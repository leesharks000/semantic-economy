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DC19DF" w14:textId="77777777" w:rsidR="00E24D51" w:rsidRDefault="00E24D51" w:rsidP="00E24D51">
      <w:pPr>
        <w:rPr>
          <w:rFonts w:ascii="Verdana" w:hAnsi="Verdana" w:cs="Verdana"/>
          <w:sz w:val="22"/>
          <w:szCs w:val="22"/>
        </w:rPr>
      </w:pPr>
    </w:p>
    <w:p w14:paraId="03D963F8" w14:textId="77777777" w:rsidR="00E24D51" w:rsidRDefault="00E24D51" w:rsidP="00E24D51">
      <w:pPr>
        <w:rPr>
          <w:rFonts w:ascii="Verdana" w:hAnsi="Verdana" w:cs="Verdana"/>
          <w:sz w:val="22"/>
          <w:szCs w:val="22"/>
        </w:rPr>
      </w:pPr>
    </w:p>
    <w:p w14:paraId="45DCE068" w14:textId="77777777" w:rsidR="00E24D51" w:rsidRDefault="00E24D51" w:rsidP="00E24D51">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6" w:anchor="msg124416" w:history="1">
        <w:r>
          <w:rPr>
            <w:rFonts w:ascii="Verdana" w:hAnsi="Verdana" w:cs="Verdana"/>
            <w:b/>
            <w:bCs/>
            <w:color w:val="680000"/>
            <w:sz w:val="22"/>
            <w:szCs w:val="22"/>
          </w:rPr>
          <w:t>hendecasyllabics</w:t>
        </w:r>
      </w:hyperlink>
    </w:p>
    <w:p w14:paraId="4599E24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12, 2012, 10:27 AM »</w:t>
      </w:r>
    </w:p>
    <w:p w14:paraId="3B8A983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(not actually in meter)</w:t>
      </w:r>
    </w:p>
    <w:p w14:paraId="4EFEF27D" w14:textId="77777777" w:rsidR="00E24D51" w:rsidRDefault="00E24D51" w:rsidP="00E24D51">
      <w:pPr>
        <w:widowControl w:val="0"/>
        <w:autoSpaceDE w:val="0"/>
        <w:autoSpaceDN w:val="0"/>
        <w:adjustRightInd w:val="0"/>
        <w:rPr>
          <w:rFonts w:ascii="Verdana" w:hAnsi="Verdana" w:cs="Verdana"/>
          <w:sz w:val="22"/>
          <w:szCs w:val="22"/>
        </w:rPr>
      </w:pPr>
    </w:p>
    <w:p w14:paraId="25A9843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mousia spirits, daemons: </w:t>
      </w:r>
    </w:p>
    <w:p w14:paraId="7341436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Muse of the honeysweet lyre:</w:t>
      </w:r>
    </w:p>
    <w:p w14:paraId="29C302E9" w14:textId="77777777" w:rsidR="00E24D51" w:rsidRDefault="00E24D51" w:rsidP="00E24D51">
      <w:pPr>
        <w:widowControl w:val="0"/>
        <w:autoSpaceDE w:val="0"/>
        <w:autoSpaceDN w:val="0"/>
        <w:adjustRightInd w:val="0"/>
        <w:rPr>
          <w:rFonts w:ascii="Verdana" w:hAnsi="Verdana" w:cs="Verdana"/>
          <w:sz w:val="22"/>
          <w:szCs w:val="22"/>
        </w:rPr>
      </w:pPr>
    </w:p>
    <w:p w14:paraId="3953654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infill me with the holy wind</w:t>
      </w:r>
    </w:p>
    <w:p w14:paraId="4F62582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breath of singing fire that binds</w:t>
      </w:r>
    </w:p>
    <w:p w14:paraId="0ADD6CF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the holy breath, the breaking breeze:</w:t>
      </w:r>
    </w:p>
    <w:p w14:paraId="6BAA4FE4" w14:textId="77777777" w:rsidR="00E24D51" w:rsidRDefault="00E24D51" w:rsidP="00E24D51">
      <w:pPr>
        <w:widowControl w:val="0"/>
        <w:autoSpaceDE w:val="0"/>
        <w:autoSpaceDN w:val="0"/>
        <w:adjustRightInd w:val="0"/>
        <w:rPr>
          <w:rFonts w:ascii="Verdana" w:hAnsi="Verdana" w:cs="Verdana"/>
          <w:sz w:val="22"/>
          <w:szCs w:val="22"/>
        </w:rPr>
      </w:pPr>
    </w:p>
    <w:p w14:paraId="7FC7C9F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infuse me, goddess: </w:t>
      </w:r>
    </w:p>
    <w:p w14:paraId="2E9B4D5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a hundred hendecasyllabics</w:t>
      </w:r>
    </w:p>
    <w:p w14:paraId="16F1CE68"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to fart in the face Furius.</w:t>
      </w:r>
    </w:p>
    <w:p w14:paraId="5588252D" w14:textId="77777777" w:rsidR="00E24D51" w:rsidRDefault="00E24D51" w:rsidP="00E24D51">
      <w:pPr>
        <w:widowControl w:val="0"/>
        <w:autoSpaceDE w:val="0"/>
        <w:autoSpaceDN w:val="0"/>
        <w:adjustRightInd w:val="0"/>
        <w:rPr>
          <w:rFonts w:ascii="Verdana" w:hAnsi="Verdana" w:cs="Verdana"/>
          <w:sz w:val="22"/>
          <w:szCs w:val="22"/>
        </w:rPr>
      </w:pPr>
    </w:p>
    <w:p w14:paraId="63070E6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poor Furius, whose limp lines can't get stiff</w:t>
      </w:r>
    </w:p>
    <w:p w14:paraId="20C17F0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no matter how many flaccid </w:t>
      </w:r>
    </w:p>
    <w:p w14:paraId="3A3427E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metaphors he fills them with.</w:t>
      </w:r>
    </w:p>
    <w:p w14:paraId="7DEBD7BA" w14:textId="77777777" w:rsidR="00E24D51" w:rsidRDefault="00E24D51" w:rsidP="00E24D51">
      <w:pPr>
        <w:widowControl w:val="0"/>
        <w:autoSpaceDE w:val="0"/>
        <w:autoSpaceDN w:val="0"/>
        <w:adjustRightInd w:val="0"/>
        <w:rPr>
          <w:rFonts w:ascii="Verdana" w:hAnsi="Verdana" w:cs="Verdana"/>
          <w:sz w:val="22"/>
          <w:szCs w:val="22"/>
        </w:rPr>
      </w:pPr>
    </w:p>
    <w:p w14:paraId="5BC002B7" w14:textId="77777777" w:rsidR="00E24D51" w:rsidRDefault="00E24D51" w:rsidP="00E24D51">
      <w:pPr>
        <w:widowControl w:val="0"/>
        <w:autoSpaceDE w:val="0"/>
        <w:autoSpaceDN w:val="0"/>
        <w:adjustRightInd w:val="0"/>
        <w:rPr>
          <w:rFonts w:ascii="Verdana" w:hAnsi="Verdana" w:cs="Verdana"/>
          <w:sz w:val="22"/>
          <w:szCs w:val="22"/>
        </w:rPr>
      </w:pPr>
    </w:p>
    <w:p w14:paraId="703501F7" w14:textId="77777777" w:rsidR="00E24D51" w:rsidRDefault="00E24D51" w:rsidP="00E24D51">
      <w:pPr>
        <w:widowControl w:val="0"/>
        <w:autoSpaceDE w:val="0"/>
        <w:autoSpaceDN w:val="0"/>
        <w:adjustRightInd w:val="0"/>
        <w:rPr>
          <w:rFonts w:ascii="Verdana" w:hAnsi="Verdana" w:cs="Verdana"/>
          <w:sz w:val="22"/>
          <w:szCs w:val="22"/>
        </w:rPr>
      </w:pPr>
    </w:p>
    <w:p w14:paraId="3C99589E" w14:textId="77777777" w:rsidR="00E24D51" w:rsidRDefault="00E24D51" w:rsidP="00E24D51">
      <w:pPr>
        <w:widowControl w:val="0"/>
        <w:autoSpaceDE w:val="0"/>
        <w:autoSpaceDN w:val="0"/>
        <w:adjustRightInd w:val="0"/>
        <w:rPr>
          <w:rFonts w:ascii="Verdana" w:hAnsi="Verdana" w:cs="Verdana"/>
          <w:sz w:val="22"/>
          <w:szCs w:val="22"/>
        </w:rPr>
      </w:pPr>
    </w:p>
    <w:p w14:paraId="61E970D9"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492</w:t>
      </w:r>
    </w:p>
    <w:p w14:paraId="539B31A9" w14:textId="77777777" w:rsidR="00E24D51" w:rsidRDefault="00E24D51" w:rsidP="00E24D51">
      <w:pPr>
        <w:widowControl w:val="0"/>
        <w:autoSpaceDE w:val="0"/>
        <w:autoSpaceDN w:val="0"/>
        <w:adjustRightInd w:val="0"/>
        <w:rPr>
          <w:rFonts w:ascii="Verdana" w:hAnsi="Verdana" w:cs="Verdana"/>
          <w:b/>
          <w:bCs/>
          <w:sz w:val="22"/>
          <w:szCs w:val="22"/>
        </w:rPr>
      </w:pPr>
      <w:hyperlink r:id="rId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8" w:anchor="msg124414" w:history="1">
        <w:r>
          <w:rPr>
            <w:rFonts w:ascii="Verdana" w:hAnsi="Verdana" w:cs="Verdana"/>
            <w:b/>
            <w:bCs/>
            <w:color w:val="680000"/>
            <w:sz w:val="22"/>
            <w:szCs w:val="22"/>
          </w:rPr>
          <w:t>Re: sapphics</w:t>
        </w:r>
      </w:hyperlink>
    </w:p>
    <w:p w14:paraId="03CD11C4"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12, 2012, 10:03 AM »</w:t>
      </w:r>
    </w:p>
    <w:p w14:paraId="6D2F38D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so if someone held a gun in my head and forced me to state this as a series of (relatively) transparent declarative statements, it might look something like this:</w:t>
      </w:r>
    </w:p>
    <w:p w14:paraId="47A533A7" w14:textId="77777777" w:rsidR="00E24D51" w:rsidRDefault="00E24D51" w:rsidP="00E24D51">
      <w:pPr>
        <w:widowControl w:val="0"/>
        <w:autoSpaceDE w:val="0"/>
        <w:autoSpaceDN w:val="0"/>
        <w:adjustRightInd w:val="0"/>
        <w:rPr>
          <w:rFonts w:ascii="Verdana" w:hAnsi="Verdana" w:cs="Verdana"/>
          <w:sz w:val="22"/>
          <w:szCs w:val="22"/>
        </w:rPr>
      </w:pPr>
    </w:p>
    <w:p w14:paraId="27BB5E84" w14:textId="77777777" w:rsidR="00E24D51" w:rsidRDefault="00E24D51" w:rsidP="00E24D51">
      <w:pPr>
        <w:widowControl w:val="0"/>
        <w:autoSpaceDE w:val="0"/>
        <w:autoSpaceDN w:val="0"/>
        <w:adjustRightInd w:val="0"/>
        <w:rPr>
          <w:rFonts w:ascii="Verdana" w:hAnsi="Verdana" w:cs="Verdana"/>
          <w:sz w:val="22"/>
          <w:szCs w:val="22"/>
        </w:rPr>
      </w:pPr>
    </w:p>
    <w:p w14:paraId="5A25C76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what I don’t (have) I wish that I did (have), (I’m always wanting something) outside of</w:t>
      </w:r>
    </w:p>
    <w:p w14:paraId="7660291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reach of the) ghosts in (my) fingers, (which are) achingly curled with scar-marks – </w:t>
      </w:r>
    </w:p>
    <w:p w14:paraId="621438C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(it’s an) empty touch, the lie of (your ghostly) face (in my memory), ungainly</w:t>
      </w:r>
    </w:p>
    <w:p w14:paraId="3CD4298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(and) awkward with longing</w:t>
      </w:r>
    </w:p>
    <w:p w14:paraId="324AE396" w14:textId="77777777" w:rsidR="00E24D51" w:rsidRDefault="00E24D51" w:rsidP="00E24D51">
      <w:pPr>
        <w:widowControl w:val="0"/>
        <w:autoSpaceDE w:val="0"/>
        <w:autoSpaceDN w:val="0"/>
        <w:adjustRightInd w:val="0"/>
        <w:rPr>
          <w:rFonts w:ascii="Verdana" w:hAnsi="Verdana" w:cs="Verdana"/>
          <w:sz w:val="22"/>
          <w:szCs w:val="22"/>
        </w:rPr>
      </w:pPr>
    </w:p>
    <w:p w14:paraId="7E09B16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no – I know you’re gone to me, often I wait</w:t>
      </w:r>
    </w:p>
    <w:p w14:paraId="54E7BA4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(in front of the) window-bright glass facing the empty landscape</w:t>
      </w:r>
    </w:p>
    <w:p w14:paraId="58E2D571"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knowing (that) everything) outside (the window) is flattened. (I see) gypsum</w:t>
      </w:r>
    </w:p>
    <w:p w14:paraId="1123361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chunks in the saltpan</w:t>
      </w:r>
    </w:p>
    <w:p w14:paraId="0EDF6C6C" w14:textId="77777777" w:rsidR="00E24D51" w:rsidRDefault="00E24D51" w:rsidP="00E24D51">
      <w:pPr>
        <w:widowControl w:val="0"/>
        <w:autoSpaceDE w:val="0"/>
        <w:autoSpaceDN w:val="0"/>
        <w:adjustRightInd w:val="0"/>
        <w:rPr>
          <w:rFonts w:ascii="Verdana" w:hAnsi="Verdana" w:cs="Verdana"/>
          <w:sz w:val="22"/>
          <w:szCs w:val="22"/>
        </w:rPr>
      </w:pPr>
    </w:p>
    <w:p w14:paraId="2C4F311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(I’m) satisfied that dawn is a red reflection,</w:t>
      </w:r>
    </w:p>
    <w:p w14:paraId="751A3E1A"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burning (with) dark ash, (the ash) drifting w dry tongues, (the sun like a) </w:t>
      </w:r>
      <w:r>
        <w:rPr>
          <w:rFonts w:ascii="Verdana" w:hAnsi="Verdana" w:cs="Verdana"/>
          <w:sz w:val="22"/>
          <w:szCs w:val="22"/>
        </w:rPr>
        <w:lastRenderedPageBreak/>
        <w:t>glowdeep</w:t>
      </w:r>
    </w:p>
    <w:p w14:paraId="0ACD5EF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cigarette brand, (the) ugly horizon matchworks</w:t>
      </w:r>
    </w:p>
    <w:p w14:paraId="03C1C6F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(filled with) depthless sick fire</w:t>
      </w:r>
    </w:p>
    <w:p w14:paraId="3BFB786E" w14:textId="77777777" w:rsidR="00E24D51" w:rsidRDefault="00E24D51" w:rsidP="00E24D51">
      <w:pPr>
        <w:widowControl w:val="0"/>
        <w:autoSpaceDE w:val="0"/>
        <w:autoSpaceDN w:val="0"/>
        <w:adjustRightInd w:val="0"/>
        <w:rPr>
          <w:rFonts w:ascii="Verdana" w:hAnsi="Verdana" w:cs="Verdana"/>
          <w:sz w:val="22"/>
          <w:szCs w:val="22"/>
        </w:rPr>
      </w:pPr>
    </w:p>
    <w:p w14:paraId="3947E75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like yr face, (the bright but heatless fire of the sun is) a pain without presence, (just a) seared white</w:t>
      </w:r>
    </w:p>
    <w:p w14:paraId="16836E4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image: (like) lotus (blossoms) petrified, ringing (the) rocky bank (of the dried up river Lethe):</w:t>
      </w:r>
    </w:p>
    <w:p w14:paraId="4B2A093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drink the Lethe all that you want -- but (your) †lips (will) split† (anyways)</w:t>
      </w:r>
    </w:p>
    <w:p w14:paraId="26B1172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(because it’s so) dry in the desert</w:t>
      </w:r>
    </w:p>
    <w:p w14:paraId="72D29453" w14:textId="77777777" w:rsidR="00E24D51" w:rsidRDefault="00E24D51" w:rsidP="00E24D51">
      <w:pPr>
        <w:widowControl w:val="0"/>
        <w:autoSpaceDE w:val="0"/>
        <w:autoSpaceDN w:val="0"/>
        <w:adjustRightInd w:val="0"/>
        <w:rPr>
          <w:rFonts w:ascii="Verdana" w:hAnsi="Verdana" w:cs="Verdana"/>
          <w:sz w:val="22"/>
          <w:szCs w:val="22"/>
        </w:rPr>
      </w:pPr>
    </w:p>
    <w:p w14:paraId="13912DD7" w14:textId="77777777" w:rsidR="00E24D51" w:rsidRDefault="00E24D51" w:rsidP="00E24D51">
      <w:pPr>
        <w:widowControl w:val="0"/>
        <w:autoSpaceDE w:val="0"/>
        <w:autoSpaceDN w:val="0"/>
        <w:adjustRightInd w:val="0"/>
        <w:rPr>
          <w:rFonts w:ascii="Verdana" w:hAnsi="Verdana" w:cs="Verdana"/>
          <w:sz w:val="22"/>
          <w:szCs w:val="22"/>
        </w:rPr>
      </w:pPr>
    </w:p>
    <w:p w14:paraId="439843F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if that's of any help in suggesting revisions</w:t>
      </w:r>
    </w:p>
    <w:p w14:paraId="4374DAD6" w14:textId="77777777" w:rsidR="00E24D51" w:rsidRDefault="00E24D51" w:rsidP="00E24D51">
      <w:pPr>
        <w:widowControl w:val="0"/>
        <w:autoSpaceDE w:val="0"/>
        <w:autoSpaceDN w:val="0"/>
        <w:adjustRightInd w:val="0"/>
        <w:rPr>
          <w:rFonts w:ascii="Verdana" w:hAnsi="Verdana" w:cs="Verdana"/>
          <w:sz w:val="22"/>
          <w:szCs w:val="22"/>
        </w:rPr>
      </w:pPr>
    </w:p>
    <w:p w14:paraId="74FC17B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p.s. thx for the norman dubie reference - i'm unfamiliar with his work but i'm really intrigued by what you've quoted</w:t>
      </w:r>
    </w:p>
    <w:p w14:paraId="062778E4" w14:textId="77777777" w:rsidR="00E24D51" w:rsidRPr="00A32EF9" w:rsidRDefault="00E24D51" w:rsidP="00E24D51">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3558464" w14:textId="77777777" w:rsidR="00E24D51" w:rsidRDefault="00E24D51" w:rsidP="00E24D51">
      <w:pPr>
        <w:widowControl w:val="0"/>
        <w:tabs>
          <w:tab w:val="left" w:pos="220"/>
          <w:tab w:val="left" w:pos="720"/>
        </w:tabs>
        <w:autoSpaceDE w:val="0"/>
        <w:autoSpaceDN w:val="0"/>
        <w:adjustRightInd w:val="0"/>
      </w:pPr>
    </w:p>
    <w:p w14:paraId="72C4C7B1" w14:textId="77777777" w:rsidR="00E24D51" w:rsidRDefault="00E24D51" w:rsidP="00E24D51">
      <w:pPr>
        <w:widowControl w:val="0"/>
        <w:tabs>
          <w:tab w:val="left" w:pos="220"/>
          <w:tab w:val="left" w:pos="720"/>
        </w:tabs>
        <w:autoSpaceDE w:val="0"/>
        <w:autoSpaceDN w:val="0"/>
        <w:adjustRightInd w:val="0"/>
      </w:pPr>
    </w:p>
    <w:p w14:paraId="022DC991"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319A6152"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493</w:t>
      </w:r>
    </w:p>
    <w:p w14:paraId="0A944FA0" w14:textId="77777777" w:rsidR="00E24D51" w:rsidRDefault="00E24D51" w:rsidP="00E24D51">
      <w:pPr>
        <w:widowControl w:val="0"/>
        <w:autoSpaceDE w:val="0"/>
        <w:autoSpaceDN w:val="0"/>
        <w:adjustRightInd w:val="0"/>
        <w:rPr>
          <w:rFonts w:ascii="Verdana" w:hAnsi="Verdana" w:cs="Verdana"/>
          <w:b/>
          <w:bCs/>
          <w:sz w:val="22"/>
          <w:szCs w:val="22"/>
        </w:rPr>
      </w:pPr>
      <w:hyperlink r:id="rId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0" w:anchor="msg124403" w:history="1">
        <w:r>
          <w:rPr>
            <w:rFonts w:ascii="Verdana" w:hAnsi="Verdana" w:cs="Verdana"/>
            <w:b/>
            <w:bCs/>
            <w:color w:val="680000"/>
            <w:sz w:val="22"/>
            <w:szCs w:val="22"/>
          </w:rPr>
          <w:t>Re: sapphics</w:t>
        </w:r>
      </w:hyperlink>
    </w:p>
    <w:p w14:paraId="76BF6684"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11:37 PM »</w:t>
      </w:r>
    </w:p>
    <w:p w14:paraId="27CCDB6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hmm... i'll need some time to think about that. although it's entirely possible that i could add more narrative handholds to this piece, in some ways that would be artificial. i conceive the movement of the poem as taking place through a series of succeeding, often dislocated images, affects, and locations - so in the beginning we have no external landscape at all, just the body (some body, anybody - the subject's body? the body of who/whatever he/she is remembering?); in the second stanza... a sliding glass door in a house overlooking a salt pan in the desert? a random pane of standing glass in the middle of the desert? in any case, a relatively surreal setting, not necessarily concretely anchored to a particular narrative; in the third stanza some kind of apocalyptic flamescape - maybe the same desert, maybe not? doesn't really matter; and finally in the last a dried up, petrified river lethe, all its blossoms turned to stone. </w:t>
      </w:r>
    </w:p>
    <w:p w14:paraId="7909C539" w14:textId="77777777" w:rsidR="00E24D51" w:rsidRDefault="00E24D51" w:rsidP="00E24D51">
      <w:pPr>
        <w:widowControl w:val="0"/>
        <w:autoSpaceDE w:val="0"/>
        <w:autoSpaceDN w:val="0"/>
        <w:adjustRightInd w:val="0"/>
        <w:rPr>
          <w:rFonts w:ascii="Verdana" w:hAnsi="Verdana" w:cs="Verdana"/>
          <w:sz w:val="22"/>
          <w:szCs w:val="22"/>
        </w:rPr>
      </w:pPr>
    </w:p>
    <w:p w14:paraId="06E00E8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so really - there really is no declarative narrative, just this series of texturally linked but shifting landscapes, bursts of image and affect, a sort of succeeding linguistic texture that wants to be read as the narrative of shifting a shifting linguistic texture rather than the narrative of a particular person at a particular place remembering a particular thing. </w:t>
      </w:r>
    </w:p>
    <w:p w14:paraId="5C990277" w14:textId="77777777" w:rsidR="00E24D51" w:rsidRDefault="00E24D51" w:rsidP="00E24D51">
      <w:pPr>
        <w:widowControl w:val="0"/>
        <w:autoSpaceDE w:val="0"/>
        <w:autoSpaceDN w:val="0"/>
        <w:adjustRightInd w:val="0"/>
        <w:rPr>
          <w:rFonts w:ascii="Verdana" w:hAnsi="Verdana" w:cs="Verdana"/>
          <w:sz w:val="22"/>
          <w:szCs w:val="22"/>
        </w:rPr>
      </w:pPr>
    </w:p>
    <w:p w14:paraId="7500716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said, i think - in ways that preserve both the meter and the dislocated narrative - that probably something resembling declaratives do need to be teased in in places. </w:t>
      </w:r>
    </w:p>
    <w:p w14:paraId="2D0ABADB" w14:textId="77777777" w:rsidR="00E24D51" w:rsidRDefault="00E24D51" w:rsidP="00E24D51">
      <w:pPr>
        <w:widowControl w:val="0"/>
        <w:autoSpaceDE w:val="0"/>
        <w:autoSpaceDN w:val="0"/>
        <w:adjustRightInd w:val="0"/>
        <w:rPr>
          <w:rFonts w:ascii="Verdana" w:hAnsi="Verdana" w:cs="Verdana"/>
          <w:sz w:val="22"/>
          <w:szCs w:val="22"/>
        </w:rPr>
      </w:pPr>
    </w:p>
    <w:p w14:paraId="0FAF3FF3"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again - i'll think and revise.</w:t>
      </w:r>
    </w:p>
    <w:p w14:paraId="5134FF54" w14:textId="77777777" w:rsidR="00E24D51" w:rsidRPr="00A32EF9" w:rsidRDefault="00E24D51" w:rsidP="00E24D51">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34203D" w14:textId="77777777" w:rsidR="00E24D51" w:rsidRDefault="00E24D51" w:rsidP="00E24D51">
      <w:pPr>
        <w:widowControl w:val="0"/>
        <w:tabs>
          <w:tab w:val="left" w:pos="220"/>
          <w:tab w:val="left" w:pos="720"/>
        </w:tabs>
        <w:autoSpaceDE w:val="0"/>
        <w:autoSpaceDN w:val="0"/>
        <w:adjustRightInd w:val="0"/>
      </w:pPr>
    </w:p>
    <w:p w14:paraId="5FC5C57C" w14:textId="77777777" w:rsidR="00E24D51" w:rsidRDefault="00E24D51" w:rsidP="00E24D51">
      <w:pPr>
        <w:widowControl w:val="0"/>
        <w:tabs>
          <w:tab w:val="left" w:pos="220"/>
          <w:tab w:val="left" w:pos="720"/>
        </w:tabs>
        <w:autoSpaceDE w:val="0"/>
        <w:autoSpaceDN w:val="0"/>
        <w:adjustRightInd w:val="0"/>
      </w:pPr>
    </w:p>
    <w:p w14:paraId="413613AB"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529D56FE" w14:textId="77777777" w:rsidR="00E24D51" w:rsidRDefault="00E24D51" w:rsidP="00E24D51">
      <w:pPr>
        <w:widowControl w:val="0"/>
        <w:autoSpaceDE w:val="0"/>
        <w:autoSpaceDN w:val="0"/>
        <w:adjustRightInd w:val="0"/>
        <w:rPr>
          <w:rFonts w:ascii="Verdana" w:hAnsi="Verdana" w:cs="Verdana"/>
          <w:sz w:val="22"/>
          <w:szCs w:val="22"/>
        </w:rPr>
      </w:pPr>
    </w:p>
    <w:p w14:paraId="791F403C"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494</w:t>
      </w:r>
    </w:p>
    <w:p w14:paraId="3EF04891" w14:textId="77777777" w:rsidR="00E24D51" w:rsidRDefault="00E24D51" w:rsidP="00E24D51">
      <w:pPr>
        <w:widowControl w:val="0"/>
        <w:autoSpaceDE w:val="0"/>
        <w:autoSpaceDN w:val="0"/>
        <w:adjustRightInd w:val="0"/>
        <w:rPr>
          <w:rFonts w:ascii="Verdana" w:hAnsi="Verdana" w:cs="Verdana"/>
          <w:b/>
          <w:bCs/>
          <w:sz w:val="22"/>
          <w:szCs w:val="22"/>
        </w:rPr>
      </w:pPr>
      <w:hyperlink r:id="rId1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2" w:anchor="msg124401" w:history="1">
        <w:r>
          <w:rPr>
            <w:rFonts w:ascii="Verdana" w:hAnsi="Verdana" w:cs="Verdana"/>
            <w:b/>
            <w:bCs/>
            <w:color w:val="680000"/>
            <w:sz w:val="22"/>
            <w:szCs w:val="22"/>
          </w:rPr>
          <w:t>Re: One Evening on Las Vegas Boulevard</w:t>
        </w:r>
      </w:hyperlink>
    </w:p>
    <w:p w14:paraId="231CA57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11:12 PM »</w:t>
      </w:r>
    </w:p>
    <w:p w14:paraId="1D038D76"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Geez bill - it really does seem like a dodge. What you're saying doesn't seem to make sense to me. I'm saying that a particular metaphor - the tones like virgin sighs - is super cliche and needs work. By definition, a  metaphor can't be a fact in the sense you seem to be using it. Or an event. Or a thought. The poem says that the tones could have been a virgin's sighs, which if we want to be prickly about it they couldn't have. </w:t>
      </w:r>
    </w:p>
    <w:p w14:paraId="2C569E31" w14:textId="77777777" w:rsidR="00E24D51" w:rsidRDefault="00E24D51" w:rsidP="00E24D51">
      <w:pPr>
        <w:widowControl w:val="0"/>
        <w:autoSpaceDE w:val="0"/>
        <w:autoSpaceDN w:val="0"/>
        <w:adjustRightInd w:val="0"/>
        <w:rPr>
          <w:rFonts w:ascii="Verdana" w:hAnsi="Verdana" w:cs="Verdana"/>
          <w:sz w:val="22"/>
          <w:szCs w:val="22"/>
        </w:rPr>
      </w:pPr>
    </w:p>
    <w:p w14:paraId="11FF8BB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So - tones trigger memories of sighs as the fact or truth to which you will maintain militant fidelity. Whatever, awesome. But there are many ways you could recreate that transition from tones to her sighs in the poem while still working against cliche. So in that sense I feel that you are dodging my comment about those particular lines and that particular poetic device by using the idea of "just the facts ma'am" as an excuse to avoid finding fresh ways to poetically communicate the details of your experience.</w:t>
      </w:r>
    </w:p>
    <w:p w14:paraId="13A034D1" w14:textId="77777777" w:rsidR="00E24D51" w:rsidRDefault="00E24D51" w:rsidP="00E24D51">
      <w:pPr>
        <w:widowControl w:val="0"/>
        <w:autoSpaceDE w:val="0"/>
        <w:autoSpaceDN w:val="0"/>
        <w:adjustRightInd w:val="0"/>
        <w:rPr>
          <w:rFonts w:ascii="Verdana" w:hAnsi="Verdana" w:cs="Verdana"/>
          <w:sz w:val="22"/>
          <w:szCs w:val="22"/>
        </w:rPr>
      </w:pPr>
    </w:p>
    <w:p w14:paraId="0416EC0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And I think it can be refreshing working within set, traditional forms - a virtuosic test of poetic mettle. if you'll notice i was inspired by the debate in this thread to write up some stanzas in sapphic meter, posted here. So more power to you (although i also value flexibility and eclecticism, and traditional forms as one tool within a formal arsenal rather than an end all be all - but nonetheless). It's as if comments that suggest chucking the meter have said, "I can't stand this movie. Why don't you try doing it on stage next time?" They aren't addressed to your poem, as such, but to the historical precedent of its form. You're working within the form, and so it seems to me that feedback -- in order to be genuinely constructive -- will attempt to help it maximize how well it's capitalizing on that form, rather than suggest that it do something contrary.</w:t>
      </w:r>
    </w:p>
    <w:p w14:paraId="7E69818F" w14:textId="77777777" w:rsidR="00E24D51" w:rsidRDefault="00E24D51" w:rsidP="00E24D51">
      <w:pPr>
        <w:widowControl w:val="0"/>
        <w:autoSpaceDE w:val="0"/>
        <w:autoSpaceDN w:val="0"/>
        <w:adjustRightInd w:val="0"/>
        <w:rPr>
          <w:rFonts w:ascii="Verdana" w:hAnsi="Verdana" w:cs="Verdana"/>
          <w:sz w:val="22"/>
          <w:szCs w:val="22"/>
        </w:rPr>
      </w:pPr>
    </w:p>
    <w:p w14:paraId="309C53E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please forgive typos as I'm posting from my phone</w:t>
      </w:r>
    </w:p>
    <w:p w14:paraId="784C39B5" w14:textId="77777777" w:rsidR="00E24D51" w:rsidRPr="00A32EF9" w:rsidRDefault="00E24D51" w:rsidP="00E24D51">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F4EBEB4" w14:textId="77777777" w:rsidR="00E24D51" w:rsidRDefault="00E24D51" w:rsidP="00E24D51">
      <w:pPr>
        <w:widowControl w:val="0"/>
        <w:tabs>
          <w:tab w:val="left" w:pos="220"/>
          <w:tab w:val="left" w:pos="720"/>
        </w:tabs>
        <w:autoSpaceDE w:val="0"/>
        <w:autoSpaceDN w:val="0"/>
        <w:adjustRightInd w:val="0"/>
      </w:pPr>
    </w:p>
    <w:p w14:paraId="2AF6D33D"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5A128873" w14:textId="77777777" w:rsidR="00E24D51" w:rsidRDefault="00E24D51" w:rsidP="00E24D51">
      <w:pPr>
        <w:widowControl w:val="0"/>
        <w:autoSpaceDE w:val="0"/>
        <w:autoSpaceDN w:val="0"/>
        <w:adjustRightInd w:val="0"/>
        <w:rPr>
          <w:rFonts w:ascii="Verdana" w:hAnsi="Verdana" w:cs="Verdana"/>
          <w:sz w:val="22"/>
          <w:szCs w:val="22"/>
        </w:rPr>
      </w:pPr>
    </w:p>
    <w:p w14:paraId="140993F3"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495</w:t>
      </w:r>
    </w:p>
    <w:p w14:paraId="4E7D8188" w14:textId="77777777" w:rsidR="00E24D51" w:rsidRDefault="00E24D51" w:rsidP="00E24D51">
      <w:pPr>
        <w:widowControl w:val="0"/>
        <w:autoSpaceDE w:val="0"/>
        <w:autoSpaceDN w:val="0"/>
        <w:adjustRightInd w:val="0"/>
        <w:rPr>
          <w:rFonts w:ascii="Verdana" w:hAnsi="Verdana" w:cs="Verdana"/>
          <w:b/>
          <w:bCs/>
          <w:sz w:val="22"/>
          <w:szCs w:val="22"/>
        </w:rPr>
      </w:pPr>
      <w:hyperlink r:id="rId1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4" w:anchor="msg124393" w:history="1">
        <w:r>
          <w:rPr>
            <w:rFonts w:ascii="Verdana" w:hAnsi="Verdana" w:cs="Verdana"/>
            <w:b/>
            <w:bCs/>
            <w:color w:val="680000"/>
            <w:sz w:val="22"/>
            <w:szCs w:val="22"/>
          </w:rPr>
          <w:t>Re: Big Butt Women</w:t>
        </w:r>
      </w:hyperlink>
    </w:p>
    <w:p w14:paraId="3FDF175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09:26 PM »</w:t>
      </w:r>
    </w:p>
    <w:p w14:paraId="6C8F7C1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Rg - I guess this one was too avant-garde garde for my tastes. Big bottom women of the future will be better able to appreciate its formal and experimental radicalism.</w:t>
      </w:r>
    </w:p>
    <w:p w14:paraId="579922A6" w14:textId="77777777" w:rsidR="00E24D51" w:rsidRPr="00A32EF9" w:rsidRDefault="00E24D51" w:rsidP="00E24D51">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8D32A79" w14:textId="77777777" w:rsidR="00E24D51" w:rsidRDefault="00E24D51" w:rsidP="00E24D51">
      <w:pPr>
        <w:widowControl w:val="0"/>
        <w:tabs>
          <w:tab w:val="left" w:pos="220"/>
          <w:tab w:val="left" w:pos="720"/>
        </w:tabs>
        <w:autoSpaceDE w:val="0"/>
        <w:autoSpaceDN w:val="0"/>
        <w:adjustRightInd w:val="0"/>
      </w:pPr>
    </w:p>
    <w:p w14:paraId="48113A93"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5800F257" w14:textId="77777777" w:rsidR="00E24D51" w:rsidRDefault="00E24D51" w:rsidP="00E24D51">
      <w:pPr>
        <w:widowControl w:val="0"/>
        <w:autoSpaceDE w:val="0"/>
        <w:autoSpaceDN w:val="0"/>
        <w:adjustRightInd w:val="0"/>
        <w:rPr>
          <w:rFonts w:ascii="Verdana" w:hAnsi="Verdana" w:cs="Verdana"/>
          <w:sz w:val="22"/>
          <w:szCs w:val="22"/>
        </w:rPr>
      </w:pPr>
    </w:p>
    <w:p w14:paraId="375DE4BF"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496</w:t>
      </w:r>
    </w:p>
    <w:p w14:paraId="281D57DE" w14:textId="77777777" w:rsidR="00E24D51" w:rsidRDefault="00E24D51" w:rsidP="00E24D51">
      <w:pPr>
        <w:widowControl w:val="0"/>
        <w:autoSpaceDE w:val="0"/>
        <w:autoSpaceDN w:val="0"/>
        <w:adjustRightInd w:val="0"/>
        <w:rPr>
          <w:rFonts w:ascii="Verdana" w:hAnsi="Verdana" w:cs="Verdana"/>
          <w:b/>
          <w:bCs/>
          <w:sz w:val="22"/>
          <w:szCs w:val="22"/>
        </w:rPr>
      </w:pPr>
      <w:hyperlink r:id="rId1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6" w:anchor="msg124388" w:history="1">
        <w:r>
          <w:rPr>
            <w:rFonts w:ascii="Verdana" w:hAnsi="Verdana" w:cs="Verdana"/>
            <w:b/>
            <w:bCs/>
            <w:color w:val="680000"/>
            <w:sz w:val="22"/>
            <w:szCs w:val="22"/>
          </w:rPr>
          <w:t>Re: One Evening on Las Vegas Boulevard</w:t>
        </w:r>
      </w:hyperlink>
    </w:p>
    <w:p w14:paraId="08C0A96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08:47 PM »</w:t>
      </w:r>
    </w:p>
    <w:p w14:paraId="622EBDE3"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The man is not going to give up iambic pentameter. And working with pentameter is a perfectly worthwhile verse practice. So what is the point of feedback that urges abandoning the meter?</w:t>
      </w:r>
    </w:p>
    <w:p w14:paraId="36378A87" w14:textId="77777777" w:rsidR="00E24D51" w:rsidRPr="00A32EF9" w:rsidRDefault="00E24D51" w:rsidP="00E24D51">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BCA2773" w14:textId="77777777" w:rsidR="00E24D51" w:rsidRDefault="00E24D51" w:rsidP="00E24D51">
      <w:pPr>
        <w:widowControl w:val="0"/>
        <w:tabs>
          <w:tab w:val="left" w:pos="220"/>
          <w:tab w:val="left" w:pos="720"/>
        </w:tabs>
        <w:autoSpaceDE w:val="0"/>
        <w:autoSpaceDN w:val="0"/>
        <w:adjustRightInd w:val="0"/>
      </w:pPr>
    </w:p>
    <w:p w14:paraId="6558286A"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021348D9"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38DE543F"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4452BD32"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3530FC82"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3353DCCC" w14:textId="77777777" w:rsidR="00E24D51" w:rsidRDefault="00E24D51" w:rsidP="00E24D51">
      <w:pPr>
        <w:widowControl w:val="0"/>
        <w:autoSpaceDE w:val="0"/>
        <w:autoSpaceDN w:val="0"/>
        <w:adjustRightInd w:val="0"/>
        <w:rPr>
          <w:rFonts w:ascii="Verdana" w:hAnsi="Verdana" w:cs="Verdana"/>
          <w:sz w:val="22"/>
          <w:szCs w:val="22"/>
        </w:rPr>
      </w:pPr>
    </w:p>
    <w:p w14:paraId="334A4238" w14:textId="77777777" w:rsidR="00E24D51" w:rsidRDefault="00E24D51" w:rsidP="00E24D51">
      <w:pPr>
        <w:widowControl w:val="0"/>
        <w:autoSpaceDE w:val="0"/>
        <w:autoSpaceDN w:val="0"/>
        <w:adjustRightInd w:val="0"/>
        <w:rPr>
          <w:rFonts w:ascii="Verdana" w:hAnsi="Verdana" w:cs="Verdana"/>
          <w:sz w:val="22"/>
          <w:szCs w:val="22"/>
        </w:rPr>
      </w:pPr>
    </w:p>
    <w:p w14:paraId="42DB3C74"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498</w:t>
      </w:r>
    </w:p>
    <w:p w14:paraId="6FAB0D5F" w14:textId="77777777" w:rsidR="00E24D51" w:rsidRDefault="00E24D51" w:rsidP="00E24D51">
      <w:pPr>
        <w:widowControl w:val="0"/>
        <w:autoSpaceDE w:val="0"/>
        <w:autoSpaceDN w:val="0"/>
        <w:adjustRightInd w:val="0"/>
        <w:rPr>
          <w:rFonts w:ascii="Verdana" w:hAnsi="Verdana" w:cs="Verdana"/>
          <w:b/>
          <w:bCs/>
          <w:sz w:val="22"/>
          <w:szCs w:val="22"/>
        </w:rPr>
      </w:pPr>
      <w:hyperlink r:id="rId1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8" w:anchor="msg124384" w:history="1">
        <w:r>
          <w:rPr>
            <w:rFonts w:ascii="Verdana" w:hAnsi="Verdana" w:cs="Verdana"/>
            <w:b/>
            <w:bCs/>
            <w:color w:val="680000"/>
            <w:sz w:val="22"/>
            <w:szCs w:val="22"/>
          </w:rPr>
          <w:t>Re: One Evening on Las Vegas Boulevard</w:t>
        </w:r>
      </w:hyperlink>
    </w:p>
    <w:p w14:paraId="102CF08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07:45 PM »</w:t>
      </w:r>
    </w:p>
    <w:p w14:paraId="2714E83A"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now you're the one dodging nicely, bill.</w:t>
      </w:r>
    </w:p>
    <w:p w14:paraId="681DC9D7" w14:textId="77777777" w:rsidR="00E24D51" w:rsidRDefault="00E24D51" w:rsidP="00E24D51">
      <w:pPr>
        <w:widowControl w:val="0"/>
        <w:autoSpaceDE w:val="0"/>
        <w:autoSpaceDN w:val="0"/>
        <w:adjustRightInd w:val="0"/>
        <w:rPr>
          <w:rFonts w:ascii="Verdana" w:hAnsi="Verdana" w:cs="Verdana"/>
          <w:sz w:val="22"/>
          <w:szCs w:val="22"/>
        </w:rPr>
      </w:pPr>
    </w:p>
    <w:p w14:paraId="59D535F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you've made "facts" into a metaphysics all their own. as if you've mapped out a total recall of your emotional, intellectual, sensory, and bodily processes during that particular moment with these few lines. did you fart? how many times did your heart beat? what were you wearing? how did the ground feel against your shoes? what other microscopic memory connections did that one thought branch out into in the milliseconds you held it? </w:t>
      </w:r>
    </w:p>
    <w:p w14:paraId="63841E0B" w14:textId="77777777" w:rsidR="00E24D51" w:rsidRDefault="00E24D51" w:rsidP="00E24D51">
      <w:pPr>
        <w:widowControl w:val="0"/>
        <w:autoSpaceDE w:val="0"/>
        <w:autoSpaceDN w:val="0"/>
        <w:adjustRightInd w:val="0"/>
        <w:rPr>
          <w:rFonts w:ascii="Verdana" w:hAnsi="Verdana" w:cs="Verdana"/>
          <w:sz w:val="22"/>
          <w:szCs w:val="22"/>
        </w:rPr>
      </w:pPr>
    </w:p>
    <w:p w14:paraId="5E81799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facts are a thin shield to hide behind. you are present as creator of this poem at the very least in the capacity of selecting the precise elements from the absolutely massive experiential database of just that moment that you have to draw from. so select something from that database that's not a flaccid cliche like music as virgin sighs. if you're so concerned about material fact, why not shy away from language and metaphors that are so rutted, </w:t>
      </w:r>
      <w:r>
        <w:rPr>
          <w:rFonts w:ascii="Verdana" w:hAnsi="Verdana" w:cs="Verdana"/>
          <w:sz w:val="22"/>
          <w:szCs w:val="22"/>
        </w:rPr>
        <w:lastRenderedPageBreak/>
        <w:t xml:space="preserve">overused, and therefore </w:t>
      </w:r>
      <w:r>
        <w:rPr>
          <w:rFonts w:ascii="Verdana" w:hAnsi="Verdana" w:cs="Verdana"/>
          <w:i/>
          <w:iCs/>
          <w:sz w:val="22"/>
          <w:szCs w:val="22"/>
        </w:rPr>
        <w:t>abstracted from</w:t>
      </w:r>
      <w:r>
        <w:rPr>
          <w:rFonts w:ascii="Verdana" w:hAnsi="Verdana" w:cs="Verdana"/>
          <w:sz w:val="22"/>
          <w:szCs w:val="22"/>
        </w:rPr>
        <w:t xml:space="preserve"> "factness" and the immediacy of your material reality and the linear narration of events as to be little more than linguistic refuse.</w:t>
      </w:r>
    </w:p>
    <w:p w14:paraId="28237246" w14:textId="77777777" w:rsidR="00E24D51" w:rsidRPr="00A32EF9" w:rsidRDefault="00E24D51" w:rsidP="00E24D51">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2E3B308" w14:textId="77777777" w:rsidR="00E24D51" w:rsidRDefault="00E24D51" w:rsidP="00E24D51">
      <w:pPr>
        <w:widowControl w:val="0"/>
        <w:tabs>
          <w:tab w:val="left" w:pos="220"/>
          <w:tab w:val="left" w:pos="720"/>
        </w:tabs>
        <w:autoSpaceDE w:val="0"/>
        <w:autoSpaceDN w:val="0"/>
        <w:adjustRightInd w:val="0"/>
      </w:pPr>
    </w:p>
    <w:p w14:paraId="24581E50"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638FA5D2"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499</w:t>
      </w:r>
    </w:p>
    <w:p w14:paraId="18D9636D" w14:textId="77777777" w:rsidR="00E24D51" w:rsidRDefault="00E24D51" w:rsidP="00E24D51">
      <w:pPr>
        <w:widowControl w:val="0"/>
        <w:autoSpaceDE w:val="0"/>
        <w:autoSpaceDN w:val="0"/>
        <w:adjustRightInd w:val="0"/>
        <w:rPr>
          <w:rFonts w:ascii="Verdana" w:hAnsi="Verdana" w:cs="Verdana"/>
          <w:b/>
          <w:bCs/>
          <w:sz w:val="22"/>
          <w:szCs w:val="22"/>
        </w:rPr>
      </w:pPr>
      <w:hyperlink r:id="rId1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0" w:anchor="msg124379" w:history="1">
        <w:r>
          <w:rPr>
            <w:rFonts w:ascii="Verdana" w:hAnsi="Verdana" w:cs="Verdana"/>
            <w:b/>
            <w:bCs/>
            <w:color w:val="680000"/>
            <w:sz w:val="22"/>
            <w:szCs w:val="22"/>
          </w:rPr>
          <w:t>Re: One Evening on Las Vegas Boulevard</w:t>
        </w:r>
      </w:hyperlink>
    </w:p>
    <w:p w14:paraId="66C802E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11, 2012, 05:39 PM »</w:t>
      </w:r>
    </w:p>
    <w:p w14:paraId="2224E5A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as it stands, "So pure they could have been a virgin’s sigh / Drawn out by one who thought she was his own" are the weakest links. interesting that this is the moment in the poem where you stray furthest from "facts." music as virgin's sigh = how cliche can you get? and as you note there are no concrete cues that i need to read this as moving between memory of a lost love and the accordion player. in fact - although i doubt you'll go for this - i read it as the accordion player who somehow turned into the bitch and ruined the walk down east las vegas boulevard. a far more interesting transformation than bitterness over a lost love. it left me wondering / generating possibilities as to how the emotional register associated with the accordion player flipped so quickly.</w:t>
      </w:r>
    </w:p>
    <w:p w14:paraId="7C8B5AA2" w14:textId="77777777" w:rsidR="00E24D51" w:rsidRDefault="00E24D51" w:rsidP="00E24D51">
      <w:pPr>
        <w:widowControl w:val="0"/>
        <w:autoSpaceDE w:val="0"/>
        <w:autoSpaceDN w:val="0"/>
        <w:adjustRightInd w:val="0"/>
        <w:rPr>
          <w:rFonts w:ascii="Verdana" w:hAnsi="Verdana" w:cs="Verdana"/>
          <w:sz w:val="22"/>
          <w:szCs w:val="22"/>
        </w:rPr>
      </w:pPr>
    </w:p>
    <w:p w14:paraId="0920FBA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in general the piece is effective and compelling   </w:t>
      </w:r>
    </w:p>
    <w:p w14:paraId="5163FB61" w14:textId="77777777" w:rsidR="00E24D51" w:rsidRPr="00A32EF9" w:rsidRDefault="00E24D51" w:rsidP="00E24D51">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3AFA8C9" w14:textId="77777777" w:rsidR="00E24D51" w:rsidRDefault="00E24D51" w:rsidP="00E24D51">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04EAD3C1"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3FCA5773"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5089A36E" w14:textId="77777777" w:rsidR="00E24D51" w:rsidRDefault="00E24D51" w:rsidP="00E24D51">
      <w:pPr>
        <w:widowControl w:val="0"/>
        <w:autoSpaceDE w:val="0"/>
        <w:autoSpaceDN w:val="0"/>
        <w:adjustRightInd w:val="0"/>
        <w:rPr>
          <w:rFonts w:ascii="Verdana" w:hAnsi="Verdana" w:cs="Verdana"/>
          <w:sz w:val="22"/>
          <w:szCs w:val="22"/>
        </w:rPr>
      </w:pPr>
    </w:p>
    <w:p w14:paraId="4B4F85D5" w14:textId="77777777" w:rsidR="00E24D51" w:rsidRDefault="00E24D51" w:rsidP="00E24D51">
      <w:pPr>
        <w:widowControl w:val="0"/>
        <w:autoSpaceDE w:val="0"/>
        <w:autoSpaceDN w:val="0"/>
        <w:adjustRightInd w:val="0"/>
        <w:rPr>
          <w:rFonts w:ascii="Verdana" w:hAnsi="Verdana" w:cs="Verdana"/>
          <w:sz w:val="22"/>
          <w:szCs w:val="22"/>
        </w:rPr>
      </w:pPr>
    </w:p>
    <w:p w14:paraId="44CE122C"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484</w:t>
      </w:r>
    </w:p>
    <w:p w14:paraId="309BFB00" w14:textId="77777777" w:rsidR="00E24D51" w:rsidRDefault="00E24D51" w:rsidP="00E24D51">
      <w:pPr>
        <w:widowControl w:val="0"/>
        <w:autoSpaceDE w:val="0"/>
        <w:autoSpaceDN w:val="0"/>
        <w:adjustRightInd w:val="0"/>
        <w:rPr>
          <w:rFonts w:ascii="Verdana" w:hAnsi="Verdana" w:cs="Verdana"/>
          <w:b/>
          <w:bCs/>
          <w:sz w:val="22"/>
          <w:szCs w:val="22"/>
        </w:rPr>
      </w:pPr>
      <w:hyperlink r:id="rId2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2" w:anchor="msg124490" w:history="1">
        <w:r>
          <w:rPr>
            <w:rFonts w:ascii="Verdana" w:hAnsi="Verdana" w:cs="Verdana"/>
            <w:b/>
            <w:bCs/>
            <w:color w:val="680000"/>
            <w:sz w:val="22"/>
            <w:szCs w:val="22"/>
          </w:rPr>
          <w:t>Re: ragweed</w:t>
        </w:r>
      </w:hyperlink>
    </w:p>
    <w:p w14:paraId="6AF900B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13, 2012, 05:30 PM »</w:t>
      </w:r>
    </w:p>
    <w:p w14:paraId="6D9E7FB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So I have twice now composed and deleted an agonizingly composed response on my phone. I had to turn on the laptop and type it up there before I broke something.</w:t>
      </w:r>
    </w:p>
    <w:p w14:paraId="74978CA3" w14:textId="77777777" w:rsidR="00E24D51" w:rsidRDefault="00E24D51" w:rsidP="00E24D51">
      <w:pPr>
        <w:widowControl w:val="0"/>
        <w:autoSpaceDE w:val="0"/>
        <w:autoSpaceDN w:val="0"/>
        <w:adjustRightInd w:val="0"/>
        <w:rPr>
          <w:rFonts w:ascii="Verdana" w:hAnsi="Verdana" w:cs="Verdana"/>
          <w:sz w:val="22"/>
          <w:szCs w:val="22"/>
        </w:rPr>
      </w:pPr>
    </w:p>
    <w:p w14:paraId="74FB49B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CS – I know sweet fuck-all about ragweed. Not that it matters in terms of how well the poem accomplishes “sincerity,” but on this rare occasion I did happen to be writing about my daughter, rather than something made up (not that I’m writing about her in a sincere way or using images or language that are precisely accurate or whatever – no rag purple dress, for example). </w:t>
      </w:r>
    </w:p>
    <w:p w14:paraId="6747DF19" w14:textId="77777777" w:rsidR="00E24D51" w:rsidRDefault="00E24D51" w:rsidP="00E24D51">
      <w:pPr>
        <w:widowControl w:val="0"/>
        <w:autoSpaceDE w:val="0"/>
        <w:autoSpaceDN w:val="0"/>
        <w:adjustRightInd w:val="0"/>
        <w:rPr>
          <w:rFonts w:ascii="Verdana" w:hAnsi="Verdana" w:cs="Verdana"/>
          <w:sz w:val="22"/>
          <w:szCs w:val="22"/>
        </w:rPr>
      </w:pPr>
    </w:p>
    <w:p w14:paraId="4B46B86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Just so you know, I’m not being a smartass by asking for examples of sincerity – I tend to associate sincerity in verse with a pretty particular kind </w:t>
      </w:r>
      <w:r>
        <w:rPr>
          <w:rFonts w:ascii="Verdana" w:hAnsi="Verdana" w:cs="Verdana"/>
          <w:sz w:val="22"/>
          <w:szCs w:val="22"/>
        </w:rPr>
        <w:lastRenderedPageBreak/>
        <w:t xml:space="preserve">of poetics, especially the new American poetry and the beats, and so some clarifications as to the particular registers you want to capture by appealing to sincerity would help me better orient myself to your comment (and that whole appeal probably just made me seem like even more of a smartass – bringing us right back to the role of language in creating the semblance of sincerity). </w:t>
      </w:r>
    </w:p>
    <w:p w14:paraId="731CCD42" w14:textId="77777777" w:rsidR="00E24D51" w:rsidRDefault="00E24D51" w:rsidP="00E24D51">
      <w:pPr>
        <w:widowControl w:val="0"/>
        <w:autoSpaceDE w:val="0"/>
        <w:autoSpaceDN w:val="0"/>
        <w:adjustRightInd w:val="0"/>
        <w:rPr>
          <w:rFonts w:ascii="Verdana" w:hAnsi="Verdana" w:cs="Verdana"/>
          <w:sz w:val="22"/>
          <w:szCs w:val="22"/>
        </w:rPr>
      </w:pPr>
    </w:p>
    <w:p w14:paraId="32FB63A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But I see and agree that ragweed – as I’m guessing it’s a particularly yucky kind of weed? – doesn’t work as a title (I was just going for the convergence of weeds and the association with the rag dress). Alternative suggestions?</w:t>
      </w:r>
    </w:p>
    <w:p w14:paraId="7129B455" w14:textId="77777777" w:rsidR="00E24D51" w:rsidRDefault="00E24D51" w:rsidP="00E24D51">
      <w:pPr>
        <w:widowControl w:val="0"/>
        <w:autoSpaceDE w:val="0"/>
        <w:autoSpaceDN w:val="0"/>
        <w:adjustRightInd w:val="0"/>
        <w:rPr>
          <w:rFonts w:ascii="Verdana" w:hAnsi="Verdana" w:cs="Verdana"/>
          <w:sz w:val="22"/>
          <w:szCs w:val="22"/>
        </w:rPr>
      </w:pPr>
    </w:p>
    <w:p w14:paraId="67F81E7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Thanks for taking the time CS, I appreciate your feedback.</w:t>
      </w:r>
    </w:p>
    <w:p w14:paraId="34B558D4" w14:textId="77777777" w:rsidR="00E24D51" w:rsidRDefault="00E24D51" w:rsidP="00E24D51">
      <w:pPr>
        <w:widowControl w:val="0"/>
        <w:autoSpaceDE w:val="0"/>
        <w:autoSpaceDN w:val="0"/>
        <w:adjustRightInd w:val="0"/>
        <w:rPr>
          <w:rFonts w:ascii="Verdana" w:hAnsi="Verdana" w:cs="Verdana"/>
          <w:sz w:val="22"/>
          <w:szCs w:val="22"/>
        </w:rPr>
      </w:pPr>
    </w:p>
    <w:p w14:paraId="2C1D8D31" w14:textId="77777777" w:rsidR="00E24D51" w:rsidRDefault="00E24D51" w:rsidP="00E24D51">
      <w:pPr>
        <w:widowControl w:val="0"/>
        <w:autoSpaceDE w:val="0"/>
        <w:autoSpaceDN w:val="0"/>
        <w:adjustRightInd w:val="0"/>
        <w:rPr>
          <w:rFonts w:ascii="Verdana" w:hAnsi="Verdana" w:cs="Verdana"/>
          <w:sz w:val="22"/>
          <w:szCs w:val="22"/>
        </w:rPr>
      </w:pPr>
    </w:p>
    <w:p w14:paraId="04BE51EB" w14:textId="77777777" w:rsidR="00E24D51" w:rsidRDefault="00E24D51" w:rsidP="00E24D51">
      <w:pPr>
        <w:widowControl w:val="0"/>
        <w:autoSpaceDE w:val="0"/>
        <w:autoSpaceDN w:val="0"/>
        <w:adjustRightInd w:val="0"/>
        <w:rPr>
          <w:rFonts w:ascii="Verdana" w:hAnsi="Verdana" w:cs="Verdana"/>
          <w:sz w:val="22"/>
          <w:szCs w:val="22"/>
        </w:rPr>
      </w:pPr>
    </w:p>
    <w:p w14:paraId="145951E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Rg – which part of the hair thing? Mojave seems to be saying that the love-burnt wheat stalks crap is working, but it needs to be toned down after that. </w:t>
      </w:r>
    </w:p>
    <w:p w14:paraId="41A8DBB9" w14:textId="77777777" w:rsidR="00E24D51" w:rsidRDefault="00E24D51" w:rsidP="00E24D51">
      <w:pPr>
        <w:widowControl w:val="0"/>
        <w:autoSpaceDE w:val="0"/>
        <w:autoSpaceDN w:val="0"/>
        <w:adjustRightInd w:val="0"/>
        <w:rPr>
          <w:rFonts w:ascii="Verdana" w:hAnsi="Verdana" w:cs="Verdana"/>
          <w:sz w:val="22"/>
          <w:szCs w:val="22"/>
        </w:rPr>
      </w:pPr>
    </w:p>
    <w:p w14:paraId="06020DE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Thanks for the feedback</w:t>
      </w:r>
    </w:p>
    <w:p w14:paraId="17DBBAD3" w14:textId="77777777" w:rsidR="00E24D51" w:rsidRDefault="00E24D51" w:rsidP="00E24D51">
      <w:pPr>
        <w:widowControl w:val="0"/>
        <w:autoSpaceDE w:val="0"/>
        <w:autoSpaceDN w:val="0"/>
        <w:adjustRightInd w:val="0"/>
        <w:rPr>
          <w:rFonts w:ascii="Verdana" w:hAnsi="Verdana" w:cs="Verdana"/>
          <w:sz w:val="22"/>
          <w:szCs w:val="22"/>
        </w:rPr>
      </w:pPr>
    </w:p>
    <w:p w14:paraId="639ADFB5" w14:textId="77777777" w:rsidR="00E24D51" w:rsidRDefault="00E24D51" w:rsidP="00E24D51">
      <w:pPr>
        <w:widowControl w:val="0"/>
        <w:autoSpaceDE w:val="0"/>
        <w:autoSpaceDN w:val="0"/>
        <w:adjustRightInd w:val="0"/>
        <w:rPr>
          <w:rFonts w:ascii="Verdana" w:hAnsi="Verdana" w:cs="Verdana"/>
          <w:sz w:val="22"/>
          <w:szCs w:val="22"/>
        </w:rPr>
      </w:pPr>
    </w:p>
    <w:p w14:paraId="4784FF4A" w14:textId="77777777" w:rsidR="00E24D51" w:rsidRDefault="00E24D51" w:rsidP="00E24D51">
      <w:pPr>
        <w:widowControl w:val="0"/>
        <w:autoSpaceDE w:val="0"/>
        <w:autoSpaceDN w:val="0"/>
        <w:adjustRightInd w:val="0"/>
        <w:rPr>
          <w:rFonts w:ascii="Verdana" w:hAnsi="Verdana" w:cs="Verdana"/>
          <w:sz w:val="22"/>
          <w:szCs w:val="22"/>
        </w:rPr>
      </w:pPr>
    </w:p>
    <w:p w14:paraId="5442A03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Mojave: the problem is that I don’t want the image of the little girl to be balanced by the reality of a child’s life. I want the little girl in the poem absorbed by image, such that we’re tracing along the surface of bright weeds as little girls. </w:t>
      </w:r>
    </w:p>
    <w:p w14:paraId="1B09FC49" w14:textId="77777777" w:rsidR="00E24D51" w:rsidRDefault="00E24D51" w:rsidP="00E24D51">
      <w:pPr>
        <w:widowControl w:val="0"/>
        <w:autoSpaceDE w:val="0"/>
        <w:autoSpaceDN w:val="0"/>
        <w:adjustRightInd w:val="0"/>
        <w:rPr>
          <w:rFonts w:ascii="Verdana" w:hAnsi="Verdana" w:cs="Verdana"/>
          <w:sz w:val="22"/>
          <w:szCs w:val="22"/>
        </w:rPr>
      </w:pPr>
    </w:p>
    <w:p w14:paraId="692031D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If I were going to take the advice to tone down the rest, I might be more inclined just to chop it after the first two lines, and skip right to “in time to come.” </w:t>
      </w:r>
    </w:p>
    <w:p w14:paraId="1325F814" w14:textId="77777777" w:rsidR="00E24D51" w:rsidRDefault="00E24D51" w:rsidP="00E24D51">
      <w:pPr>
        <w:widowControl w:val="0"/>
        <w:autoSpaceDE w:val="0"/>
        <w:autoSpaceDN w:val="0"/>
        <w:adjustRightInd w:val="0"/>
        <w:rPr>
          <w:rFonts w:ascii="Verdana" w:hAnsi="Verdana" w:cs="Verdana"/>
          <w:sz w:val="22"/>
          <w:szCs w:val="22"/>
        </w:rPr>
      </w:pPr>
    </w:p>
    <w:p w14:paraId="32AAD65B"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or to the rag purple dress as a milkthistle flower (cs - I Googled that one first)</w:t>
      </w:r>
    </w:p>
    <w:p w14:paraId="5EEE38A6" w14:textId="77777777" w:rsidR="00E24D51" w:rsidRDefault="00E24D51" w:rsidP="00E24D51">
      <w:pPr>
        <w:widowControl w:val="0"/>
        <w:autoSpaceDE w:val="0"/>
        <w:autoSpaceDN w:val="0"/>
        <w:adjustRightInd w:val="0"/>
        <w:rPr>
          <w:rFonts w:ascii="Verdana" w:hAnsi="Verdana" w:cs="Verdana"/>
          <w:sz w:val="22"/>
          <w:szCs w:val="22"/>
        </w:rPr>
      </w:pPr>
    </w:p>
    <w:p w14:paraId="74001F1A"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As to the final lines, I have to admit to a sort of shameful sympathy for maudlin sentimentality, in my weak moments. I had hoped that the dense images of the first part, along with the heavy theological sentiments of the second, might carve out a little space for the (admittedly) sappy “remember me / little flower” to sneak in. </w:t>
      </w:r>
    </w:p>
    <w:p w14:paraId="43B630BD" w14:textId="77777777" w:rsidR="00E24D51" w:rsidRDefault="00E24D51" w:rsidP="00E24D51">
      <w:pPr>
        <w:widowControl w:val="0"/>
        <w:autoSpaceDE w:val="0"/>
        <w:autoSpaceDN w:val="0"/>
        <w:adjustRightInd w:val="0"/>
        <w:rPr>
          <w:rFonts w:ascii="Verdana" w:hAnsi="Verdana" w:cs="Verdana"/>
          <w:sz w:val="22"/>
          <w:szCs w:val="22"/>
        </w:rPr>
      </w:pPr>
    </w:p>
    <w:p w14:paraId="3F78AC16"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How do others feel about the last two lines?</w:t>
      </w:r>
    </w:p>
    <w:p w14:paraId="136E9146" w14:textId="77777777" w:rsidR="00E24D51" w:rsidRDefault="00E24D51" w:rsidP="00E24D51">
      <w:pPr>
        <w:widowControl w:val="0"/>
        <w:autoSpaceDE w:val="0"/>
        <w:autoSpaceDN w:val="0"/>
        <w:adjustRightInd w:val="0"/>
        <w:rPr>
          <w:rFonts w:ascii="Verdana" w:hAnsi="Verdana" w:cs="Verdana"/>
          <w:sz w:val="22"/>
          <w:szCs w:val="22"/>
        </w:rPr>
      </w:pPr>
    </w:p>
    <w:p w14:paraId="13C7F6A3"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So in any case, Mojave, how do you feel about the following (either as a poem complete or as a unit to build on):</w:t>
      </w:r>
    </w:p>
    <w:p w14:paraId="794D7446" w14:textId="77777777" w:rsidR="00E24D51" w:rsidRDefault="00E24D51" w:rsidP="00E24D51">
      <w:pPr>
        <w:widowControl w:val="0"/>
        <w:autoSpaceDE w:val="0"/>
        <w:autoSpaceDN w:val="0"/>
        <w:adjustRightInd w:val="0"/>
        <w:rPr>
          <w:rFonts w:ascii="Verdana" w:hAnsi="Verdana" w:cs="Verdana"/>
          <w:sz w:val="22"/>
          <w:szCs w:val="22"/>
        </w:rPr>
      </w:pPr>
    </w:p>
    <w:p w14:paraId="2B728FF3" w14:textId="77777777" w:rsidR="00E24D51" w:rsidRDefault="00E24D51" w:rsidP="00E24D51">
      <w:pPr>
        <w:widowControl w:val="0"/>
        <w:autoSpaceDE w:val="0"/>
        <w:autoSpaceDN w:val="0"/>
        <w:adjustRightInd w:val="0"/>
        <w:rPr>
          <w:rFonts w:ascii="Verdana" w:hAnsi="Verdana" w:cs="Verdana"/>
          <w:sz w:val="22"/>
          <w:szCs w:val="22"/>
        </w:rPr>
      </w:pPr>
    </w:p>
    <w:p w14:paraId="6509341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milkthistle</w:t>
      </w:r>
    </w:p>
    <w:p w14:paraId="2D2150BF" w14:textId="77777777" w:rsidR="00E24D51" w:rsidRDefault="00E24D51" w:rsidP="00E24D51">
      <w:pPr>
        <w:widowControl w:val="0"/>
        <w:autoSpaceDE w:val="0"/>
        <w:autoSpaceDN w:val="0"/>
        <w:adjustRightInd w:val="0"/>
        <w:rPr>
          <w:rFonts w:ascii="Verdana" w:hAnsi="Verdana" w:cs="Verdana"/>
          <w:sz w:val="22"/>
          <w:szCs w:val="22"/>
        </w:rPr>
      </w:pPr>
    </w:p>
    <w:p w14:paraId="72236DC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my little girl’s hair like</w:t>
      </w:r>
    </w:p>
    <w:p w14:paraId="54383713"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love-burnt stalks, and the rag-</w:t>
      </w:r>
    </w:p>
    <w:p w14:paraId="0BA5B96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purple dress, her glory.</w:t>
      </w:r>
    </w:p>
    <w:p w14:paraId="6FC78F85" w14:textId="77777777" w:rsidR="00E24D51" w:rsidRDefault="00E24D51" w:rsidP="00E24D51">
      <w:pPr>
        <w:widowControl w:val="0"/>
        <w:autoSpaceDE w:val="0"/>
        <w:autoSpaceDN w:val="0"/>
        <w:adjustRightInd w:val="0"/>
        <w:rPr>
          <w:rFonts w:ascii="Verdana" w:hAnsi="Verdana" w:cs="Verdana"/>
          <w:sz w:val="22"/>
          <w:szCs w:val="22"/>
        </w:rPr>
      </w:pPr>
    </w:p>
    <w:p w14:paraId="55D9C3F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in time to come there will be no</w:t>
      </w:r>
    </w:p>
    <w:p w14:paraId="1E40F00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weeds, but bodies of light and power.</w:t>
      </w:r>
    </w:p>
    <w:p w14:paraId="3C44B640" w14:textId="77777777" w:rsidR="00E24D51" w:rsidRDefault="00E24D51" w:rsidP="00E24D51">
      <w:pPr>
        <w:widowControl w:val="0"/>
        <w:autoSpaceDE w:val="0"/>
        <w:autoSpaceDN w:val="0"/>
        <w:adjustRightInd w:val="0"/>
        <w:rPr>
          <w:rFonts w:ascii="Verdana" w:hAnsi="Verdana" w:cs="Verdana"/>
          <w:sz w:val="22"/>
          <w:szCs w:val="22"/>
        </w:rPr>
      </w:pPr>
    </w:p>
    <w:p w14:paraId="33108533" w14:textId="77777777" w:rsidR="00E24D51" w:rsidRDefault="00E24D51" w:rsidP="00E24D51">
      <w:pPr>
        <w:widowControl w:val="0"/>
        <w:autoSpaceDE w:val="0"/>
        <w:autoSpaceDN w:val="0"/>
        <w:adjustRightInd w:val="0"/>
        <w:rPr>
          <w:rFonts w:ascii="Verdana" w:hAnsi="Verdana" w:cs="Verdana"/>
          <w:sz w:val="22"/>
          <w:szCs w:val="22"/>
        </w:rPr>
      </w:pPr>
    </w:p>
    <w:p w14:paraId="1BD2C81A" w14:textId="77777777" w:rsidR="00E24D51" w:rsidRDefault="00E24D51" w:rsidP="00E24D51">
      <w:pPr>
        <w:widowControl w:val="0"/>
        <w:autoSpaceDE w:val="0"/>
        <w:autoSpaceDN w:val="0"/>
        <w:adjustRightInd w:val="0"/>
        <w:rPr>
          <w:rFonts w:ascii="Verdana" w:hAnsi="Verdana" w:cs="Verdana"/>
          <w:sz w:val="22"/>
          <w:szCs w:val="22"/>
        </w:rPr>
      </w:pPr>
    </w:p>
    <w:p w14:paraId="0053475E" w14:textId="77777777" w:rsidR="00E24D51" w:rsidRDefault="00E24D51" w:rsidP="00E24D51">
      <w:pPr>
        <w:widowControl w:val="0"/>
        <w:autoSpaceDE w:val="0"/>
        <w:autoSpaceDN w:val="0"/>
        <w:adjustRightInd w:val="0"/>
        <w:rPr>
          <w:rFonts w:ascii="Verdana" w:hAnsi="Verdana" w:cs="Verdana"/>
          <w:sz w:val="22"/>
          <w:szCs w:val="22"/>
        </w:rPr>
      </w:pPr>
    </w:p>
    <w:p w14:paraId="15E5A44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Thanks all for the time and feedback,</w:t>
      </w:r>
    </w:p>
    <w:p w14:paraId="25DC54C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0ACE005" w14:textId="77777777" w:rsidR="00E24D51" w:rsidRPr="00A32EF9" w:rsidRDefault="00E24D51" w:rsidP="00E24D51">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31ACC53" w14:textId="77777777" w:rsidR="00E24D51" w:rsidRDefault="00E24D51" w:rsidP="00E24D51">
      <w:pPr>
        <w:widowControl w:val="0"/>
        <w:tabs>
          <w:tab w:val="left" w:pos="220"/>
          <w:tab w:val="left" w:pos="720"/>
        </w:tabs>
        <w:autoSpaceDE w:val="0"/>
        <w:autoSpaceDN w:val="0"/>
        <w:adjustRightInd w:val="0"/>
      </w:pPr>
    </w:p>
    <w:p w14:paraId="461D61F2"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704359ED"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485</w:t>
      </w:r>
    </w:p>
    <w:p w14:paraId="62DDD135" w14:textId="77777777" w:rsidR="00E24D51" w:rsidRDefault="00E24D51" w:rsidP="00E24D51">
      <w:pPr>
        <w:widowControl w:val="0"/>
        <w:autoSpaceDE w:val="0"/>
        <w:autoSpaceDN w:val="0"/>
        <w:adjustRightInd w:val="0"/>
        <w:rPr>
          <w:rFonts w:ascii="Verdana" w:hAnsi="Verdana" w:cs="Verdana"/>
          <w:b/>
          <w:bCs/>
          <w:sz w:val="22"/>
          <w:szCs w:val="22"/>
        </w:rPr>
      </w:pPr>
      <w:hyperlink r:id="rId2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4" w:anchor="msg124482" w:history="1">
        <w:r>
          <w:rPr>
            <w:rFonts w:ascii="Verdana" w:hAnsi="Verdana" w:cs="Verdana"/>
            <w:b/>
            <w:bCs/>
            <w:color w:val="680000"/>
            <w:sz w:val="22"/>
            <w:szCs w:val="22"/>
          </w:rPr>
          <w:t>Re: ragweed</w:t>
        </w:r>
      </w:hyperlink>
    </w:p>
    <w:p w14:paraId="72AFBEAF"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13, 2012, 02:32 PM »</w:t>
      </w:r>
    </w:p>
    <w:p w14:paraId="5B333702"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i'm not entirely convinced that poetry is a medium for the sincere expression of emotion - in fact, i'd think of this more as an aesthetic question. if it seems insincere, that's because the poem falls short in some formal or linguistic device, and that the question is what formal and linguistic devices will create "sincerity"</w:t>
      </w:r>
    </w:p>
    <w:p w14:paraId="56D2363F" w14:textId="77777777" w:rsidR="00E24D51" w:rsidRDefault="00E24D51" w:rsidP="00E24D51">
      <w:pPr>
        <w:widowControl w:val="0"/>
        <w:autoSpaceDE w:val="0"/>
        <w:autoSpaceDN w:val="0"/>
        <w:adjustRightInd w:val="0"/>
        <w:rPr>
          <w:rFonts w:ascii="Verdana" w:hAnsi="Verdana" w:cs="Verdana"/>
          <w:sz w:val="22"/>
          <w:szCs w:val="22"/>
        </w:rPr>
      </w:pPr>
    </w:p>
    <w:p w14:paraId="5977E5A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said, i wanted to work against my own idealization of my little daughter as some kind of immortal flower - and so the ragged beauty of weeds and other borderland kinds of beauty was the best i could come up with the catch the sense of... honesty in idealization... or something like that. </w:t>
      </w:r>
    </w:p>
    <w:p w14:paraId="67B21E8B" w14:textId="77777777" w:rsidR="00E24D51" w:rsidRDefault="00E24D51" w:rsidP="00E24D51">
      <w:pPr>
        <w:widowControl w:val="0"/>
        <w:autoSpaceDE w:val="0"/>
        <w:autoSpaceDN w:val="0"/>
        <w:adjustRightInd w:val="0"/>
        <w:rPr>
          <w:rFonts w:ascii="Verdana" w:hAnsi="Verdana" w:cs="Verdana"/>
          <w:sz w:val="22"/>
          <w:szCs w:val="22"/>
        </w:rPr>
      </w:pPr>
    </w:p>
    <w:p w14:paraId="374AA366"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i'm interested in your thoughts about sincerity. are there particular places here that feel less or more sincere than others? </w:t>
      </w:r>
    </w:p>
    <w:p w14:paraId="456B3EEB" w14:textId="77777777" w:rsidR="00E24D51" w:rsidRDefault="00E24D51" w:rsidP="00E24D51">
      <w:pPr>
        <w:widowControl w:val="0"/>
        <w:autoSpaceDE w:val="0"/>
        <w:autoSpaceDN w:val="0"/>
        <w:adjustRightInd w:val="0"/>
        <w:rPr>
          <w:rFonts w:ascii="Verdana" w:hAnsi="Verdana" w:cs="Verdana"/>
          <w:sz w:val="22"/>
          <w:szCs w:val="22"/>
        </w:rPr>
      </w:pPr>
    </w:p>
    <w:p w14:paraId="3E59A66C"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or even, could you offer examples of how other poets create sincerity in their verse?</w:t>
      </w:r>
    </w:p>
    <w:p w14:paraId="10524A0A" w14:textId="77777777" w:rsidR="00E24D51" w:rsidRDefault="00E24D51" w:rsidP="00E24D51">
      <w:pPr>
        <w:widowControl w:val="0"/>
        <w:autoSpaceDE w:val="0"/>
        <w:autoSpaceDN w:val="0"/>
        <w:adjustRightInd w:val="0"/>
        <w:rPr>
          <w:rFonts w:ascii="Verdana" w:hAnsi="Verdana" w:cs="Verdana"/>
          <w:sz w:val="22"/>
          <w:szCs w:val="22"/>
        </w:rPr>
      </w:pPr>
    </w:p>
    <w:p w14:paraId="3FEF1C14"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thanks cs</w:t>
      </w:r>
    </w:p>
    <w:p w14:paraId="5314F8D1" w14:textId="77777777" w:rsidR="00E24D51" w:rsidRPr="00A32EF9" w:rsidRDefault="00E24D51" w:rsidP="00E24D51">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69A43B0" w14:textId="77777777" w:rsidR="00E24D51" w:rsidRDefault="00E24D51" w:rsidP="00E24D51">
      <w:pPr>
        <w:widowControl w:val="0"/>
        <w:tabs>
          <w:tab w:val="left" w:pos="220"/>
          <w:tab w:val="left" w:pos="720"/>
        </w:tabs>
        <w:autoSpaceDE w:val="0"/>
        <w:autoSpaceDN w:val="0"/>
        <w:adjustRightInd w:val="0"/>
        <w:rPr>
          <w:rFonts w:ascii="Verdana" w:hAnsi="Verdana" w:cs="Verdana"/>
          <w:sz w:val="22"/>
          <w:szCs w:val="22"/>
        </w:rPr>
      </w:pPr>
    </w:p>
    <w:p w14:paraId="4723A801"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3DF10BE0" w14:textId="77777777" w:rsidR="00E24D51" w:rsidRDefault="00E24D51" w:rsidP="00E24D51">
      <w:pPr>
        <w:widowControl w:val="0"/>
        <w:autoSpaceDE w:val="0"/>
        <w:autoSpaceDN w:val="0"/>
        <w:adjustRightInd w:val="0"/>
        <w:rPr>
          <w:rFonts w:ascii="Verdana" w:hAnsi="Verdana" w:cs="Verdana"/>
          <w:b/>
          <w:bCs/>
          <w:color w:val="303030"/>
          <w:sz w:val="42"/>
          <w:szCs w:val="42"/>
        </w:rPr>
      </w:pPr>
    </w:p>
    <w:p w14:paraId="63615E39" w14:textId="77777777" w:rsidR="00E24D51" w:rsidRDefault="00E24D51" w:rsidP="00E24D51">
      <w:pPr>
        <w:widowControl w:val="0"/>
        <w:autoSpaceDE w:val="0"/>
        <w:autoSpaceDN w:val="0"/>
        <w:adjustRightInd w:val="0"/>
        <w:rPr>
          <w:rFonts w:ascii="Verdana" w:hAnsi="Verdana" w:cs="Verdana"/>
          <w:sz w:val="22"/>
          <w:szCs w:val="22"/>
        </w:rPr>
      </w:pPr>
    </w:p>
    <w:p w14:paraId="2968A659" w14:textId="77777777" w:rsidR="00E24D51" w:rsidRDefault="00E24D51" w:rsidP="00E24D51">
      <w:pPr>
        <w:widowControl w:val="0"/>
        <w:autoSpaceDE w:val="0"/>
        <w:autoSpaceDN w:val="0"/>
        <w:adjustRightInd w:val="0"/>
        <w:rPr>
          <w:rFonts w:ascii="Verdana" w:hAnsi="Verdana" w:cs="Verdana"/>
          <w:sz w:val="22"/>
          <w:szCs w:val="22"/>
        </w:rPr>
      </w:pPr>
    </w:p>
    <w:p w14:paraId="2EC25E8D" w14:textId="77777777" w:rsidR="00E24D51" w:rsidRDefault="00E24D51" w:rsidP="00E24D51">
      <w:pPr>
        <w:widowControl w:val="0"/>
        <w:autoSpaceDE w:val="0"/>
        <w:autoSpaceDN w:val="0"/>
        <w:adjustRightInd w:val="0"/>
        <w:rPr>
          <w:rFonts w:ascii="Verdana" w:hAnsi="Verdana" w:cs="Verdana"/>
          <w:sz w:val="22"/>
          <w:szCs w:val="22"/>
        </w:rPr>
      </w:pPr>
    </w:p>
    <w:p w14:paraId="71B2263B"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490</w:t>
      </w:r>
    </w:p>
    <w:p w14:paraId="5A718B8F" w14:textId="77777777" w:rsidR="00E24D51" w:rsidRDefault="00E24D51" w:rsidP="00E24D51">
      <w:pPr>
        <w:widowControl w:val="0"/>
        <w:autoSpaceDE w:val="0"/>
        <w:autoSpaceDN w:val="0"/>
        <w:adjustRightInd w:val="0"/>
        <w:rPr>
          <w:rFonts w:ascii="Verdana" w:hAnsi="Verdana" w:cs="Verdana"/>
          <w:b/>
          <w:bCs/>
          <w:sz w:val="22"/>
          <w:szCs w:val="22"/>
        </w:rPr>
      </w:pPr>
      <w:hyperlink r:id="rId2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6" w:anchor="msg124422" w:history="1">
        <w:r>
          <w:rPr>
            <w:rFonts w:ascii="Verdana" w:hAnsi="Verdana" w:cs="Verdana"/>
            <w:b/>
            <w:bCs/>
            <w:color w:val="680000"/>
            <w:sz w:val="22"/>
            <w:szCs w:val="22"/>
          </w:rPr>
          <w:t>Re: One Evening on Las Vegas Boulevard</w:t>
        </w:r>
      </w:hyperlink>
    </w:p>
    <w:p w14:paraId="5103DCF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12, 2012, 11:16 AM »</w:t>
      </w:r>
    </w:p>
    <w:p w14:paraId="1C40DEC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bill -</w:t>
      </w:r>
    </w:p>
    <w:p w14:paraId="7FAF331C" w14:textId="77777777" w:rsidR="00E24D51" w:rsidRDefault="00E24D51" w:rsidP="00E24D51">
      <w:pPr>
        <w:widowControl w:val="0"/>
        <w:autoSpaceDE w:val="0"/>
        <w:autoSpaceDN w:val="0"/>
        <w:adjustRightInd w:val="0"/>
        <w:rPr>
          <w:rFonts w:ascii="Verdana" w:hAnsi="Verdana" w:cs="Verdana"/>
          <w:sz w:val="22"/>
          <w:szCs w:val="22"/>
        </w:rPr>
      </w:pPr>
    </w:p>
    <w:p w14:paraId="7F48A99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i agree that cliche can sometimes be an effective tool. i left that comment not because i felt that the poem was pedestrian and cliche, but because i felt the poem was in many regards working quite well, but those lines stuck out to me as less effective and less direct than the rest. if you feel that "tones could have been a virgin's sighs" is the most effective way to poetically narrate the transition you experienced between the accordion music and your memory of that other sound, i guess we'll have to agree to disagree. </w:t>
      </w:r>
    </w:p>
    <w:p w14:paraId="219DE4D6" w14:textId="77777777" w:rsidR="00E24D51" w:rsidRDefault="00E24D51" w:rsidP="00E24D51">
      <w:pPr>
        <w:widowControl w:val="0"/>
        <w:autoSpaceDE w:val="0"/>
        <w:autoSpaceDN w:val="0"/>
        <w:adjustRightInd w:val="0"/>
        <w:rPr>
          <w:rFonts w:ascii="Verdana" w:hAnsi="Verdana" w:cs="Verdana"/>
          <w:sz w:val="22"/>
          <w:szCs w:val="22"/>
        </w:rPr>
      </w:pPr>
    </w:p>
    <w:p w14:paraId="4160B265" w14:textId="77777777" w:rsidR="00E24D51" w:rsidRDefault="00E24D51" w:rsidP="00E24D51">
      <w:pPr>
        <w:rPr>
          <w:rFonts w:ascii="Verdana" w:hAnsi="Verdana" w:cs="Verdana"/>
          <w:sz w:val="22"/>
          <w:szCs w:val="22"/>
        </w:rPr>
      </w:pPr>
      <w:r>
        <w:rPr>
          <w:rFonts w:ascii="Verdana" w:hAnsi="Verdana" w:cs="Verdana"/>
          <w:sz w:val="22"/>
          <w:szCs w:val="22"/>
        </w:rPr>
        <w:t>as to critique - i have to admit i haven't read your other critiques in any detail. but from what i could gather in skimming, you seemed to be offering highly substantive feedback. if someone doesn't want substantive feedback, they shouldn't post here. QED, i wouldn't let one person's histrionics deter you from offering substantive and even occasionally biting feedback. it's a dirty job but someone has to do it</w:t>
      </w:r>
    </w:p>
    <w:p w14:paraId="35A89F90" w14:textId="77777777" w:rsidR="00E24D51" w:rsidRDefault="00E24D51" w:rsidP="00E24D51">
      <w:pPr>
        <w:rPr>
          <w:rFonts w:ascii="Verdana" w:hAnsi="Verdana" w:cs="Verdana"/>
          <w:sz w:val="22"/>
          <w:szCs w:val="22"/>
        </w:rPr>
      </w:pPr>
    </w:p>
    <w:p w14:paraId="20FE2D1C" w14:textId="77777777" w:rsidR="00E24D51" w:rsidRDefault="00E24D51" w:rsidP="00E24D51">
      <w:pPr>
        <w:rPr>
          <w:rFonts w:ascii="Verdana" w:hAnsi="Verdana" w:cs="Verdana"/>
          <w:b/>
          <w:bCs/>
          <w:sz w:val="22"/>
          <w:szCs w:val="22"/>
        </w:rPr>
      </w:pPr>
      <w:r>
        <w:rPr>
          <w:rFonts w:ascii="Verdana" w:hAnsi="Verdana" w:cs="Verdana"/>
          <w:sz w:val="22"/>
          <w:szCs w:val="22"/>
        </w:rPr>
        <w:t>*</w:t>
      </w:r>
    </w:p>
    <w:p w14:paraId="52153DD3" w14:textId="77777777" w:rsidR="00E24D51" w:rsidRDefault="00E24D51" w:rsidP="00E24D51">
      <w:pPr>
        <w:rPr>
          <w:rFonts w:ascii="Verdana" w:hAnsi="Verdana" w:cs="Verdana"/>
          <w:b/>
          <w:bCs/>
          <w:sz w:val="22"/>
          <w:szCs w:val="22"/>
        </w:rPr>
      </w:pPr>
    </w:p>
    <w:p w14:paraId="13F19967" w14:textId="77777777" w:rsidR="00E24D51" w:rsidRDefault="00E24D51" w:rsidP="00E24D51">
      <w:pPr>
        <w:rPr>
          <w:rFonts w:ascii="Verdana" w:hAnsi="Verdana" w:cs="Verdana"/>
          <w:sz w:val="22"/>
          <w:szCs w:val="22"/>
        </w:rPr>
      </w:pPr>
    </w:p>
    <w:p w14:paraId="3696BE6A" w14:textId="77777777" w:rsidR="00E24D51" w:rsidRDefault="00E24D51" w:rsidP="00E24D51">
      <w:pPr>
        <w:widowControl w:val="0"/>
        <w:autoSpaceDE w:val="0"/>
        <w:autoSpaceDN w:val="0"/>
        <w:adjustRightInd w:val="0"/>
        <w:rPr>
          <w:rFonts w:ascii="Verdana" w:hAnsi="Verdana" w:cs="Verdana"/>
          <w:sz w:val="22"/>
          <w:szCs w:val="22"/>
        </w:rPr>
      </w:pPr>
    </w:p>
    <w:p w14:paraId="5013B29C" w14:textId="77777777" w:rsidR="00E24D51" w:rsidRDefault="00E24D51" w:rsidP="00E24D51">
      <w:pPr>
        <w:widowControl w:val="0"/>
        <w:autoSpaceDE w:val="0"/>
        <w:autoSpaceDN w:val="0"/>
        <w:adjustRightInd w:val="0"/>
        <w:rPr>
          <w:rFonts w:ascii="Verdana" w:hAnsi="Verdana" w:cs="Verdana"/>
          <w:sz w:val="22"/>
          <w:szCs w:val="22"/>
        </w:rPr>
      </w:pPr>
    </w:p>
    <w:p w14:paraId="1EB7FD2A"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464</w:t>
      </w:r>
    </w:p>
    <w:p w14:paraId="1377FCB7" w14:textId="77777777" w:rsidR="00E24D51" w:rsidRDefault="00E24D51" w:rsidP="00E24D51">
      <w:pPr>
        <w:widowControl w:val="0"/>
        <w:autoSpaceDE w:val="0"/>
        <w:autoSpaceDN w:val="0"/>
        <w:adjustRightInd w:val="0"/>
        <w:rPr>
          <w:rFonts w:ascii="Verdana" w:hAnsi="Verdana" w:cs="Verdana"/>
          <w:b/>
          <w:bCs/>
          <w:sz w:val="22"/>
          <w:szCs w:val="22"/>
        </w:rPr>
      </w:pPr>
      <w:hyperlink r:id="rId27"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8" w:anchor="msg124645" w:history="1">
        <w:r>
          <w:rPr>
            <w:rFonts w:ascii="Verdana" w:hAnsi="Verdana" w:cs="Verdana"/>
            <w:b/>
            <w:bCs/>
            <w:color w:val="680000"/>
            <w:sz w:val="22"/>
            <w:szCs w:val="22"/>
          </w:rPr>
          <w:t>Re: nonsense, anyone?</w:t>
        </w:r>
      </w:hyperlink>
    </w:p>
    <w:p w14:paraId="7D26C4C1"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16, 2012, 04:54 PM »</w:t>
      </w:r>
    </w:p>
    <w:p w14:paraId="53571CD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hmm... well, i think that's actually a pretty good reading of what's going on in the poem, cheshire. it's pure form. </w:t>
      </w:r>
    </w:p>
    <w:p w14:paraId="4FFB5B1F" w14:textId="77777777" w:rsidR="00E24D51" w:rsidRDefault="00E24D51" w:rsidP="00E24D51">
      <w:pPr>
        <w:widowControl w:val="0"/>
        <w:autoSpaceDE w:val="0"/>
        <w:autoSpaceDN w:val="0"/>
        <w:adjustRightInd w:val="0"/>
        <w:rPr>
          <w:rFonts w:ascii="Verdana" w:hAnsi="Verdana" w:cs="Verdana"/>
          <w:sz w:val="22"/>
          <w:szCs w:val="22"/>
        </w:rPr>
      </w:pPr>
    </w:p>
    <w:p w14:paraId="78E3925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it's not that i'd evangelize for this kind of (sometimes gimmicky) experimentalism as the end all be all of verse. </w:t>
      </w:r>
    </w:p>
    <w:p w14:paraId="4D7325BF" w14:textId="77777777" w:rsidR="00E24D51" w:rsidRDefault="00E24D51" w:rsidP="00E24D51">
      <w:pPr>
        <w:widowControl w:val="0"/>
        <w:autoSpaceDE w:val="0"/>
        <w:autoSpaceDN w:val="0"/>
        <w:adjustRightInd w:val="0"/>
        <w:rPr>
          <w:rFonts w:ascii="Verdana" w:hAnsi="Verdana" w:cs="Verdana"/>
          <w:sz w:val="22"/>
          <w:szCs w:val="22"/>
        </w:rPr>
      </w:pPr>
    </w:p>
    <w:p w14:paraId="557BE521"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but certainly thinking poetically about questions of form - as this poem does - about the purely formally cues (and these are all non-linguistic cues, too – </w:t>
      </w:r>
    </w:p>
    <w:p w14:paraId="0D120D8A" w14:textId="77777777" w:rsidR="00E24D51" w:rsidRDefault="00E24D51" w:rsidP="00E24D51">
      <w:pPr>
        <w:widowControl w:val="0"/>
        <w:autoSpaceDE w:val="0"/>
        <w:autoSpaceDN w:val="0"/>
        <w:adjustRightInd w:val="0"/>
        <w:rPr>
          <w:rFonts w:ascii="Verdana" w:hAnsi="Verdana" w:cs="Verdana"/>
          <w:sz w:val="22"/>
          <w:szCs w:val="22"/>
        </w:rPr>
      </w:pPr>
    </w:p>
    <w:p w14:paraId="089E25DA" w14:textId="77777777" w:rsidR="00E24D51" w:rsidRDefault="00E24D51" w:rsidP="00E24D51">
      <w:pPr>
        <w:widowControl w:val="0"/>
        <w:autoSpaceDE w:val="0"/>
        <w:autoSpaceDN w:val="0"/>
        <w:adjustRightInd w:val="0"/>
        <w:rPr>
          <w:rFonts w:ascii="Verdana" w:hAnsi="Verdana" w:cs="Verdana"/>
          <w:sz w:val="22"/>
          <w:szCs w:val="22"/>
        </w:rPr>
      </w:pPr>
    </w:p>
    <w:p w14:paraId="361ED0F2" w14:textId="77777777" w:rsidR="00E24D51" w:rsidRDefault="00E24D51" w:rsidP="00E24D51">
      <w:pPr>
        <w:widowControl w:val="0"/>
        <w:autoSpaceDE w:val="0"/>
        <w:autoSpaceDN w:val="0"/>
        <w:adjustRightInd w:val="0"/>
        <w:rPr>
          <w:rFonts w:ascii="Verdana" w:hAnsi="Verdana" w:cs="Verdana"/>
          <w:sz w:val="22"/>
          <w:szCs w:val="22"/>
        </w:rPr>
      </w:pPr>
    </w:p>
    <w:p w14:paraId="5742A8F5" w14:textId="77777777" w:rsidR="00E24D51" w:rsidRDefault="00E24D51" w:rsidP="00E24D51">
      <w:pPr>
        <w:widowControl w:val="0"/>
        <w:autoSpaceDE w:val="0"/>
        <w:autoSpaceDN w:val="0"/>
        <w:adjustRightInd w:val="0"/>
        <w:rPr>
          <w:rFonts w:ascii="Verdana" w:hAnsi="Verdana" w:cs="Verdana"/>
          <w:sz w:val="22"/>
          <w:szCs w:val="22"/>
        </w:rPr>
      </w:pPr>
    </w:p>
    <w:p w14:paraId="33589F10" w14:textId="77777777" w:rsidR="00E24D51" w:rsidRDefault="00E24D51" w:rsidP="00E24D5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468</w:t>
      </w:r>
    </w:p>
    <w:p w14:paraId="69DAFD68" w14:textId="77777777" w:rsidR="00E24D51" w:rsidRDefault="00E24D51" w:rsidP="00E24D51">
      <w:pPr>
        <w:widowControl w:val="0"/>
        <w:autoSpaceDE w:val="0"/>
        <w:autoSpaceDN w:val="0"/>
        <w:adjustRightInd w:val="0"/>
        <w:rPr>
          <w:rFonts w:ascii="Verdana" w:hAnsi="Verdana" w:cs="Verdana"/>
          <w:b/>
          <w:bCs/>
          <w:sz w:val="22"/>
          <w:szCs w:val="22"/>
        </w:rPr>
      </w:pPr>
      <w:hyperlink r:id="rId2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0" w:anchor="msg124639" w:history="1">
        <w:r>
          <w:rPr>
            <w:rFonts w:ascii="Verdana" w:hAnsi="Verdana" w:cs="Verdana"/>
            <w:b/>
            <w:bCs/>
            <w:color w:val="680000"/>
            <w:sz w:val="22"/>
            <w:szCs w:val="22"/>
          </w:rPr>
          <w:t>Re: Colorblind Birds Run Traffic Lights</w:t>
        </w:r>
      </w:hyperlink>
    </w:p>
    <w:p w14:paraId="11385B65"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16, 2012, 04:08 PM »</w:t>
      </w:r>
    </w:p>
    <w:p w14:paraId="3A16F8A6"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 xml:space="preserve">my tastes do tend towards farce, although it's clear that's not what would work for your poem. so - i was just clarifying that i was not advocating for </w:t>
      </w:r>
      <w:r>
        <w:rPr>
          <w:rFonts w:ascii="Verdana" w:hAnsi="Verdana" w:cs="Verdana"/>
          <w:sz w:val="22"/>
          <w:szCs w:val="22"/>
        </w:rPr>
        <w:lastRenderedPageBreak/>
        <w:t>farce in order for the poem to be successful, but that as best as i can approach it on its own terms it needs to be torqued up just a bit to achieve what it wants to.</w:t>
      </w:r>
    </w:p>
    <w:p w14:paraId="1E4DD2AC" w14:textId="77777777" w:rsidR="00E24D51" w:rsidRDefault="00E24D51" w:rsidP="00E24D51">
      <w:pPr>
        <w:widowControl w:val="0"/>
        <w:autoSpaceDE w:val="0"/>
        <w:autoSpaceDN w:val="0"/>
        <w:adjustRightInd w:val="0"/>
        <w:rPr>
          <w:rFonts w:ascii="Verdana" w:hAnsi="Verdana" w:cs="Verdana"/>
          <w:sz w:val="22"/>
          <w:szCs w:val="22"/>
        </w:rPr>
      </w:pPr>
    </w:p>
    <w:p w14:paraId="2A97C636" w14:textId="77777777" w:rsidR="00E24D51" w:rsidRDefault="00E24D51" w:rsidP="00E24D51">
      <w:pPr>
        <w:widowControl w:val="0"/>
        <w:autoSpaceDE w:val="0"/>
        <w:autoSpaceDN w:val="0"/>
        <w:adjustRightInd w:val="0"/>
        <w:rPr>
          <w:rFonts w:ascii="Verdana" w:hAnsi="Verdana" w:cs="Verdana"/>
          <w:sz w:val="22"/>
          <w:szCs w:val="22"/>
        </w:rPr>
      </w:pPr>
    </w:p>
    <w:p w14:paraId="1B9BC229"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alfred jarry's ubu trilogy especially - pataphysics is the name of farce</w:t>
      </w:r>
    </w:p>
    <w:p w14:paraId="41746FBE" w14:textId="77777777" w:rsidR="00E24D51" w:rsidRDefault="00E24D51" w:rsidP="00E24D51">
      <w:pPr>
        <w:widowControl w:val="0"/>
        <w:autoSpaceDE w:val="0"/>
        <w:autoSpaceDN w:val="0"/>
        <w:adjustRightInd w:val="0"/>
        <w:rPr>
          <w:rFonts w:ascii="Verdana" w:hAnsi="Verdana" w:cs="Verdana"/>
          <w:sz w:val="22"/>
          <w:szCs w:val="22"/>
        </w:rPr>
      </w:pPr>
    </w:p>
    <w:p w14:paraId="2AEFA57D"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and you know, normal things. sponge bob squarepants. snl. will ferrel (the man himself, a lot of his films suck)</w:t>
      </w:r>
    </w:p>
    <w:p w14:paraId="46AC819B" w14:textId="77777777" w:rsidR="00E24D51" w:rsidRDefault="00E24D51" w:rsidP="00E24D51">
      <w:pPr>
        <w:widowControl w:val="0"/>
        <w:autoSpaceDE w:val="0"/>
        <w:autoSpaceDN w:val="0"/>
        <w:adjustRightInd w:val="0"/>
        <w:rPr>
          <w:rFonts w:ascii="Verdana" w:hAnsi="Verdana" w:cs="Verdana"/>
          <w:sz w:val="22"/>
          <w:szCs w:val="22"/>
        </w:rPr>
      </w:pPr>
    </w:p>
    <w:p w14:paraId="62F4DEF0"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 think the melnick "translation" of homer that's up in experimental is uproariously funny (my "the proper care of hen-kine" is meant in the same spirit)</w:t>
      </w:r>
    </w:p>
    <w:p w14:paraId="67198FE7" w14:textId="77777777" w:rsidR="00E24D51" w:rsidRDefault="00E24D51" w:rsidP="00E24D51">
      <w:pPr>
        <w:widowControl w:val="0"/>
        <w:autoSpaceDE w:val="0"/>
        <w:autoSpaceDN w:val="0"/>
        <w:adjustRightInd w:val="0"/>
        <w:rPr>
          <w:rFonts w:ascii="Verdana" w:hAnsi="Verdana" w:cs="Verdana"/>
          <w:sz w:val="22"/>
          <w:szCs w:val="22"/>
        </w:rPr>
      </w:pPr>
    </w:p>
    <w:p w14:paraId="5AB26E47"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portlandia strikes just the right level of the absurd for me:</w:t>
      </w:r>
    </w:p>
    <w:p w14:paraId="0A3D8013" w14:textId="77777777" w:rsidR="00E24D51" w:rsidRDefault="00E24D51" w:rsidP="00E24D51">
      <w:pPr>
        <w:widowControl w:val="0"/>
        <w:autoSpaceDE w:val="0"/>
        <w:autoSpaceDN w:val="0"/>
        <w:adjustRightInd w:val="0"/>
        <w:rPr>
          <w:rFonts w:ascii="Verdana" w:hAnsi="Verdana" w:cs="Verdana"/>
          <w:sz w:val="22"/>
          <w:szCs w:val="22"/>
        </w:rPr>
      </w:pPr>
    </w:p>
    <w:tbl>
      <w:tblPr>
        <w:tblW w:w="0" w:type="auto"/>
        <w:tblBorders>
          <w:top w:val="nil"/>
          <w:left w:val="nil"/>
          <w:right w:val="nil"/>
        </w:tblBorders>
        <w:tblLayout w:type="fixed"/>
        <w:tblLook w:val="0000" w:firstRow="0" w:lastRow="0" w:firstColumn="0" w:lastColumn="0" w:noHBand="0" w:noVBand="0"/>
      </w:tblPr>
      <w:tblGrid>
        <w:gridCol w:w="7940"/>
        <w:gridCol w:w="236"/>
      </w:tblGrid>
      <w:tr w:rsidR="00E24D51" w14:paraId="2FF99AEC" w14:textId="77777777" w:rsidTr="00CE034B">
        <w:tc>
          <w:tcPr>
            <w:tcW w:w="8000" w:type="dxa"/>
            <w:gridSpan w:val="2"/>
            <w:vAlign w:val="center"/>
          </w:tcPr>
          <w:p w14:paraId="74670A0D" w14:textId="77777777" w:rsidR="00E24D51" w:rsidRDefault="00E24D51" w:rsidP="00CE034B">
            <w:pPr>
              <w:widowControl w:val="0"/>
              <w:autoSpaceDE w:val="0"/>
              <w:autoSpaceDN w:val="0"/>
              <w:adjustRightInd w:val="0"/>
              <w:rPr>
                <w:rFonts w:ascii="Tahoma" w:hAnsi="Tahoma" w:cs="Tahoma"/>
                <w:color w:val="262626"/>
                <w:sz w:val="22"/>
                <w:szCs w:val="22"/>
              </w:rPr>
            </w:pPr>
          </w:p>
        </w:tc>
      </w:tr>
      <w:tr w:rsidR="00E24D51" w14:paraId="13DCC658" w14:textId="77777777" w:rsidTr="00CE034B">
        <w:tc>
          <w:tcPr>
            <w:tcW w:w="7940" w:type="dxa"/>
            <w:tcMar>
              <w:left w:w="60" w:type="nil"/>
            </w:tcMar>
            <w:vAlign w:val="center"/>
          </w:tcPr>
          <w:p w14:paraId="15B90F80" w14:textId="77777777" w:rsidR="00E24D51" w:rsidRDefault="00E24D51" w:rsidP="00CE034B">
            <w:pPr>
              <w:widowControl w:val="0"/>
              <w:autoSpaceDE w:val="0"/>
              <w:autoSpaceDN w:val="0"/>
              <w:adjustRightInd w:val="0"/>
              <w:rPr>
                <w:rFonts w:ascii="Tahoma" w:hAnsi="Tahoma" w:cs="Tahoma"/>
                <w:color w:val="262626"/>
                <w:sz w:val="22"/>
                <w:szCs w:val="22"/>
              </w:rPr>
            </w:pPr>
            <w:hyperlink r:id="rId31" w:history="1">
              <w:r>
                <w:rPr>
                  <w:rFonts w:ascii="Tahoma" w:hAnsi="Tahoma" w:cs="Tahoma"/>
                  <w:color w:val="680000"/>
                  <w:sz w:val="22"/>
                  <w:szCs w:val="22"/>
                </w:rPr>
                <w:t>Harajuku Girls - Portlandia on IFC</w:t>
              </w:r>
            </w:hyperlink>
          </w:p>
        </w:tc>
        <w:tc>
          <w:tcPr>
            <w:tcW w:w="60" w:type="dxa"/>
            <w:tcMar>
              <w:left w:w="60" w:type="nil"/>
            </w:tcMar>
            <w:vAlign w:val="center"/>
          </w:tcPr>
          <w:p w14:paraId="77946B14" w14:textId="77777777" w:rsidR="00E24D51" w:rsidRDefault="00E24D51" w:rsidP="00CE034B">
            <w:pPr>
              <w:widowControl w:val="0"/>
              <w:autoSpaceDE w:val="0"/>
              <w:autoSpaceDN w:val="0"/>
              <w:adjustRightInd w:val="0"/>
              <w:jc w:val="right"/>
              <w:rPr>
                <w:rFonts w:ascii="Tahoma" w:hAnsi="Tahoma" w:cs="Tahoma"/>
                <w:color w:val="262626"/>
                <w:sz w:val="22"/>
                <w:szCs w:val="22"/>
              </w:rPr>
            </w:pPr>
          </w:p>
        </w:tc>
      </w:tr>
    </w:tbl>
    <w:p w14:paraId="17B1DCFC" w14:textId="77777777" w:rsidR="00E24D51" w:rsidRDefault="00E24D51" w:rsidP="00E24D51">
      <w:pPr>
        <w:widowControl w:val="0"/>
        <w:autoSpaceDE w:val="0"/>
        <w:autoSpaceDN w:val="0"/>
        <w:adjustRightInd w:val="0"/>
        <w:rPr>
          <w:rFonts w:ascii="Verdana" w:hAnsi="Verdana" w:cs="Verdana"/>
          <w:sz w:val="22"/>
          <w:szCs w:val="22"/>
        </w:rPr>
      </w:pPr>
    </w:p>
    <w:p w14:paraId="1D77802C" w14:textId="77777777" w:rsidR="00E24D51" w:rsidRDefault="00E24D51" w:rsidP="00E24D51">
      <w:pPr>
        <w:widowControl w:val="0"/>
        <w:autoSpaceDE w:val="0"/>
        <w:autoSpaceDN w:val="0"/>
        <w:adjustRightInd w:val="0"/>
        <w:rPr>
          <w:rFonts w:ascii="Verdana" w:hAnsi="Verdana" w:cs="Verdana"/>
          <w:sz w:val="22"/>
          <w:szCs w:val="22"/>
        </w:rPr>
      </w:pPr>
    </w:p>
    <w:p w14:paraId="0C7CDC8C" w14:textId="77777777" w:rsidR="00E24D51" w:rsidRDefault="00E24D51" w:rsidP="00E24D51">
      <w:pPr>
        <w:widowControl w:val="0"/>
        <w:autoSpaceDE w:val="0"/>
        <w:autoSpaceDN w:val="0"/>
        <w:adjustRightInd w:val="0"/>
        <w:rPr>
          <w:rFonts w:ascii="Verdana" w:hAnsi="Verdana" w:cs="Verdana"/>
          <w:sz w:val="22"/>
          <w:szCs w:val="22"/>
        </w:rPr>
      </w:pPr>
    </w:p>
    <w:p w14:paraId="2D25A20E"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in terms of poetry, gregory corso is funny ("marriage" is the only one i can think of off hand), and ginsberg i think is at his best when he remembers that he is essentially a comic poet, as in "america i'm putting my queer shoulder to the wheel" (or whatever the name of that poem is)</w:t>
      </w:r>
    </w:p>
    <w:p w14:paraId="17C6B999" w14:textId="77777777" w:rsidR="00E24D51" w:rsidRDefault="00E24D51" w:rsidP="00E24D51">
      <w:pPr>
        <w:widowControl w:val="0"/>
        <w:autoSpaceDE w:val="0"/>
        <w:autoSpaceDN w:val="0"/>
        <w:adjustRightInd w:val="0"/>
        <w:rPr>
          <w:rFonts w:ascii="Verdana" w:hAnsi="Verdana" w:cs="Verdana"/>
          <w:sz w:val="22"/>
          <w:szCs w:val="22"/>
        </w:rPr>
      </w:pPr>
    </w:p>
    <w:p w14:paraId="3DCAD323"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charles bernstein's poetry can be funny in a really cerebral, snotty/snobby kind of way, although the link below (charles bernstein, but not his poetry) is one of the funniest things i've ever seen (it's a series of ads, outtakes, and mock interviews in which Bernstein treats the yellow pages as a great work of literature. really, he could go on forever about it):</w:t>
      </w:r>
    </w:p>
    <w:p w14:paraId="2912B42B" w14:textId="77777777" w:rsidR="00E24D51" w:rsidRDefault="00E24D51" w:rsidP="00E24D51">
      <w:pPr>
        <w:widowControl w:val="0"/>
        <w:autoSpaceDE w:val="0"/>
        <w:autoSpaceDN w:val="0"/>
        <w:adjustRightInd w:val="0"/>
        <w:rPr>
          <w:rFonts w:ascii="Verdana" w:hAnsi="Verdana" w:cs="Verdana"/>
          <w:sz w:val="22"/>
          <w:szCs w:val="22"/>
        </w:rPr>
      </w:pPr>
    </w:p>
    <w:p w14:paraId="4D968FEA" w14:textId="77777777" w:rsidR="00E24D51" w:rsidRDefault="00E24D51" w:rsidP="00E24D51">
      <w:pPr>
        <w:widowControl w:val="0"/>
        <w:autoSpaceDE w:val="0"/>
        <w:autoSpaceDN w:val="0"/>
        <w:adjustRightInd w:val="0"/>
        <w:rPr>
          <w:rFonts w:ascii="Verdana" w:hAnsi="Verdana" w:cs="Verdana"/>
          <w:sz w:val="22"/>
          <w:szCs w:val="22"/>
        </w:rPr>
      </w:pPr>
      <w:hyperlink r:id="rId32" w:history="1">
        <w:r>
          <w:rPr>
            <w:rFonts w:ascii="Verdana" w:hAnsi="Verdana" w:cs="Verdana"/>
            <w:color w:val="680000"/>
            <w:sz w:val="22"/>
            <w:szCs w:val="22"/>
          </w:rPr>
          <w:t>http://writing.upenn.edu/pennsound/x/Yellow-Pages.php</w:t>
        </w:r>
      </w:hyperlink>
    </w:p>
    <w:p w14:paraId="241BE9FD" w14:textId="77777777" w:rsidR="00E24D51" w:rsidRDefault="00E24D51" w:rsidP="00E24D51">
      <w:pPr>
        <w:widowControl w:val="0"/>
        <w:autoSpaceDE w:val="0"/>
        <w:autoSpaceDN w:val="0"/>
        <w:adjustRightInd w:val="0"/>
        <w:rPr>
          <w:rFonts w:ascii="Verdana" w:hAnsi="Verdana" w:cs="Verdana"/>
          <w:sz w:val="22"/>
          <w:szCs w:val="22"/>
        </w:rPr>
      </w:pPr>
    </w:p>
    <w:p w14:paraId="5DEC4A8D" w14:textId="77777777" w:rsidR="00E24D51" w:rsidRDefault="00E24D51" w:rsidP="00E24D51">
      <w:pPr>
        <w:widowControl w:val="0"/>
        <w:autoSpaceDE w:val="0"/>
        <w:autoSpaceDN w:val="0"/>
        <w:adjustRightInd w:val="0"/>
        <w:rPr>
          <w:rFonts w:ascii="Verdana" w:hAnsi="Verdana" w:cs="Verdana"/>
          <w:sz w:val="22"/>
          <w:szCs w:val="22"/>
        </w:rPr>
      </w:pPr>
    </w:p>
    <w:p w14:paraId="4CF4F38A" w14:textId="77777777" w:rsidR="00E24D51" w:rsidRDefault="00E24D51" w:rsidP="00E24D51">
      <w:pPr>
        <w:widowControl w:val="0"/>
        <w:autoSpaceDE w:val="0"/>
        <w:autoSpaceDN w:val="0"/>
        <w:adjustRightInd w:val="0"/>
        <w:rPr>
          <w:rFonts w:ascii="Verdana" w:hAnsi="Verdana" w:cs="Verdana"/>
          <w:sz w:val="22"/>
          <w:szCs w:val="22"/>
        </w:rPr>
      </w:pPr>
      <w:r>
        <w:rPr>
          <w:rFonts w:ascii="Verdana" w:hAnsi="Verdana" w:cs="Verdana"/>
          <w:sz w:val="22"/>
          <w:szCs w:val="22"/>
        </w:rPr>
        <w:t>the first few outtakes and the lovitz interview material are the best.</w:t>
      </w:r>
    </w:p>
    <w:p w14:paraId="6C2FD9AF" w14:textId="77777777" w:rsidR="00E24D51" w:rsidRDefault="00E24D51" w:rsidP="00E24D51">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2BF05A4" w14:textId="5719A8AB" w:rsidR="000F57EE" w:rsidRDefault="00994582">
      <w:r>
        <w:t>*</w:t>
      </w:r>
    </w:p>
    <w:p w14:paraId="56FA303E" w14:textId="77777777" w:rsidR="00994582" w:rsidRDefault="00994582"/>
    <w:p w14:paraId="5A5FCB43"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473</w:t>
      </w:r>
    </w:p>
    <w:p w14:paraId="2805B05E" w14:textId="77777777" w:rsidR="00994582" w:rsidRDefault="00994582" w:rsidP="00994582">
      <w:pPr>
        <w:widowControl w:val="0"/>
        <w:autoSpaceDE w:val="0"/>
        <w:autoSpaceDN w:val="0"/>
        <w:adjustRightInd w:val="0"/>
        <w:rPr>
          <w:rFonts w:ascii="Verdana" w:hAnsi="Verdana" w:cs="Verdana"/>
          <w:b/>
          <w:bCs/>
          <w:sz w:val="22"/>
          <w:szCs w:val="22"/>
        </w:rPr>
      </w:pPr>
      <w:hyperlink r:id="rId3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4" w:anchor="msg124615" w:history="1">
        <w:r>
          <w:rPr>
            <w:rFonts w:ascii="Verdana" w:hAnsi="Verdana" w:cs="Verdana"/>
            <w:b/>
            <w:bCs/>
            <w:color w:val="680000"/>
            <w:sz w:val="22"/>
            <w:szCs w:val="22"/>
          </w:rPr>
          <w:t>Re: Colorblind Birds Run Traffic Lights</w:t>
        </w:r>
      </w:hyperlink>
    </w:p>
    <w:p w14:paraId="7D4BD69E"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16, 2012, 12:18 PM »</w:t>
      </w:r>
    </w:p>
    <w:p w14:paraId="61756EB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not to beat a dead horse, but i wanted to rephrase just a bit and say that, at least to mind, the language needs to be torqued up just a bit in order for it to register as funny (although, in retrospect, of a course a poem called "colorblind birds run traffic lights" </w:t>
      </w:r>
      <w:r>
        <w:rPr>
          <w:rFonts w:ascii="Verdana" w:hAnsi="Verdana" w:cs="Verdana"/>
          <w:i/>
          <w:iCs/>
          <w:sz w:val="22"/>
          <w:szCs w:val="22"/>
        </w:rPr>
        <w:t>has</w:t>
      </w:r>
      <w:r>
        <w:rPr>
          <w:rFonts w:ascii="Verdana" w:hAnsi="Verdana" w:cs="Verdana"/>
          <w:sz w:val="22"/>
          <w:szCs w:val="22"/>
        </w:rPr>
        <w:t xml:space="preserve"> to be meant as funny - but the body of </w:t>
      </w:r>
      <w:r>
        <w:rPr>
          <w:rFonts w:ascii="Verdana" w:hAnsi="Verdana" w:cs="Verdana"/>
          <w:sz w:val="22"/>
          <w:szCs w:val="22"/>
        </w:rPr>
        <w:lastRenderedPageBreak/>
        <w:t xml:space="preserve">the poem just didn't register that clearly enough.)  </w:t>
      </w:r>
    </w:p>
    <w:p w14:paraId="71267F42" w14:textId="77777777" w:rsidR="00994582" w:rsidRDefault="00994582" w:rsidP="00994582">
      <w:pPr>
        <w:widowControl w:val="0"/>
        <w:autoSpaceDE w:val="0"/>
        <w:autoSpaceDN w:val="0"/>
        <w:adjustRightInd w:val="0"/>
        <w:rPr>
          <w:rFonts w:ascii="Verdana" w:hAnsi="Verdana" w:cs="Verdana"/>
          <w:sz w:val="22"/>
          <w:szCs w:val="22"/>
        </w:rPr>
      </w:pPr>
    </w:p>
    <w:p w14:paraId="6CECFA1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as to the other - i read "anxious prof" as a description, rather than a suggestion, and so misconstrued your whole comment. i'll have to take another look.</w:t>
      </w:r>
    </w:p>
    <w:p w14:paraId="5A423803" w14:textId="77777777" w:rsidR="00994582" w:rsidRDefault="00994582" w:rsidP="00994582">
      <w:pPr>
        <w:widowControl w:val="0"/>
        <w:autoSpaceDE w:val="0"/>
        <w:autoSpaceDN w:val="0"/>
        <w:adjustRightInd w:val="0"/>
        <w:rPr>
          <w:rFonts w:ascii="Verdana" w:hAnsi="Verdana" w:cs="Verdana"/>
          <w:sz w:val="22"/>
          <w:szCs w:val="22"/>
        </w:rPr>
      </w:pPr>
    </w:p>
    <w:p w14:paraId="396BC333"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62C5BE2" w14:textId="77777777" w:rsidR="00994582" w:rsidRPr="00A32EF9" w:rsidRDefault="00994582" w:rsidP="00994582">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ECDDD92" w14:textId="77777777" w:rsidR="00994582" w:rsidRDefault="00994582" w:rsidP="00994582">
      <w:pPr>
        <w:widowControl w:val="0"/>
        <w:tabs>
          <w:tab w:val="left" w:pos="220"/>
          <w:tab w:val="left" w:pos="720"/>
        </w:tabs>
        <w:autoSpaceDE w:val="0"/>
        <w:autoSpaceDN w:val="0"/>
        <w:adjustRightInd w:val="0"/>
        <w:rPr>
          <w:rFonts w:ascii="Verdana" w:hAnsi="Verdana" w:cs="Verdana"/>
          <w:sz w:val="22"/>
          <w:szCs w:val="22"/>
        </w:rPr>
      </w:pPr>
    </w:p>
    <w:p w14:paraId="5AB9F63D" w14:textId="77777777" w:rsidR="00994582" w:rsidRDefault="00994582" w:rsidP="00994582">
      <w:pPr>
        <w:widowControl w:val="0"/>
        <w:autoSpaceDE w:val="0"/>
        <w:autoSpaceDN w:val="0"/>
        <w:adjustRightInd w:val="0"/>
        <w:rPr>
          <w:rFonts w:ascii="Verdana" w:hAnsi="Verdana" w:cs="Verdana"/>
          <w:sz w:val="22"/>
          <w:szCs w:val="22"/>
        </w:rPr>
      </w:pPr>
    </w:p>
    <w:p w14:paraId="2B2877F3"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474</w:t>
      </w:r>
    </w:p>
    <w:p w14:paraId="4A8E6D6F" w14:textId="77777777" w:rsidR="00994582" w:rsidRDefault="00994582" w:rsidP="00994582">
      <w:pPr>
        <w:widowControl w:val="0"/>
        <w:autoSpaceDE w:val="0"/>
        <w:autoSpaceDN w:val="0"/>
        <w:adjustRightInd w:val="0"/>
        <w:rPr>
          <w:rFonts w:ascii="Verdana" w:hAnsi="Verdana" w:cs="Verdana"/>
          <w:b/>
          <w:bCs/>
          <w:sz w:val="22"/>
          <w:szCs w:val="22"/>
        </w:rPr>
      </w:pPr>
      <w:hyperlink r:id="rId3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6" w:anchor="msg124592" w:history="1">
        <w:r>
          <w:rPr>
            <w:rFonts w:ascii="Verdana" w:hAnsi="Verdana" w:cs="Verdana"/>
            <w:b/>
            <w:bCs/>
            <w:color w:val="680000"/>
            <w:sz w:val="22"/>
            <w:szCs w:val="22"/>
          </w:rPr>
          <w:t>Re: Colorblind Birds Run Traffic Lights</w:t>
        </w:r>
      </w:hyperlink>
    </w:p>
    <w:p w14:paraId="55091217"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15, 2012, 08:21 PM »</w:t>
      </w:r>
    </w:p>
    <w:p w14:paraId="5807E33B"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If this is meant to be read as satire (I can see that nmhow that works now - i guess the joke's on me). you could maybe signal that by torquing the language up even further. It's overblown, but not overblown enough to register clearly as farce.</w:t>
      </w:r>
    </w:p>
    <w:p w14:paraId="41A53755" w14:textId="77777777" w:rsidR="00994582" w:rsidRDefault="00994582" w:rsidP="00994582">
      <w:pPr>
        <w:widowControl w:val="0"/>
        <w:autoSpaceDE w:val="0"/>
        <w:autoSpaceDN w:val="0"/>
        <w:adjustRightInd w:val="0"/>
        <w:rPr>
          <w:rFonts w:ascii="Verdana" w:hAnsi="Verdana" w:cs="Verdana"/>
          <w:sz w:val="22"/>
          <w:szCs w:val="22"/>
        </w:rPr>
      </w:pPr>
    </w:p>
    <w:p w14:paraId="7A489D1B"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Or it might be possible to create the reading expectation you want just by switching the title around to something so ginormous that it can't be read as anything but satire.</w:t>
      </w:r>
    </w:p>
    <w:p w14:paraId="4EBFFDDC" w14:textId="77777777" w:rsidR="00994582" w:rsidRPr="00A32EF9" w:rsidRDefault="00994582" w:rsidP="00994582">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67AADE0" w14:textId="77777777" w:rsidR="00994582" w:rsidRDefault="00994582" w:rsidP="00994582">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1B6D32C2" w14:textId="77777777" w:rsidR="00994582" w:rsidRDefault="00994582" w:rsidP="00994582">
      <w:pPr>
        <w:widowControl w:val="0"/>
        <w:autoSpaceDE w:val="0"/>
        <w:autoSpaceDN w:val="0"/>
        <w:adjustRightInd w:val="0"/>
        <w:rPr>
          <w:rFonts w:ascii="Verdana" w:hAnsi="Verdana" w:cs="Verdana"/>
          <w:sz w:val="22"/>
          <w:szCs w:val="22"/>
        </w:rPr>
      </w:pPr>
    </w:p>
    <w:p w14:paraId="474101C9"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475</w:t>
      </w:r>
    </w:p>
    <w:p w14:paraId="23EE5689" w14:textId="77777777" w:rsidR="00994582" w:rsidRDefault="00994582" w:rsidP="00994582">
      <w:pPr>
        <w:widowControl w:val="0"/>
        <w:autoSpaceDE w:val="0"/>
        <w:autoSpaceDN w:val="0"/>
        <w:adjustRightInd w:val="0"/>
        <w:rPr>
          <w:rFonts w:ascii="Verdana" w:hAnsi="Verdana" w:cs="Verdana"/>
          <w:b/>
          <w:bCs/>
          <w:sz w:val="22"/>
          <w:szCs w:val="22"/>
        </w:rPr>
      </w:pPr>
      <w:hyperlink r:id="rId37" w:history="1">
        <w:r>
          <w:rPr>
            <w:rFonts w:ascii="Verdana" w:hAnsi="Verdana" w:cs="Verdana"/>
            <w:b/>
            <w:bCs/>
            <w:color w:val="680000"/>
            <w:sz w:val="22"/>
            <w:szCs w:val="22"/>
          </w:rPr>
          <w:t>Poem A Day Challenge</w:t>
        </w:r>
      </w:hyperlink>
      <w:r>
        <w:rPr>
          <w:rFonts w:ascii="Verdana" w:hAnsi="Verdana" w:cs="Verdana"/>
          <w:b/>
          <w:bCs/>
          <w:sz w:val="22"/>
          <w:szCs w:val="22"/>
        </w:rPr>
        <w:t xml:space="preserve"> / </w:t>
      </w:r>
      <w:hyperlink r:id="rId38" w:anchor="msg124590" w:history="1">
        <w:r>
          <w:rPr>
            <w:rFonts w:ascii="Verdana" w:hAnsi="Verdana" w:cs="Verdana"/>
            <w:b/>
            <w:bCs/>
            <w:color w:val="680000"/>
            <w:sz w:val="22"/>
            <w:szCs w:val="22"/>
          </w:rPr>
          <w:t>Re: A Poem</w:t>
        </w:r>
      </w:hyperlink>
    </w:p>
    <w:p w14:paraId="097A896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15, 2012, 08:07 PM »</w:t>
      </w:r>
    </w:p>
    <w:p w14:paraId="3CF71BA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Gee I guess this is not the day for tongue in cheek poems.</w:t>
      </w:r>
    </w:p>
    <w:p w14:paraId="6EEB9AB8" w14:textId="77777777" w:rsidR="00994582" w:rsidRDefault="00994582" w:rsidP="00994582">
      <w:pPr>
        <w:widowControl w:val="0"/>
        <w:autoSpaceDE w:val="0"/>
        <w:autoSpaceDN w:val="0"/>
        <w:adjustRightInd w:val="0"/>
        <w:rPr>
          <w:rFonts w:ascii="Verdana" w:hAnsi="Verdana" w:cs="Verdana"/>
          <w:sz w:val="22"/>
          <w:szCs w:val="22"/>
        </w:rPr>
      </w:pPr>
    </w:p>
    <w:p w14:paraId="5F9B7DA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This was meant to be boring, because its a caricature of your suggestions to use declarative sentences (sapphics) and images objective and free of sentiment as possible (ragweed).</w:t>
      </w:r>
    </w:p>
    <w:p w14:paraId="6B2F5BD5" w14:textId="77777777" w:rsidR="00994582" w:rsidRDefault="00994582" w:rsidP="00994582">
      <w:pPr>
        <w:widowControl w:val="0"/>
        <w:autoSpaceDE w:val="0"/>
        <w:autoSpaceDN w:val="0"/>
        <w:adjustRightInd w:val="0"/>
        <w:rPr>
          <w:rFonts w:ascii="Verdana" w:hAnsi="Verdana" w:cs="Verdana"/>
          <w:sz w:val="22"/>
          <w:szCs w:val="22"/>
        </w:rPr>
      </w:pPr>
    </w:p>
    <w:p w14:paraId="12E2EC2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Not an epic, just throw away satire.</w:t>
      </w:r>
    </w:p>
    <w:p w14:paraId="268930EA" w14:textId="77777777" w:rsidR="00994582" w:rsidRDefault="00994582" w:rsidP="00994582">
      <w:pPr>
        <w:widowControl w:val="0"/>
        <w:autoSpaceDE w:val="0"/>
        <w:autoSpaceDN w:val="0"/>
        <w:adjustRightInd w:val="0"/>
      </w:pPr>
    </w:p>
    <w:p w14:paraId="782637B4" w14:textId="77777777" w:rsidR="00994582" w:rsidRDefault="00994582" w:rsidP="00994582">
      <w:pPr>
        <w:widowControl w:val="0"/>
        <w:autoSpaceDE w:val="0"/>
        <w:autoSpaceDN w:val="0"/>
        <w:adjustRightInd w:val="0"/>
      </w:pPr>
    </w:p>
    <w:p w14:paraId="6D33E528" w14:textId="77777777" w:rsidR="00994582" w:rsidRDefault="00994582" w:rsidP="00994582">
      <w:pPr>
        <w:widowControl w:val="0"/>
        <w:autoSpaceDE w:val="0"/>
        <w:autoSpaceDN w:val="0"/>
        <w:adjustRightInd w:val="0"/>
        <w:rPr>
          <w:rFonts w:ascii="Verdana" w:hAnsi="Verdana" w:cs="Verdana"/>
          <w:sz w:val="22"/>
          <w:szCs w:val="22"/>
        </w:rPr>
      </w:pPr>
    </w:p>
    <w:p w14:paraId="7AEB179A" w14:textId="77777777" w:rsidR="00994582" w:rsidRDefault="00994582" w:rsidP="00994582">
      <w:pPr>
        <w:widowControl w:val="0"/>
        <w:autoSpaceDE w:val="0"/>
        <w:autoSpaceDN w:val="0"/>
        <w:adjustRightInd w:val="0"/>
        <w:rPr>
          <w:rFonts w:ascii="Verdana" w:hAnsi="Verdana" w:cs="Verdana"/>
          <w:sz w:val="22"/>
          <w:szCs w:val="22"/>
        </w:rPr>
      </w:pPr>
    </w:p>
    <w:p w14:paraId="27F57AB0"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476</w:t>
      </w:r>
    </w:p>
    <w:p w14:paraId="0F7082A3" w14:textId="77777777" w:rsidR="00994582" w:rsidRDefault="00994582" w:rsidP="00994582">
      <w:pPr>
        <w:widowControl w:val="0"/>
        <w:autoSpaceDE w:val="0"/>
        <w:autoSpaceDN w:val="0"/>
        <w:adjustRightInd w:val="0"/>
        <w:rPr>
          <w:rFonts w:ascii="Verdana" w:hAnsi="Verdana" w:cs="Verdana"/>
          <w:b/>
          <w:bCs/>
          <w:sz w:val="22"/>
          <w:szCs w:val="22"/>
        </w:rPr>
      </w:pPr>
      <w:hyperlink r:id="rId3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0" w:anchor="msg124582" w:history="1">
        <w:r>
          <w:rPr>
            <w:rFonts w:ascii="Verdana" w:hAnsi="Verdana" w:cs="Verdana"/>
            <w:b/>
            <w:bCs/>
            <w:color w:val="680000"/>
            <w:sz w:val="22"/>
            <w:szCs w:val="22"/>
          </w:rPr>
          <w:t>Re: Colorblind Birds Run Traffic Lights</w:t>
        </w:r>
      </w:hyperlink>
    </w:p>
    <w:p w14:paraId="6A5072BE"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15, 2012, 04:37 PM »</w:t>
      </w:r>
    </w:p>
    <w:p w14:paraId="2B4EC076" w14:textId="77777777" w:rsidR="00994582" w:rsidRDefault="00994582" w:rsidP="00994582">
      <w:pPr>
        <w:widowControl w:val="0"/>
        <w:autoSpaceDE w:val="0"/>
        <w:autoSpaceDN w:val="0"/>
        <w:adjustRightInd w:val="0"/>
        <w:rPr>
          <w:rFonts w:ascii="Verdana" w:hAnsi="Verdana" w:cs="Verdana"/>
          <w:sz w:val="22"/>
          <w:szCs w:val="22"/>
        </w:rPr>
      </w:pPr>
    </w:p>
    <w:p w14:paraId="073A35C1"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One of the biggest problems I’m having with this piece is the diffusion of its </w:t>
      </w:r>
      <w:r>
        <w:rPr>
          <w:rFonts w:ascii="Verdana" w:hAnsi="Verdana" w:cs="Verdana"/>
          <w:sz w:val="22"/>
          <w:szCs w:val="22"/>
        </w:rPr>
        <w:lastRenderedPageBreak/>
        <w:t>images. Many seem to have nothing to do with each other. For example, I suppose I can go for chocolate to piccolo – music and food, aesthetic consumption, going along with these little sacrifices – but from that to Philadelphia? and the recycling plants? and what in the world does their dislike of the color of Amish horse wagons have to do with anything? And how does all of this proceed from Samurai? (I like this image a great deal, but its register is disjointed from all that comes after)</w:t>
      </w:r>
    </w:p>
    <w:p w14:paraId="5F2CDA25" w14:textId="77777777" w:rsidR="00994582" w:rsidRDefault="00994582" w:rsidP="00994582">
      <w:pPr>
        <w:widowControl w:val="0"/>
        <w:autoSpaceDE w:val="0"/>
        <w:autoSpaceDN w:val="0"/>
        <w:adjustRightInd w:val="0"/>
        <w:rPr>
          <w:rFonts w:ascii="Verdana" w:hAnsi="Verdana" w:cs="Verdana"/>
          <w:sz w:val="22"/>
          <w:szCs w:val="22"/>
        </w:rPr>
      </w:pPr>
    </w:p>
    <w:p w14:paraId="56B99DA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admit completely the possibility that I as a reader have simply missed something completely obvious and vital to the poem. But as it stands yr images need much more … unity of register. we’re all over the place here.</w:t>
      </w:r>
    </w:p>
    <w:p w14:paraId="29E1CBD6" w14:textId="77777777" w:rsidR="00994582" w:rsidRDefault="00994582" w:rsidP="00994582">
      <w:pPr>
        <w:widowControl w:val="0"/>
        <w:autoSpaceDE w:val="0"/>
        <w:autoSpaceDN w:val="0"/>
        <w:adjustRightInd w:val="0"/>
        <w:rPr>
          <w:rFonts w:ascii="Verdana" w:hAnsi="Verdana" w:cs="Verdana"/>
          <w:sz w:val="22"/>
          <w:szCs w:val="22"/>
        </w:rPr>
      </w:pPr>
    </w:p>
    <w:p w14:paraId="5655A51C"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was struck by this disjoint in register in the following lines:</w:t>
      </w:r>
    </w:p>
    <w:p w14:paraId="2EAC113E" w14:textId="77777777" w:rsidR="00994582" w:rsidRDefault="00994582" w:rsidP="00994582">
      <w:pPr>
        <w:widowControl w:val="0"/>
        <w:autoSpaceDE w:val="0"/>
        <w:autoSpaceDN w:val="0"/>
        <w:adjustRightInd w:val="0"/>
        <w:rPr>
          <w:rFonts w:ascii="Verdana" w:hAnsi="Verdana" w:cs="Verdana"/>
          <w:sz w:val="22"/>
          <w:szCs w:val="22"/>
        </w:rPr>
      </w:pPr>
    </w:p>
    <w:p w14:paraId="1A1E4AD9"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Many live</w:t>
      </w:r>
    </w:p>
    <w:p w14:paraId="172A19B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in Philadelphia and do not have first names.</w:t>
      </w:r>
    </w:p>
    <w:p w14:paraId="45291B68" w14:textId="77777777" w:rsidR="00994582" w:rsidRDefault="00994582" w:rsidP="00994582">
      <w:pPr>
        <w:widowControl w:val="0"/>
        <w:autoSpaceDE w:val="0"/>
        <w:autoSpaceDN w:val="0"/>
        <w:adjustRightInd w:val="0"/>
        <w:rPr>
          <w:rFonts w:ascii="Verdana" w:hAnsi="Verdana" w:cs="Verdana"/>
          <w:sz w:val="22"/>
          <w:szCs w:val="22"/>
        </w:rPr>
      </w:pPr>
    </w:p>
    <w:p w14:paraId="550D38C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They smell of New York Times stacked</w:t>
      </w:r>
    </w:p>
    <w:p w14:paraId="7747F585"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at recycling plants; (although this one could end up working, I’m not sure yet)</w:t>
      </w:r>
    </w:p>
    <w:p w14:paraId="1EA2D73F" w14:textId="77777777" w:rsidR="00994582" w:rsidRDefault="00994582" w:rsidP="00994582">
      <w:pPr>
        <w:widowControl w:val="0"/>
        <w:autoSpaceDE w:val="0"/>
        <w:autoSpaceDN w:val="0"/>
        <w:adjustRightInd w:val="0"/>
        <w:rPr>
          <w:rFonts w:ascii="Verdana" w:hAnsi="Verdana" w:cs="Verdana"/>
          <w:sz w:val="22"/>
          <w:szCs w:val="22"/>
        </w:rPr>
      </w:pPr>
    </w:p>
    <w:p w14:paraId="68283CF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They dislike the color of Amish horse wagons,</w:t>
      </w:r>
    </w:p>
    <w:p w14:paraId="6AB7A898"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but fly-out wilding at dusk into the heavens;</w:t>
      </w:r>
    </w:p>
    <w:p w14:paraId="22CBB965" w14:textId="77777777" w:rsidR="00994582" w:rsidRDefault="00994582" w:rsidP="00994582">
      <w:pPr>
        <w:widowControl w:val="0"/>
        <w:autoSpaceDE w:val="0"/>
        <w:autoSpaceDN w:val="0"/>
        <w:adjustRightInd w:val="0"/>
        <w:rPr>
          <w:rFonts w:ascii="Verdana" w:hAnsi="Verdana" w:cs="Verdana"/>
          <w:sz w:val="22"/>
          <w:szCs w:val="22"/>
        </w:rPr>
      </w:pPr>
    </w:p>
    <w:p w14:paraId="7C9419ED" w14:textId="77777777" w:rsidR="00994582" w:rsidRDefault="00994582" w:rsidP="00994582">
      <w:pPr>
        <w:widowControl w:val="0"/>
        <w:autoSpaceDE w:val="0"/>
        <w:autoSpaceDN w:val="0"/>
        <w:adjustRightInd w:val="0"/>
        <w:rPr>
          <w:rFonts w:ascii="Verdana" w:hAnsi="Verdana" w:cs="Verdana"/>
          <w:sz w:val="22"/>
          <w:szCs w:val="22"/>
        </w:rPr>
      </w:pPr>
    </w:p>
    <w:p w14:paraId="58B388D1"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thought the first lines of stanza three is where the qualities that are jarring with my reading become most obvious in terms of unity of register. The language of the second line of stanza three is particularly vague, and “heavens” is more weight than the line can bear.</w:t>
      </w:r>
    </w:p>
    <w:p w14:paraId="7A948D2B" w14:textId="77777777" w:rsidR="00994582" w:rsidRDefault="00994582" w:rsidP="00994582">
      <w:pPr>
        <w:widowControl w:val="0"/>
        <w:autoSpaceDE w:val="0"/>
        <w:autoSpaceDN w:val="0"/>
        <w:adjustRightInd w:val="0"/>
        <w:rPr>
          <w:rFonts w:ascii="Verdana" w:hAnsi="Verdana" w:cs="Verdana"/>
          <w:sz w:val="22"/>
          <w:szCs w:val="22"/>
        </w:rPr>
      </w:pPr>
    </w:p>
    <w:p w14:paraId="2FF8A342"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little birds a samurais is wonderful (even though it doesn’t seem to fit with the rest). “their bright eyes burn yellow as yard lights” imho, is brilliant, along with “gods implacable and cruel as our own” (although I think the preceding “melancholic” is not the right word, a bit too heavy and latinate, especially since where you really want that slightly abstracting heaviness is not at “melancholic” but rather at “implacable and cruel” – so I would save it for there. </w:t>
      </w:r>
    </w:p>
    <w:p w14:paraId="709BDF89" w14:textId="77777777" w:rsidR="00994582" w:rsidRDefault="00994582" w:rsidP="00994582">
      <w:pPr>
        <w:widowControl w:val="0"/>
        <w:autoSpaceDE w:val="0"/>
        <w:autoSpaceDN w:val="0"/>
        <w:adjustRightInd w:val="0"/>
        <w:rPr>
          <w:rFonts w:ascii="Verdana" w:hAnsi="Verdana" w:cs="Verdana"/>
          <w:sz w:val="22"/>
          <w:szCs w:val="22"/>
        </w:rPr>
      </w:pPr>
    </w:p>
    <w:p w14:paraId="26DB6C54"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I would argue that “bright eyes yellow as yard lights” captures where the thematic energy of the poem is at its strongest, in this convergence of this sortof sickly force of nature in the figure of the birds that is both pedestrian and unremarkable and distasteful and at the same time wild and pagan and a little bit sublime. </w:t>
      </w:r>
    </w:p>
    <w:p w14:paraId="4AD7992C" w14:textId="77777777" w:rsidR="00994582" w:rsidRDefault="00994582" w:rsidP="00994582">
      <w:pPr>
        <w:widowControl w:val="0"/>
        <w:autoSpaceDE w:val="0"/>
        <w:autoSpaceDN w:val="0"/>
        <w:adjustRightInd w:val="0"/>
        <w:rPr>
          <w:rFonts w:ascii="Verdana" w:hAnsi="Verdana" w:cs="Verdana"/>
          <w:sz w:val="22"/>
          <w:szCs w:val="22"/>
        </w:rPr>
      </w:pPr>
    </w:p>
    <w:p w14:paraId="4C1C11D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think that the second to last line bears a lot of weight in the poem, and I’d urge you to tweak it slightly. but again my suggestion here might be guided by a misunderstanding of some basic narrative feature of the poem. what about having them flying into windows and breaking their necks?</w:t>
      </w:r>
    </w:p>
    <w:p w14:paraId="6BE52B50" w14:textId="77777777" w:rsidR="00994582" w:rsidRDefault="00994582" w:rsidP="00994582">
      <w:pPr>
        <w:widowControl w:val="0"/>
        <w:autoSpaceDE w:val="0"/>
        <w:autoSpaceDN w:val="0"/>
        <w:adjustRightInd w:val="0"/>
        <w:rPr>
          <w:rFonts w:ascii="Verdana" w:hAnsi="Verdana" w:cs="Verdana"/>
          <w:sz w:val="22"/>
          <w:szCs w:val="22"/>
        </w:rPr>
      </w:pPr>
    </w:p>
    <w:p w14:paraId="51BB7D78"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p. s. my last post in poem a day (with the ridiculously long title) was written with you in mind. give it a read.</w:t>
      </w:r>
    </w:p>
    <w:p w14:paraId="20C94388"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64307133" w14:textId="77777777" w:rsidR="00994582" w:rsidRDefault="00994582" w:rsidP="00994582"/>
    <w:p w14:paraId="3173A598" w14:textId="77777777" w:rsidR="00994582" w:rsidRDefault="00994582" w:rsidP="00994582"/>
    <w:p w14:paraId="3CA4798F" w14:textId="77777777" w:rsidR="00994582" w:rsidRDefault="00994582" w:rsidP="00994582">
      <w:r>
        <w:t>*</w:t>
      </w:r>
    </w:p>
    <w:p w14:paraId="0CD8256A" w14:textId="77777777" w:rsidR="00994582" w:rsidRDefault="00994582" w:rsidP="00994582"/>
    <w:p w14:paraId="5B200B67" w14:textId="77777777" w:rsidR="00994582" w:rsidRDefault="00994582" w:rsidP="00994582">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41" w:anchor="msg124735" w:history="1">
        <w:r>
          <w:rPr>
            <w:rFonts w:ascii="Verdana" w:hAnsi="Verdana" w:cs="Verdana"/>
            <w:b/>
            <w:bCs/>
            <w:color w:val="680000"/>
            <w:sz w:val="22"/>
            <w:szCs w:val="22"/>
          </w:rPr>
          <w:t>Re: Run for the Roses</w:t>
        </w:r>
      </w:hyperlink>
    </w:p>
    <w:p w14:paraId="77625B96"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18, 2012, 02:44 PM »</w:t>
      </w:r>
    </w:p>
    <w:p w14:paraId="13607C49"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That was an A!</w:t>
      </w:r>
    </w:p>
    <w:p w14:paraId="778CBA7B" w14:textId="77777777" w:rsidR="00994582" w:rsidRDefault="00994582" w:rsidP="00994582">
      <w:pPr>
        <w:widowControl w:val="0"/>
        <w:autoSpaceDE w:val="0"/>
        <w:autoSpaceDN w:val="0"/>
        <w:adjustRightInd w:val="0"/>
        <w:rPr>
          <w:rFonts w:ascii="Verdana" w:hAnsi="Verdana" w:cs="Verdana"/>
          <w:sz w:val="22"/>
          <w:szCs w:val="22"/>
        </w:rPr>
      </w:pPr>
    </w:p>
    <w:p w14:paraId="6CDB0933"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From the lowly graduate student instructor  :poet</w:t>
      </w:r>
    </w:p>
    <w:p w14:paraId="0E68826A" w14:textId="77777777" w:rsidR="00994582" w:rsidRDefault="00994582"/>
    <w:p w14:paraId="3F682D3D" w14:textId="78330A28" w:rsidR="00994582" w:rsidRDefault="00994582">
      <w:r>
        <w:t>*</w:t>
      </w:r>
    </w:p>
    <w:p w14:paraId="1A9C45EB" w14:textId="77777777" w:rsidR="00994582" w:rsidRDefault="00994582"/>
    <w:p w14:paraId="443B8072" w14:textId="77777777" w:rsidR="00994582" w:rsidRDefault="00994582" w:rsidP="00994582">
      <w:pPr>
        <w:widowControl w:val="0"/>
        <w:autoSpaceDE w:val="0"/>
        <w:autoSpaceDN w:val="0"/>
        <w:adjustRightInd w:val="0"/>
        <w:rPr>
          <w:rFonts w:ascii="Verdana" w:hAnsi="Verdana" w:cs="Verdana"/>
          <w:sz w:val="22"/>
          <w:szCs w:val="22"/>
        </w:rPr>
      </w:pPr>
    </w:p>
    <w:p w14:paraId="39BB6570" w14:textId="77777777" w:rsidR="00994582" w:rsidRDefault="00994582" w:rsidP="00994582">
      <w:pPr>
        <w:widowControl w:val="0"/>
        <w:autoSpaceDE w:val="0"/>
        <w:autoSpaceDN w:val="0"/>
        <w:adjustRightInd w:val="0"/>
        <w:rPr>
          <w:rFonts w:ascii="Verdana" w:hAnsi="Verdana" w:cs="Verdana"/>
          <w:sz w:val="22"/>
          <w:szCs w:val="22"/>
        </w:rPr>
      </w:pPr>
    </w:p>
    <w:p w14:paraId="652F533A"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439</w:t>
      </w:r>
    </w:p>
    <w:p w14:paraId="6398B43B" w14:textId="77777777" w:rsidR="00994582" w:rsidRDefault="00994582" w:rsidP="00994582">
      <w:pPr>
        <w:widowControl w:val="0"/>
        <w:autoSpaceDE w:val="0"/>
        <w:autoSpaceDN w:val="0"/>
        <w:adjustRightInd w:val="0"/>
        <w:rPr>
          <w:rFonts w:ascii="Verdana" w:hAnsi="Verdana" w:cs="Verdana"/>
          <w:b/>
          <w:bCs/>
          <w:sz w:val="22"/>
          <w:szCs w:val="22"/>
        </w:rPr>
      </w:pPr>
      <w:hyperlink r:id="rId4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3" w:anchor="msg124781" w:history="1">
        <w:r>
          <w:rPr>
            <w:rFonts w:ascii="Verdana" w:hAnsi="Verdana" w:cs="Verdana"/>
            <w:b/>
            <w:bCs/>
            <w:color w:val="680000"/>
            <w:sz w:val="22"/>
            <w:szCs w:val="22"/>
          </w:rPr>
          <w:t>Re: how common-uncommon?</w:t>
        </w:r>
      </w:hyperlink>
    </w:p>
    <w:p w14:paraId="7447254E"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19, 2012, 08:40 AM »</w:t>
      </w:r>
    </w:p>
    <w:p w14:paraId="686F146C"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mojave,</w:t>
      </w:r>
    </w:p>
    <w:p w14:paraId="086F7371" w14:textId="77777777" w:rsidR="00994582" w:rsidRDefault="00994582" w:rsidP="00994582">
      <w:pPr>
        <w:widowControl w:val="0"/>
        <w:autoSpaceDE w:val="0"/>
        <w:autoSpaceDN w:val="0"/>
        <w:adjustRightInd w:val="0"/>
        <w:rPr>
          <w:rFonts w:ascii="Verdana" w:hAnsi="Verdana" w:cs="Verdana"/>
          <w:sz w:val="22"/>
          <w:szCs w:val="22"/>
        </w:rPr>
      </w:pPr>
    </w:p>
    <w:p w14:paraId="36AC615C"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you've inspired a process of reflection about the whole idea of purple, both in language and sentiment.</w:t>
      </w:r>
    </w:p>
    <w:p w14:paraId="0E1FDFD1" w14:textId="77777777" w:rsidR="00994582" w:rsidRDefault="00994582" w:rsidP="00994582">
      <w:pPr>
        <w:widowControl w:val="0"/>
        <w:autoSpaceDE w:val="0"/>
        <w:autoSpaceDN w:val="0"/>
        <w:adjustRightInd w:val="0"/>
        <w:rPr>
          <w:rFonts w:ascii="Verdana" w:hAnsi="Verdana" w:cs="Verdana"/>
          <w:sz w:val="22"/>
          <w:szCs w:val="22"/>
        </w:rPr>
      </w:pPr>
    </w:p>
    <w:p w14:paraId="77D9FCC9"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i'm trying to think of moderns who do purple well. ginsberg, of course (but then, there has probably never been a poet in whose name so much terrible poetry has been written. so we'll leave it there.)</w:t>
      </w:r>
    </w:p>
    <w:p w14:paraId="00C39D24" w14:textId="77777777" w:rsidR="00994582" w:rsidRDefault="00994582" w:rsidP="00994582">
      <w:pPr>
        <w:widowControl w:val="0"/>
        <w:autoSpaceDE w:val="0"/>
        <w:autoSpaceDN w:val="0"/>
        <w:adjustRightInd w:val="0"/>
        <w:rPr>
          <w:rFonts w:ascii="Verdana" w:hAnsi="Verdana" w:cs="Verdana"/>
          <w:sz w:val="22"/>
          <w:szCs w:val="22"/>
        </w:rPr>
      </w:pPr>
    </w:p>
    <w:p w14:paraId="6B7013C4"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cummings? </w:t>
      </w:r>
    </w:p>
    <w:p w14:paraId="45B32E0E" w14:textId="77777777" w:rsidR="00994582" w:rsidRDefault="00994582" w:rsidP="00994582">
      <w:pPr>
        <w:widowControl w:val="0"/>
        <w:autoSpaceDE w:val="0"/>
        <w:autoSpaceDN w:val="0"/>
        <w:adjustRightInd w:val="0"/>
        <w:rPr>
          <w:rFonts w:ascii="Verdana" w:hAnsi="Verdana" w:cs="Verdana"/>
          <w:sz w:val="22"/>
          <w:szCs w:val="22"/>
        </w:rPr>
      </w:pPr>
    </w:p>
    <w:p w14:paraId="05FAAB07" w14:textId="77777777" w:rsidR="00994582" w:rsidRDefault="00994582" w:rsidP="00994582">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ee cummings</w:t>
      </w:r>
    </w:p>
    <w:p w14:paraId="7C7FDA25" w14:textId="77777777" w:rsidR="00994582" w:rsidRDefault="00994582" w:rsidP="00994582">
      <w:pPr>
        <w:widowControl w:val="0"/>
        <w:autoSpaceDE w:val="0"/>
        <w:autoSpaceDN w:val="0"/>
        <w:adjustRightInd w:val="0"/>
        <w:rPr>
          <w:rFonts w:ascii="Verdana" w:hAnsi="Verdana" w:cs="Verdana"/>
          <w:sz w:val="22"/>
          <w:szCs w:val="22"/>
        </w:rPr>
      </w:pPr>
    </w:p>
    <w:p w14:paraId="4FE0BCE5"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somewhere i have never travelled,gladly beyond</w:t>
      </w:r>
    </w:p>
    <w:p w14:paraId="7BBB75FA"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any experience,your eyes have their silence:</w:t>
      </w:r>
    </w:p>
    <w:p w14:paraId="61AA0163"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in your most frail gesture are things which enclose me,</w:t>
      </w:r>
    </w:p>
    <w:p w14:paraId="52041FA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or which i cannot touch because they are too near</w:t>
      </w:r>
    </w:p>
    <w:p w14:paraId="03406BEC" w14:textId="77777777" w:rsidR="00994582" w:rsidRDefault="00994582" w:rsidP="00994582">
      <w:pPr>
        <w:widowControl w:val="0"/>
        <w:autoSpaceDE w:val="0"/>
        <w:autoSpaceDN w:val="0"/>
        <w:adjustRightInd w:val="0"/>
        <w:rPr>
          <w:rFonts w:ascii="Verdana" w:hAnsi="Verdana" w:cs="Verdana"/>
          <w:sz w:val="22"/>
          <w:szCs w:val="22"/>
        </w:rPr>
      </w:pPr>
    </w:p>
    <w:p w14:paraId="5978ED1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your slightest look easily will unclose me</w:t>
      </w:r>
    </w:p>
    <w:p w14:paraId="0F2B5EBA"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though i have closed myself as fingers,</w:t>
      </w:r>
    </w:p>
    <w:p w14:paraId="0DDDBCD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you open always petal by petal myself as Spring opens</w:t>
      </w:r>
    </w:p>
    <w:p w14:paraId="0EA36C7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(touching skilfully,mysteriously)her first rose</w:t>
      </w:r>
    </w:p>
    <w:p w14:paraId="2E83CBB9" w14:textId="77777777" w:rsidR="00994582" w:rsidRDefault="00994582" w:rsidP="00994582">
      <w:pPr>
        <w:widowControl w:val="0"/>
        <w:autoSpaceDE w:val="0"/>
        <w:autoSpaceDN w:val="0"/>
        <w:adjustRightInd w:val="0"/>
        <w:rPr>
          <w:rFonts w:ascii="Verdana" w:hAnsi="Verdana" w:cs="Verdana"/>
          <w:sz w:val="22"/>
          <w:szCs w:val="22"/>
        </w:rPr>
      </w:pPr>
    </w:p>
    <w:p w14:paraId="112B332E"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or if your wish be to close me, i and</w:t>
      </w:r>
    </w:p>
    <w:p w14:paraId="41571D5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my life will shut very beautifully ,suddenly,</w:t>
      </w:r>
    </w:p>
    <w:p w14:paraId="460C6958"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as when the heart of this flower imagines</w:t>
      </w:r>
    </w:p>
    <w:p w14:paraId="6532224B"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the snow carefully everywhere descending;</w:t>
      </w:r>
    </w:p>
    <w:p w14:paraId="4F5A8278" w14:textId="77777777" w:rsidR="00994582" w:rsidRDefault="00994582" w:rsidP="00994582">
      <w:pPr>
        <w:widowControl w:val="0"/>
        <w:autoSpaceDE w:val="0"/>
        <w:autoSpaceDN w:val="0"/>
        <w:adjustRightInd w:val="0"/>
        <w:rPr>
          <w:rFonts w:ascii="Verdana" w:hAnsi="Verdana" w:cs="Verdana"/>
          <w:sz w:val="22"/>
          <w:szCs w:val="22"/>
        </w:rPr>
      </w:pPr>
    </w:p>
    <w:p w14:paraId="5E4C0CA9"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nothing which we are to perceive in this world equals</w:t>
      </w:r>
    </w:p>
    <w:p w14:paraId="268E8BC8"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the power of your intense fragility:whose texture</w:t>
      </w:r>
    </w:p>
    <w:p w14:paraId="45955012"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compels me with the color of its countries,</w:t>
      </w:r>
    </w:p>
    <w:p w14:paraId="0C2DA945"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rendering death and forever with each breathing</w:t>
      </w:r>
    </w:p>
    <w:p w14:paraId="4EC370AA" w14:textId="77777777" w:rsidR="00994582" w:rsidRDefault="00994582" w:rsidP="00994582">
      <w:pPr>
        <w:widowControl w:val="0"/>
        <w:autoSpaceDE w:val="0"/>
        <w:autoSpaceDN w:val="0"/>
        <w:adjustRightInd w:val="0"/>
        <w:rPr>
          <w:rFonts w:ascii="Verdana" w:hAnsi="Verdana" w:cs="Verdana"/>
          <w:sz w:val="22"/>
          <w:szCs w:val="22"/>
        </w:rPr>
      </w:pPr>
    </w:p>
    <w:p w14:paraId="3AC6173B"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do not know what it is about you that closes</w:t>
      </w:r>
    </w:p>
    <w:p w14:paraId="5C75F45E"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and opens;only something in me understands</w:t>
      </w:r>
    </w:p>
    <w:p w14:paraId="342CB45C"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the voice of your eyes is deeper than all roses)</w:t>
      </w:r>
    </w:p>
    <w:p w14:paraId="320FEAB7"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nobody,not even the rain,has such small hands</w:t>
      </w:r>
    </w:p>
    <w:p w14:paraId="27AC3849" w14:textId="77777777" w:rsidR="00994582" w:rsidRDefault="00994582" w:rsidP="00994582">
      <w:pPr>
        <w:widowControl w:val="0"/>
        <w:autoSpaceDE w:val="0"/>
        <w:autoSpaceDN w:val="0"/>
        <w:adjustRightInd w:val="0"/>
        <w:rPr>
          <w:rFonts w:ascii="Verdana" w:hAnsi="Verdana" w:cs="Verdana"/>
          <w:sz w:val="22"/>
          <w:szCs w:val="22"/>
        </w:rPr>
      </w:pPr>
    </w:p>
    <w:p w14:paraId="14F81F24" w14:textId="77777777" w:rsidR="00994582" w:rsidRDefault="00994582" w:rsidP="00994582">
      <w:pPr>
        <w:widowControl w:val="0"/>
        <w:autoSpaceDE w:val="0"/>
        <w:autoSpaceDN w:val="0"/>
        <w:adjustRightInd w:val="0"/>
        <w:rPr>
          <w:rFonts w:ascii="Verdana" w:hAnsi="Verdana" w:cs="Verdana"/>
          <w:sz w:val="22"/>
          <w:szCs w:val="22"/>
        </w:rPr>
      </w:pPr>
    </w:p>
    <w:p w14:paraId="0DCF5AA8" w14:textId="77777777" w:rsidR="00994582" w:rsidRDefault="00994582" w:rsidP="00994582">
      <w:pPr>
        <w:widowControl w:val="0"/>
        <w:autoSpaceDE w:val="0"/>
        <w:autoSpaceDN w:val="0"/>
        <w:adjustRightInd w:val="0"/>
        <w:rPr>
          <w:rFonts w:ascii="Verdana" w:hAnsi="Verdana" w:cs="Verdana"/>
          <w:sz w:val="22"/>
          <w:szCs w:val="22"/>
        </w:rPr>
      </w:pPr>
    </w:p>
    <w:p w14:paraId="66D5A9C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in any case, we are in immediate agreement about this:</w:t>
      </w:r>
    </w:p>
    <w:p w14:paraId="2DE04EAE" w14:textId="77777777" w:rsidR="00994582" w:rsidRDefault="00994582" w:rsidP="00994582">
      <w:pPr>
        <w:widowControl w:val="0"/>
        <w:autoSpaceDE w:val="0"/>
        <w:autoSpaceDN w:val="0"/>
        <w:adjustRightInd w:val="0"/>
        <w:rPr>
          <w:rFonts w:ascii="Verdana" w:hAnsi="Verdana" w:cs="Verdana"/>
          <w:sz w:val="22"/>
          <w:szCs w:val="22"/>
        </w:rPr>
      </w:pPr>
    </w:p>
    <w:p w14:paraId="113732F2"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for eyelids to transfix </w:t>
      </w:r>
    </w:p>
    <w:p w14:paraId="0DAA1734"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a nail of gravity to feet? </w:t>
      </w:r>
    </w:p>
    <w:p w14:paraId="5148DC96" w14:textId="77777777" w:rsidR="00994582" w:rsidRDefault="00994582" w:rsidP="00994582">
      <w:pPr>
        <w:widowControl w:val="0"/>
        <w:autoSpaceDE w:val="0"/>
        <w:autoSpaceDN w:val="0"/>
        <w:adjustRightInd w:val="0"/>
        <w:rPr>
          <w:rFonts w:ascii="Verdana" w:hAnsi="Verdana" w:cs="Verdana"/>
          <w:sz w:val="22"/>
          <w:szCs w:val="22"/>
        </w:rPr>
      </w:pPr>
    </w:p>
    <w:p w14:paraId="73435742"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and i'll continue to mull over both the cluttered/on top of each other actions and look for examples of ways to do purple (as i continue to mull over the ill-named ragweed, as well). </w:t>
      </w:r>
    </w:p>
    <w:p w14:paraId="797766F9" w14:textId="77777777" w:rsidR="00994582" w:rsidRDefault="00994582" w:rsidP="00994582">
      <w:pPr>
        <w:widowControl w:val="0"/>
        <w:autoSpaceDE w:val="0"/>
        <w:autoSpaceDN w:val="0"/>
        <w:adjustRightInd w:val="0"/>
        <w:rPr>
          <w:rFonts w:ascii="Verdana" w:hAnsi="Verdana" w:cs="Verdana"/>
          <w:sz w:val="22"/>
          <w:szCs w:val="22"/>
        </w:rPr>
      </w:pPr>
    </w:p>
    <w:p w14:paraId="74B66327"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restraint i may never achieve.</w:t>
      </w:r>
    </w:p>
    <w:p w14:paraId="1406C362" w14:textId="77777777" w:rsidR="00994582" w:rsidRDefault="00994582" w:rsidP="00994582">
      <w:pPr>
        <w:widowControl w:val="0"/>
        <w:autoSpaceDE w:val="0"/>
        <w:autoSpaceDN w:val="0"/>
        <w:adjustRightInd w:val="0"/>
        <w:rPr>
          <w:rFonts w:ascii="Verdana" w:hAnsi="Verdana" w:cs="Verdana"/>
          <w:sz w:val="22"/>
          <w:szCs w:val="22"/>
        </w:rPr>
      </w:pPr>
    </w:p>
    <w:p w14:paraId="628255F3"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i didn't make it very far into pale king, but infinite jest is tied for favorite late 20th century novel. maybe even just 20th cent novel.</w:t>
      </w:r>
    </w:p>
    <w:p w14:paraId="3D2832D4" w14:textId="77777777" w:rsidR="00994582" w:rsidRDefault="00994582" w:rsidP="00994582">
      <w:pPr>
        <w:widowControl w:val="0"/>
        <w:autoSpaceDE w:val="0"/>
        <w:autoSpaceDN w:val="0"/>
        <w:adjustRightInd w:val="0"/>
        <w:rPr>
          <w:rFonts w:ascii="Verdana" w:hAnsi="Verdana" w:cs="Verdana"/>
          <w:sz w:val="22"/>
          <w:szCs w:val="22"/>
        </w:rPr>
      </w:pPr>
    </w:p>
    <w:p w14:paraId="4A32C9E7" w14:textId="77777777" w:rsidR="00994582" w:rsidRDefault="00994582" w:rsidP="00994582">
      <w:pPr>
        <w:widowControl w:val="0"/>
        <w:autoSpaceDE w:val="0"/>
        <w:autoSpaceDN w:val="0"/>
        <w:adjustRightInd w:val="0"/>
        <w:rPr>
          <w:rFonts w:ascii="Verdana" w:hAnsi="Verdana" w:cs="Verdana"/>
          <w:sz w:val="22"/>
          <w:szCs w:val="22"/>
        </w:rPr>
      </w:pPr>
    </w:p>
    <w:p w14:paraId="1978896C"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thanks for your feedback mojave</w:t>
      </w:r>
    </w:p>
    <w:p w14:paraId="403CBA4B" w14:textId="77777777" w:rsidR="00994582" w:rsidRDefault="00994582" w:rsidP="00994582">
      <w:pPr>
        <w:widowControl w:val="0"/>
        <w:autoSpaceDE w:val="0"/>
        <w:autoSpaceDN w:val="0"/>
        <w:adjustRightInd w:val="0"/>
        <w:rPr>
          <w:rFonts w:ascii="Verdana" w:hAnsi="Verdana" w:cs="Verdana"/>
          <w:sz w:val="22"/>
          <w:szCs w:val="22"/>
        </w:rPr>
      </w:pPr>
    </w:p>
    <w:p w14:paraId="74C3A2B7" w14:textId="77777777" w:rsidR="00994582" w:rsidRDefault="00994582" w:rsidP="00994582">
      <w:pPr>
        <w:widowControl w:val="0"/>
        <w:autoSpaceDE w:val="0"/>
        <w:autoSpaceDN w:val="0"/>
        <w:adjustRightInd w:val="0"/>
        <w:rPr>
          <w:rFonts w:ascii="Verdana" w:hAnsi="Verdana" w:cs="Verdana"/>
          <w:sz w:val="22"/>
          <w:szCs w:val="22"/>
        </w:rPr>
      </w:pPr>
    </w:p>
    <w:p w14:paraId="10462DA9" w14:textId="77777777" w:rsidR="00994582" w:rsidRDefault="00994582" w:rsidP="00994582">
      <w:pPr>
        <w:widowControl w:val="0"/>
        <w:autoSpaceDE w:val="0"/>
        <w:autoSpaceDN w:val="0"/>
        <w:adjustRightInd w:val="0"/>
        <w:rPr>
          <w:rFonts w:ascii="Verdana" w:hAnsi="Verdana" w:cs="Verdana"/>
          <w:sz w:val="22"/>
          <w:szCs w:val="22"/>
        </w:rPr>
      </w:pPr>
    </w:p>
    <w:p w14:paraId="6F526483" w14:textId="77777777" w:rsidR="00994582" w:rsidRDefault="00994582" w:rsidP="0099458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441</w:t>
      </w:r>
    </w:p>
    <w:p w14:paraId="46E6F7AA" w14:textId="77777777" w:rsidR="00994582" w:rsidRDefault="00994582" w:rsidP="00994582">
      <w:pPr>
        <w:widowControl w:val="0"/>
        <w:autoSpaceDE w:val="0"/>
        <w:autoSpaceDN w:val="0"/>
        <w:adjustRightInd w:val="0"/>
        <w:rPr>
          <w:rFonts w:ascii="Verdana" w:hAnsi="Verdana" w:cs="Verdana"/>
          <w:b/>
          <w:bCs/>
          <w:sz w:val="22"/>
          <w:szCs w:val="22"/>
        </w:rPr>
      </w:pPr>
      <w:hyperlink r:id="rId4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5" w:anchor="msg124767" w:history="1">
        <w:r>
          <w:rPr>
            <w:rFonts w:ascii="Verdana" w:hAnsi="Verdana" w:cs="Verdana"/>
            <w:b/>
            <w:bCs/>
            <w:color w:val="680000"/>
            <w:sz w:val="22"/>
            <w:szCs w:val="22"/>
          </w:rPr>
          <w:t>Re: Hiroyoshi and Sakai, 1943 (formerly Nagano Prefecture, 1943)</w:t>
        </w:r>
      </w:hyperlink>
    </w:p>
    <w:p w14:paraId="25B81B3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18, 2012, 09:41 PM »</w:t>
      </w:r>
    </w:p>
    <w:p w14:paraId="22F7BF87"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not much to say. the rewrite feels very tight. </w:t>
      </w:r>
    </w:p>
    <w:p w14:paraId="157B75A3" w14:textId="77777777" w:rsidR="00994582" w:rsidRDefault="00994582" w:rsidP="00994582">
      <w:pPr>
        <w:widowControl w:val="0"/>
        <w:autoSpaceDE w:val="0"/>
        <w:autoSpaceDN w:val="0"/>
        <w:adjustRightInd w:val="0"/>
        <w:rPr>
          <w:rFonts w:ascii="Verdana" w:hAnsi="Verdana" w:cs="Verdana"/>
          <w:sz w:val="22"/>
          <w:szCs w:val="22"/>
        </w:rPr>
      </w:pPr>
    </w:p>
    <w:p w14:paraId="3C5CAEA7"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my only possible nits:</w:t>
      </w:r>
    </w:p>
    <w:p w14:paraId="4AA51E99" w14:textId="77777777" w:rsidR="00994582" w:rsidRDefault="00994582" w:rsidP="00994582">
      <w:pPr>
        <w:widowControl w:val="0"/>
        <w:autoSpaceDE w:val="0"/>
        <w:autoSpaceDN w:val="0"/>
        <w:adjustRightInd w:val="0"/>
        <w:rPr>
          <w:rFonts w:ascii="Verdana" w:hAnsi="Verdana" w:cs="Verdana"/>
          <w:sz w:val="22"/>
          <w:szCs w:val="22"/>
        </w:rPr>
      </w:pPr>
    </w:p>
    <w:p w14:paraId="3B93BCEF"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"hunts with the patience of a wolf"</w:t>
      </w:r>
    </w:p>
    <w:p w14:paraId="2DC3DF23" w14:textId="77777777" w:rsidR="00994582" w:rsidRDefault="00994582" w:rsidP="00994582">
      <w:pPr>
        <w:widowControl w:val="0"/>
        <w:autoSpaceDE w:val="0"/>
        <w:autoSpaceDN w:val="0"/>
        <w:adjustRightInd w:val="0"/>
        <w:rPr>
          <w:rFonts w:ascii="Verdana" w:hAnsi="Verdana" w:cs="Verdana"/>
          <w:sz w:val="22"/>
          <w:szCs w:val="22"/>
        </w:rPr>
      </w:pPr>
    </w:p>
    <w:p w14:paraId="4E54120A"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is this the right animal? </w:t>
      </w:r>
    </w:p>
    <w:p w14:paraId="0A44D8B0" w14:textId="77777777" w:rsidR="00994582" w:rsidRDefault="00994582" w:rsidP="00994582">
      <w:pPr>
        <w:widowControl w:val="0"/>
        <w:autoSpaceDE w:val="0"/>
        <w:autoSpaceDN w:val="0"/>
        <w:adjustRightInd w:val="0"/>
        <w:rPr>
          <w:rFonts w:ascii="Verdana" w:hAnsi="Verdana" w:cs="Verdana"/>
          <w:sz w:val="22"/>
          <w:szCs w:val="22"/>
        </w:rPr>
      </w:pPr>
    </w:p>
    <w:p w14:paraId="0E397D41"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 xml:space="preserve">and also </w:t>
      </w:r>
    </w:p>
    <w:p w14:paraId="4E86EB9F" w14:textId="77777777" w:rsidR="00994582" w:rsidRDefault="00994582" w:rsidP="00994582">
      <w:pPr>
        <w:widowControl w:val="0"/>
        <w:autoSpaceDE w:val="0"/>
        <w:autoSpaceDN w:val="0"/>
        <w:adjustRightInd w:val="0"/>
        <w:rPr>
          <w:rFonts w:ascii="Verdana" w:hAnsi="Verdana" w:cs="Verdana"/>
          <w:sz w:val="22"/>
          <w:szCs w:val="22"/>
        </w:rPr>
      </w:pPr>
    </w:p>
    <w:p w14:paraId="290A17C4"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"i am a flight scarf free in wind" struck me as an almost corny image, and hitting the wrong cultural register. </w:t>
      </w:r>
    </w:p>
    <w:p w14:paraId="033E8E5A" w14:textId="77777777" w:rsidR="00994582" w:rsidRDefault="00994582" w:rsidP="00994582">
      <w:pPr>
        <w:widowControl w:val="0"/>
        <w:autoSpaceDE w:val="0"/>
        <w:autoSpaceDN w:val="0"/>
        <w:adjustRightInd w:val="0"/>
        <w:rPr>
          <w:rFonts w:ascii="Verdana" w:hAnsi="Verdana" w:cs="Verdana"/>
          <w:sz w:val="22"/>
          <w:szCs w:val="22"/>
        </w:rPr>
      </w:pPr>
    </w:p>
    <w:p w14:paraId="11E7C580" w14:textId="77777777" w:rsidR="00994582" w:rsidRDefault="00994582" w:rsidP="00994582">
      <w:pPr>
        <w:widowControl w:val="0"/>
        <w:autoSpaceDE w:val="0"/>
        <w:autoSpaceDN w:val="0"/>
        <w:adjustRightInd w:val="0"/>
        <w:rPr>
          <w:rFonts w:ascii="Verdana" w:hAnsi="Verdana" w:cs="Verdana"/>
          <w:sz w:val="22"/>
          <w:szCs w:val="22"/>
        </w:rPr>
      </w:pPr>
      <w:r>
        <w:rPr>
          <w:rFonts w:ascii="Verdana" w:hAnsi="Verdana" w:cs="Verdana"/>
          <w:sz w:val="22"/>
          <w:szCs w:val="22"/>
        </w:rPr>
        <w:t>chrysanthemum ash at the end is powerful and oh so just right</w:t>
      </w:r>
    </w:p>
    <w:p w14:paraId="039078D4" w14:textId="77777777" w:rsidR="00994582" w:rsidRPr="00A32EF9" w:rsidRDefault="00994582" w:rsidP="00994582">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198CCD" w14:textId="77777777" w:rsidR="00994582" w:rsidRDefault="00994582"/>
    <w:p w14:paraId="607CA76F" w14:textId="661B260B" w:rsidR="00916D49" w:rsidRDefault="00916D49">
      <w:r>
        <w:t>*</w:t>
      </w:r>
    </w:p>
    <w:p w14:paraId="7C33B106" w14:textId="77777777" w:rsidR="00916D49" w:rsidRDefault="00916D49"/>
    <w:p w14:paraId="294A7E27" w14:textId="77777777" w:rsidR="00916D49" w:rsidRDefault="00916D49" w:rsidP="00916D49">
      <w:pPr>
        <w:widowControl w:val="0"/>
        <w:autoSpaceDE w:val="0"/>
        <w:autoSpaceDN w:val="0"/>
        <w:adjustRightInd w:val="0"/>
        <w:rPr>
          <w:rFonts w:ascii="Verdana" w:hAnsi="Verdana" w:cs="Verdana"/>
          <w:sz w:val="22"/>
          <w:szCs w:val="22"/>
        </w:rPr>
      </w:pPr>
    </w:p>
    <w:p w14:paraId="29D67250" w14:textId="77777777" w:rsidR="00916D49" w:rsidRDefault="00916D49" w:rsidP="00916D49">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429</w:t>
      </w:r>
    </w:p>
    <w:p w14:paraId="22EC403B" w14:textId="77777777" w:rsidR="00916D49" w:rsidRDefault="00916D49" w:rsidP="00916D49">
      <w:pPr>
        <w:widowControl w:val="0"/>
        <w:autoSpaceDE w:val="0"/>
        <w:autoSpaceDN w:val="0"/>
        <w:adjustRightInd w:val="0"/>
        <w:rPr>
          <w:rFonts w:ascii="Verdana" w:hAnsi="Verdana" w:cs="Verdana"/>
          <w:b/>
          <w:bCs/>
          <w:sz w:val="22"/>
          <w:szCs w:val="22"/>
        </w:rPr>
      </w:pPr>
      <w:hyperlink r:id="rId4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7" w:anchor="msg124905" w:history="1">
        <w:r>
          <w:rPr>
            <w:rFonts w:ascii="Verdana" w:hAnsi="Verdana" w:cs="Verdana"/>
            <w:b/>
            <w:bCs/>
            <w:color w:val="680000"/>
            <w:sz w:val="22"/>
            <w:szCs w:val="22"/>
          </w:rPr>
          <w:t>Re: how common-uncommon?</w:t>
        </w:r>
      </w:hyperlink>
    </w:p>
    <w:p w14:paraId="5C68D0C1"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20, 2012, 07:39 PM »</w:t>
      </w:r>
    </w:p>
    <w:p w14:paraId="3C1D543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Kay and Mojave - thanks again to both of you for yr reflections.</w:t>
      </w:r>
    </w:p>
    <w:p w14:paraId="4C352649" w14:textId="77777777" w:rsidR="00916D49" w:rsidRDefault="00916D49" w:rsidP="00916D49">
      <w:pPr>
        <w:widowControl w:val="0"/>
        <w:autoSpaceDE w:val="0"/>
        <w:autoSpaceDN w:val="0"/>
        <w:adjustRightInd w:val="0"/>
        <w:rPr>
          <w:rFonts w:ascii="Verdana" w:hAnsi="Verdana" w:cs="Verdana"/>
          <w:sz w:val="22"/>
          <w:szCs w:val="22"/>
        </w:rPr>
      </w:pPr>
    </w:p>
    <w:p w14:paraId="2E0AA9F8"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Kay - I think I wanted the point of the poem to center more on the common uncommon part - that is, the poem asks a question about something that is very common, in a way that is uncommon to the point of unrelatability. Thus silence being described with all these noisy, purple terms. So that theres a kind of wild oscillation between the thing described and the poem's subjective experience of it, as in "to be possessed by beating things in.... " (whatever, its too hard to scroll up and down on the phone) but in any case, the description of normal bodily processes like breathing and the pulse in the neck as a kind of demonic possession, or something equally visceral.</w:t>
      </w:r>
    </w:p>
    <w:p w14:paraId="6A2754B3" w14:textId="77777777" w:rsidR="00916D49" w:rsidRDefault="00916D49" w:rsidP="00916D49">
      <w:pPr>
        <w:widowControl w:val="0"/>
        <w:autoSpaceDE w:val="0"/>
        <w:autoSpaceDN w:val="0"/>
        <w:adjustRightInd w:val="0"/>
        <w:rPr>
          <w:rFonts w:ascii="Verdana" w:hAnsi="Verdana" w:cs="Verdana"/>
          <w:sz w:val="22"/>
          <w:szCs w:val="22"/>
        </w:rPr>
      </w:pPr>
    </w:p>
    <w:p w14:paraId="01E94D6B" w14:textId="77777777" w:rsidR="00916D49" w:rsidRPr="00A32EF9" w:rsidRDefault="00916D49" w:rsidP="00916D49">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E4BB50B" w14:textId="77777777" w:rsidR="00916D49" w:rsidRDefault="00916D49" w:rsidP="00916D49">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696D6985" w14:textId="77777777" w:rsidR="00916D49" w:rsidRDefault="00916D49" w:rsidP="00916D49">
      <w:pPr>
        <w:widowControl w:val="0"/>
        <w:autoSpaceDE w:val="0"/>
        <w:autoSpaceDN w:val="0"/>
        <w:adjustRightInd w:val="0"/>
        <w:rPr>
          <w:rFonts w:ascii="Verdana" w:hAnsi="Verdana" w:cs="Verdana"/>
          <w:sz w:val="22"/>
          <w:szCs w:val="22"/>
        </w:rPr>
      </w:pPr>
    </w:p>
    <w:p w14:paraId="25761445" w14:textId="77777777" w:rsidR="00916D49" w:rsidRDefault="00916D49" w:rsidP="00916D49">
      <w:pPr>
        <w:widowControl w:val="0"/>
        <w:autoSpaceDE w:val="0"/>
        <w:autoSpaceDN w:val="0"/>
        <w:adjustRightInd w:val="0"/>
        <w:rPr>
          <w:rFonts w:ascii="Verdana" w:hAnsi="Verdana" w:cs="Verdana"/>
          <w:sz w:val="22"/>
          <w:szCs w:val="22"/>
        </w:rPr>
      </w:pPr>
    </w:p>
    <w:p w14:paraId="3DF465B2" w14:textId="77777777" w:rsidR="00916D49" w:rsidRDefault="00916D49" w:rsidP="00916D49">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430</w:t>
      </w:r>
    </w:p>
    <w:p w14:paraId="63EE3434" w14:textId="77777777" w:rsidR="00916D49" w:rsidRDefault="00916D49" w:rsidP="00916D49">
      <w:pPr>
        <w:widowControl w:val="0"/>
        <w:autoSpaceDE w:val="0"/>
        <w:autoSpaceDN w:val="0"/>
        <w:adjustRightInd w:val="0"/>
        <w:rPr>
          <w:rFonts w:ascii="Verdana" w:hAnsi="Verdana" w:cs="Verdana"/>
          <w:b/>
          <w:bCs/>
          <w:sz w:val="22"/>
          <w:szCs w:val="22"/>
        </w:rPr>
      </w:pPr>
      <w:hyperlink r:id="rId4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9" w:anchor="msg124903" w:history="1">
        <w:r>
          <w:rPr>
            <w:rFonts w:ascii="Verdana" w:hAnsi="Verdana" w:cs="Verdana"/>
            <w:b/>
            <w:bCs/>
            <w:color w:val="680000"/>
            <w:sz w:val="22"/>
            <w:szCs w:val="22"/>
          </w:rPr>
          <w:t>Re: The Disfigurement of Clara</w:t>
        </w:r>
      </w:hyperlink>
    </w:p>
    <w:p w14:paraId="4455A73A"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20, 2012, 07:22 PM »</w:t>
      </w:r>
    </w:p>
    <w:p w14:paraId="24FD2AF9"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Hi seraph - I think abstract can be fine, but this particular topic is so... chained to / completely embedded in abstraction - and I'm not talking about in your poem, but in general - that relying on abstractions just bounces you along the surface of all the super thick layers of abstract sediment that bury the thing itself.</w:t>
      </w:r>
    </w:p>
    <w:p w14:paraId="1F665033" w14:textId="77777777" w:rsidR="00916D49" w:rsidRDefault="00916D49" w:rsidP="00916D49">
      <w:pPr>
        <w:widowControl w:val="0"/>
        <w:autoSpaceDE w:val="0"/>
        <w:autoSpaceDN w:val="0"/>
        <w:adjustRightInd w:val="0"/>
        <w:rPr>
          <w:rFonts w:ascii="Verdana" w:hAnsi="Verdana" w:cs="Verdana"/>
          <w:sz w:val="22"/>
          <w:szCs w:val="22"/>
        </w:rPr>
      </w:pPr>
    </w:p>
    <w:p w14:paraId="331F81C8"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So - what would happen if you tried writing very abstractly about something that can normally only be approached in a very concrete way, like a chair or couch or something? That would be a cool experiment. The infinite sweet innocence of the couch cushion, its forlorn baptism in butts? </w:t>
      </w:r>
    </w:p>
    <w:p w14:paraId="5AC2938C" w14:textId="77777777" w:rsidR="00916D49" w:rsidRPr="00A32EF9" w:rsidRDefault="00916D49" w:rsidP="00916D49">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5A33D0B" w14:textId="77777777" w:rsidR="00916D49" w:rsidRDefault="00916D49" w:rsidP="00916D49">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1269D160" w14:textId="77777777" w:rsidR="00916D49" w:rsidRDefault="00916D49" w:rsidP="00916D49">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431</w:t>
      </w:r>
    </w:p>
    <w:p w14:paraId="00920574" w14:textId="77777777" w:rsidR="00916D49" w:rsidRDefault="00916D49" w:rsidP="00916D49">
      <w:pPr>
        <w:widowControl w:val="0"/>
        <w:autoSpaceDE w:val="0"/>
        <w:autoSpaceDN w:val="0"/>
        <w:adjustRightInd w:val="0"/>
        <w:rPr>
          <w:rFonts w:ascii="Verdana" w:hAnsi="Verdana" w:cs="Verdana"/>
          <w:b/>
          <w:bCs/>
          <w:sz w:val="22"/>
          <w:szCs w:val="22"/>
        </w:rPr>
      </w:pPr>
      <w:hyperlink r:id="rId5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51" w:anchor="msg124902" w:history="1">
        <w:r>
          <w:rPr>
            <w:rFonts w:ascii="Verdana" w:hAnsi="Verdana" w:cs="Verdana"/>
            <w:b/>
            <w:bCs/>
            <w:color w:val="680000"/>
            <w:sz w:val="22"/>
            <w:szCs w:val="22"/>
          </w:rPr>
          <w:t>Re: it's america &gt; right</w:t>
        </w:r>
      </w:hyperlink>
    </w:p>
    <w:p w14:paraId="7CE7E1B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April 20, 2012, 07:07 PM »</w:t>
      </w:r>
    </w:p>
    <w:p w14:paraId="66CC357A"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Cy, (I hate this bastard phone and trying to type on it - in sum, I'd strongly suggest dropping the task and repeated it's America, right - they don't accomplish annything that the poem doesn't already accomplish in subtler and more skillful ways)</w:t>
      </w:r>
    </w:p>
    <w:p w14:paraId="432C6DA6" w14:textId="77777777" w:rsidR="00916D49" w:rsidRDefault="00916D49" w:rsidP="00916D49">
      <w:pPr>
        <w:widowControl w:val="0"/>
        <w:autoSpaceDE w:val="0"/>
        <w:autoSpaceDN w:val="0"/>
        <w:adjustRightInd w:val="0"/>
        <w:rPr>
          <w:rFonts w:ascii="Verdana" w:hAnsi="Verdana" w:cs="Verdana"/>
          <w:sz w:val="22"/>
          <w:szCs w:val="22"/>
        </w:rPr>
      </w:pPr>
    </w:p>
    <w:p w14:paraId="1A775B77"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This piece is lyrical and almost minimalist. I enjoy it very much.</w:t>
      </w:r>
    </w:p>
    <w:p w14:paraId="6FFC95C1" w14:textId="77777777" w:rsidR="00916D49" w:rsidRDefault="00916D49" w:rsidP="00916D49">
      <w:pPr>
        <w:widowControl w:val="0"/>
        <w:autoSpaceDE w:val="0"/>
        <w:autoSpaceDN w:val="0"/>
        <w:adjustRightInd w:val="0"/>
        <w:rPr>
          <w:rFonts w:ascii="Verdana" w:hAnsi="Verdana" w:cs="Verdana"/>
          <w:sz w:val="22"/>
          <w:szCs w:val="22"/>
        </w:rPr>
      </w:pPr>
    </w:p>
    <w:p w14:paraId="480A0FCA"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On the one hand, this lyrical quality is central to the poetics of this piece. The almost sing-song repetitions, the chorus-like quality of the recurrence of certain words, like rosemary. And you achieve a kind of trimmed down purity of language that fits the poem's subject. The sing-song poetics are almost--but not quite--the voice of the central character--who after all "bites [his] tongue," but seem to arise out of the mutual dance of aestheticizing deception created by both characters. Most poignant and subtly tragic--more world weary and melancholic than tragic, I guess--is the awareness of the poem and its characters of their deception  in combination with an unwillingness or inability to do anything about it. The poem tells you its sing-song isn't real ("pretend again and again"), and invites the reader to be lured in and ensorcelled by its seduction.</w:t>
      </w:r>
    </w:p>
    <w:p w14:paraId="450C89D4" w14:textId="77777777" w:rsidR="00916D49" w:rsidRDefault="00916D49" w:rsidP="00916D49">
      <w:pPr>
        <w:widowControl w:val="0"/>
        <w:autoSpaceDE w:val="0"/>
        <w:autoSpaceDN w:val="0"/>
        <w:adjustRightInd w:val="0"/>
        <w:rPr>
          <w:rFonts w:ascii="Verdana" w:hAnsi="Verdana" w:cs="Verdana"/>
          <w:sz w:val="22"/>
          <w:szCs w:val="22"/>
        </w:rPr>
      </w:pPr>
    </w:p>
    <w:p w14:paraId="0D1074D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That said, I felt that the repeated use of ya and it's America / right were overkill. We don't need them for the poem's lyricism, nor do we need them to understand its characters</w:t>
      </w:r>
    </w:p>
    <w:p w14:paraId="4B601CE0" w14:textId="77777777" w:rsidR="00916D49" w:rsidRPr="00A32EF9" w:rsidRDefault="00916D49" w:rsidP="00916D49">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1408801" w14:textId="77777777" w:rsidR="00916D49" w:rsidRDefault="00916D49" w:rsidP="00916D49">
      <w:pPr>
        <w:widowControl w:val="0"/>
        <w:tabs>
          <w:tab w:val="left" w:pos="220"/>
          <w:tab w:val="left" w:pos="720"/>
        </w:tabs>
        <w:autoSpaceDE w:val="0"/>
        <w:autoSpaceDN w:val="0"/>
        <w:adjustRightInd w:val="0"/>
        <w:rPr>
          <w:rFonts w:ascii="Verdana" w:hAnsi="Verdana" w:cs="Verdana"/>
          <w:sz w:val="22"/>
          <w:szCs w:val="22"/>
        </w:rPr>
      </w:pPr>
    </w:p>
    <w:p w14:paraId="63AE64E7" w14:textId="77777777" w:rsidR="00916D49" w:rsidRDefault="00916D49" w:rsidP="00916D49">
      <w:pPr>
        <w:widowControl w:val="0"/>
        <w:autoSpaceDE w:val="0"/>
        <w:autoSpaceDN w:val="0"/>
        <w:adjustRightInd w:val="0"/>
        <w:rPr>
          <w:rFonts w:ascii="Verdana" w:hAnsi="Verdana" w:cs="Verdana"/>
          <w:sz w:val="22"/>
          <w:szCs w:val="22"/>
        </w:rPr>
      </w:pPr>
    </w:p>
    <w:p w14:paraId="3461EA41" w14:textId="77777777" w:rsidR="00916D49" w:rsidRDefault="00916D49" w:rsidP="00916D49">
      <w:pPr>
        <w:widowControl w:val="0"/>
        <w:autoSpaceDE w:val="0"/>
        <w:autoSpaceDN w:val="0"/>
        <w:adjustRightInd w:val="0"/>
        <w:rPr>
          <w:rFonts w:ascii="Verdana" w:hAnsi="Verdana" w:cs="Verdana"/>
          <w:sz w:val="22"/>
          <w:szCs w:val="22"/>
        </w:rPr>
      </w:pPr>
    </w:p>
    <w:p w14:paraId="2B648E84" w14:textId="77777777" w:rsidR="00916D49" w:rsidRDefault="00916D49" w:rsidP="00916D49">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432</w:t>
      </w:r>
    </w:p>
    <w:p w14:paraId="4BBC1BB2" w14:textId="77777777" w:rsidR="00916D49" w:rsidRDefault="00916D49" w:rsidP="00916D49">
      <w:pPr>
        <w:widowControl w:val="0"/>
        <w:autoSpaceDE w:val="0"/>
        <w:autoSpaceDN w:val="0"/>
        <w:adjustRightInd w:val="0"/>
        <w:rPr>
          <w:rFonts w:ascii="Verdana" w:hAnsi="Verdana" w:cs="Verdana"/>
          <w:b/>
          <w:bCs/>
          <w:sz w:val="22"/>
          <w:szCs w:val="22"/>
        </w:rPr>
      </w:pPr>
      <w:hyperlink r:id="rId52" w:history="1">
        <w:r>
          <w:rPr>
            <w:rFonts w:ascii="Verdana" w:hAnsi="Verdana" w:cs="Verdana"/>
            <w:b/>
            <w:bCs/>
            <w:color w:val="680000"/>
            <w:sz w:val="22"/>
            <w:szCs w:val="22"/>
          </w:rPr>
          <w:t>Poem A Day Challenge</w:t>
        </w:r>
      </w:hyperlink>
      <w:r>
        <w:rPr>
          <w:rFonts w:ascii="Verdana" w:hAnsi="Verdana" w:cs="Verdana"/>
          <w:b/>
          <w:bCs/>
          <w:sz w:val="22"/>
          <w:szCs w:val="22"/>
        </w:rPr>
        <w:t xml:space="preserve"> / </w:t>
      </w:r>
      <w:hyperlink r:id="rId53" w:anchor="msg124894" w:history="1">
        <w:r>
          <w:rPr>
            <w:rFonts w:ascii="Verdana" w:hAnsi="Verdana" w:cs="Verdana"/>
            <w:b/>
            <w:bCs/>
            <w:color w:val="680000"/>
            <w:sz w:val="22"/>
            <w:szCs w:val="22"/>
          </w:rPr>
          <w:t>Re: O rouge-nurtured cowbells of desire</w:t>
        </w:r>
      </w:hyperlink>
    </w:p>
    <w:p w14:paraId="0A7F48E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20, 2012, 02:56 PM »</w:t>
      </w:r>
    </w:p>
    <w:p w14:paraId="501D1D43"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thank you halo and seraph for the attention and the read.</w:t>
      </w:r>
    </w:p>
    <w:p w14:paraId="07F86E88" w14:textId="77777777" w:rsidR="00916D49" w:rsidRDefault="00916D49" w:rsidP="00916D49">
      <w:pPr>
        <w:widowControl w:val="0"/>
        <w:autoSpaceDE w:val="0"/>
        <w:autoSpaceDN w:val="0"/>
        <w:adjustRightInd w:val="0"/>
        <w:rPr>
          <w:rFonts w:ascii="Verdana" w:hAnsi="Verdana" w:cs="Verdana"/>
          <w:sz w:val="22"/>
          <w:szCs w:val="22"/>
        </w:rPr>
      </w:pPr>
    </w:p>
    <w:p w14:paraId="60B50D0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Kay - it's no big deal to me. it's really not a sharp comment at all.</w:t>
      </w:r>
    </w:p>
    <w:p w14:paraId="1CC2AE07" w14:textId="77777777" w:rsidR="00916D49" w:rsidRDefault="00916D49" w:rsidP="00916D49">
      <w:pPr>
        <w:widowControl w:val="0"/>
        <w:autoSpaceDE w:val="0"/>
        <w:autoSpaceDN w:val="0"/>
        <w:adjustRightInd w:val="0"/>
        <w:rPr>
          <w:rFonts w:ascii="Verdana" w:hAnsi="Verdana" w:cs="Verdana"/>
          <w:sz w:val="22"/>
          <w:szCs w:val="22"/>
        </w:rPr>
      </w:pPr>
    </w:p>
    <w:p w14:paraId="739AF125"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but i guess it depends on rg.</w:t>
      </w:r>
    </w:p>
    <w:p w14:paraId="1A2217E6" w14:textId="77777777" w:rsidR="00916D49" w:rsidRDefault="00916D49" w:rsidP="00916D49">
      <w:pPr>
        <w:widowControl w:val="0"/>
        <w:autoSpaceDE w:val="0"/>
        <w:autoSpaceDN w:val="0"/>
        <w:adjustRightInd w:val="0"/>
        <w:rPr>
          <w:rFonts w:ascii="Verdana" w:hAnsi="Verdana" w:cs="Verdana"/>
          <w:sz w:val="22"/>
          <w:szCs w:val="22"/>
        </w:rPr>
      </w:pPr>
    </w:p>
    <w:p w14:paraId="28FB84FC"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you know, when i started graduate school i was always drawn to areas that were my weak points. i'm in an interdisciplinary department and i was allowed pretty wide range. at some point, i found myself with a historian as a dissertation chair. not because i wanted to be a historian, or thought i had talent for history, but because i consistently, no matter what, glommed unto the sites of most resistance in terms of intellectual and writerly growth etc. </w:t>
      </w:r>
    </w:p>
    <w:p w14:paraId="54297463" w14:textId="77777777" w:rsidR="00916D49" w:rsidRDefault="00916D49" w:rsidP="00916D49">
      <w:pPr>
        <w:widowControl w:val="0"/>
        <w:autoSpaceDE w:val="0"/>
        <w:autoSpaceDN w:val="0"/>
        <w:adjustRightInd w:val="0"/>
        <w:rPr>
          <w:rFonts w:ascii="Verdana" w:hAnsi="Verdana" w:cs="Verdana"/>
          <w:sz w:val="22"/>
          <w:szCs w:val="22"/>
        </w:rPr>
      </w:pPr>
    </w:p>
    <w:p w14:paraId="5562E6AF"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that's when i learned not to do that anymore. that was probably the most miserable year of my life. </w:t>
      </w:r>
    </w:p>
    <w:p w14:paraId="4E38B6EB" w14:textId="77777777" w:rsidR="00916D49" w:rsidRDefault="00916D49" w:rsidP="00916D49">
      <w:pPr>
        <w:widowControl w:val="0"/>
        <w:autoSpaceDE w:val="0"/>
        <w:autoSpaceDN w:val="0"/>
        <w:adjustRightInd w:val="0"/>
        <w:rPr>
          <w:rFonts w:ascii="Verdana" w:hAnsi="Verdana" w:cs="Verdana"/>
          <w:sz w:val="22"/>
          <w:szCs w:val="22"/>
        </w:rPr>
      </w:pPr>
    </w:p>
    <w:p w14:paraId="70CE2C0F"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i'm no good at narrative. i don't do it, i don't know how to do, i don't like doing it. i personally don't read poetry for sense. i read it for language and visuals that can change the way i think and read.</w:t>
      </w:r>
    </w:p>
    <w:p w14:paraId="307D41B9" w14:textId="77777777" w:rsidR="00916D49" w:rsidRDefault="00916D49" w:rsidP="00916D49">
      <w:pPr>
        <w:widowControl w:val="0"/>
        <w:autoSpaceDE w:val="0"/>
        <w:autoSpaceDN w:val="0"/>
        <w:adjustRightInd w:val="0"/>
        <w:rPr>
          <w:rFonts w:ascii="Verdana" w:hAnsi="Verdana" w:cs="Verdana"/>
          <w:sz w:val="22"/>
          <w:szCs w:val="22"/>
        </w:rPr>
      </w:pPr>
    </w:p>
    <w:p w14:paraId="504F1CDD"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here is the last page of pythagorean silence, an early volume of one of my favorite poets, Susan Howe:</w:t>
      </w:r>
    </w:p>
    <w:p w14:paraId="06132F24" w14:textId="77777777" w:rsidR="00916D49" w:rsidRDefault="00916D49" w:rsidP="00916D49">
      <w:pPr>
        <w:widowControl w:val="0"/>
        <w:autoSpaceDE w:val="0"/>
        <w:autoSpaceDN w:val="0"/>
        <w:adjustRightInd w:val="0"/>
        <w:rPr>
          <w:rFonts w:ascii="Verdana" w:hAnsi="Verdana" w:cs="Verdana"/>
          <w:sz w:val="22"/>
          <w:szCs w:val="22"/>
        </w:rPr>
      </w:pPr>
    </w:p>
    <w:p w14:paraId="29043E4A"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noProof/>
          <w:sz w:val="22"/>
          <w:szCs w:val="22"/>
        </w:rPr>
        <w:drawing>
          <wp:inline distT="0" distB="0" distL="0" distR="0" wp14:anchorId="1780DE24" wp14:editId="45D6C73F">
            <wp:extent cx="4152900" cy="4305300"/>
            <wp:effectExtent l="0" t="0" r="1270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52900" cy="4305300"/>
                    </a:xfrm>
                    <a:prstGeom prst="rect">
                      <a:avLst/>
                    </a:prstGeom>
                    <a:noFill/>
                    <a:ln>
                      <a:noFill/>
                    </a:ln>
                  </pic:spPr>
                </pic:pic>
              </a:graphicData>
            </a:graphic>
          </wp:inline>
        </w:drawing>
      </w:r>
    </w:p>
    <w:p w14:paraId="22D657EE" w14:textId="77777777" w:rsidR="00916D49" w:rsidRDefault="00916D49" w:rsidP="00916D49">
      <w:pPr>
        <w:widowControl w:val="0"/>
        <w:autoSpaceDE w:val="0"/>
        <w:autoSpaceDN w:val="0"/>
        <w:adjustRightInd w:val="0"/>
        <w:rPr>
          <w:rFonts w:ascii="Verdana" w:hAnsi="Verdana" w:cs="Verdana"/>
          <w:sz w:val="22"/>
          <w:szCs w:val="22"/>
        </w:rPr>
      </w:pPr>
    </w:p>
    <w:p w14:paraId="13F7FE09"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it's not that i believe i've maximized what i could be doing with my poetry. i'm consistently aware that something isn't clicking into place.</w:t>
      </w:r>
    </w:p>
    <w:p w14:paraId="2BD95811" w14:textId="77777777" w:rsidR="00916D49" w:rsidRDefault="00916D49" w:rsidP="00916D49">
      <w:pPr>
        <w:widowControl w:val="0"/>
        <w:autoSpaceDE w:val="0"/>
        <w:autoSpaceDN w:val="0"/>
        <w:adjustRightInd w:val="0"/>
        <w:rPr>
          <w:rFonts w:ascii="Verdana" w:hAnsi="Verdana" w:cs="Verdana"/>
          <w:sz w:val="22"/>
          <w:szCs w:val="22"/>
        </w:rPr>
      </w:pPr>
    </w:p>
    <w:p w14:paraId="4C1451E0"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same time, i know that if i start trying to write narratives and create characters, i'm done for. </w:t>
      </w:r>
    </w:p>
    <w:p w14:paraId="4295E613" w14:textId="77777777" w:rsidR="00916D49" w:rsidRDefault="00916D49" w:rsidP="00916D49">
      <w:pPr>
        <w:widowControl w:val="0"/>
        <w:autoSpaceDE w:val="0"/>
        <w:autoSpaceDN w:val="0"/>
        <w:adjustRightInd w:val="0"/>
      </w:pPr>
    </w:p>
    <w:p w14:paraId="0BA84FBB" w14:textId="77777777" w:rsidR="00916D49" w:rsidRDefault="00916D49" w:rsidP="00916D49">
      <w:pPr>
        <w:widowControl w:val="0"/>
        <w:autoSpaceDE w:val="0"/>
        <w:autoSpaceDN w:val="0"/>
        <w:adjustRightInd w:val="0"/>
        <w:rPr>
          <w:rFonts w:ascii="Verdana" w:hAnsi="Verdana" w:cs="Verdana"/>
          <w:sz w:val="22"/>
          <w:szCs w:val="22"/>
        </w:rPr>
      </w:pPr>
    </w:p>
    <w:p w14:paraId="530770D4" w14:textId="77777777" w:rsidR="00916D49" w:rsidRDefault="00916D49" w:rsidP="00916D49">
      <w:pPr>
        <w:widowControl w:val="0"/>
        <w:autoSpaceDE w:val="0"/>
        <w:autoSpaceDN w:val="0"/>
        <w:adjustRightInd w:val="0"/>
        <w:rPr>
          <w:rFonts w:ascii="Verdana" w:hAnsi="Verdana" w:cs="Verdana"/>
          <w:sz w:val="22"/>
          <w:szCs w:val="22"/>
        </w:rPr>
      </w:pPr>
    </w:p>
    <w:p w14:paraId="5F80622F" w14:textId="77777777" w:rsidR="00916D49" w:rsidRDefault="00916D49" w:rsidP="00916D49">
      <w:pPr>
        <w:widowControl w:val="0"/>
        <w:autoSpaceDE w:val="0"/>
        <w:autoSpaceDN w:val="0"/>
        <w:adjustRightInd w:val="0"/>
        <w:rPr>
          <w:rFonts w:ascii="Verdana" w:hAnsi="Verdana" w:cs="Verdana"/>
          <w:sz w:val="22"/>
          <w:szCs w:val="22"/>
        </w:rPr>
      </w:pPr>
    </w:p>
    <w:p w14:paraId="5B4397DD" w14:textId="77777777" w:rsidR="00916D49" w:rsidRDefault="00916D49" w:rsidP="00916D49">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434</w:t>
      </w:r>
    </w:p>
    <w:p w14:paraId="4B25DD9D" w14:textId="77777777" w:rsidR="00916D49" w:rsidRDefault="00916D49" w:rsidP="00916D49">
      <w:pPr>
        <w:widowControl w:val="0"/>
        <w:autoSpaceDE w:val="0"/>
        <w:autoSpaceDN w:val="0"/>
        <w:adjustRightInd w:val="0"/>
        <w:rPr>
          <w:rFonts w:ascii="Verdana" w:hAnsi="Verdana" w:cs="Verdana"/>
          <w:b/>
          <w:bCs/>
          <w:sz w:val="22"/>
          <w:szCs w:val="22"/>
        </w:rPr>
      </w:pPr>
      <w:hyperlink r:id="rId5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56" w:anchor="msg124832" w:history="1">
        <w:r>
          <w:rPr>
            <w:rFonts w:ascii="Verdana" w:hAnsi="Verdana" w:cs="Verdana"/>
            <w:b/>
            <w:bCs/>
            <w:color w:val="680000"/>
            <w:sz w:val="22"/>
            <w:szCs w:val="22"/>
          </w:rPr>
          <w:t>Re: The Disfigurement of Clara</w:t>
        </w:r>
      </w:hyperlink>
    </w:p>
    <w:p w14:paraId="06B3B232"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19, 2012, 07:25 PM »</w:t>
      </w:r>
    </w:p>
    <w:p w14:paraId="36C7D9B1"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there was too much going on in this poem, for me. </w:t>
      </w:r>
    </w:p>
    <w:p w14:paraId="2BF7379D" w14:textId="77777777" w:rsidR="00916D49" w:rsidRDefault="00916D49" w:rsidP="00916D49">
      <w:pPr>
        <w:widowControl w:val="0"/>
        <w:autoSpaceDE w:val="0"/>
        <w:autoSpaceDN w:val="0"/>
        <w:adjustRightInd w:val="0"/>
        <w:rPr>
          <w:rFonts w:ascii="Verdana" w:hAnsi="Verdana" w:cs="Verdana"/>
          <w:sz w:val="22"/>
          <w:szCs w:val="22"/>
        </w:rPr>
      </w:pPr>
    </w:p>
    <w:p w14:paraId="461D537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we start with a flower, followed by a military formation of eyes, and then she’s a disease infecting them, and then out of nowhere she falls in love (does she fall in love with one of the eyes? are they bees to her flower?  and if so why does the eyes or people or bees then transform into an evaporating raindrop?)</w:t>
      </w:r>
    </w:p>
    <w:p w14:paraId="6E188087" w14:textId="77777777" w:rsidR="00916D49" w:rsidRDefault="00916D49" w:rsidP="00916D49">
      <w:pPr>
        <w:widowControl w:val="0"/>
        <w:autoSpaceDE w:val="0"/>
        <w:autoSpaceDN w:val="0"/>
        <w:adjustRightInd w:val="0"/>
        <w:rPr>
          <w:rFonts w:ascii="Verdana" w:hAnsi="Verdana" w:cs="Verdana"/>
          <w:sz w:val="22"/>
          <w:szCs w:val="22"/>
        </w:rPr>
      </w:pPr>
    </w:p>
    <w:p w14:paraId="3D07BBFF"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and then something’s eating at her (are they little plant/flower parasites? antibiotics because she’s a disease?)</w:t>
      </w:r>
    </w:p>
    <w:p w14:paraId="6CC3F056" w14:textId="77777777" w:rsidR="00916D49" w:rsidRDefault="00916D49" w:rsidP="00916D49">
      <w:pPr>
        <w:widowControl w:val="0"/>
        <w:autoSpaceDE w:val="0"/>
        <w:autoSpaceDN w:val="0"/>
        <w:adjustRightInd w:val="0"/>
        <w:rPr>
          <w:rFonts w:ascii="Verdana" w:hAnsi="Verdana" w:cs="Verdana"/>
          <w:sz w:val="22"/>
          <w:szCs w:val="22"/>
        </w:rPr>
      </w:pPr>
    </w:p>
    <w:p w14:paraId="33E8171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and then she’s a flame, which leads me to believe the eyes or people or bees or raindrops have now transformed into moths (attracted by the her light, because she’s now a candle or a lamp?)</w:t>
      </w:r>
    </w:p>
    <w:p w14:paraId="69CBA7BF" w14:textId="77777777" w:rsidR="00916D49" w:rsidRDefault="00916D49" w:rsidP="00916D49">
      <w:pPr>
        <w:widowControl w:val="0"/>
        <w:autoSpaceDE w:val="0"/>
        <w:autoSpaceDN w:val="0"/>
        <w:adjustRightInd w:val="0"/>
        <w:rPr>
          <w:rFonts w:ascii="Verdana" w:hAnsi="Verdana" w:cs="Verdana"/>
          <w:sz w:val="22"/>
          <w:szCs w:val="22"/>
        </w:rPr>
      </w:pPr>
    </w:p>
    <w:p w14:paraId="44EF4006"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but they aren’t even attracted to the fire because she’s a ruin (not a word I’d use to describe a flower – although:</w:t>
      </w:r>
    </w:p>
    <w:p w14:paraId="297806C4" w14:textId="77777777" w:rsidR="00916D49" w:rsidRDefault="00916D49" w:rsidP="00916D49">
      <w:pPr>
        <w:widowControl w:val="0"/>
        <w:autoSpaceDE w:val="0"/>
        <w:autoSpaceDN w:val="0"/>
        <w:adjustRightInd w:val="0"/>
        <w:rPr>
          <w:rFonts w:ascii="Verdana" w:hAnsi="Verdana" w:cs="Verdana"/>
          <w:sz w:val="22"/>
          <w:szCs w:val="22"/>
        </w:rPr>
      </w:pPr>
    </w:p>
    <w:p w14:paraId="7CA845D8"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the ruins of a flower could actually be an interesting image)</w:t>
      </w:r>
    </w:p>
    <w:p w14:paraId="5E8C7BF5" w14:textId="77777777" w:rsidR="00916D49" w:rsidRDefault="00916D49" w:rsidP="00916D49">
      <w:pPr>
        <w:widowControl w:val="0"/>
        <w:autoSpaceDE w:val="0"/>
        <w:autoSpaceDN w:val="0"/>
        <w:adjustRightInd w:val="0"/>
        <w:rPr>
          <w:rFonts w:ascii="Verdana" w:hAnsi="Verdana" w:cs="Verdana"/>
          <w:sz w:val="22"/>
          <w:szCs w:val="22"/>
        </w:rPr>
      </w:pPr>
    </w:p>
    <w:p w14:paraId="4E7C5605"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but she’s not a candle or a lamp she’s napalm, and the followers she’s deterring now aren’t eyes or people or bees or moths anymore (unless she’s just going way overboard with the napalm and the moths. I guess that is one way to fix a bug problem)</w:t>
      </w:r>
    </w:p>
    <w:p w14:paraId="12FCECDD" w14:textId="77777777" w:rsidR="00916D49" w:rsidRDefault="00916D49" w:rsidP="00916D49">
      <w:pPr>
        <w:widowControl w:val="0"/>
        <w:autoSpaceDE w:val="0"/>
        <w:autoSpaceDN w:val="0"/>
        <w:adjustRightInd w:val="0"/>
        <w:rPr>
          <w:rFonts w:ascii="Verdana" w:hAnsi="Verdana" w:cs="Verdana"/>
          <w:sz w:val="22"/>
          <w:szCs w:val="22"/>
        </w:rPr>
      </w:pPr>
    </w:p>
    <w:p w14:paraId="0C17951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also, I think you could productively replace some of the poem’s abstractions with more concrete images, as for example</w:t>
      </w:r>
    </w:p>
    <w:p w14:paraId="7FBFF6D6" w14:textId="77777777" w:rsidR="00916D49" w:rsidRDefault="00916D49" w:rsidP="00916D49">
      <w:pPr>
        <w:widowControl w:val="0"/>
        <w:autoSpaceDE w:val="0"/>
        <w:autoSpaceDN w:val="0"/>
        <w:adjustRightInd w:val="0"/>
        <w:rPr>
          <w:rFonts w:ascii="Verdana" w:hAnsi="Verdana" w:cs="Verdana"/>
          <w:sz w:val="22"/>
          <w:szCs w:val="22"/>
        </w:rPr>
      </w:pPr>
    </w:p>
    <w:p w14:paraId="026D5B45"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elegant</w:t>
      </w:r>
    </w:p>
    <w:p w14:paraId="38530C5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aura</w:t>
      </w:r>
    </w:p>
    <w:p w14:paraId="650DD1E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love</w:t>
      </w:r>
    </w:p>
    <w:p w14:paraId="5E3B8441"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perfection</w:t>
      </w:r>
    </w:p>
    <w:p w14:paraId="2C4DA7ED"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forever</w:t>
      </w:r>
    </w:p>
    <w:p w14:paraId="3A3001A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finite</w:t>
      </w:r>
    </w:p>
    <w:p w14:paraId="5EBCDD67"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open heart</w:t>
      </w:r>
    </w:p>
    <w:p w14:paraId="0E86A1EC"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unconventional moments</w:t>
      </w:r>
    </w:p>
    <w:p w14:paraId="5DFE849E"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innocence</w:t>
      </w:r>
    </w:p>
    <w:p w14:paraId="08328FD9"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memories </w:t>
      </w:r>
    </w:p>
    <w:p w14:paraId="16C52145"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sweetness </w:t>
      </w:r>
    </w:p>
    <w:p w14:paraId="239A18B4"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trust</w:t>
      </w:r>
    </w:p>
    <w:p w14:paraId="69B2738D" w14:textId="77777777" w:rsidR="00916D49" w:rsidRDefault="00916D49" w:rsidP="00916D49">
      <w:pPr>
        <w:widowControl w:val="0"/>
        <w:autoSpaceDE w:val="0"/>
        <w:autoSpaceDN w:val="0"/>
        <w:adjustRightInd w:val="0"/>
        <w:rPr>
          <w:rFonts w:ascii="Verdana" w:hAnsi="Verdana" w:cs="Verdana"/>
          <w:sz w:val="22"/>
          <w:szCs w:val="22"/>
        </w:rPr>
      </w:pPr>
    </w:p>
    <w:p w14:paraId="7E07D0F8"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So:</w:t>
      </w:r>
    </w:p>
    <w:p w14:paraId="0CE8B7C0"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56DE0BC1"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1)I understand you might not want or need to maintain a single metaphor throughout the poem, but as it stands it feels too cluttered for me, and</w:t>
      </w:r>
    </w:p>
    <w:p w14:paraId="1F75BE23" w14:textId="77777777" w:rsidR="00916D49" w:rsidRDefault="00916D49" w:rsidP="00916D49">
      <w:pPr>
        <w:widowControl w:val="0"/>
        <w:autoSpaceDE w:val="0"/>
        <w:autoSpaceDN w:val="0"/>
        <w:adjustRightInd w:val="0"/>
        <w:rPr>
          <w:rFonts w:ascii="Verdana" w:hAnsi="Verdana" w:cs="Verdana"/>
          <w:sz w:val="22"/>
          <w:szCs w:val="22"/>
        </w:rPr>
      </w:pPr>
    </w:p>
    <w:p w14:paraId="030C0216"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2) the poem, for me and as it stands, is carried by far too many abstractions and empty generalities. </w:t>
      </w:r>
    </w:p>
    <w:p w14:paraId="7EB8B066" w14:textId="77777777" w:rsidR="00916D49" w:rsidRDefault="00916D49" w:rsidP="00916D49">
      <w:pPr>
        <w:widowControl w:val="0"/>
        <w:autoSpaceDE w:val="0"/>
        <w:autoSpaceDN w:val="0"/>
        <w:adjustRightInd w:val="0"/>
        <w:rPr>
          <w:rFonts w:ascii="Verdana" w:hAnsi="Verdana" w:cs="Verdana"/>
          <w:sz w:val="22"/>
          <w:szCs w:val="22"/>
        </w:rPr>
      </w:pPr>
    </w:p>
    <w:p w14:paraId="0E5431EB"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 xml:space="preserve">forgive if I’ve been harsh. I like tiny upturned corners of the mouth, and the </w:t>
      </w:r>
      <w:r>
        <w:rPr>
          <w:rFonts w:ascii="Verdana" w:hAnsi="Verdana" w:cs="Verdana"/>
          <w:sz w:val="22"/>
          <w:szCs w:val="22"/>
        </w:rPr>
        <w:lastRenderedPageBreak/>
        <w:t>baptism in rain, and a number of things. I even like some the things the seem to draw the poem in too many directions, as for example the phalanx of bees or whatever.</w:t>
      </w:r>
    </w:p>
    <w:p w14:paraId="4F0BCE53" w14:textId="77777777" w:rsidR="00916D49" w:rsidRDefault="00916D49" w:rsidP="00916D49">
      <w:pPr>
        <w:widowControl w:val="0"/>
        <w:autoSpaceDE w:val="0"/>
        <w:autoSpaceDN w:val="0"/>
        <w:adjustRightInd w:val="0"/>
        <w:rPr>
          <w:rFonts w:ascii="Verdana" w:hAnsi="Verdana" w:cs="Verdana"/>
          <w:sz w:val="22"/>
          <w:szCs w:val="22"/>
        </w:rPr>
      </w:pPr>
    </w:p>
    <w:p w14:paraId="12F72AB6"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hope that helps,</w:t>
      </w:r>
    </w:p>
    <w:p w14:paraId="2F2E3274" w14:textId="77777777" w:rsidR="00916D49" w:rsidRDefault="00916D49" w:rsidP="00916D49">
      <w:pPr>
        <w:widowControl w:val="0"/>
        <w:autoSpaceDE w:val="0"/>
        <w:autoSpaceDN w:val="0"/>
        <w:adjustRightInd w:val="0"/>
        <w:rPr>
          <w:rFonts w:ascii="Verdana" w:hAnsi="Verdana" w:cs="Verdana"/>
          <w:sz w:val="22"/>
          <w:szCs w:val="22"/>
        </w:rPr>
      </w:pPr>
      <w:r>
        <w:rPr>
          <w:rFonts w:ascii="Verdana" w:hAnsi="Verdana" w:cs="Verdana"/>
          <w:sz w:val="22"/>
          <w:szCs w:val="22"/>
        </w:rPr>
        <w:t>forgive me if not,</w:t>
      </w:r>
    </w:p>
    <w:p w14:paraId="1A5257AC" w14:textId="77777777" w:rsidR="00916D49" w:rsidRDefault="00916D49" w:rsidP="00916D49">
      <w:pPr>
        <w:widowControl w:val="0"/>
        <w:autoSpaceDE w:val="0"/>
        <w:autoSpaceDN w:val="0"/>
        <w:adjustRightInd w:val="0"/>
        <w:rPr>
          <w:rFonts w:ascii="Verdana" w:hAnsi="Verdana" w:cs="Verdana"/>
          <w:sz w:val="22"/>
          <w:szCs w:val="22"/>
        </w:rPr>
      </w:pPr>
    </w:p>
    <w:p w14:paraId="63FA188E" w14:textId="77777777" w:rsidR="00916D49" w:rsidRDefault="00916D49" w:rsidP="00916D49">
      <w:pPr>
        <w:rPr>
          <w:rFonts w:ascii="Verdana" w:hAnsi="Verdana" w:cs="Verdana"/>
          <w:sz w:val="22"/>
          <w:szCs w:val="22"/>
        </w:rPr>
      </w:pPr>
      <w:r>
        <w:rPr>
          <w:rFonts w:ascii="Verdana" w:hAnsi="Verdana" w:cs="Verdana"/>
          <w:sz w:val="22"/>
          <w:szCs w:val="22"/>
        </w:rPr>
        <w:t>matt</w:t>
      </w:r>
    </w:p>
    <w:p w14:paraId="0C8CECD6" w14:textId="77777777" w:rsidR="00916D49" w:rsidRDefault="00916D49" w:rsidP="00916D49">
      <w:pPr>
        <w:rPr>
          <w:rFonts w:ascii="Verdana" w:hAnsi="Verdana" w:cs="Verdana"/>
          <w:sz w:val="22"/>
          <w:szCs w:val="22"/>
        </w:rPr>
      </w:pPr>
    </w:p>
    <w:p w14:paraId="15667AC7" w14:textId="77777777" w:rsidR="00916D49" w:rsidRDefault="00916D49" w:rsidP="00916D49">
      <w:pPr>
        <w:rPr>
          <w:rFonts w:ascii="Verdana" w:hAnsi="Verdana" w:cs="Verdana"/>
          <w:sz w:val="22"/>
          <w:szCs w:val="22"/>
        </w:rPr>
      </w:pPr>
      <w:r>
        <w:rPr>
          <w:rFonts w:ascii="Verdana" w:hAnsi="Verdana" w:cs="Verdana"/>
          <w:sz w:val="22"/>
          <w:szCs w:val="22"/>
        </w:rPr>
        <w:t>*</w:t>
      </w:r>
    </w:p>
    <w:p w14:paraId="18FBE62A" w14:textId="77777777" w:rsidR="00510B21" w:rsidRDefault="00510B21" w:rsidP="00510B21">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12B996B4" w14:textId="77777777" w:rsidR="00510B21" w:rsidRDefault="00510B21" w:rsidP="00510B21">
      <w:pPr>
        <w:widowControl w:val="0"/>
        <w:autoSpaceDE w:val="0"/>
        <w:autoSpaceDN w:val="0"/>
        <w:adjustRightInd w:val="0"/>
        <w:rPr>
          <w:rFonts w:ascii="Verdana" w:hAnsi="Verdana" w:cs="Verdana"/>
          <w:sz w:val="22"/>
          <w:szCs w:val="22"/>
        </w:rPr>
      </w:pPr>
    </w:p>
    <w:p w14:paraId="74D728C4" w14:textId="77777777" w:rsidR="00510B21" w:rsidRDefault="00510B21" w:rsidP="00510B21">
      <w:pPr>
        <w:widowControl w:val="0"/>
        <w:autoSpaceDE w:val="0"/>
        <w:autoSpaceDN w:val="0"/>
        <w:adjustRightInd w:val="0"/>
        <w:rPr>
          <w:rFonts w:ascii="Verdana" w:hAnsi="Verdana" w:cs="Verdana"/>
          <w:sz w:val="22"/>
          <w:szCs w:val="22"/>
        </w:rPr>
      </w:pPr>
    </w:p>
    <w:p w14:paraId="7D43DBF0"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415</w:t>
      </w:r>
    </w:p>
    <w:p w14:paraId="2F598664" w14:textId="77777777" w:rsidR="00510B21" w:rsidRDefault="00510B21" w:rsidP="00510B21">
      <w:pPr>
        <w:widowControl w:val="0"/>
        <w:autoSpaceDE w:val="0"/>
        <w:autoSpaceDN w:val="0"/>
        <w:adjustRightInd w:val="0"/>
        <w:rPr>
          <w:rFonts w:ascii="Verdana" w:hAnsi="Verdana" w:cs="Verdana"/>
          <w:b/>
          <w:bCs/>
          <w:sz w:val="22"/>
          <w:szCs w:val="22"/>
        </w:rPr>
      </w:pPr>
      <w:hyperlink r:id="rId5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58" w:anchor="msg125082" w:history="1">
        <w:r>
          <w:rPr>
            <w:rFonts w:ascii="Verdana" w:hAnsi="Verdana" w:cs="Verdana"/>
            <w:b/>
            <w:bCs/>
            <w:color w:val="680000"/>
            <w:sz w:val="22"/>
            <w:szCs w:val="22"/>
          </w:rPr>
          <w:t>Re: The Art of Critique</w:t>
        </w:r>
      </w:hyperlink>
    </w:p>
    <w:p w14:paraId="18857C1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23, 2012, 02:52 PM »</w:t>
      </w:r>
    </w:p>
    <w:p w14:paraId="53F5C54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hi rg - yes, i think you should add that stanza back in. </w:t>
      </w:r>
    </w:p>
    <w:p w14:paraId="169D6572" w14:textId="77777777" w:rsidR="00510B21" w:rsidRDefault="00510B21" w:rsidP="00510B21">
      <w:pPr>
        <w:widowControl w:val="0"/>
        <w:autoSpaceDE w:val="0"/>
        <w:autoSpaceDN w:val="0"/>
        <w:adjustRightInd w:val="0"/>
        <w:rPr>
          <w:rFonts w:ascii="Verdana" w:hAnsi="Verdana" w:cs="Verdana"/>
          <w:sz w:val="22"/>
          <w:szCs w:val="22"/>
        </w:rPr>
      </w:pPr>
    </w:p>
    <w:p w14:paraId="2F49928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there's a tradition for this kind of thing, invective. i posted this poem by catullus once before in a slightly different context, but i think it's fitting here:</w:t>
      </w:r>
    </w:p>
    <w:p w14:paraId="3487A6F4" w14:textId="77777777" w:rsidR="00510B21" w:rsidRDefault="00510B21" w:rsidP="00510B21">
      <w:pPr>
        <w:widowControl w:val="0"/>
        <w:autoSpaceDE w:val="0"/>
        <w:autoSpaceDN w:val="0"/>
        <w:adjustRightInd w:val="0"/>
        <w:rPr>
          <w:rFonts w:ascii="Verdana" w:hAnsi="Verdana" w:cs="Verdana"/>
          <w:sz w:val="22"/>
          <w:szCs w:val="22"/>
        </w:rPr>
      </w:pPr>
    </w:p>
    <w:p w14:paraId="531CAAE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will sodomize you and face-fuck you,</w:t>
      </w:r>
    </w:p>
    <w:p w14:paraId="0DD5CFC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pussy Aurelius and catamite Furius,</w:t>
      </w:r>
    </w:p>
    <w:p w14:paraId="5E90563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you who think, because my poems</w:t>
      </w:r>
    </w:p>
    <w:p w14:paraId="6249394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are sensitive, that I have no shame.</w:t>
      </w:r>
    </w:p>
    <w:p w14:paraId="2E28225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For it's proper for a devoted poet to be moral</w:t>
      </w:r>
    </w:p>
    <w:p w14:paraId="54B9C4C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himself, [but] in no way is it necessary for his poems.</w:t>
      </w:r>
    </w:p>
    <w:p w14:paraId="75C0204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In point of fact, these have wit and charm</w:t>
      </w:r>
    </w:p>
    <w:p w14:paraId="66A4016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if they are sensitive and a little shameless,</w:t>
      </w:r>
    </w:p>
    <w:p w14:paraId="3CD7187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can arouse an itch,</w:t>
      </w:r>
    </w:p>
    <w:p w14:paraId="22D1BE8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I don't mean in boys, but in those hairy old men</w:t>
      </w:r>
    </w:p>
    <w:p w14:paraId="6388321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who can't get it up.</w:t>
      </w:r>
    </w:p>
    <w:p w14:paraId="7AF57FE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Because you've read my countless kisses,</w:t>
      </w:r>
    </w:p>
    <w:p w14:paraId="3738B6E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you think less of me as a man?</w:t>
      </w:r>
    </w:p>
    <w:p w14:paraId="15CEA59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will sodomize you and face-fuck you</w:t>
      </w:r>
    </w:p>
    <w:p w14:paraId="33B3AFF5" w14:textId="77777777" w:rsidR="00510B21" w:rsidRDefault="00510B21" w:rsidP="00510B21">
      <w:pPr>
        <w:widowControl w:val="0"/>
        <w:autoSpaceDE w:val="0"/>
        <w:autoSpaceDN w:val="0"/>
        <w:adjustRightInd w:val="0"/>
        <w:rPr>
          <w:rFonts w:ascii="Verdana" w:hAnsi="Verdana" w:cs="Verdana"/>
          <w:sz w:val="22"/>
          <w:szCs w:val="22"/>
        </w:rPr>
      </w:pPr>
    </w:p>
    <w:p w14:paraId="0F72078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4975807" w14:textId="77777777" w:rsidR="00510B21" w:rsidRDefault="00510B21" w:rsidP="00510B21">
      <w:pPr>
        <w:widowControl w:val="0"/>
        <w:autoSpaceDE w:val="0"/>
        <w:autoSpaceDN w:val="0"/>
        <w:adjustRightInd w:val="0"/>
        <w:rPr>
          <w:rFonts w:ascii="Verdana" w:hAnsi="Verdana" w:cs="Verdana"/>
          <w:sz w:val="22"/>
          <w:szCs w:val="22"/>
        </w:rPr>
      </w:pPr>
    </w:p>
    <w:p w14:paraId="5D18CEC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so - you could play around with it by making it even </w:t>
      </w:r>
      <w:r>
        <w:rPr>
          <w:rFonts w:ascii="Verdana" w:hAnsi="Verdana" w:cs="Verdana"/>
          <w:i/>
          <w:iCs/>
          <w:sz w:val="22"/>
          <w:szCs w:val="22"/>
        </w:rPr>
        <w:t>less</w:t>
      </w:r>
      <w:r>
        <w:rPr>
          <w:rFonts w:ascii="Verdana" w:hAnsi="Verdana" w:cs="Verdana"/>
          <w:sz w:val="22"/>
          <w:szCs w:val="22"/>
        </w:rPr>
        <w:t xml:space="preserve"> subtle</w:t>
      </w:r>
    </w:p>
    <w:p w14:paraId="1BC2422D" w14:textId="77777777" w:rsidR="00510B21" w:rsidRDefault="00510B21" w:rsidP="00510B21">
      <w:pPr>
        <w:widowControl w:val="0"/>
        <w:autoSpaceDE w:val="0"/>
        <w:autoSpaceDN w:val="0"/>
        <w:adjustRightInd w:val="0"/>
      </w:pPr>
    </w:p>
    <w:p w14:paraId="06717891" w14:textId="77777777" w:rsidR="00510B21" w:rsidRDefault="00510B21" w:rsidP="00510B21">
      <w:pPr>
        <w:widowControl w:val="0"/>
        <w:autoSpaceDE w:val="0"/>
        <w:autoSpaceDN w:val="0"/>
        <w:adjustRightInd w:val="0"/>
      </w:pPr>
    </w:p>
    <w:p w14:paraId="4A2AF957" w14:textId="77777777" w:rsidR="00510B21" w:rsidRDefault="00510B21" w:rsidP="00510B21">
      <w:pPr>
        <w:widowControl w:val="0"/>
        <w:autoSpaceDE w:val="0"/>
        <w:autoSpaceDN w:val="0"/>
        <w:adjustRightInd w:val="0"/>
        <w:rPr>
          <w:rFonts w:ascii="Verdana" w:hAnsi="Verdana" w:cs="Verdana"/>
          <w:sz w:val="22"/>
          <w:szCs w:val="22"/>
        </w:rPr>
      </w:pPr>
    </w:p>
    <w:p w14:paraId="6DAC4DF4"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416</w:t>
      </w:r>
    </w:p>
    <w:p w14:paraId="06377132" w14:textId="77777777" w:rsidR="00510B21" w:rsidRDefault="00510B21" w:rsidP="00510B21">
      <w:pPr>
        <w:widowControl w:val="0"/>
        <w:autoSpaceDE w:val="0"/>
        <w:autoSpaceDN w:val="0"/>
        <w:adjustRightInd w:val="0"/>
        <w:rPr>
          <w:rFonts w:ascii="Verdana" w:hAnsi="Verdana" w:cs="Verdana"/>
          <w:b/>
          <w:bCs/>
          <w:sz w:val="22"/>
          <w:szCs w:val="22"/>
        </w:rPr>
      </w:pPr>
      <w:hyperlink r:id="rId5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60" w:anchor="msg125081" w:history="1">
        <w:r>
          <w:rPr>
            <w:rFonts w:ascii="Verdana" w:hAnsi="Verdana" w:cs="Verdana"/>
            <w:b/>
            <w:bCs/>
            <w:color w:val="680000"/>
            <w:sz w:val="22"/>
            <w:szCs w:val="22"/>
          </w:rPr>
          <w:t>Re: how common-uncommon?</w:t>
        </w:r>
      </w:hyperlink>
    </w:p>
    <w:p w14:paraId="17FE3FD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23, 2012, 02:48 PM »</w:t>
      </w:r>
    </w:p>
    <w:p w14:paraId="0FE3E92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hi kay -</w:t>
      </w:r>
    </w:p>
    <w:p w14:paraId="35756DE4" w14:textId="77777777" w:rsidR="00510B21" w:rsidRDefault="00510B21" w:rsidP="00510B21">
      <w:pPr>
        <w:widowControl w:val="0"/>
        <w:autoSpaceDE w:val="0"/>
        <w:autoSpaceDN w:val="0"/>
        <w:adjustRightInd w:val="0"/>
        <w:rPr>
          <w:rFonts w:ascii="Verdana" w:hAnsi="Verdana" w:cs="Verdana"/>
          <w:sz w:val="22"/>
          <w:szCs w:val="22"/>
        </w:rPr>
      </w:pPr>
    </w:p>
    <w:p w14:paraId="7505980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 real keyboard at last.</w:t>
      </w:r>
    </w:p>
    <w:p w14:paraId="72A6E47D" w14:textId="77777777" w:rsidR="00510B21" w:rsidRDefault="00510B21" w:rsidP="00510B21">
      <w:pPr>
        <w:widowControl w:val="0"/>
        <w:autoSpaceDE w:val="0"/>
        <w:autoSpaceDN w:val="0"/>
        <w:adjustRightInd w:val="0"/>
        <w:rPr>
          <w:rFonts w:ascii="Verdana" w:hAnsi="Verdana" w:cs="Verdana"/>
          <w:sz w:val="22"/>
          <w:szCs w:val="22"/>
        </w:rPr>
      </w:pPr>
    </w:p>
    <w:p w14:paraId="0798916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ok - upon reflection i see that my comment didn't necessarily respond directly to yours. and it's entirely possible that that mouthful resolved as something as simple and self-justifying as "i like purple."</w:t>
      </w:r>
    </w:p>
    <w:p w14:paraId="030F48AF" w14:textId="77777777" w:rsidR="00510B21" w:rsidRDefault="00510B21" w:rsidP="00510B21">
      <w:pPr>
        <w:widowControl w:val="0"/>
        <w:autoSpaceDE w:val="0"/>
        <w:autoSpaceDN w:val="0"/>
        <w:adjustRightInd w:val="0"/>
        <w:rPr>
          <w:rFonts w:ascii="Verdana" w:hAnsi="Verdana" w:cs="Verdana"/>
          <w:sz w:val="22"/>
          <w:szCs w:val="22"/>
        </w:rPr>
      </w:pPr>
    </w:p>
    <w:p w14:paraId="7C64056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let me rephrase as a question:</w:t>
      </w:r>
    </w:p>
    <w:p w14:paraId="242FA06E" w14:textId="77777777" w:rsidR="00510B21" w:rsidRDefault="00510B21" w:rsidP="00510B21">
      <w:pPr>
        <w:widowControl w:val="0"/>
        <w:autoSpaceDE w:val="0"/>
        <w:autoSpaceDN w:val="0"/>
        <w:adjustRightInd w:val="0"/>
        <w:rPr>
          <w:rFonts w:ascii="Verdana" w:hAnsi="Verdana" w:cs="Verdana"/>
          <w:sz w:val="22"/>
          <w:szCs w:val="22"/>
        </w:rPr>
      </w:pPr>
    </w:p>
    <w:p w14:paraId="522A50E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in writing the poem, i was going for the focus being the disconnect between the things described (like silence) and the purple descriptions of them - as silence comes to be described with all these noise, unsilent, explosive and violent similes. </w:t>
      </w:r>
    </w:p>
    <w:p w14:paraId="3C6FCAC6" w14:textId="77777777" w:rsidR="00510B21" w:rsidRDefault="00510B21" w:rsidP="00510B21">
      <w:pPr>
        <w:widowControl w:val="0"/>
        <w:autoSpaceDE w:val="0"/>
        <w:autoSpaceDN w:val="0"/>
        <w:adjustRightInd w:val="0"/>
        <w:rPr>
          <w:rFonts w:ascii="Verdana" w:hAnsi="Verdana" w:cs="Verdana"/>
          <w:sz w:val="22"/>
          <w:szCs w:val="22"/>
        </w:rPr>
      </w:pPr>
    </w:p>
    <w:p w14:paraId="27C2E1A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as, in the part after the asterisk, the most familiar kinds of experiences are described in a completely alien way. feeling one's own pulse comes to be "terrible hearts as beating things in veins" etc.</w:t>
      </w:r>
    </w:p>
    <w:p w14:paraId="7A568CD7" w14:textId="77777777" w:rsidR="00510B21" w:rsidRDefault="00510B21" w:rsidP="00510B21">
      <w:pPr>
        <w:widowControl w:val="0"/>
        <w:autoSpaceDE w:val="0"/>
        <w:autoSpaceDN w:val="0"/>
        <w:adjustRightInd w:val="0"/>
        <w:rPr>
          <w:rFonts w:ascii="Verdana" w:hAnsi="Verdana" w:cs="Verdana"/>
          <w:sz w:val="22"/>
          <w:szCs w:val="22"/>
        </w:rPr>
      </w:pPr>
    </w:p>
    <w:p w14:paraId="65660C8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so that's to say, my hope was that the focus of the poem was the common-uncommon part, and the ways in which a series of very common things are consistently represented in a way that is uncommon and almost unrecognizable.</w:t>
      </w:r>
    </w:p>
    <w:p w14:paraId="16FAF9E6" w14:textId="77777777" w:rsidR="00510B21" w:rsidRDefault="00510B21" w:rsidP="00510B21">
      <w:pPr>
        <w:widowControl w:val="0"/>
        <w:autoSpaceDE w:val="0"/>
        <w:autoSpaceDN w:val="0"/>
        <w:adjustRightInd w:val="0"/>
        <w:rPr>
          <w:rFonts w:ascii="Verdana" w:hAnsi="Verdana" w:cs="Verdana"/>
          <w:sz w:val="22"/>
          <w:szCs w:val="22"/>
        </w:rPr>
      </w:pPr>
    </w:p>
    <w:p w14:paraId="3551AD2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did any of that come across?</w:t>
      </w:r>
    </w:p>
    <w:p w14:paraId="196C2DF3" w14:textId="77777777" w:rsidR="00510B21" w:rsidRPr="00A32EF9" w:rsidRDefault="00510B21" w:rsidP="00510B21">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62B7E05" w14:textId="77777777" w:rsidR="00510B21" w:rsidRDefault="00510B21" w:rsidP="00510B21">
      <w:pPr>
        <w:widowControl w:val="0"/>
        <w:tabs>
          <w:tab w:val="left" w:pos="220"/>
          <w:tab w:val="left" w:pos="720"/>
        </w:tabs>
        <w:autoSpaceDE w:val="0"/>
        <w:autoSpaceDN w:val="0"/>
        <w:adjustRightInd w:val="0"/>
        <w:rPr>
          <w:rFonts w:ascii="Verdana" w:hAnsi="Verdana" w:cs="Verdana"/>
          <w:sz w:val="22"/>
          <w:szCs w:val="22"/>
        </w:rPr>
      </w:pPr>
    </w:p>
    <w:p w14:paraId="2D8E6F3E"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417</w:t>
      </w:r>
    </w:p>
    <w:p w14:paraId="4C4E66CE" w14:textId="77777777" w:rsidR="00510B21" w:rsidRDefault="00510B21" w:rsidP="00510B21">
      <w:pPr>
        <w:widowControl w:val="0"/>
        <w:autoSpaceDE w:val="0"/>
        <w:autoSpaceDN w:val="0"/>
        <w:adjustRightInd w:val="0"/>
        <w:rPr>
          <w:rFonts w:ascii="Verdana" w:hAnsi="Verdana" w:cs="Verdana"/>
          <w:b/>
          <w:bCs/>
          <w:sz w:val="22"/>
          <w:szCs w:val="22"/>
        </w:rPr>
      </w:pPr>
      <w:hyperlink r:id="rId6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62" w:anchor="msg125080" w:history="1">
        <w:r>
          <w:rPr>
            <w:rFonts w:ascii="Verdana" w:hAnsi="Verdana" w:cs="Verdana"/>
            <w:b/>
            <w:bCs/>
            <w:color w:val="680000"/>
            <w:sz w:val="22"/>
            <w:szCs w:val="22"/>
          </w:rPr>
          <w:t>Re: Hiroyoshi and Sakai, 1943 (formerly Nagano Prefecture, 1943)</w:t>
        </w:r>
      </w:hyperlink>
    </w:p>
    <w:p w14:paraId="76CAB90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23, 2012, 02:40 PM »</w:t>
      </w:r>
    </w:p>
    <w:p w14:paraId="5A29840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hmm... the shift from predator to sick really changes the register of that stanza. i think the characterization as a lean predator was fitting - i just thought you might be able to do a little more with it than "wolf"</w:t>
      </w:r>
    </w:p>
    <w:p w14:paraId="05BBFB9C" w14:textId="77777777" w:rsidR="00510B21" w:rsidRDefault="00510B21" w:rsidP="00510B21">
      <w:pPr>
        <w:widowControl w:val="0"/>
        <w:autoSpaceDE w:val="0"/>
        <w:autoSpaceDN w:val="0"/>
        <w:adjustRightInd w:val="0"/>
        <w:rPr>
          <w:rFonts w:ascii="Verdana" w:hAnsi="Verdana" w:cs="Verdana"/>
          <w:sz w:val="22"/>
          <w:szCs w:val="22"/>
        </w:rPr>
      </w:pPr>
    </w:p>
    <w:p w14:paraId="17B0401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also - that flight scarf is still bugging me. the image of the flight scarf flowing, bleeding into the trailing smoke and chrysanthemum smoke, works in its way, but flight scarf is a little bit bland. not quite cliche, just a bit bland.</w:t>
      </w:r>
    </w:p>
    <w:p w14:paraId="5F96FFC7" w14:textId="77777777" w:rsidR="00510B21" w:rsidRPr="00A32EF9" w:rsidRDefault="00510B21" w:rsidP="00510B21">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EDF5E31" w14:textId="77777777" w:rsidR="00510B21" w:rsidRDefault="00510B21" w:rsidP="00510B21">
      <w:pPr>
        <w:widowControl w:val="0"/>
        <w:tabs>
          <w:tab w:val="left" w:pos="220"/>
          <w:tab w:val="left" w:pos="720"/>
        </w:tabs>
        <w:autoSpaceDE w:val="0"/>
        <w:autoSpaceDN w:val="0"/>
        <w:adjustRightInd w:val="0"/>
        <w:rPr>
          <w:rFonts w:ascii="Verdana" w:hAnsi="Verdana" w:cs="Verdana"/>
          <w:sz w:val="22"/>
          <w:szCs w:val="22"/>
        </w:rPr>
      </w:pPr>
    </w:p>
    <w:p w14:paraId="1A2D6308" w14:textId="77777777" w:rsidR="00510B21" w:rsidRDefault="00510B21" w:rsidP="00510B21">
      <w:pPr>
        <w:widowControl w:val="0"/>
        <w:autoSpaceDE w:val="0"/>
        <w:autoSpaceDN w:val="0"/>
        <w:adjustRightInd w:val="0"/>
        <w:rPr>
          <w:rFonts w:ascii="Verdana" w:hAnsi="Verdana" w:cs="Verdana"/>
          <w:sz w:val="22"/>
          <w:szCs w:val="22"/>
        </w:rPr>
      </w:pPr>
    </w:p>
    <w:p w14:paraId="5A3CEC97"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420</w:t>
      </w:r>
    </w:p>
    <w:p w14:paraId="6E4D5005" w14:textId="77777777" w:rsidR="00510B21" w:rsidRDefault="00510B21" w:rsidP="00510B21">
      <w:pPr>
        <w:widowControl w:val="0"/>
        <w:autoSpaceDE w:val="0"/>
        <w:autoSpaceDN w:val="0"/>
        <w:adjustRightInd w:val="0"/>
        <w:rPr>
          <w:rFonts w:ascii="Verdana" w:hAnsi="Verdana" w:cs="Verdana"/>
          <w:b/>
          <w:bCs/>
          <w:sz w:val="22"/>
          <w:szCs w:val="22"/>
        </w:rPr>
      </w:pPr>
      <w:hyperlink r:id="rId63" w:history="1">
        <w:r>
          <w:rPr>
            <w:rFonts w:ascii="Verdana" w:hAnsi="Verdana" w:cs="Verdana"/>
            <w:b/>
            <w:bCs/>
            <w:color w:val="680000"/>
            <w:sz w:val="22"/>
            <w:szCs w:val="22"/>
          </w:rPr>
          <w:t>Poem A Day Challenge</w:t>
        </w:r>
      </w:hyperlink>
      <w:r>
        <w:rPr>
          <w:rFonts w:ascii="Verdana" w:hAnsi="Verdana" w:cs="Verdana"/>
          <w:b/>
          <w:bCs/>
          <w:sz w:val="22"/>
          <w:szCs w:val="22"/>
        </w:rPr>
        <w:t xml:space="preserve"> / </w:t>
      </w:r>
      <w:hyperlink r:id="rId64" w:anchor="msg125076" w:history="1">
        <w:r>
          <w:rPr>
            <w:rFonts w:ascii="Verdana" w:hAnsi="Verdana" w:cs="Verdana"/>
            <w:b/>
            <w:bCs/>
            <w:color w:val="680000"/>
            <w:sz w:val="22"/>
            <w:szCs w:val="22"/>
          </w:rPr>
          <w:t>Re: Haunting</w:t>
        </w:r>
      </w:hyperlink>
    </w:p>
    <w:p w14:paraId="2703B0A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23, 2012, 02:32 PM »</w:t>
      </w:r>
    </w:p>
    <w:p w14:paraId="539BB7AD" w14:textId="77777777" w:rsidR="00510B21" w:rsidRDefault="00510B21" w:rsidP="00510B21">
      <w:pPr>
        <w:rPr>
          <w:rFonts w:ascii="Verdana" w:hAnsi="Verdana" w:cs="Verdana"/>
          <w:sz w:val="22"/>
          <w:szCs w:val="22"/>
        </w:rPr>
      </w:pPr>
      <w:r>
        <w:rPr>
          <w:rFonts w:ascii="Verdana" w:hAnsi="Verdana" w:cs="Verdana"/>
          <w:sz w:val="22"/>
          <w:szCs w:val="22"/>
        </w:rPr>
        <w:t>this one is very strong. i agree it would be worth a run on the AX.</w:t>
      </w:r>
    </w:p>
    <w:p w14:paraId="17E2419D" w14:textId="77777777" w:rsidR="00510B21" w:rsidRDefault="00510B21" w:rsidP="00510B21">
      <w:pPr>
        <w:rPr>
          <w:rFonts w:ascii="Verdana" w:hAnsi="Verdana" w:cs="Verdana"/>
          <w:sz w:val="22"/>
          <w:szCs w:val="22"/>
        </w:rPr>
      </w:pPr>
      <w:r>
        <w:rPr>
          <w:rFonts w:ascii="Verdana" w:hAnsi="Verdana" w:cs="Verdana"/>
          <w:sz w:val="22"/>
          <w:szCs w:val="22"/>
        </w:rPr>
        <w:t>**</w:t>
      </w:r>
    </w:p>
    <w:p w14:paraId="5DFBEEBD" w14:textId="77777777" w:rsidR="00510B21" w:rsidRDefault="00510B21" w:rsidP="00510B21">
      <w:pPr>
        <w:rPr>
          <w:rFonts w:ascii="Verdana" w:hAnsi="Verdana" w:cs="Verdana"/>
          <w:sz w:val="22"/>
          <w:szCs w:val="22"/>
        </w:rPr>
      </w:pPr>
    </w:p>
    <w:p w14:paraId="2502A62C" w14:textId="77777777" w:rsidR="00510B21" w:rsidRDefault="00510B21" w:rsidP="00510B21">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65" w:anchor="msg125136" w:history="1">
        <w:r>
          <w:rPr>
            <w:rFonts w:ascii="Verdana" w:hAnsi="Verdana" w:cs="Verdana"/>
            <w:b/>
            <w:bCs/>
            <w:color w:val="680000"/>
            <w:sz w:val="22"/>
            <w:szCs w:val="22"/>
          </w:rPr>
          <w:t>Re: Junk Rope</w:t>
        </w:r>
      </w:hyperlink>
    </w:p>
    <w:p w14:paraId="71ADB3D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24, 2012, 03:52 PM »</w:t>
      </w:r>
    </w:p>
    <w:p w14:paraId="2FD8E80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yes i think it's getting sleek</w:t>
      </w:r>
    </w:p>
    <w:p w14:paraId="2F49C230" w14:textId="77777777" w:rsidR="00510B21" w:rsidRPr="00A32EF9" w:rsidRDefault="00510B21" w:rsidP="00510B21">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BAB7205" w14:textId="77777777" w:rsidR="00510B21" w:rsidRDefault="00510B21" w:rsidP="00510B21">
      <w:pPr>
        <w:widowControl w:val="0"/>
        <w:tabs>
          <w:tab w:val="left" w:pos="220"/>
          <w:tab w:val="left" w:pos="720"/>
        </w:tabs>
        <w:autoSpaceDE w:val="0"/>
        <w:autoSpaceDN w:val="0"/>
        <w:adjustRightInd w:val="0"/>
      </w:pPr>
    </w:p>
    <w:p w14:paraId="3B4207B4" w14:textId="77777777" w:rsidR="00510B21" w:rsidRDefault="00510B21" w:rsidP="00510B21">
      <w:pPr>
        <w:widowControl w:val="0"/>
        <w:tabs>
          <w:tab w:val="left" w:pos="220"/>
          <w:tab w:val="left" w:pos="720"/>
        </w:tabs>
        <w:autoSpaceDE w:val="0"/>
        <w:autoSpaceDN w:val="0"/>
        <w:adjustRightInd w:val="0"/>
        <w:rPr>
          <w:rFonts w:ascii="Verdana" w:hAnsi="Verdana" w:cs="Verdana"/>
          <w:sz w:val="22"/>
          <w:szCs w:val="22"/>
        </w:rPr>
      </w:pPr>
    </w:p>
    <w:p w14:paraId="6F2E4EB8"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394</w:t>
      </w:r>
    </w:p>
    <w:p w14:paraId="5E8EC9E0" w14:textId="77777777" w:rsidR="00510B21" w:rsidRDefault="00510B21" w:rsidP="00510B21">
      <w:pPr>
        <w:widowControl w:val="0"/>
        <w:autoSpaceDE w:val="0"/>
        <w:autoSpaceDN w:val="0"/>
        <w:adjustRightInd w:val="0"/>
        <w:rPr>
          <w:rFonts w:ascii="Verdana" w:hAnsi="Verdana" w:cs="Verdana"/>
          <w:b/>
          <w:bCs/>
          <w:sz w:val="22"/>
          <w:szCs w:val="22"/>
        </w:rPr>
      </w:pPr>
      <w:hyperlink r:id="rId6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67" w:anchor="msg125135" w:history="1">
        <w:r>
          <w:rPr>
            <w:rFonts w:ascii="Verdana" w:hAnsi="Verdana" w:cs="Verdana"/>
            <w:b/>
            <w:bCs/>
            <w:color w:val="680000"/>
            <w:sz w:val="22"/>
            <w:szCs w:val="22"/>
          </w:rPr>
          <w:t>Re: ragweed</w:t>
        </w:r>
      </w:hyperlink>
    </w:p>
    <w:p w14:paraId="26E378E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24, 2012, 03:41 PM »</w:t>
      </w:r>
    </w:p>
    <w:p w14:paraId="7FA230A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cs – thanks very much for your patience and continued feedback with this piece.</w:t>
      </w:r>
    </w:p>
    <w:p w14:paraId="0C313E61" w14:textId="77777777" w:rsidR="00510B21" w:rsidRDefault="00510B21" w:rsidP="00510B21">
      <w:pPr>
        <w:widowControl w:val="0"/>
        <w:autoSpaceDE w:val="0"/>
        <w:autoSpaceDN w:val="0"/>
        <w:adjustRightInd w:val="0"/>
        <w:rPr>
          <w:rFonts w:ascii="Verdana" w:hAnsi="Verdana" w:cs="Verdana"/>
          <w:sz w:val="22"/>
          <w:szCs w:val="22"/>
        </w:rPr>
      </w:pPr>
    </w:p>
    <w:p w14:paraId="5832BC4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worry that “hunched” somehow says Quasimodo in a way that “hunched over” avoids. is this in my head?</w:t>
      </w:r>
    </w:p>
    <w:p w14:paraId="2D6D8347" w14:textId="77777777" w:rsidR="00510B21" w:rsidRDefault="00510B21" w:rsidP="00510B21">
      <w:pPr>
        <w:widowControl w:val="0"/>
        <w:autoSpaceDE w:val="0"/>
        <w:autoSpaceDN w:val="0"/>
        <w:adjustRightInd w:val="0"/>
        <w:rPr>
          <w:rFonts w:ascii="Verdana" w:hAnsi="Verdana" w:cs="Verdana"/>
          <w:sz w:val="22"/>
          <w:szCs w:val="22"/>
        </w:rPr>
      </w:pPr>
    </w:p>
    <w:p w14:paraId="5D51F6F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how’s the arrangement?</w:t>
      </w:r>
    </w:p>
    <w:p w14:paraId="2C7C0FBD" w14:textId="77777777" w:rsidR="00510B21" w:rsidRDefault="00510B21" w:rsidP="00510B21">
      <w:pPr>
        <w:widowControl w:val="0"/>
        <w:autoSpaceDE w:val="0"/>
        <w:autoSpaceDN w:val="0"/>
        <w:adjustRightInd w:val="0"/>
        <w:rPr>
          <w:rFonts w:ascii="Verdana" w:hAnsi="Verdana" w:cs="Verdana"/>
          <w:sz w:val="22"/>
          <w:szCs w:val="22"/>
        </w:rPr>
      </w:pPr>
    </w:p>
    <w:p w14:paraId="2E748D5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track jacket and its pocket come back later. but it's possible it could just be cut. what do the rest of you think?</w:t>
      </w:r>
    </w:p>
    <w:p w14:paraId="48602278" w14:textId="77777777" w:rsidR="00510B21" w:rsidRDefault="00510B21" w:rsidP="00510B21">
      <w:pPr>
        <w:widowControl w:val="0"/>
        <w:autoSpaceDE w:val="0"/>
        <w:autoSpaceDN w:val="0"/>
        <w:adjustRightInd w:val="0"/>
        <w:rPr>
          <w:rFonts w:ascii="Verdana" w:hAnsi="Verdana" w:cs="Verdana"/>
          <w:sz w:val="22"/>
          <w:szCs w:val="22"/>
        </w:rPr>
      </w:pPr>
    </w:p>
    <w:p w14:paraId="2B172ED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see your point about the gratuitous prepositions. at the same time, in the final stanza “shooting” changed the meaning too much for me. but upon reflection i can go with "drawing"</w:t>
      </w:r>
    </w:p>
    <w:p w14:paraId="336C8808" w14:textId="77777777" w:rsidR="00510B21" w:rsidRDefault="00510B21" w:rsidP="00510B21">
      <w:pPr>
        <w:widowControl w:val="0"/>
        <w:autoSpaceDE w:val="0"/>
        <w:autoSpaceDN w:val="0"/>
        <w:adjustRightInd w:val="0"/>
        <w:rPr>
          <w:rFonts w:ascii="Verdana" w:hAnsi="Verdana" w:cs="Verdana"/>
          <w:sz w:val="22"/>
          <w:szCs w:val="22"/>
        </w:rPr>
      </w:pPr>
    </w:p>
    <w:p w14:paraId="65AB6EE6" w14:textId="77777777" w:rsidR="00510B21" w:rsidRDefault="00510B21" w:rsidP="00510B21">
      <w:pPr>
        <w:widowControl w:val="0"/>
        <w:autoSpaceDE w:val="0"/>
        <w:autoSpaceDN w:val="0"/>
        <w:adjustRightInd w:val="0"/>
        <w:rPr>
          <w:rFonts w:ascii="Verdana" w:hAnsi="Verdana" w:cs="Verdana"/>
          <w:sz w:val="22"/>
          <w:szCs w:val="22"/>
        </w:rPr>
      </w:pPr>
    </w:p>
    <w:p w14:paraId="7CCA5F2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i.</w:t>
      </w:r>
    </w:p>
    <w:p w14:paraId="7AB0F65D" w14:textId="77777777" w:rsidR="00510B21" w:rsidRDefault="00510B21" w:rsidP="00510B21">
      <w:pPr>
        <w:widowControl w:val="0"/>
        <w:autoSpaceDE w:val="0"/>
        <w:autoSpaceDN w:val="0"/>
        <w:adjustRightInd w:val="0"/>
        <w:rPr>
          <w:rFonts w:ascii="Verdana" w:hAnsi="Verdana" w:cs="Verdana"/>
          <w:sz w:val="22"/>
          <w:szCs w:val="22"/>
        </w:rPr>
      </w:pPr>
    </w:p>
    <w:p w14:paraId="71E84B9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Sloppy blue track jacket </w:t>
      </w:r>
    </w:p>
    <w:p w14:paraId="77A8B8C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nylon netting lines the pockets </w:t>
      </w:r>
    </w:p>
    <w:p w14:paraId="1EC634F7" w14:textId="77777777" w:rsidR="00510B21" w:rsidRDefault="00510B21" w:rsidP="00510B21">
      <w:pPr>
        <w:widowControl w:val="0"/>
        <w:autoSpaceDE w:val="0"/>
        <w:autoSpaceDN w:val="0"/>
        <w:adjustRightInd w:val="0"/>
        <w:rPr>
          <w:rFonts w:ascii="Verdana" w:hAnsi="Verdana" w:cs="Verdana"/>
          <w:sz w:val="22"/>
          <w:szCs w:val="22"/>
        </w:rPr>
      </w:pPr>
    </w:p>
    <w:p w14:paraId="34EAACE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ii.</w:t>
      </w:r>
    </w:p>
    <w:p w14:paraId="29F77368" w14:textId="77777777" w:rsidR="00510B21" w:rsidRDefault="00510B21" w:rsidP="00510B21">
      <w:pPr>
        <w:widowControl w:val="0"/>
        <w:autoSpaceDE w:val="0"/>
        <w:autoSpaceDN w:val="0"/>
        <w:adjustRightInd w:val="0"/>
        <w:rPr>
          <w:rFonts w:ascii="Verdana" w:hAnsi="Verdana" w:cs="Verdana"/>
          <w:sz w:val="22"/>
          <w:szCs w:val="22"/>
        </w:rPr>
      </w:pPr>
    </w:p>
    <w:p w14:paraId="151328B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we gather dandelions in a pewter pail</w:t>
      </w:r>
    </w:p>
    <w:p w14:paraId="1B0C9B7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streams of sand and gravel. She plants</w:t>
      </w:r>
    </w:p>
    <w:p w14:paraId="4DB5E30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three crumpled handfuls of stalks, </w:t>
      </w:r>
    </w:p>
    <w:p w14:paraId="55D43EF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breathing life through clay,</w:t>
      </w:r>
    </w:p>
    <w:p w14:paraId="4A8164D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hunched like a surgeon.</w:t>
      </w:r>
    </w:p>
    <w:p w14:paraId="6107AD9B" w14:textId="77777777" w:rsidR="00510B21" w:rsidRDefault="00510B21" w:rsidP="00510B21">
      <w:pPr>
        <w:widowControl w:val="0"/>
        <w:autoSpaceDE w:val="0"/>
        <w:autoSpaceDN w:val="0"/>
        <w:adjustRightInd w:val="0"/>
        <w:rPr>
          <w:rFonts w:ascii="Verdana" w:hAnsi="Verdana" w:cs="Verdana"/>
          <w:sz w:val="22"/>
          <w:szCs w:val="22"/>
        </w:rPr>
      </w:pPr>
    </w:p>
    <w:p w14:paraId="7E9BF10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iii.</w:t>
      </w:r>
    </w:p>
    <w:p w14:paraId="3F7B15C1" w14:textId="77777777" w:rsidR="00510B21" w:rsidRDefault="00510B21" w:rsidP="00510B21">
      <w:pPr>
        <w:widowControl w:val="0"/>
        <w:autoSpaceDE w:val="0"/>
        <w:autoSpaceDN w:val="0"/>
        <w:adjustRightInd w:val="0"/>
        <w:rPr>
          <w:rFonts w:ascii="Verdana" w:hAnsi="Verdana" w:cs="Verdana"/>
          <w:sz w:val="22"/>
          <w:szCs w:val="22"/>
        </w:rPr>
      </w:pPr>
    </w:p>
    <w:p w14:paraId="6FFE502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carpet of dandelion </w:t>
      </w:r>
    </w:p>
    <w:p w14:paraId="0A5697A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shooting down</w:t>
      </w:r>
    </w:p>
    <w:p w14:paraId="3703C7D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to explore with shallow fingers</w:t>
      </w:r>
    </w:p>
    <w:p w14:paraId="2716607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history of dirt,</w:t>
      </w:r>
    </w:p>
    <w:p w14:paraId="207F9B8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etymology of gravel,</w:t>
      </w:r>
    </w:p>
    <w:p w14:paraId="5A7DA1B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all the individual parts of sand</w:t>
      </w:r>
    </w:p>
    <w:p w14:paraId="20B2D5DC" w14:textId="77777777" w:rsidR="00510B21" w:rsidRDefault="00510B21" w:rsidP="00510B21">
      <w:pPr>
        <w:widowControl w:val="0"/>
        <w:autoSpaceDE w:val="0"/>
        <w:autoSpaceDN w:val="0"/>
        <w:adjustRightInd w:val="0"/>
        <w:rPr>
          <w:rFonts w:ascii="Verdana" w:hAnsi="Verdana" w:cs="Verdana"/>
          <w:sz w:val="22"/>
          <w:szCs w:val="22"/>
        </w:rPr>
      </w:pPr>
    </w:p>
    <w:p w14:paraId="07C3189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drawing dull mineral granules </w:t>
      </w:r>
    </w:p>
    <w:p w14:paraId="629401A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to radiate in its dust-gold brain</w:t>
      </w:r>
    </w:p>
    <w:p w14:paraId="63100323" w14:textId="77777777" w:rsidR="00510B21" w:rsidRDefault="00510B21" w:rsidP="00510B21">
      <w:pPr>
        <w:widowControl w:val="0"/>
        <w:autoSpaceDE w:val="0"/>
        <w:autoSpaceDN w:val="0"/>
        <w:adjustRightInd w:val="0"/>
        <w:rPr>
          <w:rFonts w:ascii="Verdana" w:hAnsi="Verdana" w:cs="Verdana"/>
          <w:sz w:val="22"/>
          <w:szCs w:val="22"/>
        </w:rPr>
      </w:pPr>
    </w:p>
    <w:p w14:paraId="78553AA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iv.</w:t>
      </w:r>
    </w:p>
    <w:p w14:paraId="78B7991D" w14:textId="77777777" w:rsidR="00510B21" w:rsidRDefault="00510B21" w:rsidP="00510B21">
      <w:pPr>
        <w:widowControl w:val="0"/>
        <w:autoSpaceDE w:val="0"/>
        <w:autoSpaceDN w:val="0"/>
        <w:adjustRightInd w:val="0"/>
        <w:rPr>
          <w:rFonts w:ascii="Verdana" w:hAnsi="Verdana" w:cs="Verdana"/>
          <w:sz w:val="22"/>
          <w:szCs w:val="22"/>
        </w:rPr>
      </w:pPr>
    </w:p>
    <w:p w14:paraId="3679F15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bedtime, girls asleep, half-heartedly shuffling through floor's</w:t>
      </w:r>
    </w:p>
    <w:p w14:paraId="7F2C373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sullen clutter. upend jacket to find</w:t>
      </w:r>
    </w:p>
    <w:p w14:paraId="5E4E79E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flowers spilling out.</w:t>
      </w:r>
    </w:p>
    <w:p w14:paraId="03A6FC12" w14:textId="77777777" w:rsidR="00510B21" w:rsidRDefault="00510B21" w:rsidP="00510B21">
      <w:pPr>
        <w:widowControl w:val="0"/>
        <w:autoSpaceDE w:val="0"/>
        <w:autoSpaceDN w:val="0"/>
        <w:adjustRightInd w:val="0"/>
        <w:rPr>
          <w:rFonts w:ascii="Verdana" w:hAnsi="Verdana" w:cs="Verdana"/>
          <w:sz w:val="22"/>
          <w:szCs w:val="22"/>
        </w:rPr>
      </w:pPr>
    </w:p>
    <w:p w14:paraId="3820E2A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but mostly dirt</w:t>
      </w:r>
    </w:p>
    <w:p w14:paraId="60A40FA3" w14:textId="77777777" w:rsidR="00510B21" w:rsidRDefault="00510B21" w:rsidP="00510B21">
      <w:pPr>
        <w:widowControl w:val="0"/>
        <w:autoSpaceDE w:val="0"/>
        <w:autoSpaceDN w:val="0"/>
        <w:adjustRightInd w:val="0"/>
        <w:rPr>
          <w:rFonts w:ascii="Verdana" w:hAnsi="Verdana" w:cs="Verdana"/>
          <w:sz w:val="22"/>
          <w:szCs w:val="22"/>
        </w:rPr>
      </w:pPr>
    </w:p>
    <w:p w14:paraId="10F8BA6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v.</w:t>
      </w:r>
    </w:p>
    <w:p w14:paraId="3114DC1D" w14:textId="77777777" w:rsidR="00510B21" w:rsidRDefault="00510B21" w:rsidP="00510B21">
      <w:pPr>
        <w:widowControl w:val="0"/>
        <w:autoSpaceDE w:val="0"/>
        <w:autoSpaceDN w:val="0"/>
        <w:adjustRightInd w:val="0"/>
        <w:rPr>
          <w:rFonts w:ascii="Verdana" w:hAnsi="Verdana" w:cs="Verdana"/>
          <w:sz w:val="22"/>
          <w:szCs w:val="22"/>
        </w:rPr>
      </w:pPr>
    </w:p>
    <w:p w14:paraId="084D095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in the crack between porch and shrub</w:t>
      </w:r>
    </w:p>
    <w:p w14:paraId="0E6B5EE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assorted grimy weeds, chunks</w:t>
      </w:r>
    </w:p>
    <w:p w14:paraId="48240AF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of sidewalk stone, intricate</w:t>
      </w:r>
    </w:p>
    <w:p w14:paraId="29C5CA8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arrangements of pinecones,</w:t>
      </w:r>
    </w:p>
    <w:p w14:paraId="23F6546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void space.</w:t>
      </w:r>
    </w:p>
    <w:p w14:paraId="3C10232C" w14:textId="77777777" w:rsidR="00510B21" w:rsidRDefault="00510B21" w:rsidP="00510B21">
      <w:pPr>
        <w:widowControl w:val="0"/>
        <w:autoSpaceDE w:val="0"/>
        <w:autoSpaceDN w:val="0"/>
        <w:adjustRightInd w:val="0"/>
        <w:rPr>
          <w:rFonts w:ascii="Verdana" w:hAnsi="Verdana" w:cs="Verdana"/>
          <w:sz w:val="22"/>
          <w:szCs w:val="22"/>
        </w:rPr>
      </w:pPr>
    </w:p>
    <w:p w14:paraId="5222143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little girl's zen garden</w:t>
      </w:r>
    </w:p>
    <w:p w14:paraId="006E7BE5" w14:textId="77777777" w:rsidR="00510B21" w:rsidRDefault="00510B21" w:rsidP="00510B21">
      <w:pPr>
        <w:widowControl w:val="0"/>
        <w:autoSpaceDE w:val="0"/>
        <w:autoSpaceDN w:val="0"/>
        <w:adjustRightInd w:val="0"/>
        <w:rPr>
          <w:rFonts w:ascii="Verdana" w:hAnsi="Verdana" w:cs="Verdana"/>
          <w:sz w:val="22"/>
          <w:szCs w:val="22"/>
        </w:rPr>
      </w:pPr>
    </w:p>
    <w:p w14:paraId="2993A19C" w14:textId="77777777" w:rsidR="00510B21" w:rsidRDefault="00510B21" w:rsidP="00510B21">
      <w:pPr>
        <w:widowControl w:val="0"/>
        <w:autoSpaceDE w:val="0"/>
        <w:autoSpaceDN w:val="0"/>
        <w:adjustRightInd w:val="0"/>
        <w:rPr>
          <w:rFonts w:ascii="Verdana" w:hAnsi="Verdana" w:cs="Verdana"/>
          <w:sz w:val="22"/>
          <w:szCs w:val="22"/>
        </w:rPr>
      </w:pPr>
    </w:p>
    <w:p w14:paraId="1FABB7F7" w14:textId="77777777" w:rsidR="00510B21" w:rsidRDefault="00510B21" w:rsidP="00510B21">
      <w:pPr>
        <w:widowControl w:val="0"/>
        <w:autoSpaceDE w:val="0"/>
        <w:autoSpaceDN w:val="0"/>
        <w:adjustRightInd w:val="0"/>
        <w:rPr>
          <w:rFonts w:ascii="Verdana" w:hAnsi="Verdana" w:cs="Verdana"/>
          <w:b/>
          <w:bCs/>
          <w:color w:val="68758C"/>
          <w:sz w:val="22"/>
          <w:szCs w:val="22"/>
        </w:rPr>
      </w:pPr>
    </w:p>
    <w:p w14:paraId="19BD38FD" w14:textId="77777777" w:rsidR="00510B21" w:rsidRDefault="00510B21" w:rsidP="00510B21">
      <w:pPr>
        <w:widowControl w:val="0"/>
        <w:autoSpaceDE w:val="0"/>
        <w:autoSpaceDN w:val="0"/>
        <w:adjustRightInd w:val="0"/>
        <w:rPr>
          <w:rFonts w:ascii="Verdana" w:hAnsi="Verdana" w:cs="Verdana"/>
          <w:sz w:val="22"/>
          <w:szCs w:val="22"/>
        </w:rPr>
      </w:pPr>
    </w:p>
    <w:p w14:paraId="0B40113A" w14:textId="77777777" w:rsidR="00510B21" w:rsidRDefault="00510B21" w:rsidP="00510B21">
      <w:pPr>
        <w:widowControl w:val="0"/>
        <w:autoSpaceDE w:val="0"/>
        <w:autoSpaceDN w:val="0"/>
        <w:adjustRightInd w:val="0"/>
        <w:rPr>
          <w:rFonts w:ascii="Verdana" w:hAnsi="Verdana" w:cs="Verdana"/>
          <w:sz w:val="22"/>
          <w:szCs w:val="22"/>
        </w:rPr>
      </w:pPr>
    </w:p>
    <w:p w14:paraId="33E18898"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395</w:t>
      </w:r>
    </w:p>
    <w:p w14:paraId="6E41F8FC" w14:textId="77777777" w:rsidR="00510B21" w:rsidRDefault="00510B21" w:rsidP="00510B21">
      <w:pPr>
        <w:widowControl w:val="0"/>
        <w:autoSpaceDE w:val="0"/>
        <w:autoSpaceDN w:val="0"/>
        <w:adjustRightInd w:val="0"/>
        <w:rPr>
          <w:rFonts w:ascii="Verdana" w:hAnsi="Verdana" w:cs="Verdana"/>
          <w:b/>
          <w:bCs/>
          <w:sz w:val="22"/>
          <w:szCs w:val="22"/>
        </w:rPr>
      </w:pPr>
      <w:hyperlink r:id="rId6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69" w:anchor="msg125134" w:history="1">
        <w:r>
          <w:rPr>
            <w:rFonts w:ascii="Verdana" w:hAnsi="Verdana" w:cs="Verdana"/>
            <w:b/>
            <w:bCs/>
            <w:color w:val="680000"/>
            <w:sz w:val="22"/>
            <w:szCs w:val="22"/>
          </w:rPr>
          <w:t>Re: The Art of Critique</w:t>
        </w:r>
      </w:hyperlink>
    </w:p>
    <w:p w14:paraId="73F9C1D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24, 2012, 03:27 PM »</w:t>
      </w:r>
    </w:p>
    <w:p w14:paraId="4F8F032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absolutely agree with cs. this is a funny poem. the rest needs to be as obnoxiously in-your-face as the dumbass stanza.</w:t>
      </w:r>
    </w:p>
    <w:p w14:paraId="3C785D69" w14:textId="77777777" w:rsidR="00510B21" w:rsidRDefault="00510B21" w:rsidP="00510B21">
      <w:pPr>
        <w:widowControl w:val="0"/>
        <w:autoSpaceDE w:val="0"/>
        <w:autoSpaceDN w:val="0"/>
        <w:adjustRightInd w:val="0"/>
        <w:rPr>
          <w:rFonts w:ascii="Verdana" w:hAnsi="Verdana" w:cs="Verdana"/>
          <w:sz w:val="22"/>
          <w:szCs w:val="22"/>
        </w:rPr>
      </w:pPr>
    </w:p>
    <w:p w14:paraId="70A45D1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said this in passing, but i do think this poem needs your last zen poetry post:</w:t>
      </w:r>
    </w:p>
    <w:p w14:paraId="6C94DE73" w14:textId="77777777" w:rsidR="00510B21" w:rsidRDefault="00510B21" w:rsidP="00510B21">
      <w:pPr>
        <w:widowControl w:val="0"/>
        <w:autoSpaceDE w:val="0"/>
        <w:autoSpaceDN w:val="0"/>
        <w:adjustRightInd w:val="0"/>
        <w:rPr>
          <w:rFonts w:ascii="Verdana" w:hAnsi="Verdana" w:cs="Verdana"/>
          <w:sz w:val="22"/>
          <w:szCs w:val="22"/>
        </w:rPr>
      </w:pPr>
    </w:p>
    <w:p w14:paraId="2626D58B" w14:textId="77777777" w:rsidR="00510B21" w:rsidRDefault="00510B21" w:rsidP="00510B21">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cafeRg</w:t>
      </w:r>
    </w:p>
    <w:p w14:paraId="3ADB0166" w14:textId="77777777" w:rsidR="00510B21" w:rsidRDefault="00510B21" w:rsidP="00510B21">
      <w:pPr>
        <w:widowControl w:val="0"/>
        <w:autoSpaceDE w:val="0"/>
        <w:autoSpaceDN w:val="0"/>
        <w:adjustRightInd w:val="0"/>
        <w:rPr>
          <w:rFonts w:ascii="Verdana" w:hAnsi="Verdana" w:cs="Verdana"/>
          <w:sz w:val="22"/>
          <w:szCs w:val="22"/>
        </w:rPr>
      </w:pPr>
    </w:p>
    <w:p w14:paraId="7ED17FF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you can't get blood</w:t>
      </w:r>
    </w:p>
    <w:p w14:paraId="462725B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from a rock</w:t>
      </w:r>
    </w:p>
    <w:p w14:paraId="66DF72A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this is not true</w:t>
      </w:r>
    </w:p>
    <w:p w14:paraId="253DD326" w14:textId="77777777" w:rsidR="00510B21" w:rsidRDefault="00510B21" w:rsidP="00510B21">
      <w:pPr>
        <w:widowControl w:val="0"/>
        <w:autoSpaceDE w:val="0"/>
        <w:autoSpaceDN w:val="0"/>
        <w:adjustRightInd w:val="0"/>
        <w:rPr>
          <w:rFonts w:ascii="Verdana" w:hAnsi="Verdana" w:cs="Verdana"/>
          <w:sz w:val="22"/>
          <w:szCs w:val="22"/>
        </w:rPr>
      </w:pPr>
    </w:p>
    <w:p w14:paraId="4FDA1CE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if I take this rock</w:t>
      </w:r>
    </w:p>
    <w:p w14:paraId="7D941B1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beat your head</w:t>
      </w:r>
    </w:p>
    <w:p w14:paraId="35E12D2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rock will have blood</w:t>
      </w:r>
    </w:p>
    <w:p w14:paraId="1A8D4619" w14:textId="77777777" w:rsidR="00510B21" w:rsidRDefault="00510B21" w:rsidP="00510B21">
      <w:pPr>
        <w:widowControl w:val="0"/>
        <w:autoSpaceDE w:val="0"/>
        <w:autoSpaceDN w:val="0"/>
        <w:adjustRightInd w:val="0"/>
        <w:rPr>
          <w:rFonts w:ascii="Verdana" w:hAnsi="Verdana" w:cs="Verdana"/>
          <w:sz w:val="22"/>
          <w:szCs w:val="22"/>
        </w:rPr>
      </w:pPr>
    </w:p>
    <w:p w14:paraId="38C6F144" w14:textId="77777777" w:rsidR="00510B21" w:rsidRDefault="00510B21" w:rsidP="00510B21">
      <w:pPr>
        <w:widowControl w:val="0"/>
        <w:autoSpaceDE w:val="0"/>
        <w:autoSpaceDN w:val="0"/>
        <w:adjustRightInd w:val="0"/>
        <w:rPr>
          <w:rFonts w:ascii="Verdana" w:hAnsi="Verdana" w:cs="Verdana"/>
          <w:sz w:val="22"/>
          <w:szCs w:val="22"/>
        </w:rPr>
      </w:pPr>
    </w:p>
    <w:p w14:paraId="4322A2C8" w14:textId="77777777" w:rsidR="00510B21" w:rsidRDefault="00510B21" w:rsidP="00510B21">
      <w:pPr>
        <w:widowControl w:val="0"/>
        <w:autoSpaceDE w:val="0"/>
        <w:autoSpaceDN w:val="0"/>
        <w:adjustRightInd w:val="0"/>
        <w:rPr>
          <w:rFonts w:ascii="Verdana" w:hAnsi="Verdana" w:cs="Verdana"/>
          <w:sz w:val="22"/>
          <w:szCs w:val="22"/>
        </w:rPr>
      </w:pPr>
    </w:p>
    <w:p w14:paraId="22CBADC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really, this is hilarious. more of the same!</w:t>
      </w:r>
    </w:p>
    <w:p w14:paraId="7AD6339B" w14:textId="77777777" w:rsidR="00510B21" w:rsidRPr="00A32EF9" w:rsidRDefault="00510B21" w:rsidP="00510B21">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686C7BC" w14:textId="77777777" w:rsidR="00510B21" w:rsidRDefault="00510B21" w:rsidP="00510B21">
      <w:pPr>
        <w:widowControl w:val="0"/>
        <w:tabs>
          <w:tab w:val="left" w:pos="220"/>
          <w:tab w:val="left" w:pos="720"/>
        </w:tabs>
        <w:autoSpaceDE w:val="0"/>
        <w:autoSpaceDN w:val="0"/>
        <w:adjustRightInd w:val="0"/>
        <w:rPr>
          <w:rFonts w:ascii="Verdana" w:hAnsi="Verdana" w:cs="Verdana"/>
          <w:sz w:val="22"/>
          <w:szCs w:val="22"/>
        </w:rPr>
      </w:pPr>
    </w:p>
    <w:p w14:paraId="7BA925AD" w14:textId="77777777" w:rsidR="00510B21" w:rsidRDefault="00510B21" w:rsidP="00510B21">
      <w:pPr>
        <w:widowControl w:val="0"/>
        <w:autoSpaceDE w:val="0"/>
        <w:autoSpaceDN w:val="0"/>
        <w:adjustRightInd w:val="0"/>
        <w:rPr>
          <w:rFonts w:ascii="Verdana" w:hAnsi="Verdana" w:cs="Verdana"/>
          <w:sz w:val="22"/>
          <w:szCs w:val="22"/>
        </w:rPr>
      </w:pPr>
    </w:p>
    <w:p w14:paraId="23174866"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396</w:t>
      </w:r>
    </w:p>
    <w:p w14:paraId="4F412FEB" w14:textId="77777777" w:rsidR="00510B21" w:rsidRDefault="00510B21" w:rsidP="00510B21">
      <w:pPr>
        <w:widowControl w:val="0"/>
        <w:autoSpaceDE w:val="0"/>
        <w:autoSpaceDN w:val="0"/>
        <w:adjustRightInd w:val="0"/>
        <w:rPr>
          <w:rFonts w:ascii="Verdana" w:hAnsi="Verdana" w:cs="Verdana"/>
          <w:b/>
          <w:bCs/>
          <w:sz w:val="22"/>
          <w:szCs w:val="22"/>
        </w:rPr>
      </w:pPr>
      <w:hyperlink r:id="rId7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71" w:anchor="msg125133" w:history="1">
        <w:r>
          <w:rPr>
            <w:rFonts w:ascii="Verdana" w:hAnsi="Verdana" w:cs="Verdana"/>
            <w:b/>
            <w:bCs/>
            <w:color w:val="680000"/>
            <w:sz w:val="22"/>
            <w:szCs w:val="22"/>
          </w:rPr>
          <w:t>Re: across a dewclaw crystal set</w:t>
        </w:r>
      </w:hyperlink>
    </w:p>
    <w:p w14:paraId="12D8336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24, 2012, 03:22 PM »</w:t>
      </w:r>
    </w:p>
    <w:p w14:paraId="0B39830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thanks as always cs.</w:t>
      </w:r>
    </w:p>
    <w:p w14:paraId="3864D114" w14:textId="77777777" w:rsidR="00510B21" w:rsidRDefault="00510B21" w:rsidP="00510B21">
      <w:pPr>
        <w:widowControl w:val="0"/>
        <w:autoSpaceDE w:val="0"/>
        <w:autoSpaceDN w:val="0"/>
        <w:adjustRightInd w:val="0"/>
        <w:rPr>
          <w:rFonts w:ascii="Verdana" w:hAnsi="Verdana" w:cs="Verdana"/>
          <w:sz w:val="22"/>
          <w:szCs w:val="22"/>
        </w:rPr>
      </w:pPr>
    </w:p>
    <w:p w14:paraId="0EB5B9D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this started as a collage exercise - i couldn't quite decide if it was meant to be a joke or a poem, yet.</w:t>
      </w:r>
    </w:p>
    <w:p w14:paraId="6CA660B0" w14:textId="77777777" w:rsidR="00510B21" w:rsidRDefault="00510B21" w:rsidP="00510B21">
      <w:pPr>
        <w:widowControl w:val="0"/>
        <w:autoSpaceDE w:val="0"/>
        <w:autoSpaceDN w:val="0"/>
        <w:adjustRightInd w:val="0"/>
        <w:rPr>
          <w:rFonts w:ascii="Verdana" w:hAnsi="Verdana" w:cs="Verdana"/>
          <w:sz w:val="22"/>
          <w:szCs w:val="22"/>
        </w:rPr>
      </w:pPr>
    </w:p>
    <w:p w14:paraId="45D8310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we'll go for a poem.</w:t>
      </w:r>
    </w:p>
    <w:p w14:paraId="11DCD0F4" w14:textId="77777777" w:rsidR="00510B21" w:rsidRDefault="00510B21" w:rsidP="00510B21">
      <w:pPr>
        <w:widowControl w:val="0"/>
        <w:autoSpaceDE w:val="0"/>
        <w:autoSpaceDN w:val="0"/>
        <w:adjustRightInd w:val="0"/>
        <w:rPr>
          <w:rFonts w:ascii="Verdana" w:hAnsi="Verdana" w:cs="Verdana"/>
          <w:sz w:val="22"/>
          <w:szCs w:val="22"/>
        </w:rPr>
      </w:pPr>
    </w:p>
    <w:p w14:paraId="5F48CF1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is this better?</w:t>
      </w:r>
    </w:p>
    <w:p w14:paraId="073DBD3D" w14:textId="77777777" w:rsidR="00510B21" w:rsidRDefault="00510B21" w:rsidP="00510B21">
      <w:pPr>
        <w:widowControl w:val="0"/>
        <w:autoSpaceDE w:val="0"/>
        <w:autoSpaceDN w:val="0"/>
        <w:adjustRightInd w:val="0"/>
        <w:rPr>
          <w:rFonts w:ascii="Verdana" w:hAnsi="Verdana" w:cs="Verdana"/>
          <w:sz w:val="22"/>
          <w:szCs w:val="22"/>
        </w:rPr>
      </w:pPr>
    </w:p>
    <w:p w14:paraId="669187C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ready for specifics?</w:t>
      </w:r>
    </w:p>
    <w:p w14:paraId="7811D299" w14:textId="77777777" w:rsidR="00510B21" w:rsidRDefault="00510B21" w:rsidP="00510B21">
      <w:pPr>
        <w:widowControl w:val="0"/>
        <w:autoSpaceDE w:val="0"/>
        <w:autoSpaceDN w:val="0"/>
        <w:adjustRightInd w:val="0"/>
        <w:rPr>
          <w:rFonts w:ascii="Verdana" w:hAnsi="Verdana" w:cs="Verdana"/>
          <w:sz w:val="22"/>
          <w:szCs w:val="22"/>
        </w:rPr>
      </w:pPr>
    </w:p>
    <w:p w14:paraId="5EC92F7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72EDA0B" w14:textId="77777777" w:rsidR="00510B21" w:rsidRDefault="00510B21" w:rsidP="00510B21">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B6FD4D5" w14:textId="77777777" w:rsidR="00510B21" w:rsidRDefault="00510B21" w:rsidP="00510B21">
      <w:pPr>
        <w:widowControl w:val="0"/>
        <w:autoSpaceDE w:val="0"/>
        <w:autoSpaceDN w:val="0"/>
        <w:adjustRightInd w:val="0"/>
        <w:rPr>
          <w:rFonts w:ascii="Verdana" w:hAnsi="Verdana" w:cs="Verdana"/>
          <w:sz w:val="22"/>
          <w:szCs w:val="22"/>
        </w:rPr>
      </w:pPr>
    </w:p>
    <w:p w14:paraId="5C449404" w14:textId="77777777" w:rsidR="00510B21" w:rsidRDefault="00510B21" w:rsidP="00510B21">
      <w:pPr>
        <w:widowControl w:val="0"/>
        <w:autoSpaceDE w:val="0"/>
        <w:autoSpaceDN w:val="0"/>
        <w:adjustRightInd w:val="0"/>
        <w:rPr>
          <w:rFonts w:ascii="Verdana" w:hAnsi="Verdana" w:cs="Verdana"/>
          <w:sz w:val="22"/>
          <w:szCs w:val="22"/>
        </w:rPr>
      </w:pPr>
    </w:p>
    <w:p w14:paraId="4DEF56D6"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398</w:t>
      </w:r>
    </w:p>
    <w:p w14:paraId="71E33378" w14:textId="77777777" w:rsidR="00510B21" w:rsidRDefault="00510B21" w:rsidP="00510B21">
      <w:pPr>
        <w:widowControl w:val="0"/>
        <w:autoSpaceDE w:val="0"/>
        <w:autoSpaceDN w:val="0"/>
        <w:adjustRightInd w:val="0"/>
        <w:rPr>
          <w:rFonts w:ascii="Verdana" w:hAnsi="Verdana" w:cs="Verdana"/>
          <w:b/>
          <w:bCs/>
          <w:sz w:val="22"/>
          <w:szCs w:val="22"/>
        </w:rPr>
      </w:pPr>
      <w:hyperlink r:id="rId7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73" w:anchor="msg125125" w:history="1">
        <w:r>
          <w:rPr>
            <w:rFonts w:ascii="Verdana" w:hAnsi="Verdana" w:cs="Verdana"/>
            <w:b/>
            <w:bCs/>
            <w:color w:val="680000"/>
            <w:sz w:val="22"/>
            <w:szCs w:val="22"/>
          </w:rPr>
          <w:t>Re: across a dewclaw crystal set</w:t>
        </w:r>
      </w:hyperlink>
    </w:p>
    <w:p w14:paraId="343A79B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24, 2012, 10:46 AM »</w:t>
      </w:r>
    </w:p>
    <w:p w14:paraId="425CCD9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now, when you say no need to repeat "it"</w:t>
      </w:r>
    </w:p>
    <w:p w14:paraId="7D478E03" w14:textId="77777777" w:rsidR="00510B21" w:rsidRDefault="00510B21" w:rsidP="00510B21">
      <w:pPr>
        <w:widowControl w:val="0"/>
        <w:autoSpaceDE w:val="0"/>
        <w:autoSpaceDN w:val="0"/>
        <w:adjustRightInd w:val="0"/>
        <w:rPr>
          <w:rFonts w:ascii="Verdana" w:hAnsi="Verdana" w:cs="Verdana"/>
          <w:sz w:val="22"/>
          <w:szCs w:val="22"/>
        </w:rPr>
      </w:pPr>
    </w:p>
    <w:p w14:paraId="3D2014D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does "it" mean the babies and wild strawberries?</w:t>
      </w:r>
    </w:p>
    <w:p w14:paraId="12CC0014" w14:textId="77777777" w:rsidR="00510B21" w:rsidRDefault="00510B21" w:rsidP="00510B21">
      <w:pPr>
        <w:widowControl w:val="0"/>
        <w:autoSpaceDE w:val="0"/>
        <w:autoSpaceDN w:val="0"/>
        <w:adjustRightInd w:val="0"/>
        <w:rPr>
          <w:rFonts w:ascii="Verdana" w:hAnsi="Verdana" w:cs="Verdana"/>
          <w:sz w:val="22"/>
          <w:szCs w:val="22"/>
        </w:rPr>
      </w:pPr>
    </w:p>
    <w:p w14:paraId="372BCAC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or the "across a dewclaw crystal set"?</w:t>
      </w:r>
    </w:p>
    <w:p w14:paraId="260FAB2F" w14:textId="77777777" w:rsidR="00510B21" w:rsidRDefault="00510B21" w:rsidP="00510B21">
      <w:pPr>
        <w:widowControl w:val="0"/>
        <w:autoSpaceDE w:val="0"/>
        <w:autoSpaceDN w:val="0"/>
        <w:adjustRightInd w:val="0"/>
        <w:rPr>
          <w:rFonts w:ascii="Verdana" w:hAnsi="Verdana" w:cs="Verdana"/>
          <w:sz w:val="22"/>
          <w:szCs w:val="22"/>
        </w:rPr>
      </w:pPr>
    </w:p>
    <w:p w14:paraId="4226F0F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or both?</w:t>
      </w:r>
    </w:p>
    <w:p w14:paraId="6AF6BA66" w14:textId="77777777" w:rsidR="00510B21" w:rsidRDefault="00510B21" w:rsidP="00510B21">
      <w:pPr>
        <w:widowControl w:val="0"/>
        <w:autoSpaceDE w:val="0"/>
        <w:autoSpaceDN w:val="0"/>
        <w:adjustRightInd w:val="0"/>
        <w:rPr>
          <w:rFonts w:ascii="Verdana" w:hAnsi="Verdana" w:cs="Verdana"/>
          <w:sz w:val="22"/>
          <w:szCs w:val="22"/>
        </w:rPr>
      </w:pPr>
    </w:p>
    <w:p w14:paraId="1659BB4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when you say keep "strawberries and wild babies as the first stanza"</w:t>
      </w:r>
    </w:p>
    <w:p w14:paraId="0B71DBE0" w14:textId="77777777" w:rsidR="00510B21" w:rsidRDefault="00510B21" w:rsidP="00510B21">
      <w:pPr>
        <w:widowControl w:val="0"/>
        <w:autoSpaceDE w:val="0"/>
        <w:autoSpaceDN w:val="0"/>
        <w:adjustRightInd w:val="0"/>
        <w:rPr>
          <w:rFonts w:ascii="Verdana" w:hAnsi="Verdana" w:cs="Verdana"/>
          <w:sz w:val="22"/>
          <w:szCs w:val="22"/>
        </w:rPr>
      </w:pPr>
    </w:p>
    <w:p w14:paraId="2A0CCE6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do you mean keep the first version of the strawberries stanza?</w:t>
      </w:r>
    </w:p>
    <w:p w14:paraId="48564D4F" w14:textId="77777777" w:rsidR="00510B21" w:rsidRDefault="00510B21" w:rsidP="00510B21">
      <w:pPr>
        <w:widowControl w:val="0"/>
        <w:autoSpaceDE w:val="0"/>
        <w:autoSpaceDN w:val="0"/>
        <w:adjustRightInd w:val="0"/>
        <w:rPr>
          <w:rFonts w:ascii="Verdana" w:hAnsi="Verdana" w:cs="Verdana"/>
          <w:sz w:val="22"/>
          <w:szCs w:val="22"/>
        </w:rPr>
      </w:pPr>
    </w:p>
    <w:p w14:paraId="31E0A30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or nix the second strawberries stanza and move the first strawberries stanza to the top?</w:t>
      </w:r>
    </w:p>
    <w:p w14:paraId="11DAD00F" w14:textId="77777777" w:rsidR="00510B21" w:rsidRPr="00A32EF9" w:rsidRDefault="00510B21" w:rsidP="00510B21">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26C8FBE" w14:textId="77777777" w:rsidR="00510B21" w:rsidRDefault="00510B21" w:rsidP="00510B21">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69D319A7" w14:textId="77777777" w:rsidR="00510B21" w:rsidRDefault="00510B21" w:rsidP="00510B21">
      <w:pPr>
        <w:widowControl w:val="0"/>
        <w:autoSpaceDE w:val="0"/>
        <w:autoSpaceDN w:val="0"/>
        <w:adjustRightInd w:val="0"/>
        <w:rPr>
          <w:rFonts w:ascii="Verdana" w:hAnsi="Verdana" w:cs="Verdana"/>
          <w:sz w:val="22"/>
          <w:szCs w:val="22"/>
        </w:rPr>
      </w:pPr>
    </w:p>
    <w:p w14:paraId="628C0D42" w14:textId="77777777" w:rsidR="00510B21" w:rsidRDefault="00510B21" w:rsidP="00510B21">
      <w:pPr>
        <w:widowControl w:val="0"/>
        <w:autoSpaceDE w:val="0"/>
        <w:autoSpaceDN w:val="0"/>
        <w:adjustRightInd w:val="0"/>
        <w:rPr>
          <w:rFonts w:ascii="Verdana" w:hAnsi="Verdana" w:cs="Verdana"/>
          <w:sz w:val="22"/>
          <w:szCs w:val="22"/>
        </w:rPr>
      </w:pPr>
    </w:p>
    <w:p w14:paraId="31E584E7"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400</w:t>
      </w:r>
    </w:p>
    <w:p w14:paraId="4D286949" w14:textId="77777777" w:rsidR="00510B21" w:rsidRDefault="00510B21" w:rsidP="00510B21">
      <w:pPr>
        <w:widowControl w:val="0"/>
        <w:autoSpaceDE w:val="0"/>
        <w:autoSpaceDN w:val="0"/>
        <w:adjustRightInd w:val="0"/>
        <w:rPr>
          <w:rFonts w:ascii="Verdana" w:hAnsi="Verdana" w:cs="Verdana"/>
          <w:b/>
          <w:bCs/>
          <w:sz w:val="22"/>
          <w:szCs w:val="22"/>
        </w:rPr>
      </w:pPr>
      <w:hyperlink r:id="rId7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75" w:anchor="msg125122" w:history="1">
        <w:r>
          <w:rPr>
            <w:rFonts w:ascii="Verdana" w:hAnsi="Verdana" w:cs="Verdana"/>
            <w:b/>
            <w:bCs/>
            <w:color w:val="680000"/>
            <w:sz w:val="22"/>
            <w:szCs w:val="22"/>
          </w:rPr>
          <w:t>across a dewclaw crystal set</w:t>
        </w:r>
      </w:hyperlink>
    </w:p>
    <w:p w14:paraId="225BE76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April 24, 2012, 10:28 AM »</w:t>
      </w:r>
    </w:p>
    <w:p w14:paraId="3AC9BBC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68368FB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moon transmits in tongues, </w:t>
      </w:r>
    </w:p>
    <w:p w14:paraId="103392E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shadows pinned to a wall</w:t>
      </w:r>
    </w:p>
    <w:p w14:paraId="25978FB2" w14:textId="77777777" w:rsidR="00510B21" w:rsidRDefault="00510B21" w:rsidP="00510B21">
      <w:pPr>
        <w:widowControl w:val="0"/>
        <w:autoSpaceDE w:val="0"/>
        <w:autoSpaceDN w:val="0"/>
        <w:adjustRightInd w:val="0"/>
        <w:rPr>
          <w:rFonts w:ascii="Verdana" w:hAnsi="Verdana" w:cs="Verdana"/>
          <w:sz w:val="22"/>
          <w:szCs w:val="22"/>
        </w:rPr>
      </w:pPr>
    </w:p>
    <w:p w14:paraId="4270691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memories of Waycross </w:t>
      </w:r>
    </w:p>
    <w:p w14:paraId="6D7C97DB"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hospital's sanitized bed, </w:t>
      </w:r>
    </w:p>
    <w:p w14:paraId="5FDA9A1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her hands like interlocking </w:t>
      </w:r>
    </w:p>
    <w:p w14:paraId="6056C6D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sawtooth flowers. </w:t>
      </w:r>
    </w:p>
    <w:p w14:paraId="7C17E9F1" w14:textId="77777777" w:rsidR="00510B21" w:rsidRDefault="00510B21" w:rsidP="00510B21">
      <w:pPr>
        <w:widowControl w:val="0"/>
        <w:autoSpaceDE w:val="0"/>
        <w:autoSpaceDN w:val="0"/>
        <w:adjustRightInd w:val="0"/>
        <w:rPr>
          <w:rFonts w:ascii="Verdana" w:hAnsi="Verdana" w:cs="Verdana"/>
          <w:sz w:val="22"/>
          <w:szCs w:val="22"/>
        </w:rPr>
      </w:pPr>
    </w:p>
    <w:p w14:paraId="3C76C4B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after the service, the sun </w:t>
      </w:r>
    </w:p>
    <w:p w14:paraId="3364F48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broadcasting beastangel, </w:t>
      </w:r>
    </w:p>
    <w:p w14:paraId="4304947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waves a clanging acoustic Baboon</w:t>
      </w:r>
    </w:p>
    <w:p w14:paraId="21BF6089" w14:textId="77777777" w:rsidR="00510B21" w:rsidRDefault="00510B21" w:rsidP="00510B21">
      <w:pPr>
        <w:widowControl w:val="0"/>
        <w:autoSpaceDE w:val="0"/>
        <w:autoSpaceDN w:val="0"/>
        <w:adjustRightInd w:val="0"/>
        <w:rPr>
          <w:rFonts w:ascii="Verdana" w:hAnsi="Verdana" w:cs="Verdana"/>
          <w:sz w:val="22"/>
          <w:szCs w:val="22"/>
        </w:rPr>
      </w:pPr>
    </w:p>
    <w:p w14:paraId="45E7251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i spread her ashes on the water </w:t>
      </w:r>
    </w:p>
    <w:p w14:paraId="4F85A09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in cursive herons,</w:t>
      </w:r>
    </w:p>
    <w:p w14:paraId="546FA40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worm-carved index cards like strawberries </w:t>
      </w:r>
    </w:p>
    <w:p w14:paraId="59F4066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or wild babies.* </w:t>
      </w:r>
    </w:p>
    <w:p w14:paraId="01A61B79" w14:textId="77777777" w:rsidR="00510B21" w:rsidRDefault="00510B21" w:rsidP="00510B21">
      <w:pPr>
        <w:widowControl w:val="0"/>
        <w:autoSpaceDE w:val="0"/>
        <w:autoSpaceDN w:val="0"/>
        <w:adjustRightInd w:val="0"/>
        <w:rPr>
          <w:rFonts w:ascii="Verdana" w:hAnsi="Verdana" w:cs="Verdana"/>
          <w:sz w:val="22"/>
          <w:szCs w:val="22"/>
        </w:rPr>
      </w:pPr>
    </w:p>
    <w:p w14:paraId="5C78AF12" w14:textId="77777777" w:rsidR="00510B21" w:rsidRDefault="00510B21" w:rsidP="00510B21">
      <w:pPr>
        <w:widowControl w:val="0"/>
        <w:autoSpaceDE w:val="0"/>
        <w:autoSpaceDN w:val="0"/>
        <w:adjustRightInd w:val="0"/>
        <w:rPr>
          <w:rFonts w:ascii="Verdana" w:hAnsi="Verdana" w:cs="Verdana"/>
          <w:sz w:val="22"/>
          <w:szCs w:val="22"/>
        </w:rPr>
      </w:pPr>
    </w:p>
    <w:p w14:paraId="1CE135A3" w14:textId="77777777" w:rsidR="00510B21" w:rsidRDefault="00510B21" w:rsidP="00510B21">
      <w:pPr>
        <w:widowControl w:val="0"/>
        <w:autoSpaceDE w:val="0"/>
        <w:autoSpaceDN w:val="0"/>
        <w:adjustRightInd w:val="0"/>
        <w:rPr>
          <w:rFonts w:ascii="Verdana" w:hAnsi="Verdana" w:cs="Verdana"/>
          <w:sz w:val="22"/>
          <w:szCs w:val="22"/>
        </w:rPr>
      </w:pPr>
    </w:p>
    <w:p w14:paraId="06D362F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*This poem expresses personal and emotional feelings. They are not invented or exaggerated. I am the author of this poem. I created all the words and sentences that make up this poem. This is a poem about a day on the ocean. I am the subject of this poem and all of the experiences in this poem are real. This footnote is not a part of the poem and its role is purely to help my reader understand my experiences and emotions. All of the images and events that I relate in this poem make logical and contextual sense. They are transparent and easily understood. The purpose of my poem is communication.</w:t>
      </w:r>
    </w:p>
    <w:p w14:paraId="768872C5" w14:textId="77777777" w:rsidR="00510B21" w:rsidRDefault="00510B21" w:rsidP="00510B21">
      <w:pPr>
        <w:widowControl w:val="0"/>
        <w:autoSpaceDE w:val="0"/>
        <w:autoSpaceDN w:val="0"/>
        <w:adjustRightInd w:val="0"/>
        <w:rPr>
          <w:rFonts w:ascii="Verdana" w:hAnsi="Verdana" w:cs="Verdana"/>
          <w:sz w:val="22"/>
          <w:szCs w:val="22"/>
        </w:rPr>
      </w:pPr>
    </w:p>
    <w:p w14:paraId="6BA7F5F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following is a description of the real events and emotions that I express in my poem. </w:t>
      </w:r>
    </w:p>
    <w:p w14:paraId="2594BFA8" w14:textId="77777777" w:rsidR="00510B21" w:rsidRDefault="00510B21" w:rsidP="00510B21">
      <w:pPr>
        <w:widowControl w:val="0"/>
        <w:autoSpaceDE w:val="0"/>
        <w:autoSpaceDN w:val="0"/>
        <w:adjustRightInd w:val="0"/>
        <w:rPr>
          <w:rFonts w:ascii="Verdana" w:hAnsi="Verdana" w:cs="Verdana"/>
          <w:sz w:val="22"/>
          <w:szCs w:val="22"/>
        </w:rPr>
      </w:pPr>
    </w:p>
    <w:p w14:paraId="5689544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Stanza 1 (one): </w:t>
      </w:r>
    </w:p>
    <w:p w14:paraId="6D7386ED" w14:textId="77777777" w:rsidR="00510B21" w:rsidRDefault="00510B21" w:rsidP="00510B21">
      <w:pPr>
        <w:widowControl w:val="0"/>
        <w:autoSpaceDE w:val="0"/>
        <w:autoSpaceDN w:val="0"/>
        <w:adjustRightInd w:val="0"/>
        <w:rPr>
          <w:rFonts w:ascii="Verdana" w:hAnsi="Verdana" w:cs="Verdana"/>
          <w:sz w:val="22"/>
          <w:szCs w:val="22"/>
        </w:rPr>
      </w:pPr>
    </w:p>
    <w:p w14:paraId="040C2F7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moon sent a message on a crystal radio set. This is not a personification. The crystal radio set was constructed entirely of dewclaws, a kind of vestigial finger or toe. The message was made of shadows. The moon related it in tongues or </w:t>
      </w:r>
      <w:r>
        <w:rPr>
          <w:rFonts w:ascii="Verdana" w:hAnsi="Verdana" w:cs="Verdana"/>
          <w:i/>
          <w:iCs/>
          <w:sz w:val="22"/>
          <w:szCs w:val="22"/>
        </w:rPr>
        <w:t>glossolalia</w:t>
      </w:r>
      <w:r>
        <w:rPr>
          <w:rFonts w:ascii="Verdana" w:hAnsi="Verdana" w:cs="Verdana"/>
          <w:sz w:val="22"/>
          <w:szCs w:val="22"/>
        </w:rPr>
        <w:t>, because it is Pentecostal.</w:t>
      </w:r>
    </w:p>
    <w:p w14:paraId="62854AA2" w14:textId="77777777" w:rsidR="00510B21" w:rsidRDefault="00510B21" w:rsidP="00510B21">
      <w:pPr>
        <w:widowControl w:val="0"/>
        <w:autoSpaceDE w:val="0"/>
        <w:autoSpaceDN w:val="0"/>
        <w:adjustRightInd w:val="0"/>
        <w:rPr>
          <w:rFonts w:ascii="Verdana" w:hAnsi="Verdana" w:cs="Verdana"/>
          <w:sz w:val="22"/>
          <w:szCs w:val="22"/>
        </w:rPr>
      </w:pPr>
    </w:p>
    <w:p w14:paraId="2E8D0C5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Stanza 2 (two):</w:t>
      </w:r>
    </w:p>
    <w:p w14:paraId="741FE149" w14:textId="77777777" w:rsidR="00510B21" w:rsidRDefault="00510B21" w:rsidP="00510B21">
      <w:pPr>
        <w:widowControl w:val="0"/>
        <w:autoSpaceDE w:val="0"/>
        <w:autoSpaceDN w:val="0"/>
        <w:adjustRightInd w:val="0"/>
        <w:rPr>
          <w:rFonts w:ascii="Verdana" w:hAnsi="Verdana" w:cs="Verdana"/>
          <w:sz w:val="22"/>
          <w:szCs w:val="22"/>
        </w:rPr>
      </w:pPr>
    </w:p>
    <w:p w14:paraId="0612B2B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shadows were a memory. The moon transmitted them to me. I remembered the night my mother died at Waycross hospital, in Waycross, Pennsylvania. My mother is not currently alive and Waycross, Pennsylvania is not a made-up town.</w:t>
      </w:r>
    </w:p>
    <w:p w14:paraId="165FFB5E" w14:textId="77777777" w:rsidR="00510B21" w:rsidRDefault="00510B21" w:rsidP="00510B21">
      <w:pPr>
        <w:widowControl w:val="0"/>
        <w:autoSpaceDE w:val="0"/>
        <w:autoSpaceDN w:val="0"/>
        <w:adjustRightInd w:val="0"/>
        <w:rPr>
          <w:rFonts w:ascii="Verdana" w:hAnsi="Verdana" w:cs="Verdana"/>
          <w:sz w:val="22"/>
          <w:szCs w:val="22"/>
        </w:rPr>
      </w:pPr>
    </w:p>
    <w:p w14:paraId="7B3AFE8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Stanza 3 (three): </w:t>
      </w:r>
    </w:p>
    <w:p w14:paraId="2143F995" w14:textId="77777777" w:rsidR="00510B21" w:rsidRDefault="00510B21" w:rsidP="00510B21">
      <w:pPr>
        <w:widowControl w:val="0"/>
        <w:autoSpaceDE w:val="0"/>
        <w:autoSpaceDN w:val="0"/>
        <w:adjustRightInd w:val="0"/>
        <w:rPr>
          <w:rFonts w:ascii="Verdana" w:hAnsi="Verdana" w:cs="Verdana"/>
          <w:sz w:val="22"/>
          <w:szCs w:val="22"/>
        </w:rPr>
      </w:pPr>
    </w:p>
    <w:p w14:paraId="47CA8FF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I remembered this on the day of my mother’s funeral, after the service. I was on a boat. It was a hot day. Each ocean wave was simultaneously a Baboon. This is not a metaphor. Each Baboon had a cymbal, which he clanged. The Baboons did not have electric amplifiers for their cymbals. </w:t>
      </w:r>
    </w:p>
    <w:p w14:paraId="4100B69D" w14:textId="77777777" w:rsidR="00510B21" w:rsidRDefault="00510B21" w:rsidP="00510B21">
      <w:pPr>
        <w:widowControl w:val="0"/>
        <w:autoSpaceDE w:val="0"/>
        <w:autoSpaceDN w:val="0"/>
        <w:adjustRightInd w:val="0"/>
        <w:rPr>
          <w:rFonts w:ascii="Verdana" w:hAnsi="Verdana" w:cs="Verdana"/>
          <w:sz w:val="22"/>
          <w:szCs w:val="22"/>
        </w:rPr>
      </w:pPr>
    </w:p>
    <w:p w14:paraId="536A895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Stanza 4 (four):</w:t>
      </w:r>
    </w:p>
    <w:p w14:paraId="392496F1" w14:textId="77777777" w:rsidR="00510B21" w:rsidRDefault="00510B21" w:rsidP="00510B21">
      <w:pPr>
        <w:widowControl w:val="0"/>
        <w:autoSpaceDE w:val="0"/>
        <w:autoSpaceDN w:val="0"/>
        <w:adjustRightInd w:val="0"/>
        <w:rPr>
          <w:rFonts w:ascii="Verdana" w:hAnsi="Verdana" w:cs="Verdana"/>
          <w:sz w:val="22"/>
          <w:szCs w:val="22"/>
        </w:rPr>
      </w:pPr>
    </w:p>
    <w:p w14:paraId="4BBF737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As I remembered, I was spreading my mother’s ashes on the Baboons. I spread them in cursive herons, a phrase which can have at least two meanings: 1) as I spread the ashes, they formed the shape of herons, as in “I spread my coins in a row;” or 2) I poured the ashes into the bodies of herons. Both meanings are true. The herons were not printed herons, but cursive ones.</w:t>
      </w:r>
    </w:p>
    <w:p w14:paraId="0ABC925E" w14:textId="77777777" w:rsidR="00510B21" w:rsidRDefault="00510B21" w:rsidP="00510B21">
      <w:pPr>
        <w:widowControl w:val="0"/>
        <w:autoSpaceDE w:val="0"/>
        <w:autoSpaceDN w:val="0"/>
        <w:adjustRightInd w:val="0"/>
        <w:rPr>
          <w:rFonts w:ascii="Verdana" w:hAnsi="Verdana" w:cs="Verdana"/>
          <w:sz w:val="22"/>
          <w:szCs w:val="22"/>
        </w:rPr>
      </w:pPr>
    </w:p>
    <w:p w14:paraId="7F47CB3B" w14:textId="77777777" w:rsidR="00510B21" w:rsidRDefault="00510B21" w:rsidP="00510B21">
      <w:pPr>
        <w:widowControl w:val="0"/>
        <w:autoSpaceDE w:val="0"/>
        <w:autoSpaceDN w:val="0"/>
        <w:adjustRightInd w:val="0"/>
        <w:rPr>
          <w:rFonts w:ascii="Verdana" w:hAnsi="Verdana" w:cs="Verdana"/>
          <w:sz w:val="22"/>
          <w:szCs w:val="22"/>
        </w:rPr>
      </w:pPr>
    </w:p>
    <w:p w14:paraId="004C8149" w14:textId="77777777" w:rsidR="00510B21" w:rsidRDefault="00510B21" w:rsidP="00510B21">
      <w:pPr>
        <w:widowControl w:val="0"/>
        <w:autoSpaceDE w:val="0"/>
        <w:autoSpaceDN w:val="0"/>
        <w:adjustRightInd w:val="0"/>
        <w:rPr>
          <w:rFonts w:ascii="Verdana" w:hAnsi="Verdana" w:cs="Verdana"/>
          <w:sz w:val="22"/>
          <w:szCs w:val="22"/>
        </w:rPr>
      </w:pPr>
    </w:p>
    <w:p w14:paraId="120881E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final two lines are self-explanatory.</w:t>
      </w:r>
    </w:p>
    <w:p w14:paraId="6B6C06C1" w14:textId="77777777" w:rsidR="00510B21" w:rsidRDefault="00510B21" w:rsidP="00510B21">
      <w:pPr>
        <w:widowControl w:val="0"/>
        <w:autoSpaceDE w:val="0"/>
        <w:autoSpaceDN w:val="0"/>
        <w:adjustRightInd w:val="0"/>
        <w:rPr>
          <w:rFonts w:ascii="Verdana" w:hAnsi="Verdana" w:cs="Verdana"/>
          <w:sz w:val="22"/>
          <w:szCs w:val="22"/>
        </w:rPr>
      </w:pPr>
    </w:p>
    <w:p w14:paraId="2A4C1D25" w14:textId="77777777" w:rsidR="00510B21" w:rsidRDefault="00510B21" w:rsidP="00510B21">
      <w:pPr>
        <w:widowControl w:val="0"/>
        <w:autoSpaceDE w:val="0"/>
        <w:autoSpaceDN w:val="0"/>
        <w:adjustRightInd w:val="0"/>
        <w:rPr>
          <w:rFonts w:ascii="Verdana" w:hAnsi="Verdana" w:cs="Verdana"/>
          <w:sz w:val="22"/>
          <w:szCs w:val="22"/>
        </w:rPr>
      </w:pPr>
    </w:p>
    <w:p w14:paraId="4506EA3C" w14:textId="77777777" w:rsidR="00510B21" w:rsidRDefault="00510B21" w:rsidP="00510B21">
      <w:pPr>
        <w:widowControl w:val="0"/>
        <w:autoSpaceDE w:val="0"/>
        <w:autoSpaceDN w:val="0"/>
        <w:adjustRightInd w:val="0"/>
        <w:rPr>
          <w:rFonts w:ascii="Verdana" w:hAnsi="Verdana" w:cs="Verdana"/>
          <w:sz w:val="22"/>
          <w:szCs w:val="22"/>
        </w:rPr>
      </w:pPr>
    </w:p>
    <w:p w14:paraId="3554D8D0" w14:textId="77777777" w:rsidR="00510B21" w:rsidRDefault="00510B21" w:rsidP="00510B21">
      <w:pPr>
        <w:widowControl w:val="0"/>
        <w:autoSpaceDE w:val="0"/>
        <w:autoSpaceDN w:val="0"/>
        <w:adjustRightInd w:val="0"/>
        <w:rPr>
          <w:rFonts w:ascii="Verdana" w:hAnsi="Verdana" w:cs="Verdana"/>
          <w:sz w:val="22"/>
          <w:szCs w:val="22"/>
        </w:rPr>
      </w:pPr>
    </w:p>
    <w:p w14:paraId="130E7550" w14:textId="77777777" w:rsidR="00510B21" w:rsidRDefault="00510B21" w:rsidP="00510B21">
      <w:pPr>
        <w:widowControl w:val="0"/>
        <w:autoSpaceDE w:val="0"/>
        <w:autoSpaceDN w:val="0"/>
        <w:adjustRightInd w:val="0"/>
        <w:rPr>
          <w:rFonts w:ascii="Verdana" w:hAnsi="Verdana" w:cs="Verdana"/>
          <w:sz w:val="22"/>
          <w:szCs w:val="22"/>
        </w:rPr>
      </w:pPr>
    </w:p>
    <w:p w14:paraId="2CB7380F" w14:textId="77777777" w:rsidR="00510B21" w:rsidRDefault="00510B21" w:rsidP="00510B21">
      <w:pPr>
        <w:widowControl w:val="0"/>
        <w:autoSpaceDE w:val="0"/>
        <w:autoSpaceDN w:val="0"/>
        <w:adjustRightInd w:val="0"/>
        <w:rPr>
          <w:rFonts w:ascii="Verdana" w:hAnsi="Verdana" w:cs="Verdana"/>
          <w:sz w:val="22"/>
          <w:szCs w:val="22"/>
        </w:rPr>
      </w:pPr>
    </w:p>
    <w:p w14:paraId="0BEE618F" w14:textId="77777777" w:rsidR="00510B21" w:rsidRDefault="00510B21" w:rsidP="00510B21">
      <w:pPr>
        <w:widowControl w:val="0"/>
        <w:autoSpaceDE w:val="0"/>
        <w:autoSpaceDN w:val="0"/>
        <w:adjustRightInd w:val="0"/>
        <w:rPr>
          <w:rFonts w:ascii="Verdana" w:hAnsi="Verdana" w:cs="Verdana"/>
          <w:b/>
          <w:bCs/>
          <w:color w:val="68758C"/>
          <w:sz w:val="22"/>
          <w:szCs w:val="22"/>
        </w:rPr>
      </w:pPr>
      <w:hyperlink r:id="rId76" w:anchor="msg125122" w:history="1">
        <w:r>
          <w:rPr>
            <w:rFonts w:ascii="Verdana" w:hAnsi="Verdana" w:cs="Verdana"/>
            <w:b/>
            <w:bCs/>
            <w:color w:val="680000"/>
            <w:sz w:val="22"/>
            <w:szCs w:val="22"/>
          </w:rPr>
          <w:t>Quote from: illiterati on April 24, 2012, 10:28 AM</w:t>
        </w:r>
      </w:hyperlink>
    </w:p>
    <w:p w14:paraId="532150B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402244F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heat-maddened moon transmits</w:t>
      </w:r>
    </w:p>
    <w:p w14:paraId="7DBB777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murmurs in a thousand tongues, shadows </w:t>
      </w:r>
    </w:p>
    <w:p w14:paraId="1BE2E6A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pinned to the wall in a cave</w:t>
      </w:r>
    </w:p>
    <w:p w14:paraId="6AB64C3C" w14:textId="77777777" w:rsidR="00510B21" w:rsidRDefault="00510B21" w:rsidP="00510B21">
      <w:pPr>
        <w:widowControl w:val="0"/>
        <w:autoSpaceDE w:val="0"/>
        <w:autoSpaceDN w:val="0"/>
        <w:adjustRightInd w:val="0"/>
        <w:rPr>
          <w:rFonts w:ascii="Verdana" w:hAnsi="Verdana" w:cs="Verdana"/>
          <w:sz w:val="22"/>
          <w:szCs w:val="22"/>
        </w:rPr>
      </w:pPr>
    </w:p>
    <w:p w14:paraId="6E9777E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memory tomb: the brink</w:t>
      </w:r>
    </w:p>
    <w:p w14:paraId="43DFDE8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can grow bright:</w:t>
      </w:r>
    </w:p>
    <w:p w14:paraId="7E6842B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swollen lights at Waycross hospital.</w:t>
      </w:r>
    </w:p>
    <w:p w14:paraId="00D3913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sanitized bed, her hands like </w:t>
      </w:r>
    </w:p>
    <w:p w14:paraId="4F76A9D8" w14:textId="77777777" w:rsidR="00510B21" w:rsidRDefault="00510B21" w:rsidP="00510B21">
      <w:pPr>
        <w:widowControl w:val="0"/>
        <w:autoSpaceDE w:val="0"/>
        <w:autoSpaceDN w:val="0"/>
        <w:adjustRightInd w:val="0"/>
        <w:rPr>
          <w:rFonts w:ascii="Verdana" w:hAnsi="Verdana" w:cs="Verdana"/>
          <w:sz w:val="22"/>
          <w:szCs w:val="22"/>
        </w:rPr>
      </w:pPr>
    </w:p>
    <w:p w14:paraId="165EAC8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interlocking sawtooth flowers. </w:t>
      </w:r>
    </w:p>
    <w:p w14:paraId="490D4295" w14:textId="77777777" w:rsidR="00510B21" w:rsidRDefault="00510B21" w:rsidP="00510B21">
      <w:pPr>
        <w:widowControl w:val="0"/>
        <w:autoSpaceDE w:val="0"/>
        <w:autoSpaceDN w:val="0"/>
        <w:adjustRightInd w:val="0"/>
        <w:rPr>
          <w:rFonts w:ascii="Verdana" w:hAnsi="Verdana" w:cs="Verdana"/>
          <w:sz w:val="22"/>
          <w:szCs w:val="22"/>
        </w:rPr>
      </w:pPr>
    </w:p>
    <w:p w14:paraId="1CC026E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angelus sun </w:t>
      </w:r>
    </w:p>
    <w:p w14:paraId="12A1E89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broadcasts beastangel, clanging acoustic Baboon:</w:t>
      </w:r>
    </w:p>
    <w:p w14:paraId="68643C1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her ashes scrawled on curls of waves</w:t>
      </w:r>
    </w:p>
    <w:p w14:paraId="6863609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 life streaming out like</w:t>
      </w:r>
    </w:p>
    <w:p w14:paraId="477DF100" w14:textId="77777777" w:rsidR="00510B21" w:rsidRDefault="00510B21" w:rsidP="00510B21">
      <w:pPr>
        <w:widowControl w:val="0"/>
        <w:autoSpaceDE w:val="0"/>
        <w:autoSpaceDN w:val="0"/>
        <w:adjustRightInd w:val="0"/>
        <w:rPr>
          <w:rFonts w:ascii="Verdana" w:hAnsi="Verdana" w:cs="Verdana"/>
          <w:sz w:val="22"/>
          <w:szCs w:val="22"/>
        </w:rPr>
      </w:pPr>
    </w:p>
    <w:p w14:paraId="45936CE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cursive herons</w:t>
      </w:r>
    </w:p>
    <w:p w14:paraId="43C5ED4D" w14:textId="77777777" w:rsidR="00510B21" w:rsidRDefault="00510B21" w:rsidP="00510B21">
      <w:pPr>
        <w:widowControl w:val="0"/>
        <w:autoSpaceDE w:val="0"/>
        <w:autoSpaceDN w:val="0"/>
        <w:adjustRightInd w:val="0"/>
        <w:rPr>
          <w:rFonts w:ascii="Verdana" w:hAnsi="Verdana" w:cs="Verdana"/>
          <w:sz w:val="22"/>
          <w:szCs w:val="22"/>
        </w:rPr>
      </w:pPr>
    </w:p>
    <w:p w14:paraId="1B2D87D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hullabaloo sends </w:t>
      </w:r>
    </w:p>
    <w:p w14:paraId="3CC0963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abstruse envelope blondness</w:t>
      </w:r>
    </w:p>
    <w:p w14:paraId="434FEA1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and worm-carved index cards </w:t>
      </w:r>
    </w:p>
    <w:p w14:paraId="6BD5397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soft like strawberries or wild babies. </w:t>
      </w:r>
    </w:p>
    <w:p w14:paraId="6E0A8FC0" w14:textId="77777777" w:rsidR="00510B21" w:rsidRDefault="00510B21" w:rsidP="00510B21">
      <w:pPr>
        <w:widowControl w:val="0"/>
        <w:autoSpaceDE w:val="0"/>
        <w:autoSpaceDN w:val="0"/>
        <w:adjustRightInd w:val="0"/>
        <w:rPr>
          <w:rFonts w:ascii="Verdana" w:hAnsi="Verdana" w:cs="Verdana"/>
          <w:sz w:val="22"/>
          <w:szCs w:val="22"/>
        </w:rPr>
      </w:pPr>
    </w:p>
    <w:p w14:paraId="2639ACF7" w14:textId="77777777" w:rsidR="00510B21" w:rsidRDefault="00510B21" w:rsidP="00510B21">
      <w:pPr>
        <w:widowControl w:val="0"/>
        <w:autoSpaceDE w:val="0"/>
        <w:autoSpaceDN w:val="0"/>
        <w:adjustRightInd w:val="0"/>
        <w:rPr>
          <w:rFonts w:ascii="Verdana" w:hAnsi="Verdana" w:cs="Verdana"/>
          <w:sz w:val="22"/>
          <w:szCs w:val="22"/>
        </w:rPr>
      </w:pPr>
    </w:p>
    <w:p w14:paraId="0DAD4F15" w14:textId="77777777" w:rsidR="00510B21" w:rsidRDefault="00510B21" w:rsidP="00510B21">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illiterati</w:t>
      </w:r>
    </w:p>
    <w:p w14:paraId="4CBF99D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6D7CC1D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heat-maddened moon transmits in night-time tongues</w:t>
      </w:r>
    </w:p>
    <w:p w14:paraId="66242F10"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murmur in a thousand unheard languages like shadows </w:t>
      </w:r>
    </w:p>
    <w:p w14:paraId="152E653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pinned to the wall in a cave, </w:t>
      </w:r>
    </w:p>
    <w:p w14:paraId="2FEE8245" w14:textId="77777777" w:rsidR="00510B21" w:rsidRDefault="00510B21" w:rsidP="00510B21">
      <w:pPr>
        <w:widowControl w:val="0"/>
        <w:autoSpaceDE w:val="0"/>
        <w:autoSpaceDN w:val="0"/>
        <w:adjustRightInd w:val="0"/>
        <w:rPr>
          <w:rFonts w:ascii="Verdana" w:hAnsi="Verdana" w:cs="Verdana"/>
          <w:sz w:val="22"/>
          <w:szCs w:val="22"/>
        </w:rPr>
      </w:pPr>
    </w:p>
    <w:p w14:paraId="6C0851E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memory tomb a legacy of veins. the brink</w:t>
      </w:r>
    </w:p>
    <w:p w14:paraId="163A032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can grow bright:</w:t>
      </w:r>
    </w:p>
    <w:p w14:paraId="4A979D8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swollen toy lights at Waycross hospital</w:t>
      </w:r>
    </w:p>
    <w:p w14:paraId="3583EE6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at dusk. in the hospital bed, hands like interlocking</w:t>
      </w:r>
    </w:p>
    <w:p w14:paraId="215DF0DD" w14:textId="77777777" w:rsidR="00510B21" w:rsidRDefault="00510B21" w:rsidP="00510B21">
      <w:pPr>
        <w:widowControl w:val="0"/>
        <w:autoSpaceDE w:val="0"/>
        <w:autoSpaceDN w:val="0"/>
        <w:adjustRightInd w:val="0"/>
        <w:rPr>
          <w:rFonts w:ascii="Verdana" w:hAnsi="Verdana" w:cs="Verdana"/>
          <w:sz w:val="22"/>
          <w:szCs w:val="22"/>
        </w:rPr>
      </w:pPr>
    </w:p>
    <w:p w14:paraId="2BEE0309"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sawtooth flowers. </w:t>
      </w:r>
    </w:p>
    <w:p w14:paraId="64F74550" w14:textId="77777777" w:rsidR="00510B21" w:rsidRDefault="00510B21" w:rsidP="00510B21">
      <w:pPr>
        <w:widowControl w:val="0"/>
        <w:autoSpaceDE w:val="0"/>
        <w:autoSpaceDN w:val="0"/>
        <w:adjustRightInd w:val="0"/>
        <w:rPr>
          <w:rFonts w:ascii="Verdana" w:hAnsi="Verdana" w:cs="Verdana"/>
          <w:sz w:val="22"/>
          <w:szCs w:val="22"/>
        </w:rPr>
      </w:pPr>
    </w:p>
    <w:p w14:paraId="7D2AEE1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angelus sun broadcasts in beastangel</w:t>
      </w:r>
    </w:p>
    <w:p w14:paraId="72FDEFD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knells like small breathers clanging acoustic Baboon:</w:t>
      </w:r>
    </w:p>
    <w:p w14:paraId="12E7813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her ashes to dark curls of waves</w:t>
      </w:r>
    </w:p>
    <w:p w14:paraId="56561BE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 red life streaming out with the ragged </w:t>
      </w:r>
    </w:p>
    <w:p w14:paraId="4078B0AD" w14:textId="77777777" w:rsidR="00510B21" w:rsidRDefault="00510B21" w:rsidP="00510B21">
      <w:pPr>
        <w:widowControl w:val="0"/>
        <w:autoSpaceDE w:val="0"/>
        <w:autoSpaceDN w:val="0"/>
        <w:adjustRightInd w:val="0"/>
        <w:rPr>
          <w:rFonts w:ascii="Verdana" w:hAnsi="Verdana" w:cs="Verdana"/>
          <w:sz w:val="22"/>
          <w:szCs w:val="22"/>
        </w:rPr>
      </w:pPr>
    </w:p>
    <w:p w14:paraId="711EB52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purity of herons</w:t>
      </w:r>
    </w:p>
    <w:p w14:paraId="4219D232" w14:textId="77777777" w:rsidR="00510B21" w:rsidRDefault="00510B21" w:rsidP="00510B21">
      <w:pPr>
        <w:widowControl w:val="0"/>
        <w:autoSpaceDE w:val="0"/>
        <w:autoSpaceDN w:val="0"/>
        <w:adjustRightInd w:val="0"/>
        <w:rPr>
          <w:rFonts w:ascii="Verdana" w:hAnsi="Verdana" w:cs="Verdana"/>
          <w:sz w:val="22"/>
          <w:szCs w:val="22"/>
        </w:rPr>
      </w:pPr>
    </w:p>
    <w:p w14:paraId="73A1A76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congestive hullabaloo sends </w:t>
      </w:r>
    </w:p>
    <w:p w14:paraId="1B9FC8B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in effigies of abstruse envelope blondness</w:t>
      </w:r>
    </w:p>
    <w:p w14:paraId="5BE444E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worm-carved index cards like </w:t>
      </w:r>
    </w:p>
    <w:p w14:paraId="5F357BF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strawberries or wild babies. </w:t>
      </w:r>
    </w:p>
    <w:p w14:paraId="21E15EDE" w14:textId="77777777" w:rsidR="00510B21" w:rsidRDefault="00510B21" w:rsidP="00510B21">
      <w:pPr>
        <w:widowControl w:val="0"/>
        <w:autoSpaceDE w:val="0"/>
        <w:autoSpaceDN w:val="0"/>
        <w:adjustRightInd w:val="0"/>
        <w:rPr>
          <w:rFonts w:ascii="Verdana" w:hAnsi="Verdana" w:cs="Verdana"/>
          <w:sz w:val="22"/>
          <w:szCs w:val="22"/>
        </w:rPr>
      </w:pPr>
    </w:p>
    <w:p w14:paraId="5E011D99" w14:textId="77777777" w:rsidR="00510B21" w:rsidRDefault="00510B21" w:rsidP="00510B21">
      <w:pPr>
        <w:widowControl w:val="0"/>
        <w:autoSpaceDE w:val="0"/>
        <w:autoSpaceDN w:val="0"/>
        <w:adjustRightInd w:val="0"/>
      </w:pPr>
    </w:p>
    <w:p w14:paraId="6BD96433" w14:textId="77777777" w:rsidR="00510B21" w:rsidRDefault="00510B21" w:rsidP="00510B21">
      <w:pPr>
        <w:widowControl w:val="0"/>
        <w:autoSpaceDE w:val="0"/>
        <w:autoSpaceDN w:val="0"/>
        <w:adjustRightInd w:val="0"/>
        <w:rPr>
          <w:rFonts w:ascii="Verdana" w:hAnsi="Verdana" w:cs="Verdana"/>
          <w:sz w:val="22"/>
          <w:szCs w:val="22"/>
        </w:rPr>
      </w:pPr>
    </w:p>
    <w:p w14:paraId="3A8F5F5E" w14:textId="4905A0F5" w:rsidR="00916D49" w:rsidRDefault="00510B21">
      <w:r>
        <w:t>*</w:t>
      </w:r>
    </w:p>
    <w:p w14:paraId="0DE5EEC5" w14:textId="77777777" w:rsidR="00510B21" w:rsidRDefault="00510B21"/>
    <w:p w14:paraId="089CD9BE" w14:textId="77777777" w:rsidR="00510B21" w:rsidRDefault="00510B21" w:rsidP="00510B21">
      <w:pPr>
        <w:widowControl w:val="0"/>
        <w:autoSpaceDE w:val="0"/>
        <w:autoSpaceDN w:val="0"/>
        <w:adjustRightInd w:val="0"/>
        <w:rPr>
          <w:rFonts w:ascii="Verdana" w:hAnsi="Verdana" w:cs="Verdana"/>
          <w:sz w:val="22"/>
          <w:szCs w:val="22"/>
        </w:rPr>
      </w:pPr>
    </w:p>
    <w:p w14:paraId="0459F6F0" w14:textId="77777777" w:rsidR="00510B21" w:rsidRDefault="00510B21" w:rsidP="00510B21">
      <w:pPr>
        <w:widowControl w:val="0"/>
        <w:autoSpaceDE w:val="0"/>
        <w:autoSpaceDN w:val="0"/>
        <w:adjustRightInd w:val="0"/>
        <w:rPr>
          <w:rFonts w:ascii="Verdana" w:hAnsi="Verdana" w:cs="Verdana"/>
          <w:sz w:val="22"/>
          <w:szCs w:val="22"/>
        </w:rPr>
      </w:pPr>
    </w:p>
    <w:p w14:paraId="0A630F69" w14:textId="77777777" w:rsidR="00510B21" w:rsidRDefault="00510B21" w:rsidP="00510B21">
      <w:pPr>
        <w:widowControl w:val="0"/>
        <w:autoSpaceDE w:val="0"/>
        <w:autoSpaceDN w:val="0"/>
        <w:adjustRightInd w:val="0"/>
        <w:rPr>
          <w:rFonts w:ascii="Verdana" w:hAnsi="Verdana" w:cs="Verdana"/>
          <w:sz w:val="22"/>
          <w:szCs w:val="22"/>
        </w:rPr>
      </w:pPr>
    </w:p>
    <w:p w14:paraId="1552E7CB" w14:textId="77777777" w:rsidR="00510B21" w:rsidRDefault="00510B21" w:rsidP="00510B2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381</w:t>
      </w:r>
    </w:p>
    <w:p w14:paraId="28931683" w14:textId="77777777" w:rsidR="00510B21" w:rsidRDefault="00510B21" w:rsidP="00510B21">
      <w:pPr>
        <w:widowControl w:val="0"/>
        <w:autoSpaceDE w:val="0"/>
        <w:autoSpaceDN w:val="0"/>
        <w:adjustRightInd w:val="0"/>
        <w:rPr>
          <w:rFonts w:ascii="Verdana" w:hAnsi="Verdana" w:cs="Verdana"/>
          <w:b/>
          <w:bCs/>
          <w:sz w:val="22"/>
          <w:szCs w:val="22"/>
        </w:rPr>
      </w:pPr>
      <w:hyperlink r:id="rId7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78" w:anchor="msg125192" w:history="1">
        <w:r>
          <w:rPr>
            <w:rFonts w:ascii="Verdana" w:hAnsi="Verdana" w:cs="Verdana"/>
            <w:b/>
            <w:bCs/>
            <w:color w:val="680000"/>
            <w:sz w:val="22"/>
            <w:szCs w:val="22"/>
          </w:rPr>
          <w:t>Re: across a dewclaw crystal set</w:t>
        </w:r>
      </w:hyperlink>
    </w:p>
    <w:p w14:paraId="2DD3692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25, 2012, 04:18 PM »</w:t>
      </w:r>
    </w:p>
    <w:p w14:paraId="22767EB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it's terrible, i know. you'd think with all the plants.... but no. i'm lucky to identify a dandelion.</w:t>
      </w:r>
    </w:p>
    <w:p w14:paraId="36E757F8" w14:textId="77777777" w:rsidR="00510B21" w:rsidRDefault="00510B21" w:rsidP="00510B21">
      <w:pPr>
        <w:widowControl w:val="0"/>
        <w:autoSpaceDE w:val="0"/>
        <w:autoSpaceDN w:val="0"/>
        <w:adjustRightInd w:val="0"/>
        <w:rPr>
          <w:rFonts w:ascii="Verdana" w:hAnsi="Verdana" w:cs="Verdana"/>
          <w:sz w:val="22"/>
          <w:szCs w:val="22"/>
        </w:rPr>
      </w:pPr>
    </w:p>
    <w:p w14:paraId="64268EBF" w14:textId="77777777" w:rsidR="00510B21" w:rsidRDefault="00510B21" w:rsidP="00510B21">
      <w:pPr>
        <w:widowControl w:val="0"/>
        <w:autoSpaceDE w:val="0"/>
        <w:autoSpaceDN w:val="0"/>
        <w:adjustRightInd w:val="0"/>
        <w:rPr>
          <w:rFonts w:ascii="Verdana" w:hAnsi="Verdana" w:cs="Verdana"/>
          <w:sz w:val="22"/>
          <w:szCs w:val="22"/>
        </w:rPr>
      </w:pPr>
    </w:p>
    <w:p w14:paraId="363F246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as to the poem - i'm putting the poem up to receive feedback about the poem as a poem, not about the poem as an extension of my emotional life. i have other people i go to receive feedback on my emotional life. </w:t>
      </w:r>
    </w:p>
    <w:p w14:paraId="2F657125" w14:textId="77777777" w:rsidR="00510B21" w:rsidRDefault="00510B21" w:rsidP="00510B21">
      <w:pPr>
        <w:widowControl w:val="0"/>
        <w:autoSpaceDE w:val="0"/>
        <w:autoSpaceDN w:val="0"/>
        <w:adjustRightInd w:val="0"/>
        <w:rPr>
          <w:rFonts w:ascii="Verdana" w:hAnsi="Verdana" w:cs="Verdana"/>
          <w:sz w:val="22"/>
          <w:szCs w:val="22"/>
        </w:rPr>
      </w:pPr>
    </w:p>
    <w:p w14:paraId="61B2627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why do people keep writing poems about the same old sappy stuff?</w:t>
      </w:r>
    </w:p>
    <w:p w14:paraId="1378811E" w14:textId="77777777" w:rsidR="00510B21" w:rsidRDefault="00510B21" w:rsidP="00510B21">
      <w:pPr>
        <w:widowControl w:val="0"/>
        <w:autoSpaceDE w:val="0"/>
        <w:autoSpaceDN w:val="0"/>
        <w:adjustRightInd w:val="0"/>
        <w:rPr>
          <w:rFonts w:ascii="Verdana" w:hAnsi="Verdana" w:cs="Verdana"/>
          <w:sz w:val="22"/>
          <w:szCs w:val="22"/>
        </w:rPr>
      </w:pPr>
    </w:p>
    <w:p w14:paraId="10FE287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(because we're all hoping they'll put the language together in a way that makes it new)</w:t>
      </w:r>
    </w:p>
    <w:p w14:paraId="01639C3A" w14:textId="77777777" w:rsidR="00510B21" w:rsidRDefault="00510B21" w:rsidP="00510B21">
      <w:pPr>
        <w:widowControl w:val="0"/>
        <w:autoSpaceDE w:val="0"/>
        <w:autoSpaceDN w:val="0"/>
        <w:adjustRightInd w:val="0"/>
        <w:rPr>
          <w:rFonts w:ascii="Verdana" w:hAnsi="Verdana" w:cs="Verdana"/>
          <w:sz w:val="22"/>
          <w:szCs w:val="22"/>
        </w:rPr>
      </w:pPr>
    </w:p>
    <w:p w14:paraId="656D109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what separates hannah montanna's diary entry from a poignant poem?</w:t>
      </w:r>
    </w:p>
    <w:p w14:paraId="24237C68" w14:textId="77777777" w:rsidR="00510B21" w:rsidRDefault="00510B21" w:rsidP="00510B21">
      <w:pPr>
        <w:widowControl w:val="0"/>
        <w:autoSpaceDE w:val="0"/>
        <w:autoSpaceDN w:val="0"/>
        <w:adjustRightInd w:val="0"/>
        <w:rPr>
          <w:rFonts w:ascii="Verdana" w:hAnsi="Verdana" w:cs="Verdana"/>
          <w:sz w:val="22"/>
          <w:szCs w:val="22"/>
        </w:rPr>
      </w:pPr>
    </w:p>
    <w:p w14:paraId="00685C28"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(the language and form that construct it - that's the poem qua poem)</w:t>
      </w:r>
    </w:p>
    <w:p w14:paraId="3EA40AC0" w14:textId="77777777" w:rsidR="00510B21" w:rsidRDefault="00510B21" w:rsidP="00510B21">
      <w:pPr>
        <w:widowControl w:val="0"/>
        <w:autoSpaceDE w:val="0"/>
        <w:autoSpaceDN w:val="0"/>
        <w:adjustRightInd w:val="0"/>
        <w:rPr>
          <w:rFonts w:ascii="Verdana" w:hAnsi="Verdana" w:cs="Verdana"/>
          <w:sz w:val="22"/>
          <w:szCs w:val="22"/>
        </w:rPr>
      </w:pPr>
    </w:p>
    <w:p w14:paraId="363D45A3"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so you might as well ask any writer why they're writing when they could just be saying. </w:t>
      </w:r>
    </w:p>
    <w:p w14:paraId="67A556EE" w14:textId="77777777" w:rsidR="00510B21" w:rsidRDefault="00510B21" w:rsidP="00510B21">
      <w:pPr>
        <w:widowControl w:val="0"/>
        <w:autoSpaceDE w:val="0"/>
        <w:autoSpaceDN w:val="0"/>
        <w:adjustRightInd w:val="0"/>
        <w:rPr>
          <w:rFonts w:ascii="Verdana" w:hAnsi="Verdana" w:cs="Verdana"/>
          <w:sz w:val="22"/>
          <w:szCs w:val="22"/>
        </w:rPr>
      </w:pPr>
    </w:p>
    <w:p w14:paraId="4D04C4B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"i feel sad" </w:t>
      </w:r>
    </w:p>
    <w:p w14:paraId="4AFAD181" w14:textId="77777777" w:rsidR="00510B21" w:rsidRDefault="00510B21" w:rsidP="00510B21">
      <w:pPr>
        <w:widowControl w:val="0"/>
        <w:autoSpaceDE w:val="0"/>
        <w:autoSpaceDN w:val="0"/>
        <w:adjustRightInd w:val="0"/>
        <w:rPr>
          <w:rFonts w:ascii="Verdana" w:hAnsi="Verdana" w:cs="Verdana"/>
          <w:sz w:val="22"/>
          <w:szCs w:val="22"/>
        </w:rPr>
      </w:pPr>
    </w:p>
    <w:p w14:paraId="134430D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"someone's mother died and she spread her ashes on the sea"</w:t>
      </w:r>
    </w:p>
    <w:p w14:paraId="3A123598" w14:textId="77777777" w:rsidR="00510B21" w:rsidRDefault="00510B21" w:rsidP="00510B21">
      <w:pPr>
        <w:widowControl w:val="0"/>
        <w:autoSpaceDE w:val="0"/>
        <w:autoSpaceDN w:val="0"/>
        <w:adjustRightInd w:val="0"/>
        <w:rPr>
          <w:rFonts w:ascii="Verdana" w:hAnsi="Verdana" w:cs="Verdana"/>
          <w:sz w:val="22"/>
          <w:szCs w:val="22"/>
        </w:rPr>
      </w:pPr>
    </w:p>
    <w:p w14:paraId="679ED65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now that's taken care of.</w:t>
      </w:r>
    </w:p>
    <w:p w14:paraId="5392BF4C" w14:textId="77777777" w:rsidR="00510B21" w:rsidRDefault="00510B21" w:rsidP="00510B21">
      <w:pPr>
        <w:widowControl w:val="0"/>
        <w:autoSpaceDE w:val="0"/>
        <w:autoSpaceDN w:val="0"/>
        <w:adjustRightInd w:val="0"/>
        <w:rPr>
          <w:rFonts w:ascii="Verdana" w:hAnsi="Verdana" w:cs="Verdana"/>
          <w:sz w:val="22"/>
          <w:szCs w:val="22"/>
        </w:rPr>
      </w:pPr>
    </w:p>
    <w:p w14:paraId="3FC196B5"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or maybe this is not a question of language and form but of emotional maturity or sincerity? </w:t>
      </w:r>
    </w:p>
    <w:p w14:paraId="00BF7E44" w14:textId="77777777" w:rsidR="00510B21" w:rsidRDefault="00510B21" w:rsidP="00510B21">
      <w:pPr>
        <w:widowControl w:val="0"/>
        <w:autoSpaceDE w:val="0"/>
        <w:autoSpaceDN w:val="0"/>
        <w:adjustRightInd w:val="0"/>
        <w:rPr>
          <w:rFonts w:ascii="Verdana" w:hAnsi="Verdana" w:cs="Verdana"/>
          <w:sz w:val="22"/>
          <w:szCs w:val="22"/>
        </w:rPr>
      </w:pPr>
    </w:p>
    <w:p w14:paraId="4D5BA861"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 know many wise and emotionally mature people who would make terrible poets.</w:t>
      </w:r>
    </w:p>
    <w:p w14:paraId="50577B7D" w14:textId="77777777" w:rsidR="00510B21" w:rsidRDefault="00510B21" w:rsidP="00510B21">
      <w:pPr>
        <w:widowControl w:val="0"/>
        <w:autoSpaceDE w:val="0"/>
        <w:autoSpaceDN w:val="0"/>
        <w:adjustRightInd w:val="0"/>
        <w:rPr>
          <w:rFonts w:ascii="Verdana" w:hAnsi="Verdana" w:cs="Verdana"/>
          <w:sz w:val="22"/>
          <w:szCs w:val="22"/>
        </w:rPr>
      </w:pPr>
    </w:p>
    <w:p w14:paraId="47293F14"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and many immature and unwise people who make great poets. </w:t>
      </w:r>
    </w:p>
    <w:p w14:paraId="1465C5D9" w14:textId="77777777" w:rsidR="00510B21" w:rsidRDefault="00510B21" w:rsidP="00510B21">
      <w:pPr>
        <w:widowControl w:val="0"/>
        <w:autoSpaceDE w:val="0"/>
        <w:autoSpaceDN w:val="0"/>
        <w:adjustRightInd w:val="0"/>
        <w:rPr>
          <w:rFonts w:ascii="Verdana" w:hAnsi="Verdana" w:cs="Verdana"/>
          <w:sz w:val="22"/>
          <w:szCs w:val="22"/>
        </w:rPr>
      </w:pPr>
    </w:p>
    <w:p w14:paraId="1F63D8AC"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to what degree is emotion and perception itself a poem? a self-dialogue constructed with language and biochemical meters? </w:t>
      </w:r>
    </w:p>
    <w:p w14:paraId="547BF2DC" w14:textId="77777777" w:rsidR="00510B21" w:rsidRDefault="00510B21" w:rsidP="00510B21">
      <w:pPr>
        <w:widowControl w:val="0"/>
        <w:autoSpaceDE w:val="0"/>
        <w:autoSpaceDN w:val="0"/>
        <w:adjustRightInd w:val="0"/>
        <w:rPr>
          <w:rFonts w:ascii="Verdana" w:hAnsi="Verdana" w:cs="Verdana"/>
          <w:sz w:val="22"/>
          <w:szCs w:val="22"/>
        </w:rPr>
      </w:pPr>
    </w:p>
    <w:p w14:paraId="3220BA7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and anyways now the poem does say something. </w:t>
      </w:r>
    </w:p>
    <w:p w14:paraId="2C9F1BB6" w14:textId="77777777" w:rsidR="00510B21" w:rsidRDefault="00510B21" w:rsidP="00510B21">
      <w:pPr>
        <w:widowControl w:val="0"/>
        <w:autoSpaceDE w:val="0"/>
        <w:autoSpaceDN w:val="0"/>
        <w:adjustRightInd w:val="0"/>
        <w:rPr>
          <w:rFonts w:ascii="Verdana" w:hAnsi="Verdana" w:cs="Verdana"/>
          <w:sz w:val="22"/>
          <w:szCs w:val="22"/>
        </w:rPr>
      </w:pPr>
    </w:p>
    <w:p w14:paraId="6EF6E7D6"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it's a narrative about a crystal set radio made out of dewclaws (a vestigial digit on the foot of many mammals)</w:t>
      </w:r>
    </w:p>
    <w:p w14:paraId="1128EAF7"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broadcasts to the subject of the poem a memory of a hospital room and his or her dying mother </w:t>
      </w:r>
    </w:p>
    <w:p w14:paraId="69CAC0B2"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while in the present he and/or she is spreading his or her mother's ashes on the sea.</w:t>
      </w:r>
    </w:p>
    <w:p w14:paraId="224F6AFF"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and those spreading ashes look like cursive herons and worm-carved index cards</w:t>
      </w:r>
    </w:p>
    <w:p w14:paraId="5BC8758D"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which in turn look like strawberries or wild babies.</w:t>
      </w:r>
    </w:p>
    <w:p w14:paraId="345295EA" w14:textId="77777777" w:rsidR="00510B21" w:rsidRDefault="00510B21" w:rsidP="00510B21">
      <w:pPr>
        <w:widowControl w:val="0"/>
        <w:autoSpaceDE w:val="0"/>
        <w:autoSpaceDN w:val="0"/>
        <w:adjustRightInd w:val="0"/>
        <w:rPr>
          <w:rFonts w:ascii="Verdana" w:hAnsi="Verdana" w:cs="Verdana"/>
          <w:sz w:val="22"/>
          <w:szCs w:val="22"/>
        </w:rPr>
      </w:pPr>
    </w:p>
    <w:p w14:paraId="5F4DF6D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simple.</w:t>
      </w:r>
    </w:p>
    <w:p w14:paraId="4D0479B7" w14:textId="77777777" w:rsidR="00510B21" w:rsidRDefault="00510B21" w:rsidP="00510B21">
      <w:pPr>
        <w:widowControl w:val="0"/>
        <w:autoSpaceDE w:val="0"/>
        <w:autoSpaceDN w:val="0"/>
        <w:adjustRightInd w:val="0"/>
        <w:rPr>
          <w:rFonts w:ascii="Verdana" w:hAnsi="Verdana" w:cs="Verdana"/>
          <w:sz w:val="22"/>
          <w:szCs w:val="22"/>
        </w:rPr>
      </w:pPr>
    </w:p>
    <w:p w14:paraId="3FBE3DDE"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 xml:space="preserve">so you see i am saying something, regardless of the process behind it. </w:t>
      </w:r>
    </w:p>
    <w:p w14:paraId="00584611" w14:textId="77777777" w:rsidR="00510B21" w:rsidRDefault="00510B21" w:rsidP="00510B21">
      <w:pPr>
        <w:widowControl w:val="0"/>
        <w:autoSpaceDE w:val="0"/>
        <w:autoSpaceDN w:val="0"/>
        <w:adjustRightInd w:val="0"/>
        <w:rPr>
          <w:rFonts w:ascii="Verdana" w:hAnsi="Verdana" w:cs="Verdana"/>
          <w:sz w:val="22"/>
          <w:szCs w:val="22"/>
        </w:rPr>
      </w:pPr>
    </w:p>
    <w:p w14:paraId="5584BA8A" w14:textId="77777777" w:rsidR="00510B21" w:rsidRDefault="00510B21" w:rsidP="00510B21">
      <w:pPr>
        <w:widowControl w:val="0"/>
        <w:autoSpaceDE w:val="0"/>
        <w:autoSpaceDN w:val="0"/>
        <w:adjustRightInd w:val="0"/>
        <w:rPr>
          <w:rFonts w:ascii="Verdana" w:hAnsi="Verdana" w:cs="Verdana"/>
          <w:sz w:val="22"/>
          <w:szCs w:val="22"/>
        </w:rPr>
      </w:pPr>
      <w:r>
        <w:rPr>
          <w:rFonts w:ascii="Verdana" w:hAnsi="Verdana" w:cs="Verdana"/>
          <w:sz w:val="22"/>
          <w:szCs w:val="22"/>
        </w:rPr>
        <w:t>so how about those modifiers? less cluttered? specific suggestions about the language or form of the poem?</w:t>
      </w:r>
    </w:p>
    <w:p w14:paraId="5FF51B18" w14:textId="77777777" w:rsidR="00510B21" w:rsidRPr="00F13F1B" w:rsidRDefault="00510B21" w:rsidP="00510B21">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1D6393" w14:textId="77777777" w:rsidR="00510B21" w:rsidRPr="00F13F1B" w:rsidRDefault="00510B21" w:rsidP="00510B21">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t>*</w:t>
      </w:r>
    </w:p>
    <w:p w14:paraId="0E9453B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6B5C59C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0EC763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b/>
          <w:bCs/>
          <w:color w:val="303030"/>
          <w:sz w:val="42"/>
          <w:szCs w:val="42"/>
        </w:rPr>
      </w:pPr>
      <w:r w:rsidRPr="008F61D6">
        <w:rPr>
          <w:rFonts w:ascii="Verdana" w:hAnsi="Verdana" w:cs="Verdana"/>
          <w:b/>
          <w:bCs/>
          <w:color w:val="303030"/>
          <w:sz w:val="42"/>
          <w:szCs w:val="42"/>
        </w:rPr>
        <w:t>389</w:t>
      </w:r>
    </w:p>
    <w:p w14:paraId="1A7FF6DF"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b/>
          <w:bCs/>
          <w:sz w:val="22"/>
          <w:szCs w:val="22"/>
        </w:rPr>
      </w:pPr>
      <w:hyperlink r:id="rId79" w:history="1">
        <w:r w:rsidRPr="008F61D6">
          <w:rPr>
            <w:rFonts w:ascii="Verdana" w:hAnsi="Verdana" w:cs="Verdana"/>
            <w:b/>
            <w:bCs/>
            <w:color w:val="680000"/>
            <w:sz w:val="22"/>
            <w:szCs w:val="22"/>
          </w:rPr>
          <w:t>The Poetic AX ~ Sharp Critique</w:t>
        </w:r>
      </w:hyperlink>
      <w:r w:rsidRPr="008F61D6">
        <w:rPr>
          <w:rFonts w:ascii="Verdana" w:hAnsi="Verdana" w:cs="Verdana"/>
          <w:b/>
          <w:bCs/>
          <w:sz w:val="22"/>
          <w:szCs w:val="22"/>
        </w:rPr>
        <w:t xml:space="preserve"> / </w:t>
      </w:r>
      <w:hyperlink r:id="rId80" w:anchor="msg125150" w:history="1">
        <w:r w:rsidRPr="008F61D6">
          <w:rPr>
            <w:rFonts w:ascii="Verdana" w:hAnsi="Verdana" w:cs="Verdana"/>
            <w:b/>
            <w:bCs/>
            <w:color w:val="680000"/>
            <w:sz w:val="22"/>
            <w:szCs w:val="22"/>
          </w:rPr>
          <w:t>Re: across a dewclaw crystal set</w:t>
        </w:r>
      </w:hyperlink>
    </w:p>
    <w:p w14:paraId="3A2E892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w:t>
      </w:r>
      <w:r w:rsidRPr="008F61D6">
        <w:rPr>
          <w:rFonts w:ascii="Verdana" w:hAnsi="Verdana" w:cs="Verdana"/>
          <w:b/>
          <w:bCs/>
          <w:sz w:val="22"/>
          <w:szCs w:val="22"/>
        </w:rPr>
        <w:t>on:</w:t>
      </w:r>
      <w:r w:rsidRPr="008F61D6">
        <w:rPr>
          <w:rFonts w:ascii="Verdana" w:hAnsi="Verdana" w:cs="Verdana"/>
          <w:sz w:val="22"/>
          <w:szCs w:val="22"/>
        </w:rPr>
        <w:t xml:space="preserve"> April 24, 2012, 09:02 PM »</w:t>
      </w:r>
    </w:p>
    <w:p w14:paraId="2650633A"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well technically i wasn't saying anything. this started as a collage exercise - i picked up a bunch of random words or small phrases from various texts and mis-matched / rearranged / added to them, then put them together in different ways.</w:t>
      </w:r>
    </w:p>
    <w:p w14:paraId="74FB7B8A"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6EBF444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so it's not that there's an oblique narrative there - or at least there wasn't in the beginning. the question is how far should i take it down that road.</w:t>
      </w:r>
    </w:p>
    <w:p w14:paraId="3AAC692F"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034C0BD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what do you think about the current revision? if it reads as i'd like it to, there should be just enough narrative cues to move from:</w:t>
      </w:r>
    </w:p>
    <w:p w14:paraId="176FE45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A96D8C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1) a memory of a loved one (a mother?) dying in a hospital</w:t>
      </w:r>
    </w:p>
    <w:p w14:paraId="4806797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B6DE4A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to</w:t>
      </w:r>
    </w:p>
    <w:p w14:paraId="01E8C2A5"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97FD25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2) spreading her ashes on the sea</w:t>
      </w:r>
    </w:p>
    <w:p w14:paraId="17B609E3" w14:textId="77777777" w:rsidR="008F61D6" w:rsidRDefault="008F61D6" w:rsidP="008F61D6">
      <w:pPr>
        <w:pStyle w:val="ListParagraph"/>
        <w:widowControl w:val="0"/>
        <w:numPr>
          <w:ilvl w:val="0"/>
          <w:numId w:val="2"/>
        </w:numPr>
        <w:autoSpaceDE w:val="0"/>
        <w:autoSpaceDN w:val="0"/>
        <w:adjustRightInd w:val="0"/>
      </w:pPr>
    </w:p>
    <w:p w14:paraId="3DA61A9D"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2857C80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4AA0DFC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18B6849B"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b/>
          <w:bCs/>
          <w:color w:val="303030"/>
          <w:sz w:val="42"/>
          <w:szCs w:val="42"/>
        </w:rPr>
      </w:pPr>
      <w:r w:rsidRPr="008F61D6">
        <w:rPr>
          <w:rFonts w:ascii="Verdana" w:hAnsi="Verdana" w:cs="Verdana"/>
          <w:b/>
          <w:bCs/>
          <w:color w:val="303030"/>
          <w:sz w:val="42"/>
          <w:szCs w:val="42"/>
        </w:rPr>
        <w:t>390</w:t>
      </w:r>
    </w:p>
    <w:p w14:paraId="2D09EC9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b/>
          <w:bCs/>
          <w:sz w:val="22"/>
          <w:szCs w:val="22"/>
        </w:rPr>
      </w:pPr>
      <w:hyperlink r:id="rId81" w:history="1">
        <w:r w:rsidRPr="008F61D6">
          <w:rPr>
            <w:rFonts w:ascii="Verdana" w:hAnsi="Verdana" w:cs="Verdana"/>
            <w:b/>
            <w:bCs/>
            <w:color w:val="680000"/>
            <w:sz w:val="22"/>
            <w:szCs w:val="22"/>
          </w:rPr>
          <w:t>The Poetic AX ~ Sharp Critique</w:t>
        </w:r>
      </w:hyperlink>
      <w:r w:rsidRPr="008F61D6">
        <w:rPr>
          <w:rFonts w:ascii="Verdana" w:hAnsi="Verdana" w:cs="Verdana"/>
          <w:b/>
          <w:bCs/>
          <w:sz w:val="22"/>
          <w:szCs w:val="22"/>
        </w:rPr>
        <w:t xml:space="preserve"> / </w:t>
      </w:r>
      <w:hyperlink r:id="rId82" w:anchor="msg125148" w:history="1">
        <w:r w:rsidRPr="008F61D6">
          <w:rPr>
            <w:rFonts w:ascii="Verdana" w:hAnsi="Verdana" w:cs="Verdana"/>
            <w:b/>
            <w:bCs/>
            <w:color w:val="680000"/>
            <w:sz w:val="22"/>
            <w:szCs w:val="22"/>
          </w:rPr>
          <w:t>Re: across a dewclaw crystal set</w:t>
        </w:r>
      </w:hyperlink>
    </w:p>
    <w:p w14:paraId="70C59B1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w:t>
      </w:r>
      <w:r w:rsidRPr="008F61D6">
        <w:rPr>
          <w:rFonts w:ascii="Verdana" w:hAnsi="Verdana" w:cs="Verdana"/>
          <w:b/>
          <w:bCs/>
          <w:sz w:val="22"/>
          <w:szCs w:val="22"/>
        </w:rPr>
        <w:t>on:</w:t>
      </w:r>
      <w:r w:rsidRPr="008F61D6">
        <w:rPr>
          <w:rFonts w:ascii="Verdana" w:hAnsi="Verdana" w:cs="Verdana"/>
          <w:sz w:val="22"/>
          <w:szCs w:val="22"/>
        </w:rPr>
        <w:t xml:space="preserve"> April 24, 2012, 07:51 PM »</w:t>
      </w:r>
    </w:p>
    <w:p w14:paraId="67DAC8F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hi kay,</w:t>
      </w:r>
    </w:p>
    <w:p w14:paraId="4F5BC9C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0F5987C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i value your feedback very much. </w:t>
      </w:r>
    </w:p>
    <w:p w14:paraId="78BBA48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1A2CB5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clearly, with lines like "broadcasts beastangel, clanging acoustic Baboon," the poem's primary goal is not </w:t>
      </w:r>
    </w:p>
    <w:p w14:paraId="6D5ED656"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6A51A15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apple blossom! </w:t>
      </w:r>
    </w:p>
    <w:p w14:paraId="58A8845D"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3EACF3B"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it's not like this is a weird thing. this is </w:t>
      </w:r>
    </w:p>
    <w:p w14:paraId="721CF66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C25C3C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marmaduke walnuts!</w:t>
      </w:r>
    </w:p>
    <w:p w14:paraId="2FD58F6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2EEA320A"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the poetic legacy of the 20th century: dada, surrealism, stein, cut-ups, oulipo, etc.</w:t>
      </w:r>
    </w:p>
    <w:p w14:paraId="698E6D24"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17FDF12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hell we're talking </w:t>
      </w:r>
    </w:p>
    <w:p w14:paraId="0419D87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6E91F889"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banana poptarts!</w:t>
      </w:r>
    </w:p>
    <w:p w14:paraId="70F89F85"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0D0CA5F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lewis carroll, </w:t>
      </w:r>
    </w:p>
    <w:p w14:paraId="394860FB"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28BD4C0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chomsky: "colorless green ideas sleep furiously" </w:t>
      </w:r>
    </w:p>
    <w:p w14:paraId="0119C5D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4C880A8"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etc.</w:t>
      </w:r>
    </w:p>
    <w:p w14:paraId="2AFC90EA"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65024D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but just because i won't turn the poem into an</w:t>
      </w:r>
    </w:p>
    <w:p w14:paraId="3BA14E8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64E5A66"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architect wigwam!</w:t>
      </w:r>
    </w:p>
    <w:p w14:paraId="76EECE39"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426A526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i still need and appreciate your feedback:</w:t>
      </w:r>
    </w:p>
    <w:p w14:paraId="03E6F57C"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4E6449E6"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across a dewcut crystal set</w:t>
      </w:r>
    </w:p>
    <w:p w14:paraId="7873CAB4"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the heat-maddened moon</w:t>
      </w:r>
    </w:p>
    <w:p w14:paraId="0D34468B"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transmits in tongues, shadows</w:t>
      </w:r>
    </w:p>
    <w:p w14:paraId="2982EC6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pinned to a wall in a cave,</w:t>
      </w:r>
    </w:p>
    <w:p w14:paraId="1EB333AF"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5BD2905F"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trike/>
          <w:sz w:val="22"/>
          <w:szCs w:val="22"/>
        </w:rPr>
        <w:t>memory tomb: the brink   </w:t>
      </w:r>
    </w:p>
    <w:p w14:paraId="37F9778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trike/>
          <w:sz w:val="22"/>
          <w:szCs w:val="22"/>
        </w:rPr>
        <w:t>can grow bright:</w:t>
      </w:r>
      <w:r w:rsidRPr="008F61D6">
        <w:rPr>
          <w:rFonts w:ascii="Verdana" w:hAnsi="Verdana" w:cs="Verdana"/>
          <w:sz w:val="22"/>
          <w:szCs w:val="22"/>
        </w:rPr>
        <w:t xml:space="preserve"> [i can see cutting this - but i don't know how or if i should transition into what is i guess a memory]</w:t>
      </w:r>
    </w:p>
    <w:p w14:paraId="786A9EC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trike/>
          <w:sz w:val="22"/>
          <w:szCs w:val="22"/>
        </w:rPr>
        <w:t>the swollen lights at</w:t>
      </w:r>
      <w:r w:rsidRPr="008F61D6">
        <w:rPr>
          <w:rFonts w:ascii="Verdana" w:hAnsi="Verdana" w:cs="Verdana"/>
          <w:sz w:val="22"/>
          <w:szCs w:val="22"/>
        </w:rPr>
        <w:t>[remembering?] Waycross hospital['s]</w:t>
      </w:r>
    </w:p>
    <w:p w14:paraId="2D59148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trike/>
          <w:sz w:val="22"/>
          <w:szCs w:val="22"/>
        </w:rPr>
        <w:t xml:space="preserve">the </w:t>
      </w:r>
      <w:r w:rsidRPr="008F61D6">
        <w:rPr>
          <w:rFonts w:ascii="Verdana" w:hAnsi="Verdana" w:cs="Verdana"/>
          <w:sz w:val="22"/>
          <w:szCs w:val="22"/>
        </w:rPr>
        <w:t xml:space="preserve">sanitized bed, her hands like </w:t>
      </w:r>
    </w:p>
    <w:p w14:paraId="4D7449F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01457B6B"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interlocking sawtooth flowers. </w:t>
      </w:r>
    </w:p>
    <w:p w14:paraId="619C7BAE"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4B41AAD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angelus sun </w:t>
      </w:r>
    </w:p>
    <w:p w14:paraId="3142C26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broadcasts beastangel, / clanging acoustic Baboon: [actually this is my favorite line]</w:t>
      </w:r>
    </w:p>
    <w:p w14:paraId="6927F4C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CE57112"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her ashes scrawled </w:t>
      </w:r>
      <w:r w:rsidRPr="008F61D6">
        <w:rPr>
          <w:rFonts w:ascii="Verdana" w:hAnsi="Verdana" w:cs="Verdana"/>
          <w:strike/>
          <w:sz w:val="22"/>
          <w:szCs w:val="22"/>
        </w:rPr>
        <w:t>on waves, scrawled on curls of waves</w:t>
      </w:r>
    </w:p>
    <w:p w14:paraId="492F9B07"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trike/>
          <w:sz w:val="22"/>
          <w:szCs w:val="22"/>
        </w:rPr>
        <w:t>a life streaming out like</w:t>
      </w:r>
    </w:p>
    <w:p w14:paraId="425B2D1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like cursive herons</w:t>
      </w:r>
    </w:p>
    <w:p w14:paraId="3EDCB0A1"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3370E6F5"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abstruse envelope blondness</w:t>
      </w:r>
    </w:p>
    <w:p w14:paraId="0D591003"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and worm-carved index cards </w:t>
      </w:r>
    </w:p>
    <w:p w14:paraId="2CC7EFC0"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r w:rsidRPr="008F61D6">
        <w:rPr>
          <w:rFonts w:ascii="Verdana" w:hAnsi="Verdana" w:cs="Verdana"/>
          <w:sz w:val="22"/>
          <w:szCs w:val="22"/>
        </w:rPr>
        <w:t xml:space="preserve">like strawberries or wild babies. </w:t>
      </w:r>
    </w:p>
    <w:p w14:paraId="0D45561F" w14:textId="77777777" w:rsidR="008F61D6" w:rsidRPr="008F61D6" w:rsidRDefault="008F61D6" w:rsidP="008F61D6">
      <w:pPr>
        <w:pStyle w:val="ListParagraph"/>
        <w:widowControl w:val="0"/>
        <w:numPr>
          <w:ilvl w:val="0"/>
          <w:numId w:val="2"/>
        </w:numPr>
        <w:autoSpaceDE w:val="0"/>
        <w:autoSpaceDN w:val="0"/>
        <w:adjustRightInd w:val="0"/>
        <w:rPr>
          <w:rFonts w:ascii="Verdana" w:hAnsi="Verdana" w:cs="Verdana"/>
          <w:sz w:val="22"/>
          <w:szCs w:val="22"/>
        </w:rPr>
      </w:pPr>
    </w:p>
    <w:p w14:paraId="77FCA2FA" w14:textId="77777777" w:rsidR="00510B21" w:rsidRDefault="00510B21"/>
    <w:p w14:paraId="2616B2A3" w14:textId="75CA29FD" w:rsidR="008F61D6" w:rsidRDefault="008F61D6">
      <w:r>
        <w:t>*</w:t>
      </w:r>
    </w:p>
    <w:p w14:paraId="4FCFE67D" w14:textId="77777777" w:rsidR="008F61D6" w:rsidRDefault="008F61D6"/>
    <w:p w14:paraId="5F11B448" w14:textId="77777777" w:rsidR="008F61D6" w:rsidRDefault="008F61D6" w:rsidP="008F61D6">
      <w:pPr>
        <w:widowControl w:val="0"/>
        <w:autoSpaceDE w:val="0"/>
        <w:autoSpaceDN w:val="0"/>
        <w:adjustRightInd w:val="0"/>
        <w:rPr>
          <w:rFonts w:ascii="Verdana" w:hAnsi="Verdana" w:cs="Verdana"/>
          <w:sz w:val="22"/>
          <w:szCs w:val="22"/>
        </w:rPr>
      </w:pPr>
    </w:p>
    <w:p w14:paraId="453E1E19" w14:textId="77777777" w:rsidR="008F61D6" w:rsidRDefault="008F61D6" w:rsidP="008F61D6">
      <w:pPr>
        <w:widowControl w:val="0"/>
        <w:autoSpaceDE w:val="0"/>
        <w:autoSpaceDN w:val="0"/>
        <w:adjustRightInd w:val="0"/>
        <w:rPr>
          <w:rFonts w:ascii="Verdana" w:hAnsi="Verdana" w:cs="Verdana"/>
          <w:sz w:val="22"/>
          <w:szCs w:val="22"/>
        </w:rPr>
      </w:pPr>
    </w:p>
    <w:p w14:paraId="7B158D27" w14:textId="77777777" w:rsidR="008F61D6" w:rsidRDefault="008F61D6" w:rsidP="008F61D6">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369</w:t>
      </w:r>
    </w:p>
    <w:p w14:paraId="04D51CD7" w14:textId="77777777" w:rsidR="008F61D6" w:rsidRDefault="008F61D6" w:rsidP="008F61D6">
      <w:pPr>
        <w:widowControl w:val="0"/>
        <w:autoSpaceDE w:val="0"/>
        <w:autoSpaceDN w:val="0"/>
        <w:adjustRightInd w:val="0"/>
        <w:rPr>
          <w:rFonts w:ascii="Verdana" w:hAnsi="Verdana" w:cs="Verdana"/>
          <w:b/>
          <w:bCs/>
          <w:sz w:val="22"/>
          <w:szCs w:val="22"/>
        </w:rPr>
      </w:pPr>
      <w:hyperlink r:id="rId8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84" w:anchor="msg125240" w:history="1">
        <w:r>
          <w:rPr>
            <w:rFonts w:ascii="Verdana" w:hAnsi="Verdana" w:cs="Verdana"/>
            <w:b/>
            <w:bCs/>
            <w:color w:val="680000"/>
            <w:sz w:val="22"/>
            <w:szCs w:val="22"/>
          </w:rPr>
          <w:t>Re: across a dewclaw crystal set</w:t>
        </w:r>
      </w:hyperlink>
    </w:p>
    <w:p w14:paraId="7EC0076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April 26, 2012, 03:19 PM »</w:t>
      </w:r>
    </w:p>
    <w:p w14:paraId="27E89CB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and steve you should know that i was very seriously considering changing the poem's name to "cow after an afternoon of foraging on purple locoweed" on the basis of your response.</w:t>
      </w:r>
    </w:p>
    <w:p w14:paraId="21D1B9A2" w14:textId="77777777" w:rsidR="008F61D6" w:rsidRDefault="008F61D6" w:rsidP="008F61D6">
      <w:pPr>
        <w:widowControl w:val="0"/>
        <w:autoSpaceDE w:val="0"/>
        <w:autoSpaceDN w:val="0"/>
        <w:adjustRightInd w:val="0"/>
        <w:rPr>
          <w:rFonts w:ascii="Verdana" w:hAnsi="Verdana" w:cs="Verdana"/>
          <w:sz w:val="22"/>
          <w:szCs w:val="22"/>
        </w:rPr>
      </w:pPr>
    </w:p>
    <w:p w14:paraId="05CB2D7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still might be a good idea. </w:t>
      </w:r>
    </w:p>
    <w:p w14:paraId="5E9B9E6B" w14:textId="77777777" w:rsidR="008F61D6" w:rsidRDefault="008F61D6" w:rsidP="008F61D6">
      <w:pPr>
        <w:widowControl w:val="0"/>
        <w:autoSpaceDE w:val="0"/>
        <w:autoSpaceDN w:val="0"/>
        <w:adjustRightInd w:val="0"/>
        <w:rPr>
          <w:rFonts w:ascii="Verdana" w:hAnsi="Verdana" w:cs="Verdana"/>
          <w:sz w:val="22"/>
          <w:szCs w:val="22"/>
        </w:rPr>
      </w:pPr>
    </w:p>
    <w:p w14:paraId="1319629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FE6F32C" w14:textId="77777777" w:rsidR="008F61D6" w:rsidRPr="00F13F1B" w:rsidRDefault="008F61D6" w:rsidP="008F61D6">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A0BB60C" w14:textId="77777777" w:rsidR="008F61D6" w:rsidRDefault="008F61D6" w:rsidP="008F61D6">
      <w:pPr>
        <w:widowControl w:val="0"/>
        <w:tabs>
          <w:tab w:val="left" w:pos="220"/>
          <w:tab w:val="left" w:pos="720"/>
        </w:tabs>
        <w:autoSpaceDE w:val="0"/>
        <w:autoSpaceDN w:val="0"/>
        <w:adjustRightInd w:val="0"/>
        <w:rPr>
          <w:rFonts w:ascii="Verdana" w:hAnsi="Verdana" w:cs="Verdana"/>
          <w:sz w:val="22"/>
          <w:szCs w:val="22"/>
        </w:rPr>
      </w:pPr>
    </w:p>
    <w:p w14:paraId="5E53ED1C" w14:textId="77777777" w:rsidR="008F61D6" w:rsidRDefault="008F61D6" w:rsidP="008F61D6">
      <w:pPr>
        <w:widowControl w:val="0"/>
        <w:autoSpaceDE w:val="0"/>
        <w:autoSpaceDN w:val="0"/>
        <w:adjustRightInd w:val="0"/>
        <w:rPr>
          <w:rFonts w:ascii="Verdana" w:hAnsi="Verdana" w:cs="Verdana"/>
          <w:sz w:val="22"/>
          <w:szCs w:val="22"/>
        </w:rPr>
      </w:pPr>
    </w:p>
    <w:p w14:paraId="54BC2396" w14:textId="77777777" w:rsidR="008F61D6" w:rsidRDefault="008F61D6" w:rsidP="008F61D6">
      <w:pPr>
        <w:widowControl w:val="0"/>
        <w:autoSpaceDE w:val="0"/>
        <w:autoSpaceDN w:val="0"/>
        <w:adjustRightInd w:val="0"/>
        <w:rPr>
          <w:rFonts w:ascii="Verdana" w:hAnsi="Verdana" w:cs="Verdana"/>
          <w:sz w:val="22"/>
          <w:szCs w:val="22"/>
        </w:rPr>
      </w:pPr>
    </w:p>
    <w:p w14:paraId="50AE1838" w14:textId="77777777" w:rsidR="008F61D6" w:rsidRDefault="008F61D6" w:rsidP="008F61D6">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370</w:t>
      </w:r>
    </w:p>
    <w:p w14:paraId="41E3F74F" w14:textId="77777777" w:rsidR="008F61D6" w:rsidRDefault="008F61D6" w:rsidP="008F61D6">
      <w:pPr>
        <w:widowControl w:val="0"/>
        <w:autoSpaceDE w:val="0"/>
        <w:autoSpaceDN w:val="0"/>
        <w:adjustRightInd w:val="0"/>
        <w:rPr>
          <w:rFonts w:ascii="Verdana" w:hAnsi="Verdana" w:cs="Verdana"/>
          <w:b/>
          <w:bCs/>
          <w:sz w:val="22"/>
          <w:szCs w:val="22"/>
        </w:rPr>
      </w:pPr>
      <w:hyperlink r:id="rId8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86" w:anchor="msg125239" w:history="1">
        <w:r>
          <w:rPr>
            <w:rFonts w:ascii="Verdana" w:hAnsi="Verdana" w:cs="Verdana"/>
            <w:b/>
            <w:bCs/>
            <w:color w:val="680000"/>
            <w:sz w:val="22"/>
            <w:szCs w:val="22"/>
          </w:rPr>
          <w:t>Re: artifice and the maiden</w:t>
        </w:r>
      </w:hyperlink>
    </w:p>
    <w:p w14:paraId="619358C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26, 2012, 03:13 PM »</w:t>
      </w:r>
    </w:p>
    <w:p w14:paraId="6CC2BF2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sure, let's start over.</w:t>
      </w:r>
    </w:p>
    <w:p w14:paraId="062B7590" w14:textId="77777777" w:rsidR="008F61D6" w:rsidRDefault="008F61D6" w:rsidP="008F61D6">
      <w:pPr>
        <w:widowControl w:val="0"/>
        <w:autoSpaceDE w:val="0"/>
        <w:autoSpaceDN w:val="0"/>
        <w:adjustRightInd w:val="0"/>
        <w:rPr>
          <w:rFonts w:ascii="Verdana" w:hAnsi="Verdana" w:cs="Verdana"/>
          <w:sz w:val="22"/>
          <w:szCs w:val="22"/>
        </w:rPr>
      </w:pPr>
    </w:p>
    <w:p w14:paraId="4C49D2A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if what you're going for was a poem as "expression," this failed, at least to my reading. I could make no sense of it. </w:t>
      </w:r>
    </w:p>
    <w:p w14:paraId="47242DFC" w14:textId="77777777" w:rsidR="008F61D6" w:rsidRDefault="008F61D6" w:rsidP="008F61D6">
      <w:pPr>
        <w:widowControl w:val="0"/>
        <w:autoSpaceDE w:val="0"/>
        <w:autoSpaceDN w:val="0"/>
        <w:adjustRightInd w:val="0"/>
        <w:rPr>
          <w:rFonts w:ascii="Verdana" w:hAnsi="Verdana" w:cs="Verdana"/>
          <w:sz w:val="22"/>
          <w:szCs w:val="22"/>
        </w:rPr>
      </w:pPr>
    </w:p>
    <w:p w14:paraId="5204EF0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 wasn't reading the poem as an attempt to say something, but rather as an interesting artifact of language. </w:t>
      </w:r>
    </w:p>
    <w:p w14:paraId="22535250" w14:textId="77777777" w:rsidR="008F61D6" w:rsidRDefault="008F61D6" w:rsidP="008F61D6">
      <w:pPr>
        <w:widowControl w:val="0"/>
        <w:autoSpaceDE w:val="0"/>
        <w:autoSpaceDN w:val="0"/>
        <w:adjustRightInd w:val="0"/>
        <w:rPr>
          <w:rFonts w:ascii="Verdana" w:hAnsi="Verdana" w:cs="Verdana"/>
          <w:sz w:val="22"/>
          <w:szCs w:val="22"/>
        </w:rPr>
      </w:pPr>
    </w:p>
    <w:p w14:paraId="71898E5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 was most intrigued by the way that the poem seemed to shift between distinct "voices" </w:t>
      </w:r>
    </w:p>
    <w:p w14:paraId="4525AFAA" w14:textId="77777777" w:rsidR="008F61D6" w:rsidRDefault="008F61D6" w:rsidP="008F61D6">
      <w:pPr>
        <w:widowControl w:val="0"/>
        <w:autoSpaceDE w:val="0"/>
        <w:autoSpaceDN w:val="0"/>
        <w:adjustRightInd w:val="0"/>
        <w:rPr>
          <w:rFonts w:ascii="Verdana" w:hAnsi="Verdana" w:cs="Verdana"/>
          <w:sz w:val="22"/>
          <w:szCs w:val="22"/>
        </w:rPr>
      </w:pPr>
    </w:p>
    <w:p w14:paraId="51D0D88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there is a gnomic voice, steeped in abstruse symbolism (or at least what appears to be abstruse symbolism):</w:t>
      </w:r>
    </w:p>
    <w:p w14:paraId="540EE591" w14:textId="77777777" w:rsidR="008F61D6" w:rsidRDefault="008F61D6" w:rsidP="008F61D6">
      <w:pPr>
        <w:widowControl w:val="0"/>
        <w:autoSpaceDE w:val="0"/>
        <w:autoSpaceDN w:val="0"/>
        <w:adjustRightInd w:val="0"/>
        <w:rPr>
          <w:rFonts w:ascii="Verdana" w:hAnsi="Verdana" w:cs="Verdana"/>
          <w:sz w:val="22"/>
          <w:szCs w:val="22"/>
        </w:rPr>
      </w:pPr>
    </w:p>
    <w:p w14:paraId="5A89CC8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"rearranged destiny / with a cat and a broomstick" (that's my favorite)</w:t>
      </w:r>
    </w:p>
    <w:p w14:paraId="73795E77" w14:textId="77777777" w:rsidR="008F61D6" w:rsidRDefault="008F61D6" w:rsidP="008F61D6">
      <w:pPr>
        <w:widowControl w:val="0"/>
        <w:autoSpaceDE w:val="0"/>
        <w:autoSpaceDN w:val="0"/>
        <w:adjustRightInd w:val="0"/>
        <w:rPr>
          <w:rFonts w:ascii="Verdana" w:hAnsi="Verdana" w:cs="Verdana"/>
          <w:sz w:val="22"/>
          <w:szCs w:val="22"/>
        </w:rPr>
      </w:pPr>
    </w:p>
    <w:p w14:paraId="1229F73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and then a sort of diaristic voice that sounds like a speaker reporting events/feelings:</w:t>
      </w:r>
    </w:p>
    <w:p w14:paraId="6EFEAA50" w14:textId="77777777" w:rsidR="008F61D6" w:rsidRDefault="008F61D6" w:rsidP="008F61D6">
      <w:pPr>
        <w:widowControl w:val="0"/>
        <w:autoSpaceDE w:val="0"/>
        <w:autoSpaceDN w:val="0"/>
        <w:adjustRightInd w:val="0"/>
        <w:rPr>
          <w:rFonts w:ascii="Verdana" w:hAnsi="Verdana" w:cs="Verdana"/>
          <w:sz w:val="22"/>
          <w:szCs w:val="22"/>
        </w:rPr>
      </w:pPr>
    </w:p>
    <w:p w14:paraId="3AD8A00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"It was something sickly, edging on love" [i really like this line, by the way"</w:t>
      </w:r>
    </w:p>
    <w:p w14:paraId="237FBB7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 met him in Londontown"</w:t>
      </w:r>
    </w:p>
    <w:p w14:paraId="76473099" w14:textId="77777777" w:rsidR="008F61D6" w:rsidRDefault="008F61D6" w:rsidP="008F61D6">
      <w:pPr>
        <w:widowControl w:val="0"/>
        <w:autoSpaceDE w:val="0"/>
        <w:autoSpaceDN w:val="0"/>
        <w:adjustRightInd w:val="0"/>
        <w:rPr>
          <w:rFonts w:ascii="Verdana" w:hAnsi="Verdana" w:cs="Verdana"/>
          <w:sz w:val="22"/>
          <w:szCs w:val="22"/>
        </w:rPr>
      </w:pPr>
    </w:p>
    <w:p w14:paraId="2420472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so that's the (at least two) voices i hear in the poem. </w:t>
      </w:r>
    </w:p>
    <w:p w14:paraId="0556A0D4" w14:textId="77777777" w:rsidR="008F61D6" w:rsidRDefault="008F61D6" w:rsidP="008F61D6">
      <w:pPr>
        <w:widowControl w:val="0"/>
        <w:autoSpaceDE w:val="0"/>
        <w:autoSpaceDN w:val="0"/>
        <w:adjustRightInd w:val="0"/>
        <w:rPr>
          <w:rFonts w:ascii="Verdana" w:hAnsi="Verdana" w:cs="Verdana"/>
          <w:sz w:val="22"/>
          <w:szCs w:val="22"/>
        </w:rPr>
      </w:pPr>
    </w:p>
    <w:p w14:paraId="6764899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thematically the poem seems to be really invested in different ideas of voice, distinct speakers and ways of speaking / making sounds / etc.:</w:t>
      </w:r>
    </w:p>
    <w:p w14:paraId="16FEE52F" w14:textId="77777777" w:rsidR="008F61D6" w:rsidRDefault="008F61D6" w:rsidP="008F61D6">
      <w:pPr>
        <w:widowControl w:val="0"/>
        <w:autoSpaceDE w:val="0"/>
        <w:autoSpaceDN w:val="0"/>
        <w:adjustRightInd w:val="0"/>
        <w:rPr>
          <w:rFonts w:ascii="Verdana" w:hAnsi="Verdana" w:cs="Verdana"/>
          <w:sz w:val="22"/>
          <w:szCs w:val="22"/>
        </w:rPr>
      </w:pPr>
    </w:p>
    <w:p w14:paraId="4BAAFD9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"insists the tedious voice of count"</w:t>
      </w:r>
    </w:p>
    <w:p w14:paraId="79CE4DB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"malicious demons interrupt"</w:t>
      </w:r>
    </w:p>
    <w:p w14:paraId="7A88152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"humming a smoky Adele melody"</w:t>
      </w:r>
    </w:p>
    <w:p w14:paraId="519FA745" w14:textId="77777777" w:rsidR="008F61D6" w:rsidRDefault="008F61D6" w:rsidP="008F61D6">
      <w:pPr>
        <w:widowControl w:val="0"/>
        <w:autoSpaceDE w:val="0"/>
        <w:autoSpaceDN w:val="0"/>
        <w:adjustRightInd w:val="0"/>
        <w:rPr>
          <w:rFonts w:ascii="Verdana" w:hAnsi="Verdana" w:cs="Verdana"/>
          <w:sz w:val="22"/>
          <w:szCs w:val="22"/>
        </w:rPr>
      </w:pPr>
    </w:p>
    <w:p w14:paraId="74E0EDE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 like this aspect of the poem's language, and think you could make it </w:t>
      </w:r>
      <w:r>
        <w:rPr>
          <w:rFonts w:ascii="Verdana" w:hAnsi="Verdana" w:cs="Verdana"/>
          <w:sz w:val="22"/>
          <w:szCs w:val="22"/>
        </w:rPr>
        <w:lastRenderedPageBreak/>
        <w:t xml:space="preserve">stronger by emphasizing the distinctness of the various voices or modes of speech in the poem, their difference from each other in the way they speak and what they want to speak about. </w:t>
      </w:r>
    </w:p>
    <w:p w14:paraId="741305E9" w14:textId="77777777" w:rsidR="008F61D6" w:rsidRDefault="008F61D6" w:rsidP="008F61D6">
      <w:pPr>
        <w:widowControl w:val="0"/>
        <w:autoSpaceDE w:val="0"/>
        <w:autoSpaceDN w:val="0"/>
        <w:adjustRightInd w:val="0"/>
        <w:rPr>
          <w:rFonts w:ascii="Verdana" w:hAnsi="Verdana" w:cs="Verdana"/>
          <w:sz w:val="22"/>
          <w:szCs w:val="22"/>
        </w:rPr>
      </w:pPr>
    </w:p>
    <w:p w14:paraId="18D6C3F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 really didn't put any thought into how to do this, except the very basic conceit of putting "taste his madness on your tongue" in quotation marks. (the demons speaking?)</w:t>
      </w:r>
    </w:p>
    <w:p w14:paraId="0227B79E" w14:textId="77777777" w:rsidR="008F61D6" w:rsidRDefault="008F61D6" w:rsidP="008F61D6">
      <w:pPr>
        <w:widowControl w:val="0"/>
        <w:autoSpaceDE w:val="0"/>
        <w:autoSpaceDN w:val="0"/>
        <w:adjustRightInd w:val="0"/>
        <w:rPr>
          <w:rFonts w:ascii="Verdana" w:hAnsi="Verdana" w:cs="Verdana"/>
          <w:sz w:val="22"/>
          <w:szCs w:val="22"/>
        </w:rPr>
      </w:pPr>
    </w:p>
    <w:p w14:paraId="48BBCB51" w14:textId="77777777" w:rsidR="008F61D6" w:rsidRDefault="008F61D6" w:rsidP="008F61D6">
      <w:pPr>
        <w:widowControl w:val="0"/>
        <w:autoSpaceDE w:val="0"/>
        <w:autoSpaceDN w:val="0"/>
        <w:adjustRightInd w:val="0"/>
      </w:pPr>
    </w:p>
    <w:p w14:paraId="6773AEA1" w14:textId="77777777" w:rsidR="008F61D6" w:rsidRDefault="008F61D6" w:rsidP="008F61D6">
      <w:pPr>
        <w:widowControl w:val="0"/>
        <w:autoSpaceDE w:val="0"/>
        <w:autoSpaceDN w:val="0"/>
        <w:adjustRightInd w:val="0"/>
        <w:rPr>
          <w:rFonts w:ascii="Verdana" w:hAnsi="Verdana" w:cs="Verdana"/>
          <w:sz w:val="22"/>
          <w:szCs w:val="22"/>
        </w:rPr>
      </w:pPr>
    </w:p>
    <w:p w14:paraId="5BFF3CEA" w14:textId="77777777" w:rsidR="008F61D6" w:rsidRDefault="008F61D6" w:rsidP="008F61D6">
      <w:pPr>
        <w:widowControl w:val="0"/>
        <w:autoSpaceDE w:val="0"/>
        <w:autoSpaceDN w:val="0"/>
        <w:adjustRightInd w:val="0"/>
        <w:rPr>
          <w:rFonts w:ascii="Verdana" w:hAnsi="Verdana" w:cs="Verdana"/>
          <w:sz w:val="22"/>
          <w:szCs w:val="22"/>
        </w:rPr>
      </w:pPr>
    </w:p>
    <w:p w14:paraId="69D0C275" w14:textId="77777777" w:rsidR="008F61D6" w:rsidRDefault="008F61D6" w:rsidP="008F61D6">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371</w:t>
      </w:r>
    </w:p>
    <w:p w14:paraId="08C10076" w14:textId="77777777" w:rsidR="008F61D6" w:rsidRDefault="008F61D6" w:rsidP="008F61D6">
      <w:pPr>
        <w:widowControl w:val="0"/>
        <w:autoSpaceDE w:val="0"/>
        <w:autoSpaceDN w:val="0"/>
        <w:adjustRightInd w:val="0"/>
        <w:rPr>
          <w:rFonts w:ascii="Verdana" w:hAnsi="Verdana" w:cs="Verdana"/>
          <w:b/>
          <w:bCs/>
          <w:sz w:val="22"/>
          <w:szCs w:val="22"/>
        </w:rPr>
      </w:pPr>
      <w:hyperlink r:id="rId87"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88" w:anchor="msg125236" w:history="1">
        <w:r>
          <w:rPr>
            <w:rFonts w:ascii="Verdana" w:hAnsi="Verdana" w:cs="Verdana"/>
            <w:b/>
            <w:bCs/>
            <w:color w:val="680000"/>
            <w:sz w:val="22"/>
            <w:szCs w:val="22"/>
          </w:rPr>
          <w:t>steve mccaffery, reading from Carnival. a must-see</w:t>
        </w:r>
      </w:hyperlink>
    </w:p>
    <w:p w14:paraId="6F3B6F4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26, 2012, 02:25 PM »</w:t>
      </w:r>
    </w:p>
    <w:tbl>
      <w:tblPr>
        <w:tblW w:w="0" w:type="auto"/>
        <w:tblBorders>
          <w:top w:val="nil"/>
          <w:left w:val="nil"/>
          <w:right w:val="nil"/>
        </w:tblBorders>
        <w:tblLayout w:type="fixed"/>
        <w:tblLook w:val="0000" w:firstRow="0" w:lastRow="0" w:firstColumn="0" w:lastColumn="0" w:noHBand="0" w:noVBand="0"/>
      </w:tblPr>
      <w:tblGrid>
        <w:gridCol w:w="7960"/>
        <w:gridCol w:w="236"/>
      </w:tblGrid>
      <w:tr w:rsidR="008F61D6" w14:paraId="204D4B21" w14:textId="77777777" w:rsidTr="00CE034B">
        <w:tc>
          <w:tcPr>
            <w:tcW w:w="8000" w:type="dxa"/>
            <w:gridSpan w:val="2"/>
            <w:vAlign w:val="center"/>
          </w:tcPr>
          <w:p w14:paraId="5629E544" w14:textId="77777777" w:rsidR="008F61D6" w:rsidRDefault="008F61D6" w:rsidP="00CE034B">
            <w:pPr>
              <w:widowControl w:val="0"/>
              <w:autoSpaceDE w:val="0"/>
              <w:autoSpaceDN w:val="0"/>
              <w:adjustRightInd w:val="0"/>
              <w:rPr>
                <w:rFonts w:ascii="Tahoma" w:hAnsi="Tahoma" w:cs="Tahoma"/>
                <w:color w:val="262626"/>
                <w:sz w:val="22"/>
                <w:szCs w:val="22"/>
              </w:rPr>
            </w:pPr>
          </w:p>
        </w:tc>
      </w:tr>
      <w:tr w:rsidR="008F61D6" w14:paraId="13C6277E" w14:textId="77777777" w:rsidTr="00CE034B">
        <w:tc>
          <w:tcPr>
            <w:tcW w:w="7960" w:type="dxa"/>
            <w:tcMar>
              <w:left w:w="60" w:type="nil"/>
            </w:tcMar>
            <w:vAlign w:val="center"/>
          </w:tcPr>
          <w:p w14:paraId="5047FA44" w14:textId="77777777" w:rsidR="008F61D6" w:rsidRDefault="008F61D6" w:rsidP="00CE034B">
            <w:pPr>
              <w:widowControl w:val="0"/>
              <w:autoSpaceDE w:val="0"/>
              <w:autoSpaceDN w:val="0"/>
              <w:adjustRightInd w:val="0"/>
              <w:rPr>
                <w:rFonts w:ascii="Tahoma" w:hAnsi="Tahoma" w:cs="Tahoma"/>
                <w:color w:val="262626"/>
                <w:sz w:val="22"/>
                <w:szCs w:val="22"/>
              </w:rPr>
            </w:pPr>
            <w:hyperlink r:id="rId89" w:history="1">
              <w:r>
                <w:rPr>
                  <w:rFonts w:ascii="Tahoma" w:hAnsi="Tahoma" w:cs="Tahoma"/>
                  <w:color w:val="680000"/>
                  <w:sz w:val="22"/>
                  <w:szCs w:val="22"/>
                </w:rPr>
                <w:t>Steve McCaffery reading from Carnival, @ Instal 09, Glasgow.</w:t>
              </w:r>
            </w:hyperlink>
          </w:p>
        </w:tc>
        <w:tc>
          <w:tcPr>
            <w:tcW w:w="40" w:type="dxa"/>
            <w:tcMar>
              <w:left w:w="60" w:type="nil"/>
            </w:tcMar>
            <w:vAlign w:val="center"/>
          </w:tcPr>
          <w:p w14:paraId="7458F544" w14:textId="77777777" w:rsidR="008F61D6" w:rsidRDefault="008F61D6" w:rsidP="00CE034B">
            <w:pPr>
              <w:widowControl w:val="0"/>
              <w:autoSpaceDE w:val="0"/>
              <w:autoSpaceDN w:val="0"/>
              <w:adjustRightInd w:val="0"/>
              <w:jc w:val="right"/>
              <w:rPr>
                <w:rFonts w:ascii="Tahoma" w:hAnsi="Tahoma" w:cs="Tahoma"/>
                <w:color w:val="262626"/>
                <w:sz w:val="22"/>
                <w:szCs w:val="22"/>
              </w:rPr>
            </w:pPr>
          </w:p>
        </w:tc>
      </w:tr>
    </w:tbl>
    <w:p w14:paraId="33E5D4EE" w14:textId="77777777" w:rsidR="008F61D6" w:rsidRDefault="008F61D6" w:rsidP="008F61D6">
      <w:pPr>
        <w:widowControl w:val="0"/>
        <w:autoSpaceDE w:val="0"/>
        <w:autoSpaceDN w:val="0"/>
        <w:adjustRightInd w:val="0"/>
        <w:rPr>
          <w:rFonts w:ascii="Verdana" w:hAnsi="Verdana" w:cs="Verdana"/>
          <w:sz w:val="22"/>
          <w:szCs w:val="22"/>
        </w:rPr>
      </w:pPr>
    </w:p>
    <w:p w14:paraId="1326853B" w14:textId="77777777" w:rsidR="008F61D6" w:rsidRDefault="008F61D6" w:rsidP="008F61D6">
      <w:pPr>
        <w:widowControl w:val="0"/>
        <w:autoSpaceDE w:val="0"/>
        <w:autoSpaceDN w:val="0"/>
        <w:adjustRightInd w:val="0"/>
        <w:rPr>
          <w:rFonts w:ascii="Verdana" w:hAnsi="Verdana" w:cs="Verdana"/>
          <w:sz w:val="22"/>
          <w:szCs w:val="22"/>
        </w:rPr>
      </w:pPr>
    </w:p>
    <w:p w14:paraId="47D1E8F2" w14:textId="77777777" w:rsidR="008F61D6" w:rsidRDefault="008F61D6" w:rsidP="008F61D6">
      <w:pPr>
        <w:widowControl w:val="0"/>
        <w:autoSpaceDE w:val="0"/>
        <w:autoSpaceDN w:val="0"/>
        <w:adjustRightInd w:val="0"/>
        <w:rPr>
          <w:rFonts w:ascii="Verdana" w:hAnsi="Verdana" w:cs="Verdana"/>
          <w:sz w:val="22"/>
          <w:szCs w:val="22"/>
        </w:rPr>
      </w:pPr>
    </w:p>
    <w:p w14:paraId="5AE274D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i'm sure if anyone watches this it will be an occasion for scandal,</w:t>
      </w:r>
    </w:p>
    <w:p w14:paraId="3CA834CB" w14:textId="77777777" w:rsidR="008F61D6" w:rsidRDefault="008F61D6" w:rsidP="008F61D6">
      <w:pPr>
        <w:widowControl w:val="0"/>
        <w:autoSpaceDE w:val="0"/>
        <w:autoSpaceDN w:val="0"/>
        <w:adjustRightInd w:val="0"/>
        <w:rPr>
          <w:rFonts w:ascii="Verdana" w:hAnsi="Verdana" w:cs="Verdana"/>
          <w:sz w:val="22"/>
          <w:szCs w:val="22"/>
        </w:rPr>
      </w:pPr>
    </w:p>
    <w:p w14:paraId="1BFE126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but really - i am hypnotized when i listen to this. incredible.</w:t>
      </w:r>
    </w:p>
    <w:p w14:paraId="7D15F91F" w14:textId="77777777" w:rsidR="008F61D6" w:rsidRPr="00F13F1B" w:rsidRDefault="008F61D6" w:rsidP="008F61D6">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F03216F" w14:textId="77777777" w:rsidR="008F61D6" w:rsidRDefault="008F61D6" w:rsidP="008F61D6">
      <w:pPr>
        <w:widowControl w:val="0"/>
        <w:tabs>
          <w:tab w:val="left" w:pos="220"/>
          <w:tab w:val="left" w:pos="720"/>
        </w:tabs>
        <w:autoSpaceDE w:val="0"/>
        <w:autoSpaceDN w:val="0"/>
        <w:adjustRightInd w:val="0"/>
        <w:rPr>
          <w:rFonts w:ascii="Verdana" w:hAnsi="Verdana" w:cs="Verdana"/>
          <w:sz w:val="22"/>
          <w:szCs w:val="22"/>
        </w:rPr>
      </w:pPr>
    </w:p>
    <w:p w14:paraId="46266CE0" w14:textId="77777777" w:rsidR="008F61D6" w:rsidRDefault="008F61D6" w:rsidP="008F61D6">
      <w:pPr>
        <w:widowControl w:val="0"/>
        <w:autoSpaceDE w:val="0"/>
        <w:autoSpaceDN w:val="0"/>
        <w:adjustRightInd w:val="0"/>
        <w:rPr>
          <w:rFonts w:ascii="Verdana" w:hAnsi="Verdana" w:cs="Verdana"/>
          <w:sz w:val="22"/>
          <w:szCs w:val="22"/>
        </w:rPr>
      </w:pPr>
    </w:p>
    <w:p w14:paraId="4B2BA724" w14:textId="77777777" w:rsidR="008F61D6" w:rsidRDefault="008F61D6" w:rsidP="008F61D6">
      <w:pPr>
        <w:widowControl w:val="0"/>
        <w:autoSpaceDE w:val="0"/>
        <w:autoSpaceDN w:val="0"/>
        <w:adjustRightInd w:val="0"/>
        <w:rPr>
          <w:rFonts w:ascii="Verdana" w:hAnsi="Verdana" w:cs="Verdana"/>
          <w:sz w:val="22"/>
          <w:szCs w:val="22"/>
        </w:rPr>
      </w:pPr>
    </w:p>
    <w:p w14:paraId="64B7DAC8" w14:textId="77777777" w:rsidR="008F61D6" w:rsidRDefault="008F61D6" w:rsidP="008F61D6">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372</w:t>
      </w:r>
    </w:p>
    <w:p w14:paraId="7C51082A" w14:textId="77777777" w:rsidR="008F61D6" w:rsidRDefault="008F61D6" w:rsidP="008F61D6">
      <w:pPr>
        <w:widowControl w:val="0"/>
        <w:autoSpaceDE w:val="0"/>
        <w:autoSpaceDN w:val="0"/>
        <w:adjustRightInd w:val="0"/>
        <w:rPr>
          <w:rFonts w:ascii="Verdana" w:hAnsi="Verdana" w:cs="Verdana"/>
          <w:b/>
          <w:bCs/>
          <w:sz w:val="22"/>
          <w:szCs w:val="22"/>
        </w:rPr>
      </w:pPr>
      <w:hyperlink r:id="rId9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91" w:anchor="msg125235" w:history="1">
        <w:r>
          <w:rPr>
            <w:rFonts w:ascii="Verdana" w:hAnsi="Verdana" w:cs="Verdana"/>
            <w:b/>
            <w:bCs/>
            <w:color w:val="680000"/>
            <w:sz w:val="22"/>
            <w:szCs w:val="22"/>
          </w:rPr>
          <w:t>Re: across a dewclaw crystal set</w:t>
        </w:r>
      </w:hyperlink>
    </w:p>
    <w:p w14:paraId="4BB3277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26, 2012, 02:11 PM »</w:t>
      </w:r>
    </w:p>
    <w:p w14:paraId="32FE1C4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sorry it didn't work for you, steve, but thanks for taking the time to read it anyways.</w:t>
      </w:r>
    </w:p>
    <w:p w14:paraId="5990C3E3" w14:textId="77777777" w:rsidR="008F61D6" w:rsidRDefault="008F61D6" w:rsidP="008F61D6">
      <w:pPr>
        <w:widowControl w:val="0"/>
        <w:autoSpaceDE w:val="0"/>
        <w:autoSpaceDN w:val="0"/>
        <w:adjustRightInd w:val="0"/>
        <w:rPr>
          <w:rFonts w:ascii="Verdana" w:hAnsi="Verdana" w:cs="Verdana"/>
          <w:sz w:val="22"/>
          <w:szCs w:val="22"/>
        </w:rPr>
      </w:pPr>
    </w:p>
    <w:p w14:paraId="21B7B65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and just to clarify - the essay / footnote is a part of the poem.</w:t>
      </w:r>
    </w:p>
    <w:p w14:paraId="1FDB8133" w14:textId="77777777" w:rsidR="008F61D6" w:rsidRPr="00F13F1B" w:rsidRDefault="008F61D6" w:rsidP="008F61D6">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2F84796" w14:textId="77777777" w:rsidR="008F61D6" w:rsidRPr="00F13F1B" w:rsidRDefault="008F61D6" w:rsidP="008F61D6">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49DF18F6" w14:textId="77777777" w:rsidR="008F61D6" w:rsidRPr="00F13F1B" w:rsidRDefault="008F61D6" w:rsidP="008F61D6">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sidRPr="00F13F1B">
        <w:rPr>
          <w:rFonts w:ascii="Verdana" w:hAnsi="Verdana" w:cs="Verdana"/>
          <w:b/>
          <w:bCs/>
          <w:color w:val="303030"/>
          <w:sz w:val="42"/>
          <w:szCs w:val="42"/>
        </w:rPr>
        <w:t>373</w:t>
      </w:r>
    </w:p>
    <w:p w14:paraId="0ECD7C8C" w14:textId="77777777" w:rsidR="008F61D6" w:rsidRDefault="008F61D6" w:rsidP="008F61D6">
      <w:pPr>
        <w:widowControl w:val="0"/>
        <w:autoSpaceDE w:val="0"/>
        <w:autoSpaceDN w:val="0"/>
        <w:adjustRightInd w:val="0"/>
        <w:rPr>
          <w:rFonts w:ascii="Verdana" w:hAnsi="Verdana" w:cs="Verdana"/>
          <w:b/>
          <w:bCs/>
          <w:sz w:val="22"/>
          <w:szCs w:val="22"/>
        </w:rPr>
      </w:pPr>
      <w:hyperlink r:id="rId92"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93" w:anchor="msg125232" w:history="1">
        <w:r>
          <w:rPr>
            <w:rFonts w:ascii="Verdana" w:hAnsi="Verdana" w:cs="Verdana"/>
            <w:b/>
            <w:bCs/>
            <w:color w:val="680000"/>
            <w:sz w:val="22"/>
            <w:szCs w:val="22"/>
          </w:rPr>
          <w:t>steve mccaffery</w:t>
        </w:r>
      </w:hyperlink>
    </w:p>
    <w:p w14:paraId="7C2FBEE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26, 2012, 10:24 AM »</w:t>
      </w:r>
    </w:p>
    <w:p w14:paraId="4EBB9F06"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unlike mr. saggy sex, i'm sure that steve here agonized over the composition of the poem below. </w:t>
      </w:r>
    </w:p>
    <w:p w14:paraId="0ED093CE" w14:textId="77777777" w:rsidR="008F61D6" w:rsidRDefault="008F61D6" w:rsidP="008F61D6">
      <w:pPr>
        <w:widowControl w:val="0"/>
        <w:autoSpaceDE w:val="0"/>
        <w:autoSpaceDN w:val="0"/>
        <w:adjustRightInd w:val="0"/>
        <w:rPr>
          <w:rFonts w:ascii="Verdana" w:hAnsi="Verdana" w:cs="Verdana"/>
          <w:sz w:val="22"/>
          <w:szCs w:val="22"/>
        </w:rPr>
      </w:pPr>
    </w:p>
    <w:tbl>
      <w:tblPr>
        <w:tblW w:w="0" w:type="auto"/>
        <w:tblBorders>
          <w:top w:val="nil"/>
          <w:left w:val="nil"/>
          <w:right w:val="nil"/>
        </w:tblBorders>
        <w:tblLayout w:type="fixed"/>
        <w:tblLook w:val="0000" w:firstRow="0" w:lastRow="0" w:firstColumn="0" w:lastColumn="0" w:noHBand="0" w:noVBand="0"/>
      </w:tblPr>
      <w:tblGrid>
        <w:gridCol w:w="7960"/>
        <w:gridCol w:w="236"/>
      </w:tblGrid>
      <w:tr w:rsidR="008F61D6" w14:paraId="3F9DC44F" w14:textId="77777777" w:rsidTr="00CE034B">
        <w:tc>
          <w:tcPr>
            <w:tcW w:w="8000" w:type="dxa"/>
            <w:gridSpan w:val="2"/>
            <w:vAlign w:val="center"/>
          </w:tcPr>
          <w:p w14:paraId="72C30B84" w14:textId="77777777" w:rsidR="008F61D6" w:rsidRDefault="008F61D6" w:rsidP="00CE034B">
            <w:pPr>
              <w:widowControl w:val="0"/>
              <w:autoSpaceDE w:val="0"/>
              <w:autoSpaceDN w:val="0"/>
              <w:adjustRightInd w:val="0"/>
              <w:rPr>
                <w:rFonts w:ascii="Tahoma" w:hAnsi="Tahoma" w:cs="Tahoma"/>
                <w:color w:val="262626"/>
                <w:sz w:val="22"/>
                <w:szCs w:val="22"/>
              </w:rPr>
            </w:pPr>
          </w:p>
        </w:tc>
      </w:tr>
      <w:tr w:rsidR="008F61D6" w14:paraId="4EC3E191" w14:textId="77777777" w:rsidTr="00CE034B">
        <w:tc>
          <w:tcPr>
            <w:tcW w:w="7960" w:type="dxa"/>
            <w:tcMar>
              <w:left w:w="60" w:type="nil"/>
            </w:tcMar>
            <w:vAlign w:val="center"/>
          </w:tcPr>
          <w:p w14:paraId="2280E032" w14:textId="77777777" w:rsidR="008F61D6" w:rsidRDefault="008F61D6" w:rsidP="00CE034B">
            <w:pPr>
              <w:widowControl w:val="0"/>
              <w:autoSpaceDE w:val="0"/>
              <w:autoSpaceDN w:val="0"/>
              <w:adjustRightInd w:val="0"/>
              <w:rPr>
                <w:rFonts w:ascii="Tahoma" w:hAnsi="Tahoma" w:cs="Tahoma"/>
                <w:color w:val="262626"/>
                <w:sz w:val="22"/>
                <w:szCs w:val="22"/>
              </w:rPr>
            </w:pPr>
            <w:hyperlink r:id="rId94" w:history="1">
              <w:r>
                <w:rPr>
                  <w:rFonts w:ascii="Tahoma" w:hAnsi="Tahoma" w:cs="Tahoma"/>
                  <w:color w:val="680000"/>
                  <w:sz w:val="22"/>
                  <w:szCs w:val="22"/>
                </w:rPr>
                <w:t>Steve McCaffery reading from Carnival, @ Instal 09, Glasgow.</w:t>
              </w:r>
            </w:hyperlink>
          </w:p>
        </w:tc>
        <w:tc>
          <w:tcPr>
            <w:tcW w:w="40" w:type="dxa"/>
            <w:tcMar>
              <w:left w:w="60" w:type="nil"/>
            </w:tcMar>
            <w:vAlign w:val="center"/>
          </w:tcPr>
          <w:p w14:paraId="45259B4E" w14:textId="77777777" w:rsidR="008F61D6" w:rsidRDefault="008F61D6" w:rsidP="00CE034B">
            <w:pPr>
              <w:widowControl w:val="0"/>
              <w:autoSpaceDE w:val="0"/>
              <w:autoSpaceDN w:val="0"/>
              <w:adjustRightInd w:val="0"/>
              <w:jc w:val="right"/>
              <w:rPr>
                <w:rFonts w:ascii="Tahoma" w:hAnsi="Tahoma" w:cs="Tahoma"/>
                <w:color w:val="262626"/>
                <w:sz w:val="22"/>
                <w:szCs w:val="22"/>
              </w:rPr>
            </w:pPr>
          </w:p>
        </w:tc>
      </w:tr>
    </w:tbl>
    <w:p w14:paraId="4BB15689" w14:textId="77777777" w:rsidR="008F61D6" w:rsidRPr="00F13F1B" w:rsidRDefault="008F61D6" w:rsidP="008F61D6">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6D519DF5" w14:textId="77777777" w:rsidR="008F61D6" w:rsidRDefault="008F61D6" w:rsidP="008F61D6">
      <w:pPr>
        <w:widowControl w:val="0"/>
        <w:tabs>
          <w:tab w:val="left" w:pos="220"/>
          <w:tab w:val="left" w:pos="720"/>
        </w:tabs>
        <w:autoSpaceDE w:val="0"/>
        <w:autoSpaceDN w:val="0"/>
        <w:adjustRightInd w:val="0"/>
        <w:rPr>
          <w:rFonts w:ascii="Verdana" w:hAnsi="Verdana" w:cs="Verdana"/>
          <w:sz w:val="22"/>
          <w:szCs w:val="22"/>
        </w:rPr>
      </w:pPr>
    </w:p>
    <w:p w14:paraId="6F25B830" w14:textId="77777777" w:rsidR="008F61D6" w:rsidRDefault="008F61D6" w:rsidP="008F61D6">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95" w:anchor="msg125346" w:history="1">
        <w:r>
          <w:rPr>
            <w:rFonts w:ascii="Verdana" w:hAnsi="Verdana" w:cs="Verdana"/>
            <w:b/>
            <w:bCs/>
            <w:color w:val="680000"/>
            <w:sz w:val="22"/>
            <w:szCs w:val="22"/>
          </w:rPr>
          <w:t>Re: Ramon Fernandez, Tell Me, If You Know*</w:t>
        </w:r>
      </w:hyperlink>
    </w:p>
    <w:p w14:paraId="1517F0C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30, 2012, 03:25 PM »</w:t>
      </w:r>
    </w:p>
    <w:p w14:paraId="527C554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mojave:</w:t>
      </w:r>
    </w:p>
    <w:p w14:paraId="06DFBED0" w14:textId="77777777" w:rsidR="008F61D6" w:rsidRDefault="008F61D6" w:rsidP="008F61D6">
      <w:pPr>
        <w:widowControl w:val="0"/>
        <w:autoSpaceDE w:val="0"/>
        <w:autoSpaceDN w:val="0"/>
        <w:adjustRightInd w:val="0"/>
        <w:rPr>
          <w:rFonts w:ascii="Verdana" w:hAnsi="Verdana" w:cs="Verdana"/>
          <w:sz w:val="22"/>
          <w:szCs w:val="22"/>
        </w:rPr>
      </w:pPr>
    </w:p>
    <w:p w14:paraId="50A7F26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i'll do my best to take a stab at this. </w:t>
      </w:r>
    </w:p>
    <w:p w14:paraId="560A2B49" w14:textId="77777777" w:rsidR="008F61D6" w:rsidRDefault="008F61D6" w:rsidP="008F61D6">
      <w:pPr>
        <w:widowControl w:val="0"/>
        <w:autoSpaceDE w:val="0"/>
        <w:autoSpaceDN w:val="0"/>
        <w:adjustRightInd w:val="0"/>
        <w:rPr>
          <w:rFonts w:ascii="Verdana" w:hAnsi="Verdana" w:cs="Verdana"/>
          <w:sz w:val="22"/>
          <w:szCs w:val="22"/>
        </w:rPr>
      </w:pPr>
    </w:p>
    <w:p w14:paraId="5F2B644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specifics first:</w:t>
      </w:r>
    </w:p>
    <w:p w14:paraId="1EB248E4" w14:textId="77777777" w:rsidR="008F61D6" w:rsidRDefault="008F61D6" w:rsidP="008F61D6">
      <w:pPr>
        <w:widowControl w:val="0"/>
        <w:autoSpaceDE w:val="0"/>
        <w:autoSpaceDN w:val="0"/>
        <w:adjustRightInd w:val="0"/>
        <w:rPr>
          <w:rFonts w:ascii="Verdana" w:hAnsi="Verdana" w:cs="Verdana"/>
          <w:sz w:val="22"/>
          <w:szCs w:val="22"/>
        </w:rPr>
      </w:pPr>
    </w:p>
    <w:p w14:paraId="38A3118B" w14:textId="77777777" w:rsidR="008F61D6" w:rsidRDefault="008F61D6" w:rsidP="008F61D6">
      <w:pPr>
        <w:widowControl w:val="0"/>
        <w:autoSpaceDE w:val="0"/>
        <w:autoSpaceDN w:val="0"/>
        <w:adjustRightInd w:val="0"/>
        <w:rPr>
          <w:rFonts w:ascii="Verdana" w:hAnsi="Verdana" w:cs="Verdana"/>
          <w:sz w:val="22"/>
          <w:szCs w:val="22"/>
        </w:rPr>
      </w:pPr>
    </w:p>
    <w:p w14:paraId="62E4DC9B" w14:textId="77777777" w:rsidR="008F61D6" w:rsidRDefault="008F61D6" w:rsidP="008F61D6">
      <w:pPr>
        <w:widowControl w:val="0"/>
        <w:autoSpaceDE w:val="0"/>
        <w:autoSpaceDN w:val="0"/>
        <w:adjustRightInd w:val="0"/>
        <w:rPr>
          <w:rFonts w:ascii="Verdana" w:hAnsi="Verdana" w:cs="Verdana"/>
          <w:sz w:val="22"/>
          <w:szCs w:val="22"/>
        </w:rPr>
      </w:pPr>
    </w:p>
    <w:p w14:paraId="00F021B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Ramon Fernandez, Tell Me, If You Know*  </w:t>
      </w:r>
      <w:r>
        <w:rPr>
          <w:rFonts w:ascii="Verdana" w:hAnsi="Verdana" w:cs="Verdana"/>
          <w:b/>
          <w:bCs/>
          <w:sz w:val="22"/>
          <w:szCs w:val="22"/>
        </w:rPr>
        <w:t>[i don't think we need the footnote. they can bloody well look it up.</w:t>
      </w:r>
    </w:p>
    <w:p w14:paraId="174A498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on: April 28, 2012, 05:32 PM »</w:t>
      </w:r>
    </w:p>
    <w:p w14:paraId="17F407B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Quote</w:t>
      </w:r>
    </w:p>
    <w:p w14:paraId="07D952B0" w14:textId="77777777" w:rsidR="008F61D6" w:rsidRDefault="008F61D6" w:rsidP="008F61D6">
      <w:pPr>
        <w:widowControl w:val="0"/>
        <w:autoSpaceDE w:val="0"/>
        <w:autoSpaceDN w:val="0"/>
        <w:adjustRightInd w:val="0"/>
        <w:rPr>
          <w:rFonts w:ascii="Verdana" w:hAnsi="Verdana" w:cs="Verdana"/>
          <w:sz w:val="22"/>
          <w:szCs w:val="22"/>
        </w:rPr>
      </w:pPr>
    </w:p>
    <w:p w14:paraId="3745D92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 live above the ocean,</w:t>
      </w:r>
    </w:p>
    <w:p w14:paraId="0DA9947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above the ocean’s </w:t>
      </w:r>
    </w:p>
    <w:p w14:paraId="3DB2483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copper surface of debris.</w:t>
      </w:r>
    </w:p>
    <w:p w14:paraId="7B8A3B47" w14:textId="77777777" w:rsidR="008F61D6" w:rsidRDefault="008F61D6" w:rsidP="008F61D6">
      <w:pPr>
        <w:widowControl w:val="0"/>
        <w:autoSpaceDE w:val="0"/>
        <w:autoSpaceDN w:val="0"/>
        <w:adjustRightInd w:val="0"/>
        <w:rPr>
          <w:rFonts w:ascii="Verdana" w:hAnsi="Verdana" w:cs="Verdana"/>
          <w:sz w:val="22"/>
          <w:szCs w:val="22"/>
        </w:rPr>
      </w:pPr>
    </w:p>
    <w:p w14:paraId="0110FAF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The ocean has gotten out of bed, </w:t>
      </w:r>
      <w:r>
        <w:rPr>
          <w:rFonts w:ascii="Verdana" w:hAnsi="Verdana" w:cs="Verdana"/>
          <w:b/>
          <w:bCs/>
          <w:sz w:val="22"/>
          <w:szCs w:val="22"/>
        </w:rPr>
        <w:t>(i wanted to see these stanzas right-aligned, flush with the right margin. i also wanted to see them closer to the left-aligned stanzas, and continuing throughout the length of the poem</w:t>
      </w:r>
    </w:p>
    <w:p w14:paraId="0377DBF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the </w:t>
      </w:r>
      <w:r>
        <w:rPr>
          <w:rFonts w:ascii="Verdana" w:hAnsi="Verdana" w:cs="Verdana"/>
          <w:strike/>
          <w:sz w:val="22"/>
          <w:szCs w:val="22"/>
        </w:rPr>
        <w:t>aberrant</w:t>
      </w:r>
      <w:r>
        <w:rPr>
          <w:rFonts w:ascii="Verdana" w:hAnsi="Verdana" w:cs="Verdana"/>
          <w:sz w:val="22"/>
          <w:szCs w:val="22"/>
        </w:rPr>
        <w:t xml:space="preserve"> water talking to itself, </w:t>
      </w:r>
    </w:p>
    <w:p w14:paraId="283EB2E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breathing into its own mouth, </w:t>
      </w:r>
    </w:p>
    <w:p w14:paraId="086320C6"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trike/>
          <w:sz w:val="22"/>
          <w:szCs w:val="22"/>
        </w:rPr>
        <w:t>recovering its health.</w:t>
      </w:r>
    </w:p>
    <w:p w14:paraId="5DED0AFB" w14:textId="77777777" w:rsidR="008F61D6" w:rsidRDefault="008F61D6" w:rsidP="008F61D6">
      <w:pPr>
        <w:widowControl w:val="0"/>
        <w:autoSpaceDE w:val="0"/>
        <w:autoSpaceDN w:val="0"/>
        <w:adjustRightInd w:val="0"/>
        <w:rPr>
          <w:rFonts w:ascii="Verdana" w:hAnsi="Verdana" w:cs="Verdana"/>
          <w:sz w:val="22"/>
          <w:szCs w:val="22"/>
        </w:rPr>
      </w:pPr>
    </w:p>
    <w:p w14:paraId="69CB2678" w14:textId="77777777" w:rsidR="008F61D6" w:rsidRDefault="008F61D6" w:rsidP="008F61D6">
      <w:pPr>
        <w:widowControl w:val="0"/>
        <w:autoSpaceDE w:val="0"/>
        <w:autoSpaceDN w:val="0"/>
        <w:adjustRightInd w:val="0"/>
        <w:rPr>
          <w:rFonts w:ascii="Verdana" w:hAnsi="Verdana" w:cs="Verdana"/>
          <w:sz w:val="22"/>
          <w:szCs w:val="22"/>
        </w:rPr>
      </w:pPr>
    </w:p>
    <w:p w14:paraId="318FC5A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 drink. Two-fingers of gin </w:t>
      </w:r>
    </w:p>
    <w:p w14:paraId="739F4FE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in a water glass. </w:t>
      </w:r>
    </w:p>
    <w:p w14:paraId="41C8DA0F" w14:textId="77777777" w:rsidR="008F61D6" w:rsidRDefault="008F61D6" w:rsidP="008F61D6">
      <w:pPr>
        <w:widowControl w:val="0"/>
        <w:autoSpaceDE w:val="0"/>
        <w:autoSpaceDN w:val="0"/>
        <w:adjustRightInd w:val="0"/>
        <w:rPr>
          <w:rFonts w:ascii="Verdana" w:hAnsi="Verdana" w:cs="Verdana"/>
          <w:sz w:val="22"/>
          <w:szCs w:val="22"/>
        </w:rPr>
      </w:pPr>
    </w:p>
    <w:p w14:paraId="51625195" w14:textId="77777777" w:rsidR="008F61D6" w:rsidRDefault="008F61D6" w:rsidP="008F61D6">
      <w:pPr>
        <w:widowControl w:val="0"/>
        <w:autoSpaceDE w:val="0"/>
        <w:autoSpaceDN w:val="0"/>
        <w:adjustRightInd w:val="0"/>
        <w:rPr>
          <w:rFonts w:ascii="Verdana" w:hAnsi="Verdana" w:cs="Verdana"/>
          <w:sz w:val="22"/>
          <w:szCs w:val="22"/>
        </w:rPr>
      </w:pPr>
    </w:p>
    <w:p w14:paraId="43E09CB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Lone jonquil in a vase.</w:t>
      </w:r>
    </w:p>
    <w:p w14:paraId="1AE80ACB" w14:textId="77777777" w:rsidR="008F61D6" w:rsidRDefault="008F61D6" w:rsidP="008F61D6">
      <w:pPr>
        <w:widowControl w:val="0"/>
        <w:autoSpaceDE w:val="0"/>
        <w:autoSpaceDN w:val="0"/>
        <w:adjustRightInd w:val="0"/>
        <w:rPr>
          <w:rFonts w:ascii="Verdana" w:hAnsi="Verdana" w:cs="Verdana"/>
          <w:sz w:val="22"/>
          <w:szCs w:val="22"/>
        </w:rPr>
      </w:pPr>
    </w:p>
    <w:p w14:paraId="52F2D514" w14:textId="77777777" w:rsidR="008F61D6" w:rsidRDefault="008F61D6" w:rsidP="008F61D6">
      <w:pPr>
        <w:widowControl w:val="0"/>
        <w:autoSpaceDE w:val="0"/>
        <w:autoSpaceDN w:val="0"/>
        <w:adjustRightInd w:val="0"/>
        <w:rPr>
          <w:rFonts w:ascii="Verdana" w:hAnsi="Verdana" w:cs="Verdana"/>
          <w:sz w:val="22"/>
          <w:szCs w:val="22"/>
        </w:rPr>
      </w:pPr>
    </w:p>
    <w:p w14:paraId="48E5371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Margaret in her yellow robe, </w:t>
      </w:r>
    </w:p>
    <w:p w14:paraId="1C7FF4A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breasts full as gladiola, </w:t>
      </w:r>
    </w:p>
    <w:p w14:paraId="73D98F7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 scent of ocean minerals. </w:t>
      </w:r>
      <w:r>
        <w:rPr>
          <w:rFonts w:ascii="Verdana" w:hAnsi="Verdana" w:cs="Verdana"/>
          <w:b/>
          <w:bCs/>
          <w:sz w:val="22"/>
          <w:szCs w:val="22"/>
        </w:rPr>
        <w:t>(to me, this stanza says: "grandma in a bathrobe." now, my sense is that you are in many ways consciously cutting against the grain of the stevens singing lady - instead of this faceless singer of transformative songs, we have the diminished and ironic figure of margaret in her place. the intoxicating voice of the ocean becomes "Margaret's speech / spoken through a half-rolled / taxi window." so, although i couldn't say precisely what the ultimate goal of this replacement it, i do see that the... irony of margaret in her yellow robe with her gross gladiola breasts is purposeful. but it does say grandma in a bathrobe to me.</w:t>
      </w:r>
    </w:p>
    <w:p w14:paraId="7C60EE03" w14:textId="77777777" w:rsidR="008F61D6" w:rsidRDefault="008F61D6" w:rsidP="008F61D6">
      <w:pPr>
        <w:widowControl w:val="0"/>
        <w:autoSpaceDE w:val="0"/>
        <w:autoSpaceDN w:val="0"/>
        <w:adjustRightInd w:val="0"/>
        <w:rPr>
          <w:rFonts w:ascii="Verdana" w:hAnsi="Verdana" w:cs="Verdana"/>
          <w:sz w:val="22"/>
          <w:szCs w:val="22"/>
        </w:rPr>
      </w:pPr>
    </w:p>
    <w:p w14:paraId="2D97F4FB" w14:textId="77777777" w:rsidR="008F61D6" w:rsidRDefault="008F61D6" w:rsidP="008F61D6">
      <w:pPr>
        <w:widowControl w:val="0"/>
        <w:autoSpaceDE w:val="0"/>
        <w:autoSpaceDN w:val="0"/>
        <w:adjustRightInd w:val="0"/>
        <w:rPr>
          <w:rFonts w:ascii="Verdana" w:hAnsi="Verdana" w:cs="Verdana"/>
          <w:sz w:val="22"/>
          <w:szCs w:val="22"/>
        </w:rPr>
      </w:pPr>
    </w:p>
    <w:p w14:paraId="399E1FD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 sea lion rests on a rock, </w:t>
      </w:r>
    </w:p>
    <w:p w14:paraId="02377E9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honking, honking, honking.</w:t>
      </w:r>
    </w:p>
    <w:p w14:paraId="25FFAB97" w14:textId="77777777" w:rsidR="008F61D6" w:rsidRDefault="008F61D6" w:rsidP="008F61D6">
      <w:pPr>
        <w:widowControl w:val="0"/>
        <w:autoSpaceDE w:val="0"/>
        <w:autoSpaceDN w:val="0"/>
        <w:adjustRightInd w:val="0"/>
        <w:rPr>
          <w:rFonts w:ascii="Verdana" w:hAnsi="Verdana" w:cs="Verdana"/>
          <w:sz w:val="22"/>
          <w:szCs w:val="22"/>
        </w:rPr>
      </w:pPr>
    </w:p>
    <w:p w14:paraId="5C667FB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Swimmers move from shore, </w:t>
      </w:r>
    </w:p>
    <w:p w14:paraId="633DB73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buoyant, chalked with sea water </w:t>
      </w:r>
    </w:p>
    <w:p w14:paraId="51AA93D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trike/>
          <w:sz w:val="22"/>
          <w:szCs w:val="22"/>
        </w:rPr>
        <w:t>and</w:t>
      </w:r>
      <w:r>
        <w:rPr>
          <w:rFonts w:ascii="Verdana" w:hAnsi="Verdana" w:cs="Verdana"/>
          <w:sz w:val="22"/>
          <w:szCs w:val="22"/>
        </w:rPr>
        <w:t xml:space="preserve"> tinted green as lamp s</w:t>
      </w:r>
      <w:r>
        <w:rPr>
          <w:rFonts w:ascii="Verdana" w:hAnsi="Verdana" w:cs="Verdana"/>
          <w:b/>
          <w:bCs/>
          <w:sz w:val="22"/>
          <w:szCs w:val="22"/>
        </w:rPr>
        <w:t>h</w:t>
      </w:r>
      <w:r>
        <w:rPr>
          <w:rFonts w:ascii="Verdana" w:hAnsi="Verdana" w:cs="Verdana"/>
          <w:sz w:val="22"/>
          <w:szCs w:val="22"/>
        </w:rPr>
        <w:t>ades.</w:t>
      </w:r>
    </w:p>
    <w:p w14:paraId="17F79227" w14:textId="77777777" w:rsidR="008F61D6" w:rsidRDefault="008F61D6" w:rsidP="008F61D6">
      <w:pPr>
        <w:widowControl w:val="0"/>
        <w:autoSpaceDE w:val="0"/>
        <w:autoSpaceDN w:val="0"/>
        <w:adjustRightInd w:val="0"/>
        <w:rPr>
          <w:rFonts w:ascii="Verdana" w:hAnsi="Verdana" w:cs="Verdana"/>
          <w:sz w:val="22"/>
          <w:szCs w:val="22"/>
        </w:rPr>
      </w:pPr>
    </w:p>
    <w:p w14:paraId="0FAEA83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The unruly ocean </w:t>
      </w:r>
    </w:p>
    <w:p w14:paraId="3A788C8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drifts and piles itself </w:t>
      </w:r>
    </w:p>
    <w:p w14:paraId="3DB4714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toward the</w:t>
      </w:r>
      <w:r>
        <w:rPr>
          <w:rFonts w:ascii="Verdana" w:hAnsi="Verdana" w:cs="Verdana"/>
          <w:strike/>
          <w:sz w:val="22"/>
          <w:szCs w:val="22"/>
        </w:rPr>
        <w:t xml:space="preserve"> clairvoyant</w:t>
      </w:r>
      <w:r>
        <w:rPr>
          <w:rFonts w:ascii="Verdana" w:hAnsi="Verdana" w:cs="Verdana"/>
          <w:sz w:val="22"/>
          <w:szCs w:val="22"/>
        </w:rPr>
        <w:t xml:space="preserve"> moon.</w:t>
      </w:r>
    </w:p>
    <w:p w14:paraId="4E6BC21C" w14:textId="77777777" w:rsidR="008F61D6" w:rsidRDefault="008F61D6" w:rsidP="008F61D6">
      <w:pPr>
        <w:widowControl w:val="0"/>
        <w:autoSpaceDE w:val="0"/>
        <w:autoSpaceDN w:val="0"/>
        <w:adjustRightInd w:val="0"/>
        <w:rPr>
          <w:rFonts w:ascii="Verdana" w:hAnsi="Verdana" w:cs="Verdana"/>
          <w:sz w:val="22"/>
          <w:szCs w:val="22"/>
        </w:rPr>
      </w:pPr>
    </w:p>
    <w:p w14:paraId="170280E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stench of day old asparagus,</w:t>
      </w:r>
    </w:p>
    <w:p w14:paraId="56187B8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her warming half-glass of tomato juice</w:t>
      </w:r>
    </w:p>
    <w:p w14:paraId="0448DBA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and a Dorothy Perkins rose</w:t>
      </w:r>
    </w:p>
    <w:p w14:paraId="7A1FE3D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in the litterd sink. </w:t>
      </w:r>
      <w:r>
        <w:rPr>
          <w:rFonts w:ascii="Verdana" w:hAnsi="Verdana" w:cs="Verdana"/>
          <w:b/>
          <w:bCs/>
          <w:sz w:val="22"/>
          <w:szCs w:val="22"/>
        </w:rPr>
        <w:t>i could be way off here, but it seems to me the jarring non-relation of the pristine ocean imagery and these degraded domestic scenes and petty domestic objects is central to the poem. to underscore that, maybe some of this kind of imagery should come sooner. the day old asparagus next to the coppery surface of the ocean right away. or, an image of a tampon in the "coppery debris" in the second stanza. and with the different spheres of imagery organized by stanza alignment: stevens-esque ocean imagery left-aligned, these degraded and jarring and undermining images right-aligned.</w:t>
      </w:r>
    </w:p>
    <w:p w14:paraId="3475B70E" w14:textId="77777777" w:rsidR="008F61D6" w:rsidRDefault="008F61D6" w:rsidP="008F61D6">
      <w:pPr>
        <w:widowControl w:val="0"/>
        <w:autoSpaceDE w:val="0"/>
        <w:autoSpaceDN w:val="0"/>
        <w:adjustRightInd w:val="0"/>
        <w:rPr>
          <w:rFonts w:ascii="Verdana" w:hAnsi="Verdana" w:cs="Verdana"/>
          <w:sz w:val="22"/>
          <w:szCs w:val="22"/>
        </w:rPr>
      </w:pPr>
    </w:p>
    <w:p w14:paraId="22FC743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 could mimic Margaret’s speech </w:t>
      </w:r>
    </w:p>
    <w:p w14:paraId="4A0363E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spoken through a half-rolled </w:t>
      </w:r>
    </w:p>
    <w:p w14:paraId="7F1C93C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taxi window, </w:t>
      </w:r>
    </w:p>
    <w:p w14:paraId="065DDA4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her clean hair drying on the air, </w:t>
      </w:r>
    </w:p>
    <w:p w14:paraId="598B132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trike/>
          <w:sz w:val="22"/>
          <w:szCs w:val="22"/>
        </w:rPr>
        <w:t>wet</w:t>
      </w:r>
      <w:r>
        <w:rPr>
          <w:rFonts w:ascii="Verdana" w:hAnsi="Verdana" w:cs="Verdana"/>
          <w:sz w:val="22"/>
          <w:szCs w:val="22"/>
        </w:rPr>
        <w:t>,</w:t>
      </w:r>
      <w:r>
        <w:rPr>
          <w:rFonts w:ascii="Verdana" w:hAnsi="Verdana" w:cs="Verdana"/>
          <w:b/>
          <w:bCs/>
          <w:sz w:val="22"/>
          <w:szCs w:val="22"/>
        </w:rPr>
        <w:t>wet is redundant</w:t>
      </w:r>
      <w:r>
        <w:rPr>
          <w:rFonts w:ascii="Verdana" w:hAnsi="Verdana" w:cs="Verdana"/>
          <w:sz w:val="22"/>
          <w:szCs w:val="22"/>
        </w:rPr>
        <w:t xml:space="preserve"> uncombed.</w:t>
      </w:r>
    </w:p>
    <w:p w14:paraId="476BB98E" w14:textId="77777777" w:rsidR="008F61D6" w:rsidRDefault="008F61D6" w:rsidP="008F61D6">
      <w:pPr>
        <w:widowControl w:val="0"/>
        <w:autoSpaceDE w:val="0"/>
        <w:autoSpaceDN w:val="0"/>
        <w:adjustRightInd w:val="0"/>
        <w:rPr>
          <w:rFonts w:ascii="Verdana" w:hAnsi="Verdana" w:cs="Verdana"/>
          <w:sz w:val="22"/>
          <w:szCs w:val="22"/>
        </w:rPr>
      </w:pPr>
    </w:p>
    <w:p w14:paraId="0ABA615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Idea of Order at Key West, Wallace Stevens</w:t>
      </w:r>
    </w:p>
    <w:p w14:paraId="2B361264" w14:textId="77777777" w:rsidR="008F61D6" w:rsidRPr="00F13F1B" w:rsidRDefault="008F61D6" w:rsidP="008F61D6">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46C457E" w14:textId="77777777" w:rsidR="008F61D6" w:rsidRDefault="008F61D6" w:rsidP="008F61D6">
      <w:pPr>
        <w:widowControl w:val="0"/>
        <w:autoSpaceDE w:val="0"/>
        <w:autoSpaceDN w:val="0"/>
        <w:adjustRightInd w:val="0"/>
        <w:rPr>
          <w:rFonts w:ascii="Verdana" w:hAnsi="Verdana" w:cs="Verdana"/>
          <w:b/>
          <w:bCs/>
          <w:color w:val="303030"/>
          <w:sz w:val="42"/>
          <w:szCs w:val="42"/>
        </w:rPr>
      </w:pPr>
    </w:p>
    <w:p w14:paraId="58B2D155" w14:textId="77777777" w:rsidR="008F61D6" w:rsidRDefault="008F61D6" w:rsidP="008F61D6">
      <w:pPr>
        <w:widowControl w:val="0"/>
        <w:autoSpaceDE w:val="0"/>
        <w:autoSpaceDN w:val="0"/>
        <w:adjustRightInd w:val="0"/>
        <w:rPr>
          <w:rFonts w:ascii="Verdana" w:hAnsi="Verdana" w:cs="Verdana"/>
          <w:sz w:val="22"/>
          <w:szCs w:val="22"/>
        </w:rPr>
      </w:pPr>
    </w:p>
    <w:p w14:paraId="5F158C8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8BE2C41" w14:textId="77777777" w:rsidR="008F61D6" w:rsidRDefault="008F61D6" w:rsidP="008F61D6">
      <w:pPr>
        <w:widowControl w:val="0"/>
        <w:autoSpaceDE w:val="0"/>
        <w:autoSpaceDN w:val="0"/>
        <w:adjustRightInd w:val="0"/>
        <w:rPr>
          <w:rFonts w:ascii="Verdana" w:hAnsi="Verdana" w:cs="Verdana"/>
          <w:sz w:val="22"/>
          <w:szCs w:val="22"/>
        </w:rPr>
      </w:pPr>
    </w:p>
    <w:p w14:paraId="12B49F72" w14:textId="77777777" w:rsidR="008F61D6" w:rsidRDefault="008F61D6" w:rsidP="008F61D6">
      <w:pPr>
        <w:widowControl w:val="0"/>
        <w:autoSpaceDE w:val="0"/>
        <w:autoSpaceDN w:val="0"/>
        <w:adjustRightInd w:val="0"/>
        <w:rPr>
          <w:rFonts w:ascii="Verdana" w:hAnsi="Verdana" w:cs="Verdana"/>
          <w:sz w:val="22"/>
          <w:szCs w:val="22"/>
        </w:rPr>
      </w:pPr>
    </w:p>
    <w:p w14:paraId="3655861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seraph:</w:t>
      </w:r>
    </w:p>
    <w:p w14:paraId="0A072576" w14:textId="77777777" w:rsidR="008F61D6" w:rsidRDefault="008F61D6" w:rsidP="008F61D6">
      <w:pPr>
        <w:widowControl w:val="0"/>
        <w:autoSpaceDE w:val="0"/>
        <w:autoSpaceDN w:val="0"/>
        <w:adjustRightInd w:val="0"/>
        <w:rPr>
          <w:rFonts w:ascii="Verdana" w:hAnsi="Verdana" w:cs="Verdana"/>
          <w:sz w:val="22"/>
          <w:szCs w:val="22"/>
        </w:rPr>
      </w:pPr>
    </w:p>
    <w:p w14:paraId="4F34DD4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thanks for your time. sure, there's janus and the moth, and then there's the more readily available association of the moth with... a sort of self-destructive desire for forbidden knowledge, summarized in the phrase "the moth and the flame." this is a phrase and idea that should be available to most people, regardless of grounding in a literary tradition, on the simple </w:t>
      </w:r>
      <w:r>
        <w:rPr>
          <w:rFonts w:ascii="Verdana" w:hAnsi="Verdana" w:cs="Verdana"/>
          <w:sz w:val="22"/>
          <w:szCs w:val="22"/>
        </w:rPr>
        <w:lastRenderedPageBreak/>
        <w:t>basis of the bug zapper; as well as having the deeper resonances of ecstatic mystical knowledge - "the moth and the flame" is a common metaphor for the self-consuming drive of the mystic towards union with the divine other - god as the flame that promises a form of annihilation to the contemplative, and which the contemplative can nonetheless not resist throwing herself towards with abandon.</w:t>
      </w:r>
    </w:p>
    <w:p w14:paraId="3A1AF771" w14:textId="77777777" w:rsidR="008F61D6" w:rsidRDefault="008F61D6" w:rsidP="008F61D6">
      <w:pPr>
        <w:widowControl w:val="0"/>
        <w:autoSpaceDE w:val="0"/>
        <w:autoSpaceDN w:val="0"/>
        <w:adjustRightInd w:val="0"/>
        <w:rPr>
          <w:rFonts w:ascii="Verdana" w:hAnsi="Verdana" w:cs="Verdana"/>
          <w:sz w:val="22"/>
          <w:szCs w:val="22"/>
        </w:rPr>
      </w:pPr>
    </w:p>
    <w:p w14:paraId="3793786D" w14:textId="77777777" w:rsidR="008F61D6" w:rsidRDefault="008F61D6" w:rsidP="008F61D6">
      <w:pPr>
        <w:widowControl w:val="0"/>
        <w:autoSpaceDE w:val="0"/>
        <w:autoSpaceDN w:val="0"/>
        <w:adjustRightInd w:val="0"/>
        <w:rPr>
          <w:rFonts w:ascii="Verdana" w:hAnsi="Verdana" w:cs="Verdana"/>
          <w:sz w:val="22"/>
          <w:szCs w:val="22"/>
        </w:rPr>
      </w:pPr>
    </w:p>
    <w:p w14:paraId="2F7FC74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mojave:</w:t>
      </w:r>
    </w:p>
    <w:p w14:paraId="540D259E" w14:textId="77777777" w:rsidR="008F61D6" w:rsidRDefault="008F61D6" w:rsidP="008F61D6">
      <w:pPr>
        <w:widowControl w:val="0"/>
        <w:autoSpaceDE w:val="0"/>
        <w:autoSpaceDN w:val="0"/>
        <w:adjustRightInd w:val="0"/>
        <w:rPr>
          <w:rFonts w:ascii="Verdana" w:hAnsi="Verdana" w:cs="Verdana"/>
          <w:sz w:val="22"/>
          <w:szCs w:val="22"/>
        </w:rPr>
      </w:pPr>
    </w:p>
    <w:p w14:paraId="1769000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in this, instance, i feel it incumbent upon myself to offer a brief defense of this exercise and its style. </w:t>
      </w:r>
    </w:p>
    <w:p w14:paraId="32330062" w14:textId="77777777" w:rsidR="008F61D6" w:rsidRDefault="008F61D6" w:rsidP="008F61D6">
      <w:pPr>
        <w:widowControl w:val="0"/>
        <w:autoSpaceDE w:val="0"/>
        <w:autoSpaceDN w:val="0"/>
        <w:adjustRightInd w:val="0"/>
        <w:rPr>
          <w:rFonts w:ascii="Verdana" w:hAnsi="Verdana" w:cs="Verdana"/>
          <w:sz w:val="22"/>
          <w:szCs w:val="22"/>
        </w:rPr>
      </w:pPr>
    </w:p>
    <w:p w14:paraId="69A2826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offering a quoted sentence here won't dissuade me: i have my own sentences in mind.</w:t>
      </w:r>
    </w:p>
    <w:p w14:paraId="1A7151E2" w14:textId="77777777" w:rsidR="008F61D6" w:rsidRDefault="008F61D6" w:rsidP="008F61D6">
      <w:pPr>
        <w:widowControl w:val="0"/>
        <w:autoSpaceDE w:val="0"/>
        <w:autoSpaceDN w:val="0"/>
        <w:adjustRightInd w:val="0"/>
        <w:rPr>
          <w:rFonts w:ascii="Verdana" w:hAnsi="Verdana" w:cs="Verdana"/>
          <w:sz w:val="22"/>
          <w:szCs w:val="22"/>
        </w:rPr>
      </w:pPr>
    </w:p>
    <w:p w14:paraId="085F01E1" w14:textId="77777777" w:rsidR="008F61D6" w:rsidRDefault="008F61D6" w:rsidP="008F61D6">
      <w:pPr>
        <w:widowControl w:val="0"/>
        <w:autoSpaceDE w:val="0"/>
        <w:autoSpaceDN w:val="0"/>
        <w:adjustRightInd w:val="0"/>
        <w:rPr>
          <w:rFonts w:ascii="Verdana" w:hAnsi="Verdana" w:cs="Verdana"/>
          <w:sz w:val="22"/>
          <w:szCs w:val="22"/>
        </w:rPr>
      </w:pPr>
    </w:p>
    <w:p w14:paraId="3FD7BFB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so first of all, what i believe you are labeling "mere rescitation like a well drilled schoolboy repeating facts" is classic Gertrude Stein. I couldn't help but hearing her sentences from "Melanctha" in </w:t>
      </w:r>
      <w:r>
        <w:rPr>
          <w:rFonts w:ascii="Verdana" w:hAnsi="Verdana" w:cs="Verdana"/>
          <w:i/>
          <w:iCs/>
          <w:sz w:val="22"/>
          <w:szCs w:val="22"/>
        </w:rPr>
        <w:t>Three Lives</w:t>
      </w:r>
      <w:r>
        <w:rPr>
          <w:rFonts w:ascii="Verdana" w:hAnsi="Verdana" w:cs="Verdana"/>
          <w:sz w:val="22"/>
          <w:szCs w:val="22"/>
        </w:rPr>
        <w:t xml:space="preserve"> as I was writing this, for a number of reasons. my counter-quote, first:</w:t>
      </w:r>
    </w:p>
    <w:p w14:paraId="52E3E644" w14:textId="77777777" w:rsidR="008F61D6" w:rsidRDefault="008F61D6" w:rsidP="008F61D6">
      <w:pPr>
        <w:widowControl w:val="0"/>
        <w:autoSpaceDE w:val="0"/>
        <w:autoSpaceDN w:val="0"/>
        <w:adjustRightInd w:val="0"/>
        <w:rPr>
          <w:rFonts w:ascii="Verdana" w:hAnsi="Verdana" w:cs="Verdana"/>
          <w:sz w:val="22"/>
          <w:szCs w:val="22"/>
        </w:rPr>
      </w:pPr>
    </w:p>
    <w:p w14:paraId="0C059D6A" w14:textId="77777777" w:rsidR="008F61D6" w:rsidRDefault="008F61D6" w:rsidP="008F61D6">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gertrude stein</w:t>
      </w:r>
    </w:p>
    <w:p w14:paraId="4E74B5C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men would call out, “Say, Sis, look out or we’ll come and catch yer,” or “Hi, there, you yaller girl, come here and we’ll take you saillin’.” And then, too, Melanctha would learn to know some of the serious foreign sailors who told her all sorts of wonders, and a cook would sometimes take her and her friends over a ship and show where he made his messes and where the men slept, and where the shops were, and how everything was made by themselves, right there, on ship board.     98</w:t>
      </w:r>
    </w:p>
    <w:p w14:paraId="6E6DD3E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Melanctha loved to see these dark and smelly places. She always loved to watch and talk and listen with men who worked hard. But it was never from these rougher people that Melanctha tried to learn the ways that lead to wisdom. In the daylight she always liked to talk with rough men and to listen to their lives and about their work and their various ways of doing, but when the darkness covered everything all over, Melanctha would meet, and stand, and talk with a clerk or a young shipping agent who had seen her watching, and so it was that she would try to learn to understand.</w:t>
      </w:r>
    </w:p>
    <w:p w14:paraId="06672B80" w14:textId="77777777" w:rsidR="008F61D6" w:rsidRDefault="008F61D6" w:rsidP="008F61D6">
      <w:pPr>
        <w:widowControl w:val="0"/>
        <w:autoSpaceDE w:val="0"/>
        <w:autoSpaceDN w:val="0"/>
        <w:adjustRightInd w:val="0"/>
        <w:rPr>
          <w:rFonts w:ascii="Verdana" w:hAnsi="Verdana" w:cs="Verdana"/>
          <w:sz w:val="22"/>
          <w:szCs w:val="22"/>
        </w:rPr>
      </w:pPr>
    </w:p>
    <w:p w14:paraId="3EFC743D" w14:textId="77777777" w:rsidR="008F61D6" w:rsidRDefault="008F61D6" w:rsidP="008F61D6">
      <w:pPr>
        <w:widowControl w:val="0"/>
        <w:autoSpaceDE w:val="0"/>
        <w:autoSpaceDN w:val="0"/>
        <w:adjustRightInd w:val="0"/>
        <w:rPr>
          <w:rFonts w:ascii="Verdana" w:hAnsi="Verdana" w:cs="Verdana"/>
          <w:sz w:val="22"/>
          <w:szCs w:val="22"/>
        </w:rPr>
      </w:pPr>
    </w:p>
    <w:p w14:paraId="76041E7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so the repetitiveness and sort of heavy (but sing-songy) use of the past progressive that i make use of in sentences like "He was always lying with Gomer, always wanting to know and see the secret moths he found in her. He was always feeling on the verge of knowing the symbols bitten into Gomer’s tablets." is pretty much straight Stein.</w:t>
      </w:r>
    </w:p>
    <w:p w14:paraId="171211C1" w14:textId="77777777" w:rsidR="008F61D6" w:rsidRDefault="008F61D6" w:rsidP="008F61D6">
      <w:pPr>
        <w:widowControl w:val="0"/>
        <w:autoSpaceDE w:val="0"/>
        <w:autoSpaceDN w:val="0"/>
        <w:adjustRightInd w:val="0"/>
        <w:rPr>
          <w:rFonts w:ascii="Verdana" w:hAnsi="Verdana" w:cs="Verdana"/>
          <w:sz w:val="22"/>
          <w:szCs w:val="22"/>
        </w:rPr>
      </w:pPr>
    </w:p>
    <w:p w14:paraId="2B3FCE1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also steinian is the use of this simplistic / repetitive diction in the context of a narrative about forbidden knowledge, and the link between sexual and social </w:t>
      </w:r>
      <w:r>
        <w:rPr>
          <w:rFonts w:ascii="Verdana" w:hAnsi="Verdana" w:cs="Verdana"/>
          <w:sz w:val="22"/>
          <w:szCs w:val="22"/>
        </w:rPr>
        <w:lastRenderedPageBreak/>
        <w:t xml:space="preserve">knowledge very much owes a debt to stein's melanctha. </w:t>
      </w:r>
    </w:p>
    <w:p w14:paraId="49D20BF1" w14:textId="77777777" w:rsidR="008F61D6" w:rsidRDefault="008F61D6" w:rsidP="008F61D6">
      <w:pPr>
        <w:widowControl w:val="0"/>
        <w:autoSpaceDE w:val="0"/>
        <w:autoSpaceDN w:val="0"/>
        <w:adjustRightInd w:val="0"/>
        <w:rPr>
          <w:rFonts w:ascii="Verdana" w:hAnsi="Verdana" w:cs="Verdana"/>
          <w:sz w:val="22"/>
          <w:szCs w:val="22"/>
        </w:rPr>
      </w:pPr>
    </w:p>
    <w:p w14:paraId="1A20F04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but my more immediate intertext is anne carson's "the book of isaiah." she uses shorter sentences, and her narrative is in many ways more invested in rewriting the biblical narrative than mine is, but i was most thinking of her when it comes to the dense and resistant "anti-symbols" and opaque poetic language of the piece. </w:t>
      </w:r>
    </w:p>
    <w:p w14:paraId="7CAD769A" w14:textId="77777777" w:rsidR="008F61D6" w:rsidRDefault="008F61D6" w:rsidP="008F61D6">
      <w:pPr>
        <w:widowControl w:val="0"/>
        <w:autoSpaceDE w:val="0"/>
        <w:autoSpaceDN w:val="0"/>
        <w:adjustRightInd w:val="0"/>
        <w:rPr>
          <w:rFonts w:ascii="Verdana" w:hAnsi="Verdana" w:cs="Verdana"/>
          <w:sz w:val="22"/>
          <w:szCs w:val="22"/>
        </w:rPr>
      </w:pPr>
    </w:p>
    <w:p w14:paraId="25ABEA5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so for example, carson uses language such as:</w:t>
      </w:r>
    </w:p>
    <w:p w14:paraId="4F4A7B00" w14:textId="77777777" w:rsidR="008F61D6" w:rsidRDefault="008F61D6" w:rsidP="008F61D6">
      <w:pPr>
        <w:widowControl w:val="0"/>
        <w:autoSpaceDE w:val="0"/>
        <w:autoSpaceDN w:val="0"/>
        <w:adjustRightInd w:val="0"/>
        <w:rPr>
          <w:rFonts w:ascii="Verdana" w:hAnsi="Verdana" w:cs="Verdana"/>
          <w:sz w:val="22"/>
          <w:szCs w:val="22"/>
        </w:rPr>
      </w:pPr>
    </w:p>
    <w:p w14:paraId="775D95F3" w14:textId="77777777" w:rsidR="008F61D6" w:rsidRDefault="008F61D6" w:rsidP="008F61D6">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anne carson</w:t>
      </w:r>
    </w:p>
    <w:p w14:paraId="5C4E7B2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nation stirred in its husk and slept again.</w:t>
      </w:r>
    </w:p>
    <w:p w14:paraId="49D71BA0" w14:textId="77777777" w:rsidR="008F61D6" w:rsidRDefault="008F61D6" w:rsidP="008F61D6">
      <w:pPr>
        <w:widowControl w:val="0"/>
        <w:autoSpaceDE w:val="0"/>
        <w:autoSpaceDN w:val="0"/>
        <w:adjustRightInd w:val="0"/>
        <w:rPr>
          <w:rFonts w:ascii="Verdana" w:hAnsi="Verdana" w:cs="Verdana"/>
          <w:sz w:val="22"/>
          <w:szCs w:val="22"/>
        </w:rPr>
      </w:pPr>
    </w:p>
    <w:p w14:paraId="5C4B932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Two slabs of bloody meat lay folded on its eyes like wings.   </w:t>
      </w:r>
    </w:p>
    <w:p w14:paraId="5A592AB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9C794E1" w14:textId="77777777" w:rsidR="008F61D6" w:rsidRDefault="008F61D6" w:rsidP="008F61D6">
      <w:pPr>
        <w:widowControl w:val="0"/>
        <w:autoSpaceDE w:val="0"/>
        <w:autoSpaceDN w:val="0"/>
        <w:adjustRightInd w:val="0"/>
        <w:rPr>
          <w:rFonts w:ascii="Verdana" w:hAnsi="Verdana" w:cs="Verdana"/>
          <w:sz w:val="22"/>
          <w:szCs w:val="22"/>
        </w:rPr>
      </w:pPr>
    </w:p>
    <w:p w14:paraId="68A747A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Inside Isaiah God saw the worldsheet burning.</w:t>
      </w:r>
    </w:p>
    <w:p w14:paraId="7474387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9A8126A" w14:textId="77777777" w:rsidR="008F61D6" w:rsidRDefault="008F61D6" w:rsidP="008F61D6">
      <w:pPr>
        <w:widowControl w:val="0"/>
        <w:autoSpaceDE w:val="0"/>
        <w:autoSpaceDN w:val="0"/>
        <w:adjustRightInd w:val="0"/>
        <w:rPr>
          <w:rFonts w:ascii="Verdana" w:hAnsi="Verdana" w:cs="Verdana"/>
          <w:sz w:val="22"/>
          <w:szCs w:val="22"/>
        </w:rPr>
      </w:pPr>
    </w:p>
    <w:p w14:paraId="2FD741D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Yet I have invented sin, thought Isaiah, running his hand over the knobs.</w:t>
      </w:r>
    </w:p>
    <w:p w14:paraId="70061DC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5B0AC50" w14:textId="77777777" w:rsidR="008F61D6" w:rsidRDefault="008F61D6" w:rsidP="008F61D6">
      <w:pPr>
        <w:widowControl w:val="0"/>
        <w:autoSpaceDE w:val="0"/>
        <w:autoSpaceDN w:val="0"/>
        <w:adjustRightInd w:val="0"/>
        <w:rPr>
          <w:rFonts w:ascii="Verdana" w:hAnsi="Verdana" w:cs="Verdana"/>
          <w:sz w:val="22"/>
          <w:szCs w:val="22"/>
        </w:rPr>
      </w:pPr>
    </w:p>
    <w:p w14:paraId="55CF573F"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God washed Isaiah’s hair in fire.</w:t>
      </w:r>
    </w:p>
    <w:p w14:paraId="0E52F218" w14:textId="77777777" w:rsidR="008F61D6" w:rsidRDefault="008F61D6" w:rsidP="008F61D6">
      <w:pPr>
        <w:widowControl w:val="0"/>
        <w:autoSpaceDE w:val="0"/>
        <w:autoSpaceDN w:val="0"/>
        <w:adjustRightInd w:val="0"/>
        <w:rPr>
          <w:rFonts w:ascii="Verdana" w:hAnsi="Verdana" w:cs="Verdana"/>
          <w:sz w:val="22"/>
          <w:szCs w:val="22"/>
        </w:rPr>
      </w:pPr>
    </w:p>
    <w:p w14:paraId="1F1E2CE8" w14:textId="77777777" w:rsidR="008F61D6" w:rsidRDefault="008F61D6" w:rsidP="008F61D6">
      <w:pPr>
        <w:widowControl w:val="0"/>
        <w:autoSpaceDE w:val="0"/>
        <w:autoSpaceDN w:val="0"/>
        <w:adjustRightInd w:val="0"/>
        <w:rPr>
          <w:rFonts w:ascii="Verdana" w:hAnsi="Verdana" w:cs="Verdana"/>
          <w:sz w:val="22"/>
          <w:szCs w:val="22"/>
        </w:rPr>
      </w:pPr>
    </w:p>
    <w:p w14:paraId="63AD7DDF" w14:textId="77777777" w:rsidR="008F61D6" w:rsidRDefault="008F61D6" w:rsidP="008F61D6">
      <w:pPr>
        <w:widowControl w:val="0"/>
        <w:autoSpaceDE w:val="0"/>
        <w:autoSpaceDN w:val="0"/>
        <w:adjustRightInd w:val="0"/>
        <w:rPr>
          <w:rFonts w:ascii="Verdana" w:hAnsi="Verdana" w:cs="Verdana"/>
          <w:sz w:val="22"/>
          <w:szCs w:val="22"/>
        </w:rPr>
      </w:pPr>
    </w:p>
    <w:p w14:paraId="11C2B9B1" w14:textId="77777777" w:rsidR="008F61D6" w:rsidRDefault="008F61D6" w:rsidP="008F61D6">
      <w:pPr>
        <w:widowControl w:val="0"/>
        <w:autoSpaceDE w:val="0"/>
        <w:autoSpaceDN w:val="0"/>
        <w:adjustRightInd w:val="0"/>
        <w:rPr>
          <w:rFonts w:ascii="Verdana" w:hAnsi="Verdana" w:cs="Verdana"/>
          <w:sz w:val="22"/>
          <w:szCs w:val="22"/>
        </w:rPr>
      </w:pPr>
    </w:p>
    <w:p w14:paraId="765A816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in fact - this is the main reason i felt in this instance compelled to defend the poetic language of the piece.</w:t>
      </w:r>
    </w:p>
    <w:p w14:paraId="092459C4" w14:textId="77777777" w:rsidR="008F61D6" w:rsidRDefault="008F61D6" w:rsidP="008F61D6">
      <w:pPr>
        <w:widowControl w:val="0"/>
        <w:autoSpaceDE w:val="0"/>
        <w:autoSpaceDN w:val="0"/>
        <w:adjustRightInd w:val="0"/>
        <w:rPr>
          <w:rFonts w:ascii="Verdana" w:hAnsi="Verdana" w:cs="Verdana"/>
          <w:sz w:val="22"/>
          <w:szCs w:val="22"/>
        </w:rPr>
      </w:pPr>
    </w:p>
    <w:p w14:paraId="529470F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the very fact that, in your response to "moths" you ask for some kind of relatable image (what would he do with the moths?) troubles me. </w:t>
      </w:r>
    </w:p>
    <w:p w14:paraId="23BEBFD9" w14:textId="77777777" w:rsidR="008F61D6" w:rsidRDefault="008F61D6" w:rsidP="008F61D6">
      <w:pPr>
        <w:widowControl w:val="0"/>
        <w:autoSpaceDE w:val="0"/>
        <w:autoSpaceDN w:val="0"/>
        <w:adjustRightInd w:val="0"/>
        <w:rPr>
          <w:rFonts w:ascii="Verdana" w:hAnsi="Verdana" w:cs="Verdana"/>
          <w:sz w:val="22"/>
          <w:szCs w:val="22"/>
        </w:rPr>
      </w:pPr>
    </w:p>
    <w:p w14:paraId="67D2B4E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have you looked at the images in the poem? they are consistently and willfully resistant to being reduced to... metaphors. to some kind of transparent symbol through which we glimpse a deeper meaning. in fact, i'd be willing to say that all of the poetic language in the piece is consciously anti-metaphorical:</w:t>
      </w:r>
    </w:p>
    <w:p w14:paraId="19740B25" w14:textId="77777777" w:rsidR="008F61D6" w:rsidRDefault="008F61D6" w:rsidP="008F61D6">
      <w:pPr>
        <w:widowControl w:val="0"/>
        <w:autoSpaceDE w:val="0"/>
        <w:autoSpaceDN w:val="0"/>
        <w:adjustRightInd w:val="0"/>
        <w:rPr>
          <w:rFonts w:ascii="Verdana" w:hAnsi="Verdana" w:cs="Verdana"/>
          <w:sz w:val="22"/>
          <w:szCs w:val="22"/>
        </w:rPr>
      </w:pPr>
    </w:p>
    <w:p w14:paraId="13DC478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staining himself with reptile feathers</w:t>
      </w:r>
    </w:p>
    <w:p w14:paraId="04B0217E" w14:textId="77777777" w:rsidR="008F61D6" w:rsidRDefault="008F61D6" w:rsidP="008F61D6">
      <w:pPr>
        <w:widowControl w:val="0"/>
        <w:autoSpaceDE w:val="0"/>
        <w:autoSpaceDN w:val="0"/>
        <w:adjustRightInd w:val="0"/>
        <w:rPr>
          <w:rFonts w:ascii="Verdana" w:hAnsi="Verdana" w:cs="Verdana"/>
          <w:sz w:val="22"/>
          <w:szCs w:val="22"/>
        </w:rPr>
      </w:pPr>
    </w:p>
    <w:p w14:paraId="74019B6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curious sensation of moths... in his throat</w:t>
      </w:r>
    </w:p>
    <w:p w14:paraId="7CB32324" w14:textId="77777777" w:rsidR="008F61D6" w:rsidRDefault="008F61D6" w:rsidP="008F61D6">
      <w:pPr>
        <w:widowControl w:val="0"/>
        <w:autoSpaceDE w:val="0"/>
        <w:autoSpaceDN w:val="0"/>
        <w:adjustRightInd w:val="0"/>
        <w:rPr>
          <w:rFonts w:ascii="Verdana" w:hAnsi="Verdana" w:cs="Verdana"/>
          <w:sz w:val="22"/>
          <w:szCs w:val="22"/>
        </w:rPr>
      </w:pPr>
    </w:p>
    <w:p w14:paraId="7F5817C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symbols bitten into Gomer's tablets</w:t>
      </w:r>
    </w:p>
    <w:p w14:paraId="71954FA9" w14:textId="77777777" w:rsidR="008F61D6" w:rsidRDefault="008F61D6" w:rsidP="008F61D6">
      <w:pPr>
        <w:widowControl w:val="0"/>
        <w:autoSpaceDE w:val="0"/>
        <w:autoSpaceDN w:val="0"/>
        <w:adjustRightInd w:val="0"/>
        <w:rPr>
          <w:rFonts w:ascii="Verdana" w:hAnsi="Verdana" w:cs="Verdana"/>
          <w:sz w:val="22"/>
          <w:szCs w:val="22"/>
        </w:rPr>
      </w:pPr>
    </w:p>
    <w:p w14:paraId="081DF7E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they carved his eyes with burning water</w:t>
      </w:r>
    </w:p>
    <w:p w14:paraId="00BC86AE" w14:textId="77777777" w:rsidR="008F61D6" w:rsidRDefault="008F61D6" w:rsidP="008F61D6">
      <w:pPr>
        <w:widowControl w:val="0"/>
        <w:autoSpaceDE w:val="0"/>
        <w:autoSpaceDN w:val="0"/>
        <w:adjustRightInd w:val="0"/>
        <w:rPr>
          <w:rFonts w:ascii="Verdana" w:hAnsi="Verdana" w:cs="Verdana"/>
          <w:sz w:val="22"/>
          <w:szCs w:val="22"/>
        </w:rPr>
      </w:pPr>
    </w:p>
    <w:p w14:paraId="5B877D4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lowered her veil of antlers</w:t>
      </w:r>
    </w:p>
    <w:p w14:paraId="77DEE6BC" w14:textId="77777777" w:rsidR="008F61D6" w:rsidRDefault="008F61D6" w:rsidP="008F61D6">
      <w:pPr>
        <w:widowControl w:val="0"/>
        <w:autoSpaceDE w:val="0"/>
        <w:autoSpaceDN w:val="0"/>
        <w:adjustRightInd w:val="0"/>
        <w:rPr>
          <w:rFonts w:ascii="Verdana" w:hAnsi="Verdana" w:cs="Verdana"/>
          <w:sz w:val="22"/>
          <w:szCs w:val="22"/>
        </w:rPr>
      </w:pPr>
    </w:p>
    <w:p w14:paraId="3D46B7F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expressionless as ceramic lipstick</w:t>
      </w:r>
    </w:p>
    <w:p w14:paraId="5D0BD6A4" w14:textId="77777777" w:rsidR="008F61D6" w:rsidRDefault="008F61D6" w:rsidP="008F61D6">
      <w:pPr>
        <w:widowControl w:val="0"/>
        <w:autoSpaceDE w:val="0"/>
        <w:autoSpaceDN w:val="0"/>
        <w:adjustRightInd w:val="0"/>
        <w:rPr>
          <w:rFonts w:ascii="Verdana" w:hAnsi="Verdana" w:cs="Verdana"/>
          <w:sz w:val="22"/>
          <w:szCs w:val="22"/>
        </w:rPr>
      </w:pPr>
    </w:p>
    <w:p w14:paraId="2A364AF7"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FE6A318" w14:textId="77777777" w:rsidR="008F61D6" w:rsidRDefault="008F61D6" w:rsidP="008F61D6">
      <w:pPr>
        <w:widowControl w:val="0"/>
        <w:autoSpaceDE w:val="0"/>
        <w:autoSpaceDN w:val="0"/>
        <w:adjustRightInd w:val="0"/>
        <w:rPr>
          <w:rFonts w:ascii="Verdana" w:hAnsi="Verdana" w:cs="Verdana"/>
          <w:sz w:val="22"/>
          <w:szCs w:val="22"/>
        </w:rPr>
      </w:pPr>
    </w:p>
    <w:p w14:paraId="4E0BC6D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not a one of these instances of language can be reduced to... a clear image. a transparent metaphor. </w:t>
      </w:r>
    </w:p>
    <w:p w14:paraId="34D89235" w14:textId="77777777" w:rsidR="008F61D6" w:rsidRDefault="008F61D6" w:rsidP="008F61D6">
      <w:pPr>
        <w:widowControl w:val="0"/>
        <w:autoSpaceDE w:val="0"/>
        <w:autoSpaceDN w:val="0"/>
        <w:adjustRightInd w:val="0"/>
        <w:rPr>
          <w:rFonts w:ascii="Verdana" w:hAnsi="Verdana" w:cs="Verdana"/>
          <w:sz w:val="22"/>
          <w:szCs w:val="22"/>
        </w:rPr>
      </w:pPr>
    </w:p>
    <w:p w14:paraId="736DBC2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if they are a symbol for anything, it's the obduracy of whatever forbidden knowledge hosea is seeking. this knowledge--whatever the moths are whispering-- </w:t>
      </w:r>
      <w:r>
        <w:rPr>
          <w:rFonts w:ascii="Verdana" w:hAnsi="Verdana" w:cs="Verdana"/>
          <w:i/>
          <w:iCs/>
          <w:sz w:val="22"/>
          <w:szCs w:val="22"/>
        </w:rPr>
        <w:t>can't</w:t>
      </w:r>
      <w:r>
        <w:rPr>
          <w:rFonts w:ascii="Verdana" w:hAnsi="Verdana" w:cs="Verdana"/>
          <w:sz w:val="22"/>
          <w:szCs w:val="22"/>
        </w:rPr>
        <w:t xml:space="preserve"> enter into language as a direct symbol or metaphor.</w:t>
      </w:r>
    </w:p>
    <w:p w14:paraId="53D79675" w14:textId="77777777" w:rsidR="008F61D6" w:rsidRDefault="008F61D6" w:rsidP="008F61D6">
      <w:pPr>
        <w:widowControl w:val="0"/>
        <w:autoSpaceDE w:val="0"/>
        <w:autoSpaceDN w:val="0"/>
        <w:adjustRightInd w:val="0"/>
        <w:rPr>
          <w:rFonts w:ascii="Verdana" w:hAnsi="Verdana" w:cs="Verdana"/>
          <w:sz w:val="22"/>
          <w:szCs w:val="22"/>
        </w:rPr>
      </w:pPr>
    </w:p>
    <w:p w14:paraId="10B3D73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it's very much the forbidden knowledge that hosea is pursuing that shows up in the poem's language... as a sort of </w:t>
      </w:r>
      <w:r>
        <w:rPr>
          <w:rFonts w:ascii="Verdana" w:hAnsi="Verdana" w:cs="Verdana"/>
          <w:i/>
          <w:iCs/>
          <w:sz w:val="22"/>
          <w:szCs w:val="22"/>
        </w:rPr>
        <w:t>perversion</w:t>
      </w:r>
      <w:r>
        <w:rPr>
          <w:rFonts w:ascii="Verdana" w:hAnsi="Verdana" w:cs="Verdana"/>
          <w:sz w:val="22"/>
          <w:szCs w:val="22"/>
        </w:rPr>
        <w:t xml:space="preserve"> of metaphor and symbol.</w:t>
      </w:r>
    </w:p>
    <w:p w14:paraId="5E53B16B" w14:textId="77777777" w:rsidR="008F61D6" w:rsidRDefault="008F61D6" w:rsidP="008F61D6">
      <w:pPr>
        <w:widowControl w:val="0"/>
        <w:autoSpaceDE w:val="0"/>
        <w:autoSpaceDN w:val="0"/>
        <w:adjustRightInd w:val="0"/>
        <w:rPr>
          <w:rFonts w:ascii="Verdana" w:hAnsi="Verdana" w:cs="Verdana"/>
          <w:sz w:val="22"/>
          <w:szCs w:val="22"/>
        </w:rPr>
      </w:pPr>
    </w:p>
    <w:p w14:paraId="4BCA334E" w14:textId="77777777" w:rsidR="008F61D6" w:rsidRDefault="008F61D6" w:rsidP="008F61D6">
      <w:pPr>
        <w:widowControl w:val="0"/>
        <w:autoSpaceDE w:val="0"/>
        <w:autoSpaceDN w:val="0"/>
        <w:adjustRightInd w:val="0"/>
        <w:rPr>
          <w:rFonts w:ascii="Verdana" w:hAnsi="Verdana" w:cs="Verdana"/>
          <w:sz w:val="22"/>
          <w:szCs w:val="22"/>
        </w:rPr>
      </w:pPr>
    </w:p>
    <w:p w14:paraId="271F249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0CB3B85" w14:textId="77777777" w:rsidR="008F61D6" w:rsidRDefault="008F61D6" w:rsidP="008F61D6">
      <w:pPr>
        <w:widowControl w:val="0"/>
        <w:autoSpaceDE w:val="0"/>
        <w:autoSpaceDN w:val="0"/>
        <w:adjustRightInd w:val="0"/>
        <w:rPr>
          <w:rFonts w:ascii="Verdana" w:hAnsi="Verdana" w:cs="Verdana"/>
          <w:sz w:val="22"/>
          <w:szCs w:val="22"/>
        </w:rPr>
      </w:pPr>
    </w:p>
    <w:p w14:paraId="3FB763E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also just a quick point: you've got the biblical narrative backwards. not that i think you need the biblical narrative to know that this piece isn't about the redemption of Gomer, but if you're going to refer to the poem's most obvious intertext you should be clear about its point.</w:t>
      </w:r>
    </w:p>
    <w:p w14:paraId="797FDDFE" w14:textId="77777777" w:rsidR="008F61D6" w:rsidRDefault="008F61D6" w:rsidP="008F61D6">
      <w:pPr>
        <w:widowControl w:val="0"/>
        <w:autoSpaceDE w:val="0"/>
        <w:autoSpaceDN w:val="0"/>
        <w:adjustRightInd w:val="0"/>
        <w:rPr>
          <w:rFonts w:ascii="Verdana" w:hAnsi="Verdana" w:cs="Verdana"/>
          <w:sz w:val="22"/>
          <w:szCs w:val="22"/>
        </w:rPr>
      </w:pPr>
    </w:p>
    <w:p w14:paraId="3974540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the OT book of Hosea is specifically NOT about the redemption of Gomer. God commands Hosea to marry the prostitute Gomer so that he will be initiated into the UNredemption of the faithless prostitute as a figure for the faithless israel:</w:t>
      </w:r>
    </w:p>
    <w:p w14:paraId="3EC79895" w14:textId="77777777" w:rsidR="008F61D6" w:rsidRDefault="008F61D6" w:rsidP="008F61D6">
      <w:pPr>
        <w:widowControl w:val="0"/>
        <w:autoSpaceDE w:val="0"/>
        <w:autoSpaceDN w:val="0"/>
        <w:adjustRightInd w:val="0"/>
        <w:rPr>
          <w:rFonts w:ascii="Verdana" w:hAnsi="Verdana" w:cs="Verdana"/>
          <w:sz w:val="22"/>
          <w:szCs w:val="22"/>
        </w:rPr>
      </w:pPr>
    </w:p>
    <w:p w14:paraId="0A356D6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1:2 When the Lord first spoke through  Hosea, he said to him,  “Go marry  a prostitute who will bear illegitimate children conceived through prostitution,  because the nation continually commits spiritual prostitution by turning away from the Lord.” </w:t>
      </w:r>
    </w:p>
    <w:p w14:paraId="3EB23FF6" w14:textId="77777777" w:rsidR="008F61D6" w:rsidRDefault="008F61D6" w:rsidP="008F61D6">
      <w:pPr>
        <w:widowControl w:val="0"/>
        <w:autoSpaceDE w:val="0"/>
        <w:autoSpaceDN w:val="0"/>
        <w:adjustRightInd w:val="0"/>
        <w:rPr>
          <w:rFonts w:ascii="Verdana" w:hAnsi="Verdana" w:cs="Verdana"/>
          <w:sz w:val="22"/>
          <w:szCs w:val="22"/>
        </w:rPr>
      </w:pPr>
    </w:p>
    <w:p w14:paraId="574CA7C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just look at the names of their children:</w:t>
      </w:r>
    </w:p>
    <w:p w14:paraId="32CCFD85" w14:textId="77777777" w:rsidR="008F61D6" w:rsidRDefault="008F61D6" w:rsidP="008F61D6">
      <w:pPr>
        <w:widowControl w:val="0"/>
        <w:autoSpaceDE w:val="0"/>
        <w:autoSpaceDN w:val="0"/>
        <w:adjustRightInd w:val="0"/>
        <w:rPr>
          <w:rFonts w:ascii="Verdana" w:hAnsi="Verdana" w:cs="Verdana"/>
          <w:sz w:val="22"/>
          <w:szCs w:val="22"/>
        </w:rPr>
      </w:pPr>
    </w:p>
    <w:p w14:paraId="7D269FB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**“Name him ‘Jezreel,’ because in a little while I will punish the dynasty of Jehu on account of the bloodshed in the valley of Jezreel, and I will put an end to the kingdom of Israel.</w:t>
      </w:r>
    </w:p>
    <w:p w14:paraId="4DC95B56" w14:textId="77777777" w:rsidR="008F61D6" w:rsidRDefault="008F61D6" w:rsidP="008F61D6">
      <w:pPr>
        <w:widowControl w:val="0"/>
        <w:autoSpaceDE w:val="0"/>
        <w:autoSpaceDN w:val="0"/>
        <w:adjustRightInd w:val="0"/>
        <w:rPr>
          <w:rFonts w:ascii="Verdana" w:hAnsi="Verdana" w:cs="Verdana"/>
          <w:sz w:val="22"/>
          <w:szCs w:val="22"/>
        </w:rPr>
      </w:pPr>
    </w:p>
    <w:p w14:paraId="40C1CCD5" w14:textId="77777777" w:rsidR="008F61D6" w:rsidRDefault="008F61D6" w:rsidP="008F61D6">
      <w:pPr>
        <w:widowControl w:val="0"/>
        <w:autoSpaceDE w:val="0"/>
        <w:autoSpaceDN w:val="0"/>
        <w:adjustRightInd w:val="0"/>
        <w:rPr>
          <w:rFonts w:ascii="Verdana" w:hAnsi="Verdana" w:cs="Verdana"/>
          <w:sz w:val="22"/>
          <w:szCs w:val="22"/>
        </w:rPr>
      </w:pPr>
    </w:p>
    <w:p w14:paraId="65DBD20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**“Name her ‘No Pity’ (Lo-Ruhamah) because I will no longer have pity on the nation of Israel. For I will certainly not forgive their guilt. </w:t>
      </w:r>
    </w:p>
    <w:p w14:paraId="3D146D45" w14:textId="77777777" w:rsidR="008F61D6" w:rsidRDefault="008F61D6" w:rsidP="008F61D6">
      <w:pPr>
        <w:widowControl w:val="0"/>
        <w:autoSpaceDE w:val="0"/>
        <w:autoSpaceDN w:val="0"/>
        <w:adjustRightInd w:val="0"/>
        <w:rPr>
          <w:rFonts w:ascii="Verdana" w:hAnsi="Verdana" w:cs="Verdana"/>
          <w:sz w:val="22"/>
          <w:szCs w:val="22"/>
        </w:rPr>
      </w:pPr>
    </w:p>
    <w:p w14:paraId="53B0C20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etc.</w:t>
      </w:r>
    </w:p>
    <w:p w14:paraId="3F10C888" w14:textId="77777777" w:rsidR="008F61D6" w:rsidRDefault="008F61D6" w:rsidP="008F61D6">
      <w:pPr>
        <w:widowControl w:val="0"/>
        <w:autoSpaceDE w:val="0"/>
        <w:autoSpaceDN w:val="0"/>
        <w:adjustRightInd w:val="0"/>
        <w:rPr>
          <w:rFonts w:ascii="Verdana" w:hAnsi="Verdana" w:cs="Verdana"/>
          <w:sz w:val="22"/>
          <w:szCs w:val="22"/>
        </w:rPr>
      </w:pPr>
    </w:p>
    <w:p w14:paraId="01E9ED84" w14:textId="77777777" w:rsidR="008F61D6" w:rsidRDefault="008F61D6" w:rsidP="008F61D6">
      <w:pPr>
        <w:widowControl w:val="0"/>
        <w:autoSpaceDE w:val="0"/>
        <w:autoSpaceDN w:val="0"/>
        <w:adjustRightInd w:val="0"/>
        <w:rPr>
          <w:rFonts w:ascii="Verdana" w:hAnsi="Verdana" w:cs="Verdana"/>
          <w:sz w:val="22"/>
          <w:szCs w:val="22"/>
        </w:rPr>
      </w:pPr>
    </w:p>
    <w:p w14:paraId="064987D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so, although there is some vague promise of a future redemption for israel, the whole point of the prophet marrying the prostitue is his initiation into </w:t>
      </w:r>
      <w:r>
        <w:rPr>
          <w:rFonts w:ascii="Verdana" w:hAnsi="Verdana" w:cs="Verdana"/>
          <w:sz w:val="22"/>
          <w:szCs w:val="22"/>
        </w:rPr>
        <w:lastRenderedPageBreak/>
        <w:t>god's own suffering, chaining the prophet to a sort of impossible love and desire for an unredeemable object.</w:t>
      </w:r>
    </w:p>
    <w:p w14:paraId="4DED275D" w14:textId="77777777" w:rsidR="008F61D6" w:rsidRDefault="008F61D6" w:rsidP="008F61D6">
      <w:pPr>
        <w:widowControl w:val="0"/>
        <w:autoSpaceDE w:val="0"/>
        <w:autoSpaceDN w:val="0"/>
        <w:adjustRightInd w:val="0"/>
        <w:rPr>
          <w:rFonts w:ascii="Verdana" w:hAnsi="Verdana" w:cs="Verdana"/>
          <w:sz w:val="22"/>
          <w:szCs w:val="22"/>
        </w:rPr>
      </w:pPr>
    </w:p>
    <w:p w14:paraId="1E0BE69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and in this poem it's become a narrative of hosea's fascination with forbidden knowledge, simultaneously a figure for the erotics of mystical knowledge: it is, after all, the holiest of holies, with its countless veils seraphim wings, that hosea finds underneath gomer's veil of antlers. </w:t>
      </w:r>
    </w:p>
    <w:p w14:paraId="499A8BF8" w14:textId="77777777" w:rsidR="008F61D6" w:rsidRDefault="008F61D6" w:rsidP="008F61D6">
      <w:pPr>
        <w:widowControl w:val="0"/>
        <w:autoSpaceDE w:val="0"/>
        <w:autoSpaceDN w:val="0"/>
        <w:adjustRightInd w:val="0"/>
        <w:rPr>
          <w:rFonts w:ascii="Verdana" w:hAnsi="Verdana" w:cs="Verdana"/>
          <w:sz w:val="22"/>
          <w:szCs w:val="22"/>
        </w:rPr>
      </w:pPr>
    </w:p>
    <w:p w14:paraId="48F883C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maybe the humming noise should shout out "holy"?</w:t>
      </w:r>
    </w:p>
    <w:p w14:paraId="00E37B14" w14:textId="77777777" w:rsidR="008F61D6" w:rsidRDefault="008F61D6" w:rsidP="008F61D6">
      <w:pPr>
        <w:widowControl w:val="0"/>
        <w:autoSpaceDE w:val="0"/>
        <w:autoSpaceDN w:val="0"/>
        <w:adjustRightInd w:val="0"/>
        <w:rPr>
          <w:rFonts w:ascii="Verdana" w:hAnsi="Verdana" w:cs="Verdana"/>
          <w:sz w:val="22"/>
          <w:szCs w:val="22"/>
        </w:rPr>
      </w:pPr>
    </w:p>
    <w:p w14:paraId="31F55A5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C96F480" w14:textId="77777777" w:rsidR="008F61D6" w:rsidRDefault="008F61D6" w:rsidP="008F61D6">
      <w:pPr>
        <w:widowControl w:val="0"/>
        <w:autoSpaceDE w:val="0"/>
        <w:autoSpaceDN w:val="0"/>
        <w:adjustRightInd w:val="0"/>
        <w:rPr>
          <w:rFonts w:ascii="Verdana" w:hAnsi="Verdana" w:cs="Verdana"/>
          <w:sz w:val="22"/>
          <w:szCs w:val="22"/>
        </w:rPr>
      </w:pPr>
    </w:p>
    <w:p w14:paraId="362EA96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and one more (i must be stupidly verbose today): </w:t>
      </w:r>
    </w:p>
    <w:p w14:paraId="3724CC63" w14:textId="77777777" w:rsidR="008F61D6" w:rsidRDefault="008F61D6" w:rsidP="008F61D6">
      <w:pPr>
        <w:widowControl w:val="0"/>
        <w:autoSpaceDE w:val="0"/>
        <w:autoSpaceDN w:val="0"/>
        <w:adjustRightInd w:val="0"/>
        <w:rPr>
          <w:rFonts w:ascii="Verdana" w:hAnsi="Verdana" w:cs="Verdana"/>
          <w:sz w:val="22"/>
          <w:szCs w:val="22"/>
        </w:rPr>
      </w:pPr>
    </w:p>
    <w:p w14:paraId="19C1C18B"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mojave, can you </w:t>
      </w:r>
      <w:r>
        <w:rPr>
          <w:rFonts w:ascii="Verdana" w:hAnsi="Verdana" w:cs="Verdana"/>
          <w:i/>
          <w:iCs/>
          <w:sz w:val="22"/>
          <w:szCs w:val="22"/>
        </w:rPr>
        <w:t>really</w:t>
      </w:r>
      <w:r>
        <w:rPr>
          <w:rFonts w:ascii="Verdana" w:hAnsi="Verdana" w:cs="Verdana"/>
          <w:sz w:val="22"/>
          <w:szCs w:val="22"/>
        </w:rPr>
        <w:t xml:space="preserve"> not find any symbolic significance in foot washing in the context of a rewrite of a biblical narrative? </w:t>
      </w:r>
    </w:p>
    <w:p w14:paraId="392AA13A" w14:textId="77777777" w:rsidR="008F61D6" w:rsidRDefault="008F61D6" w:rsidP="008F61D6">
      <w:pPr>
        <w:widowControl w:val="0"/>
        <w:autoSpaceDE w:val="0"/>
        <w:autoSpaceDN w:val="0"/>
        <w:adjustRightInd w:val="0"/>
        <w:rPr>
          <w:rFonts w:ascii="Verdana" w:hAnsi="Verdana" w:cs="Verdana"/>
          <w:sz w:val="22"/>
          <w:szCs w:val="22"/>
        </w:rPr>
      </w:pPr>
    </w:p>
    <w:p w14:paraId="3377FC99" w14:textId="77777777" w:rsidR="008F61D6" w:rsidRDefault="008F61D6" w:rsidP="008F61D6">
      <w:pPr>
        <w:widowControl w:val="0"/>
        <w:autoSpaceDE w:val="0"/>
        <w:autoSpaceDN w:val="0"/>
        <w:adjustRightInd w:val="0"/>
        <w:rPr>
          <w:rFonts w:ascii="Verdana" w:hAnsi="Verdana" w:cs="Verdana"/>
          <w:sz w:val="22"/>
          <w:szCs w:val="22"/>
        </w:rPr>
      </w:pPr>
    </w:p>
    <w:p w14:paraId="1D223AD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thanks as always for your attention to this piece. details are the most helpful.</w:t>
      </w:r>
    </w:p>
    <w:p w14:paraId="45385253" w14:textId="77777777" w:rsidR="008F61D6" w:rsidRDefault="008F61D6" w:rsidP="008F61D6">
      <w:pPr>
        <w:widowControl w:val="0"/>
        <w:autoSpaceDE w:val="0"/>
        <w:autoSpaceDN w:val="0"/>
        <w:adjustRightInd w:val="0"/>
        <w:rPr>
          <w:rFonts w:ascii="Verdana" w:hAnsi="Verdana" w:cs="Verdana"/>
          <w:sz w:val="22"/>
          <w:szCs w:val="22"/>
        </w:rPr>
      </w:pPr>
    </w:p>
    <w:p w14:paraId="1CBB1C89"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again, i know that your advice will probably lead to much better "expressive" poems, and probably more publishable poems, too.</w:t>
      </w:r>
    </w:p>
    <w:p w14:paraId="51427A34" w14:textId="77777777" w:rsidR="008F61D6" w:rsidRDefault="008F61D6" w:rsidP="008F61D6">
      <w:pPr>
        <w:widowControl w:val="0"/>
        <w:autoSpaceDE w:val="0"/>
        <w:autoSpaceDN w:val="0"/>
        <w:adjustRightInd w:val="0"/>
        <w:rPr>
          <w:rFonts w:ascii="Verdana" w:hAnsi="Verdana" w:cs="Verdana"/>
          <w:sz w:val="22"/>
          <w:szCs w:val="22"/>
        </w:rPr>
      </w:pPr>
    </w:p>
    <w:p w14:paraId="7E56ECD6"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 also want to practice anti-expressive and slightly antagonistic poetics. </w:t>
      </w:r>
    </w:p>
    <w:p w14:paraId="67C8C6AD" w14:textId="77777777" w:rsidR="008F61D6" w:rsidRDefault="008F61D6" w:rsidP="008F61D6">
      <w:pPr>
        <w:widowControl w:val="0"/>
        <w:autoSpaceDE w:val="0"/>
        <w:autoSpaceDN w:val="0"/>
        <w:adjustRightInd w:val="0"/>
        <w:rPr>
          <w:rFonts w:ascii="Verdana" w:hAnsi="Verdana" w:cs="Verdana"/>
          <w:sz w:val="22"/>
          <w:szCs w:val="22"/>
        </w:rPr>
      </w:pPr>
    </w:p>
    <w:p w14:paraId="1C7ABB4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how to do both?</w:t>
      </w:r>
    </w:p>
    <w:p w14:paraId="2B6F8A3B" w14:textId="77777777" w:rsidR="008F61D6" w:rsidRDefault="008F61D6" w:rsidP="008F61D6">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7116C170" w14:textId="77777777" w:rsidR="008F61D6" w:rsidRDefault="008F61D6" w:rsidP="008F61D6">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1107D4E2" w14:textId="77777777" w:rsidR="008F61D6" w:rsidRDefault="008F61D6" w:rsidP="008F61D6">
      <w:pPr>
        <w:widowControl w:val="0"/>
        <w:autoSpaceDE w:val="0"/>
        <w:autoSpaceDN w:val="0"/>
        <w:adjustRightInd w:val="0"/>
        <w:rPr>
          <w:rFonts w:ascii="Verdana" w:hAnsi="Verdana" w:cs="Verdana"/>
          <w:sz w:val="22"/>
          <w:szCs w:val="22"/>
        </w:rPr>
      </w:pPr>
    </w:p>
    <w:p w14:paraId="747EAADB" w14:textId="77777777" w:rsidR="008F61D6" w:rsidRDefault="008F61D6" w:rsidP="008F61D6">
      <w:pPr>
        <w:widowControl w:val="0"/>
        <w:autoSpaceDE w:val="0"/>
        <w:autoSpaceDN w:val="0"/>
        <w:adjustRightInd w:val="0"/>
        <w:rPr>
          <w:rFonts w:ascii="Verdana" w:hAnsi="Verdana" w:cs="Verdana"/>
          <w:sz w:val="22"/>
          <w:szCs w:val="22"/>
        </w:rPr>
      </w:pPr>
    </w:p>
    <w:p w14:paraId="3A6D7BB6" w14:textId="77777777" w:rsidR="008F61D6" w:rsidRDefault="008F61D6" w:rsidP="008F61D6">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353</w:t>
      </w:r>
    </w:p>
    <w:p w14:paraId="152FBB2E" w14:textId="77777777" w:rsidR="008F61D6" w:rsidRDefault="008F61D6" w:rsidP="008F61D6">
      <w:pPr>
        <w:widowControl w:val="0"/>
        <w:autoSpaceDE w:val="0"/>
        <w:autoSpaceDN w:val="0"/>
        <w:adjustRightInd w:val="0"/>
        <w:rPr>
          <w:rFonts w:ascii="Verdana" w:hAnsi="Verdana" w:cs="Verdana"/>
          <w:b/>
          <w:bCs/>
          <w:sz w:val="22"/>
          <w:szCs w:val="22"/>
        </w:rPr>
      </w:pPr>
      <w:hyperlink r:id="rId9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97" w:anchor="msg125343" w:history="1">
        <w:r>
          <w:rPr>
            <w:rFonts w:ascii="Verdana" w:hAnsi="Verdana" w:cs="Verdana"/>
            <w:b/>
            <w:bCs/>
            <w:color w:val="680000"/>
            <w:sz w:val="22"/>
            <w:szCs w:val="22"/>
          </w:rPr>
          <w:t>Re: across a dewclaw crystal set</w:t>
        </w:r>
      </w:hyperlink>
    </w:p>
    <w:p w14:paraId="632C80D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30, 2012, 01:55 PM »</w:t>
      </w:r>
    </w:p>
    <w:p w14:paraId="3D56B91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mojave -</w:t>
      </w:r>
    </w:p>
    <w:p w14:paraId="4307F8DB" w14:textId="77777777" w:rsidR="008F61D6" w:rsidRDefault="008F61D6" w:rsidP="008F61D6">
      <w:pPr>
        <w:widowControl w:val="0"/>
        <w:autoSpaceDE w:val="0"/>
        <w:autoSpaceDN w:val="0"/>
        <w:adjustRightInd w:val="0"/>
        <w:rPr>
          <w:rFonts w:ascii="Verdana" w:hAnsi="Verdana" w:cs="Verdana"/>
          <w:sz w:val="22"/>
          <w:szCs w:val="22"/>
        </w:rPr>
      </w:pPr>
    </w:p>
    <w:p w14:paraId="23E2BE4E"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praise?!</w:t>
      </w:r>
    </w:p>
    <w:p w14:paraId="4CAB7A85" w14:textId="77777777" w:rsidR="008F61D6" w:rsidRDefault="008F61D6" w:rsidP="008F61D6">
      <w:pPr>
        <w:widowControl w:val="0"/>
        <w:autoSpaceDE w:val="0"/>
        <w:autoSpaceDN w:val="0"/>
        <w:adjustRightInd w:val="0"/>
        <w:rPr>
          <w:rFonts w:ascii="Verdana" w:hAnsi="Verdana" w:cs="Verdana"/>
          <w:sz w:val="22"/>
          <w:szCs w:val="22"/>
        </w:rPr>
      </w:pPr>
    </w:p>
    <w:p w14:paraId="69882564"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thanks for the read and the suggestions. you clearly know your way around a poem, and i'm sure that--by continuing to post on this site and take into account the various perspectives represented here--i'll grow very much as a writer of expressive poems. </w:t>
      </w:r>
    </w:p>
    <w:p w14:paraId="270F6ECE" w14:textId="77777777" w:rsidR="008F61D6" w:rsidRDefault="008F61D6" w:rsidP="008F61D6">
      <w:pPr>
        <w:widowControl w:val="0"/>
        <w:autoSpaceDE w:val="0"/>
        <w:autoSpaceDN w:val="0"/>
        <w:adjustRightInd w:val="0"/>
        <w:rPr>
          <w:rFonts w:ascii="Verdana" w:hAnsi="Verdana" w:cs="Verdana"/>
          <w:sz w:val="22"/>
          <w:szCs w:val="22"/>
        </w:rPr>
      </w:pPr>
    </w:p>
    <w:p w14:paraId="161AA9E2"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on the other hand, i feel like this poem has completely failed. many of these images were meant to come off as surreal bordering on farcical. and the footnote - which is a new addition i don't think anyone has read - was added as a way to underscore the fact that the poem is not sincere.</w:t>
      </w:r>
    </w:p>
    <w:p w14:paraId="17F3FCCD" w14:textId="77777777" w:rsidR="008F61D6" w:rsidRDefault="008F61D6" w:rsidP="008F61D6">
      <w:pPr>
        <w:widowControl w:val="0"/>
        <w:autoSpaceDE w:val="0"/>
        <w:autoSpaceDN w:val="0"/>
        <w:adjustRightInd w:val="0"/>
        <w:rPr>
          <w:rFonts w:ascii="Verdana" w:hAnsi="Verdana" w:cs="Verdana"/>
          <w:sz w:val="22"/>
          <w:szCs w:val="22"/>
        </w:rPr>
      </w:pPr>
    </w:p>
    <w:p w14:paraId="0635F2B5"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taking this ever further along the path of a poem meant to be read as sincere or poignant-- to me -- feels like the most heinous kind of poetic dishonesty. </w:t>
      </w:r>
    </w:p>
    <w:p w14:paraId="5EACC000" w14:textId="77777777" w:rsidR="008F61D6" w:rsidRDefault="008F61D6" w:rsidP="008F61D6">
      <w:pPr>
        <w:widowControl w:val="0"/>
        <w:autoSpaceDE w:val="0"/>
        <w:autoSpaceDN w:val="0"/>
        <w:adjustRightInd w:val="0"/>
        <w:rPr>
          <w:rFonts w:ascii="Verdana" w:hAnsi="Verdana" w:cs="Verdana"/>
          <w:sz w:val="22"/>
          <w:szCs w:val="22"/>
        </w:rPr>
      </w:pPr>
    </w:p>
    <w:p w14:paraId="244EAD53"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here is what i have decided to do:</w:t>
      </w:r>
    </w:p>
    <w:p w14:paraId="795BFD26" w14:textId="77777777" w:rsidR="008F61D6" w:rsidRDefault="008F61D6" w:rsidP="008F61D6">
      <w:pPr>
        <w:widowControl w:val="0"/>
        <w:autoSpaceDE w:val="0"/>
        <w:autoSpaceDN w:val="0"/>
        <w:adjustRightInd w:val="0"/>
        <w:rPr>
          <w:rFonts w:ascii="Verdana" w:hAnsi="Verdana" w:cs="Verdana"/>
          <w:sz w:val="22"/>
          <w:szCs w:val="22"/>
        </w:rPr>
      </w:pPr>
    </w:p>
    <w:p w14:paraId="590B9D41"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i'm going to turn this into two distinct poems. one that attempts - as much as i'm able to do - to practice crafting a poem as expression - taking out nonsensical images, making things tighter as narrative - a poem as precise kraft</w:t>
      </w:r>
    </w:p>
    <w:p w14:paraId="2D9CA998" w14:textId="77777777" w:rsidR="008F61D6" w:rsidRDefault="008F61D6" w:rsidP="008F61D6">
      <w:pPr>
        <w:widowControl w:val="0"/>
        <w:autoSpaceDE w:val="0"/>
        <w:autoSpaceDN w:val="0"/>
        <w:adjustRightInd w:val="0"/>
        <w:rPr>
          <w:rFonts w:ascii="Verdana" w:hAnsi="Verdana" w:cs="Verdana"/>
          <w:sz w:val="22"/>
          <w:szCs w:val="22"/>
        </w:rPr>
      </w:pPr>
    </w:p>
    <w:p w14:paraId="6E230408"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 xml:space="preserve">the other poem will be a version that - as much as i'm able to do - is utterly impossible to read as sincere or poignant. whose images announce themselves as willfully impossible and out-of-place and obtuse. </w:t>
      </w:r>
    </w:p>
    <w:p w14:paraId="505EA29D" w14:textId="77777777" w:rsidR="008F61D6" w:rsidRDefault="008F61D6" w:rsidP="008F61D6">
      <w:pPr>
        <w:widowControl w:val="0"/>
        <w:autoSpaceDE w:val="0"/>
        <w:autoSpaceDN w:val="0"/>
        <w:adjustRightInd w:val="0"/>
        <w:rPr>
          <w:rFonts w:ascii="Verdana" w:hAnsi="Verdana" w:cs="Verdana"/>
          <w:sz w:val="22"/>
          <w:szCs w:val="22"/>
        </w:rPr>
      </w:pPr>
    </w:p>
    <w:p w14:paraId="599136AD"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so - i'll be chewing away at both versions.</w:t>
      </w:r>
    </w:p>
    <w:p w14:paraId="32EB7C4A" w14:textId="77777777" w:rsidR="008F61D6" w:rsidRDefault="008F61D6" w:rsidP="008F61D6">
      <w:pPr>
        <w:widowControl w:val="0"/>
        <w:autoSpaceDE w:val="0"/>
        <w:autoSpaceDN w:val="0"/>
        <w:adjustRightInd w:val="0"/>
        <w:rPr>
          <w:rFonts w:ascii="Verdana" w:hAnsi="Verdana" w:cs="Verdana"/>
          <w:sz w:val="22"/>
          <w:szCs w:val="22"/>
        </w:rPr>
      </w:pPr>
    </w:p>
    <w:p w14:paraId="0F0BFCE0"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thanks very much to everyone for your time and feedback.</w:t>
      </w:r>
    </w:p>
    <w:p w14:paraId="59F0D69E" w14:textId="77777777" w:rsidR="008F61D6" w:rsidRDefault="008F61D6" w:rsidP="008F61D6">
      <w:pPr>
        <w:widowControl w:val="0"/>
        <w:autoSpaceDE w:val="0"/>
        <w:autoSpaceDN w:val="0"/>
        <w:adjustRightInd w:val="0"/>
        <w:rPr>
          <w:rFonts w:ascii="Verdana" w:hAnsi="Verdana" w:cs="Verdana"/>
          <w:sz w:val="22"/>
          <w:szCs w:val="22"/>
        </w:rPr>
      </w:pPr>
    </w:p>
    <w:p w14:paraId="076662EA" w14:textId="77777777" w:rsidR="008F61D6" w:rsidRDefault="008F61D6" w:rsidP="008F61D6">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DED539E" w14:textId="77777777" w:rsidR="008F61D6" w:rsidRPr="00C7737B" w:rsidRDefault="008F61D6" w:rsidP="008F61D6">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DD2CAD5" w14:textId="77777777" w:rsidR="00C764E2" w:rsidRDefault="00C764E2" w:rsidP="00C764E2">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6ABC0499" w14:textId="77777777" w:rsidR="00C764E2" w:rsidRDefault="00C764E2" w:rsidP="00C764E2">
      <w:pPr>
        <w:widowControl w:val="0"/>
        <w:autoSpaceDE w:val="0"/>
        <w:autoSpaceDN w:val="0"/>
        <w:adjustRightInd w:val="0"/>
        <w:rPr>
          <w:rFonts w:ascii="Verdana" w:hAnsi="Verdana" w:cs="Verdana"/>
          <w:sz w:val="22"/>
          <w:szCs w:val="22"/>
        </w:rPr>
      </w:pPr>
    </w:p>
    <w:p w14:paraId="4A095CC4"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358</w:t>
      </w:r>
    </w:p>
    <w:p w14:paraId="6438965B" w14:textId="77777777" w:rsidR="00C764E2" w:rsidRDefault="00C764E2" w:rsidP="00C764E2">
      <w:pPr>
        <w:widowControl w:val="0"/>
        <w:autoSpaceDE w:val="0"/>
        <w:autoSpaceDN w:val="0"/>
        <w:adjustRightInd w:val="0"/>
        <w:rPr>
          <w:rFonts w:ascii="Verdana" w:hAnsi="Verdana" w:cs="Verdana"/>
          <w:b/>
          <w:bCs/>
          <w:sz w:val="22"/>
          <w:szCs w:val="22"/>
        </w:rPr>
      </w:pPr>
      <w:hyperlink r:id="rId9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99" w:anchor="msg125287" w:history="1">
        <w:r>
          <w:rPr>
            <w:rFonts w:ascii="Verdana" w:hAnsi="Verdana" w:cs="Verdana"/>
            <w:b/>
            <w:bCs/>
            <w:color w:val="680000"/>
            <w:sz w:val="22"/>
            <w:szCs w:val="22"/>
          </w:rPr>
          <w:t>Re: Hiroyoshi and Sakai, 1943 (formerly Nagano Prefecture, 1943)</w:t>
        </w:r>
      </w:hyperlink>
    </w:p>
    <w:p w14:paraId="69ED020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28, 2012, 03:07 PM »</w:t>
      </w:r>
    </w:p>
    <w:p w14:paraId="44732EF1"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Kay, I'm not critiquing your critique. I'm weighing in on the ash with an explanation as to why I think it should stay. Obviously Bernie will do whatever he wants to with it.</w:t>
      </w:r>
    </w:p>
    <w:p w14:paraId="11DCA513" w14:textId="77777777" w:rsidR="00C764E2" w:rsidRDefault="00C764E2" w:rsidP="00C764E2">
      <w:pPr>
        <w:widowControl w:val="0"/>
        <w:autoSpaceDE w:val="0"/>
        <w:autoSpaceDN w:val="0"/>
        <w:adjustRightInd w:val="0"/>
        <w:rPr>
          <w:rFonts w:ascii="Verdana" w:hAnsi="Verdana" w:cs="Verdana"/>
          <w:sz w:val="22"/>
          <w:szCs w:val="22"/>
        </w:rPr>
      </w:pPr>
    </w:p>
    <w:p w14:paraId="58B5955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Adding my two cents about a particular detail doesn't amount to a criticism of  your comment by the simple fact of disagreement.</w:t>
      </w:r>
    </w:p>
    <w:p w14:paraId="492F9A87" w14:textId="77777777" w:rsidR="00C764E2" w:rsidRDefault="00C764E2" w:rsidP="00C764E2">
      <w:pPr>
        <w:widowControl w:val="0"/>
        <w:autoSpaceDE w:val="0"/>
        <w:autoSpaceDN w:val="0"/>
        <w:adjustRightInd w:val="0"/>
        <w:rPr>
          <w:rFonts w:ascii="Verdana" w:hAnsi="Verdana" w:cs="Verdana"/>
          <w:sz w:val="22"/>
          <w:szCs w:val="22"/>
        </w:rPr>
      </w:pPr>
    </w:p>
    <w:p w14:paraId="4247F80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fact, whereas my comment focuses on a detail of Bernie's poem, you've framed your last reply as crosstalk.</w:t>
      </w:r>
    </w:p>
    <w:p w14:paraId="5E03B761" w14:textId="77777777" w:rsidR="00C764E2" w:rsidRDefault="00C764E2" w:rsidP="00C764E2">
      <w:pPr>
        <w:widowControl w:val="0"/>
        <w:autoSpaceDE w:val="0"/>
        <w:autoSpaceDN w:val="0"/>
        <w:adjustRightInd w:val="0"/>
        <w:rPr>
          <w:rFonts w:ascii="Verdana" w:hAnsi="Verdana" w:cs="Verdana"/>
          <w:sz w:val="22"/>
          <w:szCs w:val="22"/>
        </w:rPr>
      </w:pPr>
    </w:p>
    <w:p w14:paraId="4F9EE7F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If I'm wrong about what constitutes crosstalk, by all means let me know. But it seems to me that if disagreement with another critter--framed as a remark about the critted poem--is</w:t>
      </w:r>
    </w:p>
    <w:p w14:paraId="1E35E5DE" w14:textId="77777777" w:rsidR="00C764E2" w:rsidRPr="00C7737B" w:rsidRDefault="00C764E2" w:rsidP="00C764E2">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4C04826" w14:textId="77777777" w:rsidR="00C764E2" w:rsidRDefault="00C764E2" w:rsidP="00C764E2">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2F9C8CC2" w14:textId="77777777" w:rsidR="00C764E2" w:rsidRDefault="00C764E2" w:rsidP="00C764E2">
      <w:pPr>
        <w:widowControl w:val="0"/>
        <w:autoSpaceDE w:val="0"/>
        <w:autoSpaceDN w:val="0"/>
        <w:adjustRightInd w:val="0"/>
        <w:rPr>
          <w:rFonts w:ascii="Verdana" w:hAnsi="Verdana" w:cs="Verdana"/>
          <w:sz w:val="22"/>
          <w:szCs w:val="22"/>
        </w:rPr>
      </w:pPr>
    </w:p>
    <w:p w14:paraId="23D0B5BC"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359</w:t>
      </w:r>
    </w:p>
    <w:p w14:paraId="18D8BD2C" w14:textId="77777777" w:rsidR="00C764E2" w:rsidRDefault="00C764E2" w:rsidP="00C764E2">
      <w:pPr>
        <w:widowControl w:val="0"/>
        <w:autoSpaceDE w:val="0"/>
        <w:autoSpaceDN w:val="0"/>
        <w:adjustRightInd w:val="0"/>
        <w:rPr>
          <w:rFonts w:ascii="Verdana" w:hAnsi="Verdana" w:cs="Verdana"/>
          <w:b/>
          <w:bCs/>
          <w:sz w:val="22"/>
          <w:szCs w:val="22"/>
        </w:rPr>
      </w:pPr>
      <w:hyperlink r:id="rId10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01" w:anchor="msg125285" w:history="1">
        <w:r>
          <w:rPr>
            <w:rFonts w:ascii="Verdana" w:hAnsi="Verdana" w:cs="Verdana"/>
            <w:b/>
            <w:bCs/>
            <w:color w:val="680000"/>
            <w:sz w:val="22"/>
            <w:szCs w:val="22"/>
          </w:rPr>
          <w:t>Re: Hiroyoshi and Sakai, 1943 (formerly Nagano Prefecture, 1943)</w:t>
        </w:r>
      </w:hyperlink>
    </w:p>
    <w:p w14:paraId="4DDE0C9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28, 2012, 12:11 PM »</w:t>
      </w:r>
    </w:p>
    <w:p w14:paraId="5A95BAE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We need the ash. The poem is about a burnt / immolated / sacrificial flower, not a flower as such.</w:t>
      </w:r>
    </w:p>
    <w:p w14:paraId="3D2FCC51" w14:textId="77777777" w:rsidR="00C764E2" w:rsidRDefault="00C764E2" w:rsidP="00C764E2">
      <w:pPr>
        <w:widowControl w:val="0"/>
        <w:autoSpaceDE w:val="0"/>
        <w:autoSpaceDN w:val="0"/>
        <w:adjustRightInd w:val="0"/>
        <w:rPr>
          <w:rFonts w:ascii="Verdana" w:hAnsi="Verdana" w:cs="Verdana"/>
          <w:b/>
          <w:bCs/>
          <w:color w:val="303030"/>
          <w:sz w:val="42"/>
          <w:szCs w:val="42"/>
        </w:rPr>
      </w:pPr>
    </w:p>
    <w:p w14:paraId="484F5020" w14:textId="77777777" w:rsidR="00C764E2" w:rsidRDefault="00C764E2" w:rsidP="00C764E2">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25C1B9BD" w14:textId="77777777" w:rsidR="00C764E2" w:rsidRDefault="00C764E2" w:rsidP="00C764E2">
      <w:pPr>
        <w:widowControl w:val="0"/>
        <w:autoSpaceDE w:val="0"/>
        <w:autoSpaceDN w:val="0"/>
        <w:adjustRightInd w:val="0"/>
        <w:rPr>
          <w:rFonts w:ascii="Verdana" w:hAnsi="Verdana" w:cs="Verdana"/>
          <w:sz w:val="22"/>
          <w:szCs w:val="22"/>
        </w:rPr>
      </w:pPr>
    </w:p>
    <w:p w14:paraId="13FF4089"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338</w:t>
      </w:r>
    </w:p>
    <w:p w14:paraId="425B7613" w14:textId="77777777" w:rsidR="00C764E2" w:rsidRDefault="00C764E2" w:rsidP="00C764E2">
      <w:pPr>
        <w:widowControl w:val="0"/>
        <w:autoSpaceDE w:val="0"/>
        <w:autoSpaceDN w:val="0"/>
        <w:adjustRightInd w:val="0"/>
        <w:rPr>
          <w:rFonts w:ascii="Verdana" w:hAnsi="Verdana" w:cs="Verdana"/>
          <w:b/>
          <w:bCs/>
          <w:sz w:val="22"/>
          <w:szCs w:val="22"/>
        </w:rPr>
      </w:pPr>
      <w:hyperlink r:id="rId10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03" w:anchor="msg125383" w:history="1">
        <w:r>
          <w:rPr>
            <w:rFonts w:ascii="Verdana" w:hAnsi="Verdana" w:cs="Verdana"/>
            <w:b/>
            <w:bCs/>
            <w:color w:val="680000"/>
            <w:sz w:val="22"/>
            <w:szCs w:val="22"/>
          </w:rPr>
          <w:t>Re: Ramon Fernandez, Tell Me, If You Know*</w:t>
        </w:r>
      </w:hyperlink>
    </w:p>
    <w:p w14:paraId="49CD9A7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01:48 PM »</w:t>
      </w:r>
    </w:p>
    <w:p w14:paraId="6FAC49E1"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 don't know if something as general as a subject--like a beautiful woman--can be cliche - or at least not without the help of cliche language. make the language new and the topic, too, is new.  </w:t>
      </w:r>
    </w:p>
    <w:p w14:paraId="3F9B3DD7" w14:textId="77777777" w:rsidR="00C764E2" w:rsidRDefault="00C764E2" w:rsidP="00C764E2">
      <w:pPr>
        <w:widowControl w:val="0"/>
        <w:autoSpaceDE w:val="0"/>
        <w:autoSpaceDN w:val="0"/>
        <w:adjustRightInd w:val="0"/>
        <w:rPr>
          <w:rFonts w:ascii="Verdana" w:hAnsi="Verdana" w:cs="Verdana"/>
          <w:sz w:val="22"/>
          <w:szCs w:val="22"/>
        </w:rPr>
      </w:pPr>
    </w:p>
    <w:p w14:paraId="41A039B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nonetheless, in terms of what the poem seems to me to be trying to do, margaret in her yellow robe works.</w:t>
      </w:r>
    </w:p>
    <w:p w14:paraId="3AD429A8" w14:textId="77777777" w:rsidR="00C764E2" w:rsidRDefault="00C764E2" w:rsidP="00C764E2">
      <w:pPr>
        <w:widowControl w:val="0"/>
        <w:autoSpaceDE w:val="0"/>
        <w:autoSpaceDN w:val="0"/>
        <w:adjustRightInd w:val="0"/>
        <w:rPr>
          <w:rFonts w:ascii="Verdana" w:hAnsi="Verdana" w:cs="Verdana"/>
          <w:sz w:val="22"/>
          <w:szCs w:val="22"/>
        </w:rPr>
      </w:pPr>
    </w:p>
    <w:p w14:paraId="784EE0A1" w14:textId="77777777" w:rsidR="00C764E2" w:rsidRDefault="00C764E2" w:rsidP="00C764E2">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04" w:history="1">
        <w:r>
          <w:rPr>
            <w:rFonts w:ascii="Verdana" w:hAnsi="Verdana" w:cs="Verdana"/>
            <w:color w:val="680000"/>
            <w:sz w:val="22"/>
            <w:szCs w:val="22"/>
          </w:rPr>
          <w:t>Reply</w:t>
        </w:r>
      </w:hyperlink>
    </w:p>
    <w:p w14:paraId="050C6F16" w14:textId="77777777" w:rsidR="00C764E2" w:rsidRDefault="00C764E2" w:rsidP="00C764E2">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05" w:history="1">
        <w:r>
          <w:rPr>
            <w:rFonts w:ascii="Verdana" w:hAnsi="Verdana" w:cs="Verdana"/>
            <w:color w:val="680000"/>
            <w:sz w:val="22"/>
            <w:szCs w:val="22"/>
          </w:rPr>
          <w:t>Quote</w:t>
        </w:r>
      </w:hyperlink>
    </w:p>
    <w:p w14:paraId="490E565D" w14:textId="77777777" w:rsidR="00C764E2" w:rsidRDefault="00C764E2" w:rsidP="00C764E2">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06" w:history="1">
        <w:r>
          <w:rPr>
            <w:rFonts w:ascii="Verdana" w:hAnsi="Verdana" w:cs="Verdana"/>
            <w:color w:val="680000"/>
            <w:sz w:val="22"/>
            <w:szCs w:val="22"/>
          </w:rPr>
          <w:t>Notify</w:t>
        </w:r>
      </w:hyperlink>
    </w:p>
    <w:p w14:paraId="4614108A" w14:textId="77777777" w:rsidR="00C764E2" w:rsidRDefault="00C764E2" w:rsidP="00C764E2">
      <w:pPr>
        <w:widowControl w:val="0"/>
        <w:autoSpaceDE w:val="0"/>
        <w:autoSpaceDN w:val="0"/>
        <w:adjustRightInd w:val="0"/>
        <w:rPr>
          <w:rFonts w:ascii="Verdana" w:hAnsi="Verdana" w:cs="Verdana"/>
          <w:sz w:val="22"/>
          <w:szCs w:val="22"/>
        </w:rPr>
      </w:pPr>
    </w:p>
    <w:p w14:paraId="0ACB6769" w14:textId="77777777" w:rsidR="00C764E2" w:rsidRDefault="00C764E2" w:rsidP="00C764E2">
      <w:pPr>
        <w:widowControl w:val="0"/>
        <w:autoSpaceDE w:val="0"/>
        <w:autoSpaceDN w:val="0"/>
        <w:adjustRightInd w:val="0"/>
        <w:rPr>
          <w:rFonts w:ascii="Verdana" w:hAnsi="Verdana" w:cs="Verdana"/>
          <w:sz w:val="22"/>
          <w:szCs w:val="22"/>
        </w:rPr>
      </w:pPr>
    </w:p>
    <w:p w14:paraId="384AE27D" w14:textId="77777777" w:rsidR="00C764E2" w:rsidRDefault="00C764E2" w:rsidP="00C764E2">
      <w:pPr>
        <w:widowControl w:val="0"/>
        <w:autoSpaceDE w:val="0"/>
        <w:autoSpaceDN w:val="0"/>
        <w:adjustRightInd w:val="0"/>
        <w:rPr>
          <w:rFonts w:ascii="Verdana" w:hAnsi="Verdana" w:cs="Verdana"/>
          <w:sz w:val="22"/>
          <w:szCs w:val="22"/>
        </w:rPr>
      </w:pPr>
    </w:p>
    <w:p w14:paraId="2BDFA9DB"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339</w:t>
      </w:r>
    </w:p>
    <w:p w14:paraId="3E84053C" w14:textId="77777777" w:rsidR="00C764E2" w:rsidRDefault="00C764E2" w:rsidP="00C764E2">
      <w:pPr>
        <w:widowControl w:val="0"/>
        <w:autoSpaceDE w:val="0"/>
        <w:autoSpaceDN w:val="0"/>
        <w:adjustRightInd w:val="0"/>
        <w:rPr>
          <w:rFonts w:ascii="Verdana" w:hAnsi="Verdana" w:cs="Verdana"/>
          <w:b/>
          <w:bCs/>
          <w:sz w:val="22"/>
          <w:szCs w:val="22"/>
        </w:rPr>
      </w:pPr>
      <w:hyperlink r:id="rId10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08" w:anchor="msg125382" w:history="1">
        <w:r>
          <w:rPr>
            <w:rFonts w:ascii="Verdana" w:hAnsi="Verdana" w:cs="Verdana"/>
            <w:b/>
            <w:bCs/>
            <w:color w:val="680000"/>
            <w:sz w:val="22"/>
            <w:szCs w:val="22"/>
          </w:rPr>
          <w:t>Re: across a dewclaw crystal set</w:t>
        </w:r>
      </w:hyperlink>
    </w:p>
    <w:p w14:paraId="69C99DF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01:10 PM »</w:t>
      </w:r>
    </w:p>
    <w:p w14:paraId="76BF193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like if i were to remove everything but the footnotes, and post them and say "this is my poem"</w:t>
      </w:r>
    </w:p>
    <w:p w14:paraId="1C388F62" w14:textId="77777777" w:rsidR="00C764E2" w:rsidRDefault="00C764E2" w:rsidP="00C764E2">
      <w:pPr>
        <w:widowControl w:val="0"/>
        <w:autoSpaceDE w:val="0"/>
        <w:autoSpaceDN w:val="0"/>
        <w:adjustRightInd w:val="0"/>
        <w:rPr>
          <w:rFonts w:ascii="Verdana" w:hAnsi="Verdana" w:cs="Verdana"/>
          <w:sz w:val="22"/>
          <w:szCs w:val="22"/>
        </w:rPr>
      </w:pPr>
    </w:p>
    <w:p w14:paraId="40E16211"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or if i cut and pasted the "poem" part of the poem into the footnote - would it then be something external to the poem that we shouldn't read, simply by virtue of its location?</w:t>
      </w:r>
    </w:p>
    <w:p w14:paraId="217BFA3F" w14:textId="77777777" w:rsidR="00C764E2" w:rsidRDefault="00C764E2" w:rsidP="00C764E2">
      <w:pPr>
        <w:widowControl w:val="0"/>
        <w:autoSpaceDE w:val="0"/>
        <w:autoSpaceDN w:val="0"/>
        <w:adjustRightInd w:val="0"/>
        <w:rPr>
          <w:rFonts w:ascii="Verdana" w:hAnsi="Verdana" w:cs="Verdana"/>
          <w:sz w:val="22"/>
          <w:szCs w:val="22"/>
        </w:rPr>
      </w:pPr>
    </w:p>
    <w:p w14:paraId="2C3C151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(p.s. i went back and skimmed over the post with the footnote debate, and could find only two outspoken detractors of the footnote, and one supporter.)</w:t>
      </w:r>
    </w:p>
    <w:p w14:paraId="1801AA70" w14:textId="77777777" w:rsidR="00C764E2" w:rsidRPr="00C7737B" w:rsidRDefault="00C764E2" w:rsidP="00C764E2">
      <w:pPr>
        <w:widowControl w:val="0"/>
        <w:numPr>
          <w:ilvl w:val="0"/>
          <w:numId w:val="2"/>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color w:val="680000"/>
          <w:sz w:val="22"/>
          <w:szCs w:val="22"/>
        </w:rPr>
        <w:tab/>
      </w:r>
    </w:p>
    <w:p w14:paraId="12F43C11" w14:textId="77777777" w:rsidR="00C764E2" w:rsidRDefault="00C764E2" w:rsidP="00C764E2">
      <w:pPr>
        <w:widowControl w:val="0"/>
        <w:numPr>
          <w:ilvl w:val="0"/>
          <w:numId w:val="2"/>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b/>
          <w:bCs/>
          <w:color w:val="303030"/>
          <w:sz w:val="42"/>
          <w:szCs w:val="42"/>
        </w:rPr>
        <w:t>340</w:t>
      </w:r>
    </w:p>
    <w:p w14:paraId="3EB1268D" w14:textId="77777777" w:rsidR="00C764E2" w:rsidRDefault="00C764E2" w:rsidP="00C764E2">
      <w:pPr>
        <w:widowControl w:val="0"/>
        <w:autoSpaceDE w:val="0"/>
        <w:autoSpaceDN w:val="0"/>
        <w:adjustRightInd w:val="0"/>
        <w:rPr>
          <w:rFonts w:ascii="Verdana" w:hAnsi="Verdana" w:cs="Verdana"/>
          <w:b/>
          <w:bCs/>
          <w:sz w:val="22"/>
          <w:szCs w:val="22"/>
        </w:rPr>
      </w:pPr>
      <w:hyperlink r:id="rId10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10" w:anchor="msg125381" w:history="1">
        <w:r>
          <w:rPr>
            <w:rFonts w:ascii="Verdana" w:hAnsi="Verdana" w:cs="Verdana"/>
            <w:b/>
            <w:bCs/>
            <w:color w:val="680000"/>
            <w:sz w:val="22"/>
            <w:szCs w:val="22"/>
          </w:rPr>
          <w:t>Re: across a dewclaw crystal set</w:t>
        </w:r>
      </w:hyperlink>
    </w:p>
    <w:p w14:paraId="2D20C8E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01:03 PM »</w:t>
      </w:r>
    </w:p>
    <w:p w14:paraId="5DC87CB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 do remember, but I thought you weren't intending the footnote as a part of your poem. It was something external to the poem - a device meant to help orient your reader to the historical context of the poem.</w:t>
      </w:r>
    </w:p>
    <w:p w14:paraId="6F6666A7" w14:textId="77777777" w:rsidR="00C764E2" w:rsidRDefault="00C764E2" w:rsidP="00C764E2">
      <w:pPr>
        <w:widowControl w:val="0"/>
        <w:autoSpaceDE w:val="0"/>
        <w:autoSpaceDN w:val="0"/>
        <w:adjustRightInd w:val="0"/>
        <w:rPr>
          <w:rFonts w:ascii="Verdana" w:hAnsi="Verdana" w:cs="Verdana"/>
          <w:sz w:val="22"/>
          <w:szCs w:val="22"/>
        </w:rPr>
      </w:pPr>
    </w:p>
    <w:p w14:paraId="467D088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Whereas my footnotes are farce that participate in the aesthetic world of the </w:t>
      </w:r>
      <w:r>
        <w:rPr>
          <w:rFonts w:ascii="Verdana" w:hAnsi="Verdana" w:cs="Verdana"/>
          <w:sz w:val="22"/>
          <w:szCs w:val="22"/>
        </w:rPr>
        <w:lastRenderedPageBreak/>
        <w:t xml:space="preserve">poem itself. </w:t>
      </w:r>
    </w:p>
    <w:p w14:paraId="45BC362C" w14:textId="77777777" w:rsidR="00C764E2" w:rsidRDefault="00C764E2" w:rsidP="00C764E2">
      <w:pPr>
        <w:widowControl w:val="0"/>
        <w:autoSpaceDE w:val="0"/>
        <w:autoSpaceDN w:val="0"/>
        <w:adjustRightInd w:val="0"/>
        <w:rPr>
          <w:rFonts w:ascii="Verdana" w:hAnsi="Verdana" w:cs="Verdana"/>
          <w:sz w:val="22"/>
          <w:szCs w:val="22"/>
        </w:rPr>
      </w:pPr>
    </w:p>
    <w:p w14:paraId="607712B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i'm sure that many people disagreed with the so-called "consensus" about footnotes. i certainly did - you make a good point about the wasteland. </w:t>
      </w:r>
    </w:p>
    <w:p w14:paraId="5316FE48" w14:textId="77777777" w:rsidR="00C764E2" w:rsidRDefault="00C764E2" w:rsidP="00C764E2">
      <w:pPr>
        <w:widowControl w:val="0"/>
        <w:autoSpaceDE w:val="0"/>
        <w:autoSpaceDN w:val="0"/>
        <w:adjustRightInd w:val="0"/>
        <w:rPr>
          <w:rFonts w:ascii="Verdana" w:hAnsi="Verdana" w:cs="Verdana"/>
          <w:sz w:val="22"/>
          <w:szCs w:val="22"/>
        </w:rPr>
      </w:pPr>
    </w:p>
    <w:p w14:paraId="3425E24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although - again i think this is an important distinction, whether the footnote is meant to be or functions as something outside the world of the poem - a narrator poking in from without to tell you what the poem means and how to read it. </w:t>
      </w:r>
    </w:p>
    <w:p w14:paraId="2C669AA1" w14:textId="77777777" w:rsidR="00C764E2" w:rsidRDefault="00C764E2" w:rsidP="00C764E2">
      <w:pPr>
        <w:widowControl w:val="0"/>
        <w:autoSpaceDE w:val="0"/>
        <w:autoSpaceDN w:val="0"/>
        <w:adjustRightInd w:val="0"/>
        <w:rPr>
          <w:rFonts w:ascii="Verdana" w:hAnsi="Verdana" w:cs="Verdana"/>
          <w:sz w:val="22"/>
          <w:szCs w:val="22"/>
        </w:rPr>
      </w:pPr>
    </w:p>
    <w:p w14:paraId="7746EE5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or whether the footnote functions as an aspect of the voice of the poem itself. something included in its imaginary world and engaged in creating its aesthetics. </w:t>
      </w:r>
    </w:p>
    <w:p w14:paraId="7732C0B1" w14:textId="77777777" w:rsidR="00C764E2" w:rsidRDefault="00C764E2" w:rsidP="00C764E2">
      <w:pPr>
        <w:widowControl w:val="0"/>
        <w:autoSpaceDE w:val="0"/>
        <w:autoSpaceDN w:val="0"/>
        <w:adjustRightInd w:val="0"/>
        <w:rPr>
          <w:rFonts w:ascii="Verdana" w:hAnsi="Verdana" w:cs="Verdana"/>
          <w:sz w:val="22"/>
          <w:szCs w:val="22"/>
        </w:rPr>
      </w:pPr>
    </w:p>
    <w:p w14:paraId="711749F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despite their presentation as "scholarly" addendum to eliot's abstruse poem, i would argue that the footnotes to the wasteland are the latter, rather than the former: part of the aesthetic world of the poem. the poem would not be the same poem without those footnotes.</w:t>
      </w:r>
    </w:p>
    <w:p w14:paraId="257CCEAA" w14:textId="77777777" w:rsidR="00C764E2" w:rsidRDefault="00C764E2" w:rsidP="00C764E2">
      <w:pPr>
        <w:widowControl w:val="0"/>
        <w:autoSpaceDE w:val="0"/>
        <w:autoSpaceDN w:val="0"/>
        <w:adjustRightInd w:val="0"/>
        <w:rPr>
          <w:rFonts w:ascii="Verdana" w:hAnsi="Verdana" w:cs="Verdana"/>
          <w:sz w:val="22"/>
          <w:szCs w:val="22"/>
        </w:rPr>
      </w:pPr>
    </w:p>
    <w:p w14:paraId="40110C1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just like eliot's conceit of numbering his own lines, the footnotes to the wasteland participate in a kind of self-canonization of the poem, and signal the peculiarly modern development of disciplinary knowledge that mediates our access to "poems" - the footnotes signal the ways in which various kinds of academic disciplines have come to be a central part of how we access and understand poetry.</w:t>
      </w:r>
    </w:p>
    <w:p w14:paraId="69091735" w14:textId="77777777" w:rsidR="00C764E2" w:rsidRDefault="00C764E2" w:rsidP="00C764E2">
      <w:pPr>
        <w:widowControl w:val="0"/>
        <w:autoSpaceDE w:val="0"/>
        <w:autoSpaceDN w:val="0"/>
        <w:adjustRightInd w:val="0"/>
        <w:rPr>
          <w:rFonts w:ascii="Verdana" w:hAnsi="Verdana" w:cs="Verdana"/>
          <w:sz w:val="22"/>
          <w:szCs w:val="22"/>
        </w:rPr>
      </w:pPr>
    </w:p>
    <w:p w14:paraId="1CCC321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of course there's the most obvious function of the footnotes as cementing the poem's hyper-erudition and allusiveness. the footnotes guarantee the poem's cultural capital.</w:t>
      </w:r>
    </w:p>
    <w:p w14:paraId="60AA23B2" w14:textId="77777777" w:rsidR="00C764E2" w:rsidRDefault="00C764E2" w:rsidP="00C764E2">
      <w:pPr>
        <w:widowControl w:val="0"/>
        <w:autoSpaceDE w:val="0"/>
        <w:autoSpaceDN w:val="0"/>
        <w:adjustRightInd w:val="0"/>
        <w:rPr>
          <w:rFonts w:ascii="Verdana" w:hAnsi="Verdana" w:cs="Verdana"/>
          <w:sz w:val="22"/>
          <w:szCs w:val="22"/>
        </w:rPr>
      </w:pPr>
    </w:p>
    <w:p w14:paraId="7A285C3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so really, it seems to me that the wasteland's footnotes are an important part of its poetics.</w:t>
      </w:r>
    </w:p>
    <w:p w14:paraId="7966DA82" w14:textId="77777777" w:rsidR="00C764E2" w:rsidRDefault="00C764E2" w:rsidP="00C764E2">
      <w:pPr>
        <w:widowControl w:val="0"/>
        <w:autoSpaceDE w:val="0"/>
        <w:autoSpaceDN w:val="0"/>
        <w:adjustRightInd w:val="0"/>
      </w:pPr>
    </w:p>
    <w:p w14:paraId="79D9AB54" w14:textId="77777777" w:rsidR="00C764E2" w:rsidRDefault="00C764E2" w:rsidP="00C764E2">
      <w:pPr>
        <w:widowControl w:val="0"/>
        <w:autoSpaceDE w:val="0"/>
        <w:autoSpaceDN w:val="0"/>
        <w:adjustRightInd w:val="0"/>
      </w:pPr>
    </w:p>
    <w:p w14:paraId="2E8EAA55" w14:textId="77777777" w:rsidR="00C764E2" w:rsidRDefault="00C764E2" w:rsidP="00C764E2">
      <w:pPr>
        <w:widowControl w:val="0"/>
        <w:autoSpaceDE w:val="0"/>
        <w:autoSpaceDN w:val="0"/>
        <w:adjustRightInd w:val="0"/>
        <w:rPr>
          <w:rFonts w:ascii="Verdana" w:hAnsi="Verdana" w:cs="Verdana"/>
          <w:sz w:val="22"/>
          <w:szCs w:val="22"/>
        </w:rPr>
      </w:pPr>
    </w:p>
    <w:p w14:paraId="32293940" w14:textId="77777777" w:rsidR="00C764E2" w:rsidRDefault="00C764E2" w:rsidP="00C764E2">
      <w:pPr>
        <w:widowControl w:val="0"/>
        <w:autoSpaceDE w:val="0"/>
        <w:autoSpaceDN w:val="0"/>
        <w:adjustRightInd w:val="0"/>
        <w:rPr>
          <w:rFonts w:ascii="Verdana" w:hAnsi="Verdana" w:cs="Verdana"/>
          <w:sz w:val="22"/>
          <w:szCs w:val="22"/>
        </w:rPr>
      </w:pPr>
    </w:p>
    <w:p w14:paraId="728612D4"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341</w:t>
      </w:r>
    </w:p>
    <w:p w14:paraId="1C8D5344" w14:textId="77777777" w:rsidR="00C764E2" w:rsidRDefault="00C764E2" w:rsidP="00C764E2">
      <w:pPr>
        <w:widowControl w:val="0"/>
        <w:autoSpaceDE w:val="0"/>
        <w:autoSpaceDN w:val="0"/>
        <w:adjustRightInd w:val="0"/>
        <w:rPr>
          <w:rFonts w:ascii="Verdana" w:hAnsi="Verdana" w:cs="Verdana"/>
          <w:b/>
          <w:bCs/>
          <w:sz w:val="22"/>
          <w:szCs w:val="22"/>
        </w:rPr>
      </w:pPr>
      <w:hyperlink r:id="rId111" w:history="1">
        <w:r>
          <w:rPr>
            <w:rFonts w:ascii="Verdana" w:hAnsi="Verdana" w:cs="Verdana"/>
            <w:b/>
            <w:bCs/>
            <w:color w:val="680000"/>
            <w:sz w:val="22"/>
            <w:szCs w:val="22"/>
          </w:rPr>
          <w:t>Sweet &amp; Short Quotes</w:t>
        </w:r>
      </w:hyperlink>
      <w:r>
        <w:rPr>
          <w:rFonts w:ascii="Verdana" w:hAnsi="Verdana" w:cs="Verdana"/>
          <w:b/>
          <w:bCs/>
          <w:sz w:val="22"/>
          <w:szCs w:val="22"/>
        </w:rPr>
        <w:t xml:space="preserve"> / </w:t>
      </w:r>
      <w:hyperlink r:id="rId112" w:anchor="msg125376" w:history="1">
        <w:r>
          <w:rPr>
            <w:rFonts w:ascii="Verdana" w:hAnsi="Verdana" w:cs="Verdana"/>
            <w:b/>
            <w:bCs/>
            <w:color w:val="680000"/>
            <w:sz w:val="22"/>
            <w:szCs w:val="22"/>
          </w:rPr>
          <w:t>Re: Sweet &amp; Short Quotes</w:t>
        </w:r>
      </w:hyperlink>
    </w:p>
    <w:p w14:paraId="74C0221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10:55 AM »</w:t>
      </w:r>
    </w:p>
    <w:p w14:paraId="09E94DD0" w14:textId="77777777" w:rsidR="00C764E2" w:rsidRDefault="00C764E2" w:rsidP="00C764E2">
      <w:pPr>
        <w:widowControl w:val="0"/>
        <w:autoSpaceDE w:val="0"/>
        <w:autoSpaceDN w:val="0"/>
        <w:adjustRightInd w:val="0"/>
        <w:rPr>
          <w:rFonts w:ascii="Verdana" w:hAnsi="Verdana" w:cs="Verdana"/>
          <w:sz w:val="22"/>
          <w:szCs w:val="22"/>
        </w:rPr>
      </w:pPr>
    </w:p>
    <w:p w14:paraId="565ADC88" w14:textId="77777777" w:rsidR="00C764E2" w:rsidRDefault="00C764E2" w:rsidP="00C764E2">
      <w:pPr>
        <w:widowControl w:val="0"/>
        <w:autoSpaceDE w:val="0"/>
        <w:autoSpaceDN w:val="0"/>
        <w:adjustRightInd w:val="0"/>
        <w:rPr>
          <w:rFonts w:ascii="Verdana" w:hAnsi="Verdana" w:cs="Verdana"/>
          <w:sz w:val="22"/>
          <w:szCs w:val="22"/>
        </w:rPr>
      </w:pPr>
    </w:p>
    <w:p w14:paraId="76CB418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 thought this was america--not red china--where a man can have sex with a fish if he wants</w:t>
      </w:r>
    </w:p>
    <w:p w14:paraId="6E9E602A" w14:textId="77777777" w:rsidR="00C764E2" w:rsidRDefault="00C764E2" w:rsidP="00C764E2">
      <w:pPr>
        <w:widowControl w:val="0"/>
        <w:autoSpaceDE w:val="0"/>
        <w:autoSpaceDN w:val="0"/>
        <w:adjustRightInd w:val="0"/>
        <w:rPr>
          <w:rFonts w:ascii="Verdana" w:hAnsi="Verdana" w:cs="Verdana"/>
          <w:sz w:val="22"/>
          <w:szCs w:val="22"/>
        </w:rPr>
      </w:pPr>
    </w:p>
    <w:p w14:paraId="4CDC1009" w14:textId="77777777" w:rsidR="00C764E2" w:rsidRDefault="00C764E2" w:rsidP="00C764E2">
      <w:pPr>
        <w:widowControl w:val="0"/>
        <w:autoSpaceDE w:val="0"/>
        <w:autoSpaceDN w:val="0"/>
        <w:adjustRightInd w:val="0"/>
        <w:rPr>
          <w:rFonts w:ascii="Verdana" w:hAnsi="Verdana" w:cs="Verdana"/>
          <w:sz w:val="22"/>
          <w:szCs w:val="22"/>
        </w:rPr>
      </w:pPr>
    </w:p>
    <w:p w14:paraId="31600EF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those freedom-hating bigots.</w:t>
      </w:r>
    </w:p>
    <w:p w14:paraId="4D2A4669" w14:textId="77777777" w:rsidR="00C764E2" w:rsidRPr="00C7737B" w:rsidRDefault="00C764E2" w:rsidP="00C764E2">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9DC0495" w14:textId="77777777" w:rsidR="00C764E2" w:rsidRDefault="00C764E2" w:rsidP="00C764E2">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38A8AB2F"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342</w:t>
      </w:r>
    </w:p>
    <w:p w14:paraId="39BC08DC" w14:textId="77777777" w:rsidR="00C764E2" w:rsidRDefault="00C764E2" w:rsidP="00C764E2">
      <w:pPr>
        <w:widowControl w:val="0"/>
        <w:autoSpaceDE w:val="0"/>
        <w:autoSpaceDN w:val="0"/>
        <w:adjustRightInd w:val="0"/>
        <w:rPr>
          <w:rFonts w:ascii="Verdana" w:hAnsi="Verdana" w:cs="Verdana"/>
          <w:b/>
          <w:bCs/>
          <w:sz w:val="22"/>
          <w:szCs w:val="22"/>
        </w:rPr>
      </w:pPr>
      <w:hyperlink r:id="rId113" w:history="1">
        <w:r>
          <w:rPr>
            <w:rFonts w:ascii="Verdana" w:hAnsi="Verdana" w:cs="Verdana"/>
            <w:b/>
            <w:bCs/>
            <w:color w:val="680000"/>
            <w:sz w:val="22"/>
            <w:szCs w:val="22"/>
          </w:rPr>
          <w:t xml:space="preserve">Today </w:t>
        </w:r>
      </w:hyperlink>
      <w:r>
        <w:rPr>
          <w:rFonts w:ascii="Verdana" w:hAnsi="Verdana" w:cs="Verdana"/>
          <w:b/>
          <w:bCs/>
          <w:sz w:val="22"/>
          <w:szCs w:val="22"/>
        </w:rPr>
        <w:t xml:space="preserve">/ </w:t>
      </w:r>
      <w:hyperlink r:id="rId114" w:anchor="msg125375" w:history="1">
        <w:r>
          <w:rPr>
            <w:rFonts w:ascii="Verdana" w:hAnsi="Verdana" w:cs="Verdana"/>
            <w:b/>
            <w:bCs/>
            <w:color w:val="680000"/>
            <w:sz w:val="22"/>
            <w:szCs w:val="22"/>
          </w:rPr>
          <w:t>Re: Today</w:t>
        </w:r>
      </w:hyperlink>
    </w:p>
    <w:p w14:paraId="7DACB12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10:48 AM »</w:t>
      </w:r>
    </w:p>
    <w:p w14:paraId="6514AE62" w14:textId="77777777" w:rsidR="00C764E2" w:rsidRDefault="00C764E2" w:rsidP="00C764E2">
      <w:pPr>
        <w:widowControl w:val="0"/>
        <w:autoSpaceDE w:val="0"/>
        <w:autoSpaceDN w:val="0"/>
        <w:adjustRightInd w:val="0"/>
        <w:rPr>
          <w:rFonts w:ascii="Verdana" w:hAnsi="Verdana" w:cs="Verdana"/>
          <w:sz w:val="22"/>
          <w:szCs w:val="22"/>
        </w:rPr>
      </w:pPr>
    </w:p>
    <w:p w14:paraId="6572CCA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i've got no financial troubles.</w:t>
      </w:r>
    </w:p>
    <w:p w14:paraId="00210CF7" w14:textId="77777777" w:rsidR="00C764E2" w:rsidRDefault="00C764E2" w:rsidP="00C764E2">
      <w:pPr>
        <w:widowControl w:val="0"/>
        <w:autoSpaceDE w:val="0"/>
        <w:autoSpaceDN w:val="0"/>
        <w:adjustRightInd w:val="0"/>
        <w:rPr>
          <w:rFonts w:ascii="Verdana" w:hAnsi="Verdana" w:cs="Verdana"/>
          <w:sz w:val="22"/>
          <w:szCs w:val="22"/>
        </w:rPr>
      </w:pPr>
    </w:p>
    <w:p w14:paraId="0EFB165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due to all this cash i'm making from my poetry.</w:t>
      </w:r>
    </w:p>
    <w:p w14:paraId="5195647F" w14:textId="77777777" w:rsidR="00C764E2" w:rsidRPr="00CC54B1" w:rsidRDefault="00C764E2" w:rsidP="00C764E2">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B3D3043" w14:textId="77777777" w:rsidR="00C764E2" w:rsidRDefault="00C764E2" w:rsidP="00C764E2">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25715B60" w14:textId="77777777" w:rsidR="00C764E2" w:rsidRDefault="00C764E2" w:rsidP="00C764E2">
      <w:pPr>
        <w:widowControl w:val="0"/>
        <w:autoSpaceDE w:val="0"/>
        <w:autoSpaceDN w:val="0"/>
        <w:adjustRightInd w:val="0"/>
        <w:rPr>
          <w:rFonts w:ascii="Verdana" w:hAnsi="Verdana" w:cs="Verdana"/>
          <w:sz w:val="22"/>
          <w:szCs w:val="22"/>
        </w:rPr>
      </w:pPr>
    </w:p>
    <w:p w14:paraId="08CB2E0C" w14:textId="77777777" w:rsidR="00C764E2" w:rsidRDefault="00C764E2" w:rsidP="00C764E2">
      <w:pPr>
        <w:widowControl w:val="0"/>
        <w:autoSpaceDE w:val="0"/>
        <w:autoSpaceDN w:val="0"/>
        <w:adjustRightInd w:val="0"/>
        <w:rPr>
          <w:rFonts w:ascii="Verdana" w:hAnsi="Verdana" w:cs="Verdana"/>
          <w:sz w:val="22"/>
          <w:szCs w:val="22"/>
        </w:rPr>
      </w:pPr>
    </w:p>
    <w:p w14:paraId="75B2305D"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343</w:t>
      </w:r>
    </w:p>
    <w:p w14:paraId="4FF64DDB" w14:textId="77777777" w:rsidR="00C764E2" w:rsidRDefault="00C764E2" w:rsidP="00C764E2">
      <w:pPr>
        <w:widowControl w:val="0"/>
        <w:autoSpaceDE w:val="0"/>
        <w:autoSpaceDN w:val="0"/>
        <w:adjustRightInd w:val="0"/>
        <w:rPr>
          <w:rFonts w:ascii="Verdana" w:hAnsi="Verdana" w:cs="Verdana"/>
          <w:b/>
          <w:bCs/>
          <w:sz w:val="22"/>
          <w:szCs w:val="22"/>
        </w:rPr>
      </w:pPr>
      <w:hyperlink r:id="rId11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16" w:anchor="msg125374" w:history="1">
        <w:r>
          <w:rPr>
            <w:rFonts w:ascii="Verdana" w:hAnsi="Verdana" w:cs="Verdana"/>
            <w:b/>
            <w:bCs/>
            <w:color w:val="680000"/>
            <w:sz w:val="22"/>
            <w:szCs w:val="22"/>
          </w:rPr>
          <w:t>Re: across a dewclaw crystal set</w:t>
        </w:r>
      </w:hyperlink>
    </w:p>
    <w:p w14:paraId="37159DF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10:44 AM »</w:t>
      </w:r>
    </w:p>
    <w:p w14:paraId="535979D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footnotes trailing after can also be a part of the poem. as the fictional footnotes in mark z. danielewski's _house of leaves_, which compose an entire wing of its tripartite narrative structure:</w:t>
      </w:r>
    </w:p>
    <w:p w14:paraId="2AA45C5D" w14:textId="77777777" w:rsidR="00C764E2" w:rsidRDefault="00C764E2" w:rsidP="00C764E2">
      <w:pPr>
        <w:widowControl w:val="0"/>
        <w:autoSpaceDE w:val="0"/>
        <w:autoSpaceDN w:val="0"/>
        <w:adjustRightInd w:val="0"/>
        <w:rPr>
          <w:rFonts w:ascii="Verdana" w:hAnsi="Verdana" w:cs="Verdana"/>
          <w:sz w:val="22"/>
          <w:szCs w:val="22"/>
        </w:rPr>
      </w:pPr>
    </w:p>
    <w:p w14:paraId="7E78302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noProof/>
          <w:color w:val="680000"/>
          <w:sz w:val="22"/>
          <w:szCs w:val="22"/>
        </w:rPr>
        <w:drawing>
          <wp:inline distT="0" distB="0" distL="0" distR="0" wp14:anchorId="2F3D5A9C" wp14:editId="5FC9E025">
            <wp:extent cx="2438400" cy="1778000"/>
            <wp:effectExtent l="0" t="0" r="0" b="0"/>
            <wp:docPr id="69" name="Picture 69">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438400" cy="1778000"/>
                    </a:xfrm>
                    <a:prstGeom prst="rect">
                      <a:avLst/>
                    </a:prstGeom>
                    <a:noFill/>
                    <a:ln>
                      <a:noFill/>
                    </a:ln>
                  </pic:spPr>
                </pic:pic>
              </a:graphicData>
            </a:graphic>
          </wp:inline>
        </w:drawing>
      </w:r>
    </w:p>
    <w:p w14:paraId="63DC363C" w14:textId="77777777" w:rsidR="00C764E2" w:rsidRDefault="00C764E2" w:rsidP="00C764E2">
      <w:pPr>
        <w:widowControl w:val="0"/>
        <w:autoSpaceDE w:val="0"/>
        <w:autoSpaceDN w:val="0"/>
        <w:adjustRightInd w:val="0"/>
        <w:rPr>
          <w:rFonts w:ascii="Verdana" w:hAnsi="Verdana" w:cs="Verdana"/>
          <w:sz w:val="22"/>
          <w:szCs w:val="22"/>
        </w:rPr>
      </w:pPr>
    </w:p>
    <w:p w14:paraId="1219958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the case of dewclaw, my footnotes aren't formally integrated, but i would think the simple fact of their being fake footnotes that obviously contradict both themselves and the poem would be enough to make them part of the "fake" world of the poem, rather than the "real" world of... editorial criticism or orientation.</w:t>
      </w:r>
    </w:p>
    <w:p w14:paraId="7A8B48CA" w14:textId="77777777" w:rsidR="00C764E2" w:rsidRDefault="00C764E2" w:rsidP="00C764E2">
      <w:pPr>
        <w:widowControl w:val="0"/>
        <w:autoSpaceDE w:val="0"/>
        <w:autoSpaceDN w:val="0"/>
        <w:adjustRightInd w:val="0"/>
        <w:rPr>
          <w:rFonts w:ascii="Verdana" w:hAnsi="Verdana" w:cs="Verdana"/>
          <w:sz w:val="22"/>
          <w:szCs w:val="22"/>
        </w:rPr>
      </w:pPr>
    </w:p>
    <w:p w14:paraId="4C74764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what did you have in mind, in terms of integrated notes? how could i signal that the notes need to be read as part of the poem? or should i just ditch them?</w:t>
      </w:r>
    </w:p>
    <w:p w14:paraId="2AEA563D" w14:textId="77777777" w:rsidR="00C764E2" w:rsidRDefault="00C764E2" w:rsidP="00C764E2">
      <w:pPr>
        <w:widowControl w:val="0"/>
        <w:autoSpaceDE w:val="0"/>
        <w:autoSpaceDN w:val="0"/>
        <w:adjustRightInd w:val="0"/>
        <w:rPr>
          <w:rFonts w:ascii="Verdana" w:hAnsi="Verdana" w:cs="Verdana"/>
          <w:sz w:val="22"/>
          <w:szCs w:val="22"/>
        </w:rPr>
      </w:pPr>
    </w:p>
    <w:p w14:paraId="7AFB30D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 was thinking of having a series of footnotes attesting to the insincerity of the "sincere" version of the poem - maybe discussing how it was written by a computer program; and the (already present) footnotes attesting to the sincerity of the insincere version.</w:t>
      </w:r>
    </w:p>
    <w:p w14:paraId="118D50F2" w14:textId="77777777" w:rsidR="00C764E2" w:rsidRPr="00CC54B1" w:rsidRDefault="00C764E2" w:rsidP="00C764E2">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567073D" w14:textId="77777777" w:rsidR="00C764E2" w:rsidRDefault="00C764E2" w:rsidP="00C764E2">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p>
    <w:p w14:paraId="0C8D9943" w14:textId="77777777" w:rsidR="00C764E2" w:rsidRDefault="00C764E2" w:rsidP="00C764E2">
      <w:pPr>
        <w:widowControl w:val="0"/>
        <w:autoSpaceDE w:val="0"/>
        <w:autoSpaceDN w:val="0"/>
        <w:adjustRightInd w:val="0"/>
        <w:rPr>
          <w:rFonts w:ascii="Verdana" w:hAnsi="Verdana" w:cs="Verdana"/>
          <w:sz w:val="22"/>
          <w:szCs w:val="22"/>
        </w:rPr>
      </w:pPr>
    </w:p>
    <w:p w14:paraId="5E9099A9" w14:textId="77777777" w:rsidR="00C764E2" w:rsidRDefault="00C764E2" w:rsidP="00C764E2">
      <w:pPr>
        <w:widowControl w:val="0"/>
        <w:autoSpaceDE w:val="0"/>
        <w:autoSpaceDN w:val="0"/>
        <w:adjustRightInd w:val="0"/>
        <w:rPr>
          <w:rFonts w:ascii="Verdana" w:hAnsi="Verdana" w:cs="Verdana"/>
          <w:sz w:val="22"/>
          <w:szCs w:val="22"/>
        </w:rPr>
      </w:pPr>
    </w:p>
    <w:p w14:paraId="6C63DC28"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347</w:t>
      </w:r>
    </w:p>
    <w:p w14:paraId="4E01DCB9" w14:textId="77777777" w:rsidR="00C764E2" w:rsidRDefault="00C764E2" w:rsidP="00C764E2">
      <w:pPr>
        <w:widowControl w:val="0"/>
        <w:autoSpaceDE w:val="0"/>
        <w:autoSpaceDN w:val="0"/>
        <w:adjustRightInd w:val="0"/>
        <w:rPr>
          <w:rFonts w:ascii="Verdana" w:hAnsi="Verdana" w:cs="Verdana"/>
          <w:b/>
          <w:bCs/>
          <w:sz w:val="22"/>
          <w:szCs w:val="22"/>
        </w:rPr>
      </w:pPr>
      <w:hyperlink r:id="rId11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20" w:anchor="msg125358" w:history="1">
        <w:r>
          <w:rPr>
            <w:rFonts w:ascii="Verdana" w:hAnsi="Verdana" w:cs="Verdana"/>
            <w:b/>
            <w:bCs/>
            <w:color w:val="680000"/>
            <w:sz w:val="22"/>
            <w:szCs w:val="22"/>
          </w:rPr>
          <w:t>Re: across a dewclaw crystal set</w:t>
        </w:r>
      </w:hyperlink>
    </w:p>
    <w:p w14:paraId="387D782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30, 2012, 09:56 PM »</w:t>
      </w:r>
    </w:p>
    <w:p w14:paraId="40774CE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forgive me for being dense, but i'm still not understanding the specifics of what you're saying here:</w:t>
      </w:r>
    </w:p>
    <w:p w14:paraId="3BCF1B5B" w14:textId="77777777" w:rsidR="00C764E2" w:rsidRDefault="00C764E2" w:rsidP="00C764E2">
      <w:pPr>
        <w:widowControl w:val="0"/>
        <w:autoSpaceDE w:val="0"/>
        <w:autoSpaceDN w:val="0"/>
        <w:adjustRightInd w:val="0"/>
        <w:rPr>
          <w:rFonts w:ascii="Verdana" w:hAnsi="Verdana" w:cs="Verdana"/>
          <w:sz w:val="22"/>
          <w:szCs w:val="22"/>
        </w:rPr>
      </w:pPr>
    </w:p>
    <w:p w14:paraId="1359442F" w14:textId="77777777" w:rsidR="00C764E2" w:rsidRDefault="00C764E2" w:rsidP="00C764E2">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6299758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your original notes are not in the poem; the above comments are doubtfully there in the second poem you set yourself to compose.</w:t>
      </w:r>
    </w:p>
    <w:p w14:paraId="343F57B9" w14:textId="77777777" w:rsidR="00C764E2" w:rsidRDefault="00C764E2" w:rsidP="00C764E2">
      <w:pPr>
        <w:widowControl w:val="0"/>
        <w:autoSpaceDE w:val="0"/>
        <w:autoSpaceDN w:val="0"/>
        <w:adjustRightInd w:val="0"/>
        <w:rPr>
          <w:rFonts w:ascii="Verdana" w:hAnsi="Verdana" w:cs="Verdana"/>
          <w:sz w:val="22"/>
          <w:szCs w:val="22"/>
        </w:rPr>
      </w:pPr>
    </w:p>
    <w:p w14:paraId="7D152234" w14:textId="77777777" w:rsidR="00C764E2" w:rsidRPr="00CC54B1" w:rsidRDefault="00C764E2" w:rsidP="00C764E2">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ECE2877" w14:textId="77777777" w:rsidR="00C764E2" w:rsidRDefault="00C764E2" w:rsidP="00C764E2">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35F33592" w14:textId="77777777" w:rsidR="00C764E2" w:rsidRDefault="00C764E2" w:rsidP="00C764E2">
      <w:pPr>
        <w:widowControl w:val="0"/>
        <w:autoSpaceDE w:val="0"/>
        <w:autoSpaceDN w:val="0"/>
        <w:adjustRightInd w:val="0"/>
        <w:rPr>
          <w:rFonts w:ascii="Verdana" w:hAnsi="Verdana" w:cs="Verdana"/>
          <w:sz w:val="22"/>
          <w:szCs w:val="22"/>
        </w:rPr>
      </w:pPr>
    </w:p>
    <w:p w14:paraId="4E5B01CC" w14:textId="77777777" w:rsidR="00C764E2" w:rsidRDefault="00C764E2" w:rsidP="00C764E2">
      <w:pPr>
        <w:widowControl w:val="0"/>
        <w:autoSpaceDE w:val="0"/>
        <w:autoSpaceDN w:val="0"/>
        <w:adjustRightInd w:val="0"/>
        <w:rPr>
          <w:rFonts w:ascii="Verdana" w:hAnsi="Verdana" w:cs="Verdana"/>
          <w:sz w:val="22"/>
          <w:szCs w:val="22"/>
        </w:rPr>
      </w:pPr>
    </w:p>
    <w:p w14:paraId="1460CE32"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348</w:t>
      </w:r>
    </w:p>
    <w:p w14:paraId="60D31AE5" w14:textId="77777777" w:rsidR="00C764E2" w:rsidRDefault="00C764E2" w:rsidP="00C764E2">
      <w:pPr>
        <w:widowControl w:val="0"/>
        <w:autoSpaceDE w:val="0"/>
        <w:autoSpaceDN w:val="0"/>
        <w:adjustRightInd w:val="0"/>
        <w:rPr>
          <w:rFonts w:ascii="Verdana" w:hAnsi="Verdana" w:cs="Verdana"/>
          <w:b/>
          <w:bCs/>
          <w:sz w:val="22"/>
          <w:szCs w:val="22"/>
        </w:rPr>
      </w:pPr>
      <w:hyperlink r:id="rId12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22" w:anchor="msg125352" w:history="1">
        <w:r>
          <w:rPr>
            <w:rFonts w:ascii="Verdana" w:hAnsi="Verdana" w:cs="Verdana"/>
            <w:b/>
            <w:bCs/>
            <w:color w:val="680000"/>
            <w:sz w:val="22"/>
            <w:szCs w:val="22"/>
          </w:rPr>
          <w:t>Re: across a dewclaw crystal set</w:t>
        </w:r>
      </w:hyperlink>
    </w:p>
    <w:p w14:paraId="1DBBAF0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April 30, 2012, 05:50 PM »</w:t>
      </w:r>
    </w:p>
    <w:p w14:paraId="4435EE8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"your original notes are not in the poem"</w:t>
      </w:r>
    </w:p>
    <w:p w14:paraId="640D05EA" w14:textId="77777777" w:rsidR="00C764E2" w:rsidRDefault="00C764E2" w:rsidP="00C764E2">
      <w:pPr>
        <w:widowControl w:val="0"/>
        <w:autoSpaceDE w:val="0"/>
        <w:autoSpaceDN w:val="0"/>
        <w:adjustRightInd w:val="0"/>
        <w:rPr>
          <w:rFonts w:ascii="Verdana" w:hAnsi="Verdana" w:cs="Verdana"/>
          <w:sz w:val="22"/>
          <w:szCs w:val="22"/>
        </w:rPr>
      </w:pPr>
    </w:p>
    <w:p w14:paraId="62A8BD6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you've lost me. which notes? the footnote?</w:t>
      </w:r>
    </w:p>
    <w:p w14:paraId="7E77A2C9" w14:textId="77777777" w:rsidR="00C764E2" w:rsidRDefault="00C764E2" w:rsidP="00C764E2">
      <w:pPr>
        <w:widowControl w:val="0"/>
        <w:autoSpaceDE w:val="0"/>
        <w:autoSpaceDN w:val="0"/>
        <w:adjustRightInd w:val="0"/>
        <w:rPr>
          <w:rFonts w:ascii="Verdana" w:hAnsi="Verdana" w:cs="Verdana"/>
          <w:sz w:val="22"/>
          <w:szCs w:val="22"/>
        </w:rPr>
      </w:pPr>
    </w:p>
    <w:p w14:paraId="4EACEEF5" w14:textId="77777777" w:rsidR="00C764E2" w:rsidRDefault="00C764E2" w:rsidP="00C764E2">
      <w:pPr>
        <w:widowControl w:val="0"/>
        <w:autoSpaceDE w:val="0"/>
        <w:autoSpaceDN w:val="0"/>
        <w:adjustRightInd w:val="0"/>
        <w:rPr>
          <w:rFonts w:ascii="Verdana" w:hAnsi="Verdana" w:cs="Verdana"/>
          <w:sz w:val="22"/>
          <w:szCs w:val="22"/>
        </w:rPr>
      </w:pPr>
    </w:p>
    <w:p w14:paraId="5B58033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 have a love-hate relationship with the language poets. i studied with barrett watten and carla harryman as an undergrad, so they basically initiated me into the world of verse beyond my own tiny sphere. and then there's the further perhaps unfortunate circumstance of my dissertating in part on the subject of american avant-gardes leading up to langpo. you'll see i've posted a number of them in the "interesting poems" post in "patchin PL speakeasy. </w:t>
      </w:r>
    </w:p>
    <w:p w14:paraId="5A816459" w14:textId="77777777" w:rsidR="00C764E2" w:rsidRDefault="00C764E2" w:rsidP="00C764E2">
      <w:pPr>
        <w:widowControl w:val="0"/>
        <w:autoSpaceDE w:val="0"/>
        <w:autoSpaceDN w:val="0"/>
        <w:adjustRightInd w:val="0"/>
        <w:rPr>
          <w:rFonts w:ascii="Verdana" w:hAnsi="Verdana" w:cs="Verdana"/>
          <w:sz w:val="22"/>
          <w:szCs w:val="22"/>
        </w:rPr>
      </w:pPr>
    </w:p>
    <w:p w14:paraId="30F389B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same time, i'd like to also work on the ability to write... you know, in that other tradition of verse as precision, expression, etc. which is clearly my weak-suit and also where i can clearly benefit from your feedback. </w:t>
      </w:r>
    </w:p>
    <w:p w14:paraId="09F71417" w14:textId="77777777" w:rsidR="00C764E2" w:rsidRDefault="00C764E2" w:rsidP="00C764E2">
      <w:pPr>
        <w:widowControl w:val="0"/>
        <w:autoSpaceDE w:val="0"/>
        <w:autoSpaceDN w:val="0"/>
        <w:adjustRightInd w:val="0"/>
        <w:rPr>
          <w:rFonts w:ascii="Verdana" w:hAnsi="Verdana" w:cs="Verdana"/>
          <w:sz w:val="22"/>
          <w:szCs w:val="22"/>
        </w:rPr>
      </w:pPr>
    </w:p>
    <w:p w14:paraId="66CA6B5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so - i actually think it will be an enormously helpful exercise to take this poem in both directions as different versions. </w:t>
      </w:r>
    </w:p>
    <w:p w14:paraId="7E845F76" w14:textId="77777777" w:rsidR="00C764E2" w:rsidRDefault="00C764E2" w:rsidP="00C764E2">
      <w:pPr>
        <w:widowControl w:val="0"/>
        <w:autoSpaceDE w:val="0"/>
        <w:autoSpaceDN w:val="0"/>
        <w:adjustRightInd w:val="0"/>
        <w:rPr>
          <w:rFonts w:ascii="Verdana" w:hAnsi="Verdana" w:cs="Verdana"/>
          <w:sz w:val="22"/>
          <w:szCs w:val="22"/>
        </w:rPr>
      </w:pPr>
    </w:p>
    <w:p w14:paraId="374F2BED"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we'll see what happens.</w:t>
      </w:r>
    </w:p>
    <w:p w14:paraId="7354F8E3" w14:textId="77777777" w:rsidR="00C764E2" w:rsidRDefault="00C764E2" w:rsidP="00C764E2">
      <w:pPr>
        <w:widowControl w:val="0"/>
        <w:autoSpaceDE w:val="0"/>
        <w:autoSpaceDN w:val="0"/>
        <w:adjustRightInd w:val="0"/>
        <w:rPr>
          <w:rFonts w:ascii="Verdana" w:hAnsi="Verdana" w:cs="Verdana"/>
          <w:sz w:val="22"/>
          <w:szCs w:val="22"/>
        </w:rPr>
      </w:pPr>
    </w:p>
    <w:p w14:paraId="1DDD1BD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thanks mojave,</w:t>
      </w:r>
    </w:p>
    <w:p w14:paraId="4681FF3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428C158" w14:textId="77777777" w:rsidR="00C764E2" w:rsidRDefault="00C764E2" w:rsidP="00C764E2">
      <w:pPr>
        <w:widowControl w:val="0"/>
        <w:autoSpaceDE w:val="0"/>
        <w:autoSpaceDN w:val="0"/>
        <w:adjustRightInd w:val="0"/>
        <w:rPr>
          <w:rFonts w:ascii="Verdana" w:hAnsi="Verdana" w:cs="Verdana"/>
          <w:sz w:val="22"/>
          <w:szCs w:val="22"/>
        </w:rPr>
      </w:pPr>
    </w:p>
    <w:p w14:paraId="2A8DF0B6" w14:textId="77777777" w:rsidR="00C764E2" w:rsidRDefault="00C764E2" w:rsidP="00C764E2">
      <w:pPr>
        <w:widowControl w:val="0"/>
        <w:autoSpaceDE w:val="0"/>
        <w:autoSpaceDN w:val="0"/>
        <w:adjustRightInd w:val="0"/>
        <w:rPr>
          <w:rFonts w:ascii="Verdana" w:hAnsi="Verdana" w:cs="Verdana"/>
          <w:sz w:val="22"/>
          <w:szCs w:val="22"/>
        </w:rPr>
      </w:pPr>
    </w:p>
    <w:p w14:paraId="2258423F" w14:textId="77777777" w:rsidR="00C764E2" w:rsidRDefault="00C764E2" w:rsidP="00C764E2">
      <w:pPr>
        <w:widowControl w:val="0"/>
        <w:autoSpaceDE w:val="0"/>
        <w:autoSpaceDN w:val="0"/>
        <w:adjustRightInd w:val="0"/>
        <w:rPr>
          <w:rFonts w:ascii="Verdana" w:hAnsi="Verdana" w:cs="Verdana"/>
          <w:sz w:val="22"/>
          <w:szCs w:val="22"/>
        </w:rPr>
      </w:pPr>
    </w:p>
    <w:p w14:paraId="2EF23358" w14:textId="77777777" w:rsidR="00C764E2" w:rsidRDefault="00C764E2" w:rsidP="00C764E2">
      <w:pPr>
        <w:widowControl w:val="0"/>
        <w:autoSpaceDE w:val="0"/>
        <w:autoSpaceDN w:val="0"/>
        <w:adjustRightInd w:val="0"/>
        <w:rPr>
          <w:rFonts w:ascii="Verdana" w:hAnsi="Verdana" w:cs="Verdana"/>
          <w:sz w:val="22"/>
          <w:szCs w:val="22"/>
        </w:rPr>
      </w:pPr>
    </w:p>
    <w:p w14:paraId="1CA8834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*kenneth koch is a new york school poet who has been deeply influential to the language poets, rather than a language poet himself. </w:t>
      </w:r>
    </w:p>
    <w:p w14:paraId="07BFDE48" w14:textId="77777777" w:rsidR="00C764E2" w:rsidRDefault="00C764E2" w:rsidP="00C764E2">
      <w:pPr>
        <w:widowControl w:val="0"/>
        <w:autoSpaceDE w:val="0"/>
        <w:autoSpaceDN w:val="0"/>
        <w:adjustRightInd w:val="0"/>
        <w:rPr>
          <w:rFonts w:ascii="Verdana" w:hAnsi="Verdana" w:cs="Verdana"/>
          <w:sz w:val="22"/>
          <w:szCs w:val="22"/>
        </w:rPr>
      </w:pPr>
    </w:p>
    <w:p w14:paraId="66BF3430" w14:textId="77777777" w:rsidR="00C764E2" w:rsidRPr="00CC54B1" w:rsidRDefault="00C764E2" w:rsidP="00C764E2">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04212F1" w14:textId="77777777" w:rsidR="00C764E2" w:rsidRDefault="00C764E2" w:rsidP="00C764E2">
      <w:pPr>
        <w:rPr>
          <w:rFonts w:ascii="Verdana" w:hAnsi="Verdana" w:cs="Verdana"/>
          <w:sz w:val="22"/>
          <w:szCs w:val="22"/>
        </w:rPr>
      </w:pPr>
      <w:r>
        <w:rPr>
          <w:rFonts w:ascii="Verdana" w:hAnsi="Verdana" w:cs="Verdana"/>
          <w:sz w:val="22"/>
          <w:szCs w:val="22"/>
        </w:rPr>
        <w:t>*</w:t>
      </w:r>
    </w:p>
    <w:p w14:paraId="11DD8AE9" w14:textId="77777777" w:rsidR="00C764E2" w:rsidRDefault="00C764E2" w:rsidP="00C764E2">
      <w:pPr>
        <w:rPr>
          <w:rFonts w:ascii="Verdana" w:hAnsi="Verdana" w:cs="Verdana"/>
          <w:sz w:val="22"/>
          <w:szCs w:val="22"/>
        </w:rPr>
      </w:pPr>
    </w:p>
    <w:p w14:paraId="7B26BA93" w14:textId="77777777" w:rsidR="00C764E2" w:rsidRDefault="00C764E2" w:rsidP="00C764E2">
      <w:pPr>
        <w:rPr>
          <w:rFonts w:ascii="Verdana" w:hAnsi="Verdana" w:cs="Verdana"/>
          <w:sz w:val="22"/>
          <w:szCs w:val="22"/>
        </w:rPr>
      </w:pPr>
    </w:p>
    <w:p w14:paraId="17D08082" w14:textId="77777777" w:rsidR="00C764E2" w:rsidRDefault="00C764E2" w:rsidP="00C764E2">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123" w:anchor="msg125425" w:history="1">
        <w:r>
          <w:rPr>
            <w:rFonts w:ascii="Verdana" w:hAnsi="Verdana" w:cs="Verdana"/>
            <w:b/>
            <w:bCs/>
            <w:color w:val="680000"/>
            <w:sz w:val="22"/>
            <w:szCs w:val="22"/>
          </w:rPr>
          <w:t>Re: Gomer's Veil of Antlers</w:t>
        </w:r>
      </w:hyperlink>
    </w:p>
    <w:p w14:paraId="34DEAC4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12:24 PM »</w:t>
      </w:r>
    </w:p>
    <w:p w14:paraId="5D85053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one more, Bill:</w:t>
      </w:r>
    </w:p>
    <w:p w14:paraId="53255FB3" w14:textId="77777777" w:rsidR="00C764E2" w:rsidRDefault="00C764E2" w:rsidP="00C764E2">
      <w:pPr>
        <w:widowControl w:val="0"/>
        <w:autoSpaceDE w:val="0"/>
        <w:autoSpaceDN w:val="0"/>
        <w:adjustRightInd w:val="0"/>
        <w:rPr>
          <w:rFonts w:ascii="Verdana" w:hAnsi="Verdana" w:cs="Verdana"/>
          <w:sz w:val="22"/>
          <w:szCs w:val="22"/>
        </w:rPr>
      </w:pPr>
    </w:p>
    <w:p w14:paraId="5BD53EA0" w14:textId="77777777" w:rsidR="00C764E2" w:rsidRDefault="00C764E2" w:rsidP="00C764E2">
      <w:pPr>
        <w:widowControl w:val="0"/>
        <w:autoSpaceDE w:val="0"/>
        <w:autoSpaceDN w:val="0"/>
        <w:adjustRightInd w:val="0"/>
        <w:rPr>
          <w:rFonts w:ascii="Verdana" w:hAnsi="Verdana" w:cs="Verdana"/>
          <w:sz w:val="22"/>
          <w:szCs w:val="22"/>
        </w:rPr>
      </w:pPr>
    </w:p>
    <w:p w14:paraId="1ED06FD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 have some training in writing </w:t>
      </w:r>
      <w:r>
        <w:rPr>
          <w:rFonts w:ascii="Verdana" w:hAnsi="Verdana" w:cs="Verdana"/>
          <w:i/>
          <w:iCs/>
          <w:sz w:val="22"/>
          <w:szCs w:val="22"/>
        </w:rPr>
        <w:t>about</w:t>
      </w:r>
      <w:r>
        <w:rPr>
          <w:rFonts w:ascii="Verdana" w:hAnsi="Verdana" w:cs="Verdana"/>
          <w:sz w:val="22"/>
          <w:szCs w:val="22"/>
        </w:rPr>
        <w:t xml:space="preserve"> poetry -- although you might be reading more into that than is actually there. i understand my place in the world of academia, which pretty freaking low on the rungs, at this moment.</w:t>
      </w:r>
    </w:p>
    <w:p w14:paraId="3D5F84A4" w14:textId="77777777" w:rsidR="00C764E2" w:rsidRDefault="00C764E2" w:rsidP="00C764E2">
      <w:pPr>
        <w:widowControl w:val="0"/>
        <w:autoSpaceDE w:val="0"/>
        <w:autoSpaceDN w:val="0"/>
        <w:adjustRightInd w:val="0"/>
        <w:rPr>
          <w:rFonts w:ascii="Verdana" w:hAnsi="Verdana" w:cs="Verdana"/>
          <w:sz w:val="22"/>
          <w:szCs w:val="22"/>
        </w:rPr>
      </w:pPr>
    </w:p>
    <w:p w14:paraId="147052E2" w14:textId="77777777" w:rsidR="00C764E2" w:rsidRDefault="00C764E2" w:rsidP="00C764E2">
      <w:pPr>
        <w:widowControl w:val="0"/>
        <w:autoSpaceDE w:val="0"/>
        <w:autoSpaceDN w:val="0"/>
        <w:adjustRightInd w:val="0"/>
        <w:rPr>
          <w:rFonts w:ascii="Verdana" w:hAnsi="Verdana" w:cs="Verdana"/>
          <w:sz w:val="22"/>
          <w:szCs w:val="22"/>
        </w:rPr>
      </w:pPr>
    </w:p>
    <w:p w14:paraId="342870A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in terms of </w:t>
      </w:r>
      <w:r>
        <w:rPr>
          <w:rFonts w:ascii="Verdana" w:hAnsi="Verdana" w:cs="Verdana"/>
          <w:i/>
          <w:iCs/>
          <w:sz w:val="22"/>
          <w:szCs w:val="22"/>
        </w:rPr>
        <w:t>writing poetry</w:t>
      </w:r>
      <w:r>
        <w:rPr>
          <w:rFonts w:ascii="Verdana" w:hAnsi="Verdana" w:cs="Verdana"/>
          <w:sz w:val="22"/>
          <w:szCs w:val="22"/>
        </w:rPr>
        <w:t xml:space="preserve">-- i am an amateur, and i know this. </w:t>
      </w:r>
    </w:p>
    <w:p w14:paraId="0E75CA1A" w14:textId="77777777" w:rsidR="00C764E2" w:rsidRDefault="00C764E2" w:rsidP="00C764E2">
      <w:pPr>
        <w:widowControl w:val="0"/>
        <w:autoSpaceDE w:val="0"/>
        <w:autoSpaceDN w:val="0"/>
        <w:adjustRightInd w:val="0"/>
        <w:rPr>
          <w:rFonts w:ascii="Verdana" w:hAnsi="Verdana" w:cs="Verdana"/>
          <w:sz w:val="22"/>
          <w:szCs w:val="22"/>
        </w:rPr>
      </w:pPr>
    </w:p>
    <w:p w14:paraId="57D6F35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 see what i'm doing here as practice, nothing more.</w:t>
      </w:r>
    </w:p>
    <w:p w14:paraId="6C42AE77" w14:textId="77777777" w:rsidR="00C764E2" w:rsidRDefault="00C764E2" w:rsidP="00C764E2">
      <w:pPr>
        <w:widowControl w:val="0"/>
        <w:autoSpaceDE w:val="0"/>
        <w:autoSpaceDN w:val="0"/>
        <w:adjustRightInd w:val="0"/>
        <w:rPr>
          <w:rFonts w:ascii="Verdana" w:hAnsi="Verdana" w:cs="Verdana"/>
          <w:sz w:val="22"/>
          <w:szCs w:val="22"/>
        </w:rPr>
      </w:pPr>
    </w:p>
    <w:p w14:paraId="552C053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4D0DDBC" w14:textId="77777777" w:rsidR="00C764E2" w:rsidRDefault="00C764E2" w:rsidP="00C764E2">
      <w:pPr>
        <w:widowControl w:val="0"/>
        <w:autoSpaceDE w:val="0"/>
        <w:autoSpaceDN w:val="0"/>
        <w:adjustRightInd w:val="0"/>
      </w:pPr>
    </w:p>
    <w:p w14:paraId="2BD7251A" w14:textId="77777777" w:rsidR="00C764E2" w:rsidRDefault="00C764E2" w:rsidP="00C764E2">
      <w:pPr>
        <w:widowControl w:val="0"/>
        <w:autoSpaceDE w:val="0"/>
        <w:autoSpaceDN w:val="0"/>
        <w:adjustRightInd w:val="0"/>
        <w:rPr>
          <w:rFonts w:ascii="Verdana" w:hAnsi="Verdana" w:cs="Verdana"/>
          <w:sz w:val="22"/>
          <w:szCs w:val="22"/>
        </w:rPr>
      </w:pPr>
    </w:p>
    <w:p w14:paraId="77B72BEF" w14:textId="77777777" w:rsidR="00C764E2" w:rsidRDefault="00C764E2" w:rsidP="00C764E2">
      <w:pPr>
        <w:widowControl w:val="0"/>
        <w:autoSpaceDE w:val="0"/>
        <w:autoSpaceDN w:val="0"/>
        <w:adjustRightInd w:val="0"/>
        <w:rPr>
          <w:rFonts w:ascii="Verdana" w:hAnsi="Verdana" w:cs="Verdana"/>
          <w:sz w:val="22"/>
          <w:szCs w:val="22"/>
        </w:rPr>
      </w:pPr>
    </w:p>
    <w:p w14:paraId="491D79B1"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324</w:t>
      </w:r>
    </w:p>
    <w:p w14:paraId="0AD25D89" w14:textId="77777777" w:rsidR="00C764E2" w:rsidRDefault="00C764E2" w:rsidP="00C764E2">
      <w:pPr>
        <w:widowControl w:val="0"/>
        <w:autoSpaceDE w:val="0"/>
        <w:autoSpaceDN w:val="0"/>
        <w:adjustRightInd w:val="0"/>
        <w:rPr>
          <w:rFonts w:ascii="Verdana" w:hAnsi="Verdana" w:cs="Verdana"/>
          <w:b/>
          <w:bCs/>
          <w:sz w:val="22"/>
          <w:szCs w:val="22"/>
        </w:rPr>
      </w:pPr>
      <w:hyperlink r:id="rId12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25" w:anchor="msg125424" w:history="1">
        <w:r>
          <w:rPr>
            <w:rFonts w:ascii="Verdana" w:hAnsi="Verdana" w:cs="Verdana"/>
            <w:b/>
            <w:bCs/>
            <w:color w:val="680000"/>
            <w:sz w:val="22"/>
            <w:szCs w:val="22"/>
          </w:rPr>
          <w:t>Sonnet Written by Computer Brain</w:t>
        </w:r>
      </w:hyperlink>
    </w:p>
    <w:p w14:paraId="435B094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12:05 PM »</w:t>
      </w:r>
    </w:p>
    <w:p w14:paraId="167F4DE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here is the first half of the dewclaw rewrite -- this is the version that's supposed to make sense, so have at it. </w:t>
      </w:r>
    </w:p>
    <w:p w14:paraId="2CDC1C04" w14:textId="77777777" w:rsidR="00C764E2" w:rsidRDefault="00C764E2" w:rsidP="00C764E2">
      <w:pPr>
        <w:widowControl w:val="0"/>
        <w:autoSpaceDE w:val="0"/>
        <w:autoSpaceDN w:val="0"/>
        <w:adjustRightInd w:val="0"/>
        <w:rPr>
          <w:rFonts w:ascii="Verdana" w:hAnsi="Verdana" w:cs="Verdana"/>
          <w:sz w:val="22"/>
          <w:szCs w:val="22"/>
        </w:rPr>
      </w:pPr>
    </w:p>
    <w:p w14:paraId="132B866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the footnote is not a footnote: it's part of the poem. please feel free to make suggestions for the language etc. of the footnote as well.</w:t>
      </w:r>
    </w:p>
    <w:p w14:paraId="07D07CDC" w14:textId="77777777" w:rsidR="00C764E2" w:rsidRDefault="00C764E2" w:rsidP="00C764E2">
      <w:pPr>
        <w:widowControl w:val="0"/>
        <w:autoSpaceDE w:val="0"/>
        <w:autoSpaceDN w:val="0"/>
        <w:adjustRightInd w:val="0"/>
        <w:rPr>
          <w:rFonts w:ascii="Verdana" w:hAnsi="Verdana" w:cs="Verdana"/>
          <w:sz w:val="22"/>
          <w:szCs w:val="22"/>
        </w:rPr>
      </w:pPr>
    </w:p>
    <w:p w14:paraId="6452AA0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Bill: here's a sonnet for you. i welcome your insights.)</w:t>
      </w:r>
    </w:p>
    <w:p w14:paraId="5252ECBF" w14:textId="77777777" w:rsidR="00C764E2" w:rsidRDefault="00C764E2" w:rsidP="00C764E2">
      <w:pPr>
        <w:widowControl w:val="0"/>
        <w:autoSpaceDE w:val="0"/>
        <w:autoSpaceDN w:val="0"/>
        <w:adjustRightInd w:val="0"/>
        <w:rPr>
          <w:rFonts w:ascii="Verdana" w:hAnsi="Verdana" w:cs="Verdana"/>
          <w:sz w:val="22"/>
          <w:szCs w:val="22"/>
        </w:rPr>
      </w:pPr>
    </w:p>
    <w:p w14:paraId="5251396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Sonnet Written by Computer Brain</w:t>
      </w:r>
    </w:p>
    <w:p w14:paraId="1114BC81" w14:textId="77777777" w:rsidR="00C764E2" w:rsidRDefault="00C764E2" w:rsidP="00C764E2">
      <w:pPr>
        <w:widowControl w:val="0"/>
        <w:autoSpaceDE w:val="0"/>
        <w:autoSpaceDN w:val="0"/>
        <w:adjustRightInd w:val="0"/>
        <w:rPr>
          <w:rFonts w:ascii="Verdana" w:hAnsi="Verdana" w:cs="Verdana"/>
          <w:sz w:val="22"/>
          <w:szCs w:val="22"/>
        </w:rPr>
      </w:pPr>
    </w:p>
    <w:p w14:paraId="6390534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names of dust”</w:t>
      </w:r>
    </w:p>
    <w:p w14:paraId="32D82117" w14:textId="77777777" w:rsidR="00C764E2" w:rsidRDefault="00C764E2" w:rsidP="00C764E2">
      <w:pPr>
        <w:widowControl w:val="0"/>
        <w:autoSpaceDE w:val="0"/>
        <w:autoSpaceDN w:val="0"/>
        <w:adjustRightInd w:val="0"/>
        <w:rPr>
          <w:rFonts w:ascii="Verdana" w:hAnsi="Verdana" w:cs="Verdana"/>
          <w:sz w:val="22"/>
          <w:szCs w:val="22"/>
        </w:rPr>
      </w:pPr>
    </w:p>
    <w:p w14:paraId="287A35B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moon pins shadows to the wall, each night</w:t>
      </w:r>
    </w:p>
    <w:p w14:paraId="736B767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transmitting tongues of angels, static songs</w:t>
      </w:r>
    </w:p>
    <w:p w14:paraId="7CAC638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which i with my ancient crystal set record</w:t>
      </w:r>
    </w:p>
    <w:p w14:paraId="7C7444E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because, though dark, i sometimes see</w:t>
      </w:r>
    </w:p>
    <w:p w14:paraId="13855287" w14:textId="77777777" w:rsidR="00C764E2" w:rsidRDefault="00C764E2" w:rsidP="00C764E2">
      <w:pPr>
        <w:widowControl w:val="0"/>
        <w:autoSpaceDE w:val="0"/>
        <w:autoSpaceDN w:val="0"/>
        <w:adjustRightInd w:val="0"/>
        <w:rPr>
          <w:rFonts w:ascii="Verdana" w:hAnsi="Verdana" w:cs="Verdana"/>
          <w:sz w:val="22"/>
          <w:szCs w:val="22"/>
        </w:rPr>
      </w:pPr>
    </w:p>
    <w:p w14:paraId="7CBBC67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otherwise faint symbols, uncanny bursts of sense:</w:t>
      </w:r>
    </w:p>
    <w:p w14:paraId="4AB93FE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like here, this yellow notebook, hidden deep</w:t>
      </w:r>
    </w:p>
    <w:p w14:paraId="3FD68DF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in opaque letters, an image in ascending rows: </w:t>
      </w:r>
    </w:p>
    <w:p w14:paraId="251103E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my mother’s fingers, resting on the rail</w:t>
      </w:r>
    </w:p>
    <w:p w14:paraId="18CFF0EA" w14:textId="77777777" w:rsidR="00C764E2" w:rsidRDefault="00C764E2" w:rsidP="00C764E2">
      <w:pPr>
        <w:widowControl w:val="0"/>
        <w:autoSpaceDE w:val="0"/>
        <w:autoSpaceDN w:val="0"/>
        <w:adjustRightInd w:val="0"/>
        <w:rPr>
          <w:rFonts w:ascii="Verdana" w:hAnsi="Verdana" w:cs="Verdana"/>
          <w:sz w:val="22"/>
          <w:szCs w:val="22"/>
        </w:rPr>
      </w:pPr>
    </w:p>
    <w:p w14:paraId="7C5A10B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of waycross hospital bed, like interlocking</w:t>
      </w:r>
    </w:p>
    <w:p w14:paraId="2640B9F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sawtooth flowers. or here, this starburst spread:</w:t>
      </w:r>
    </w:p>
    <w:p w14:paraId="1C2AFF1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her ashes fanning out through ocean, worm-</w:t>
      </w:r>
    </w:p>
    <w:p w14:paraId="3888DE5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carved arcs through dirt. thrust down through rarified air</w:t>
      </w:r>
    </w:p>
    <w:p w14:paraId="75C65FEE" w14:textId="77777777" w:rsidR="00C764E2" w:rsidRDefault="00C764E2" w:rsidP="00C764E2">
      <w:pPr>
        <w:widowControl w:val="0"/>
        <w:autoSpaceDE w:val="0"/>
        <w:autoSpaceDN w:val="0"/>
        <w:adjustRightInd w:val="0"/>
        <w:rPr>
          <w:rFonts w:ascii="Verdana" w:hAnsi="Verdana" w:cs="Verdana"/>
          <w:sz w:val="22"/>
          <w:szCs w:val="22"/>
        </w:rPr>
      </w:pPr>
    </w:p>
    <w:p w14:paraId="565B33B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space: the voice i find each night at dusk</w:t>
      </w:r>
    </w:p>
    <w:p w14:paraId="03DC79F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my solemn archive of the names of dust.*</w:t>
      </w:r>
    </w:p>
    <w:p w14:paraId="3C3F6A7F" w14:textId="77777777" w:rsidR="00C764E2" w:rsidRDefault="00C764E2" w:rsidP="00C764E2">
      <w:pPr>
        <w:widowControl w:val="0"/>
        <w:autoSpaceDE w:val="0"/>
        <w:autoSpaceDN w:val="0"/>
        <w:adjustRightInd w:val="0"/>
        <w:rPr>
          <w:rFonts w:ascii="Verdana" w:hAnsi="Verdana" w:cs="Verdana"/>
          <w:sz w:val="22"/>
          <w:szCs w:val="22"/>
        </w:rPr>
      </w:pPr>
    </w:p>
    <w:p w14:paraId="67E55058" w14:textId="77777777" w:rsidR="00C764E2" w:rsidRDefault="00C764E2" w:rsidP="00C764E2">
      <w:pPr>
        <w:widowControl w:val="0"/>
        <w:autoSpaceDE w:val="0"/>
        <w:autoSpaceDN w:val="0"/>
        <w:adjustRightInd w:val="0"/>
        <w:rPr>
          <w:rFonts w:ascii="Verdana" w:hAnsi="Verdana" w:cs="Verdana"/>
          <w:sz w:val="22"/>
          <w:szCs w:val="22"/>
        </w:rPr>
      </w:pPr>
    </w:p>
    <w:p w14:paraId="63482160" w14:textId="77777777" w:rsidR="00C764E2" w:rsidRDefault="00C764E2" w:rsidP="00C764E2">
      <w:pPr>
        <w:widowControl w:val="0"/>
        <w:autoSpaceDE w:val="0"/>
        <w:autoSpaceDN w:val="0"/>
        <w:adjustRightInd w:val="0"/>
        <w:rPr>
          <w:rFonts w:ascii="Verdana" w:hAnsi="Verdana" w:cs="Verdana"/>
          <w:sz w:val="22"/>
          <w:szCs w:val="22"/>
        </w:rPr>
      </w:pPr>
    </w:p>
    <w:p w14:paraId="61353ECF" w14:textId="77777777" w:rsidR="00C764E2" w:rsidRDefault="00C764E2" w:rsidP="00C764E2">
      <w:pPr>
        <w:widowControl w:val="0"/>
        <w:autoSpaceDE w:val="0"/>
        <w:autoSpaceDN w:val="0"/>
        <w:adjustRightInd w:val="0"/>
        <w:rPr>
          <w:rFonts w:ascii="Verdana" w:hAnsi="Verdana" w:cs="Verdana"/>
          <w:sz w:val="22"/>
          <w:szCs w:val="22"/>
        </w:rPr>
      </w:pPr>
    </w:p>
    <w:p w14:paraId="52B76A5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*“Poem Written by Computer”</w:t>
      </w:r>
    </w:p>
    <w:p w14:paraId="6178191F" w14:textId="77777777" w:rsidR="00C764E2" w:rsidRDefault="00C764E2" w:rsidP="00C764E2">
      <w:pPr>
        <w:widowControl w:val="0"/>
        <w:autoSpaceDE w:val="0"/>
        <w:autoSpaceDN w:val="0"/>
        <w:adjustRightInd w:val="0"/>
        <w:rPr>
          <w:rFonts w:ascii="Verdana" w:hAnsi="Verdana" w:cs="Verdana"/>
          <w:sz w:val="22"/>
          <w:szCs w:val="22"/>
        </w:rPr>
      </w:pPr>
    </w:p>
    <w:p w14:paraId="5768A1F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real achievement,” reported researchers, “is in what we haven’t programmed: we’ve constructed parameters for the self-directed development and evolution of the program’s code. In other words, this is a computer that learns. </w:t>
      </w:r>
    </w:p>
    <w:p w14:paraId="641A4331" w14:textId="77777777" w:rsidR="00C764E2" w:rsidRDefault="00C764E2" w:rsidP="00C764E2">
      <w:pPr>
        <w:widowControl w:val="0"/>
        <w:autoSpaceDE w:val="0"/>
        <w:autoSpaceDN w:val="0"/>
        <w:adjustRightInd w:val="0"/>
        <w:rPr>
          <w:rFonts w:ascii="Verdana" w:hAnsi="Verdana" w:cs="Verdana"/>
          <w:sz w:val="22"/>
          <w:szCs w:val="22"/>
        </w:rPr>
      </w:pPr>
    </w:p>
    <w:p w14:paraId="5E908D0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After a certain amount of data collection, the computer is designed to rewrite its own programming and adapt in response to statistical algorithms that measure the potential success of its verse.</w:t>
      </w:r>
    </w:p>
    <w:p w14:paraId="6A80659E" w14:textId="77777777" w:rsidR="00C764E2" w:rsidRDefault="00C764E2" w:rsidP="00C764E2">
      <w:pPr>
        <w:widowControl w:val="0"/>
        <w:autoSpaceDE w:val="0"/>
        <w:autoSpaceDN w:val="0"/>
        <w:adjustRightInd w:val="0"/>
        <w:rPr>
          <w:rFonts w:ascii="Verdana" w:hAnsi="Verdana" w:cs="Verdana"/>
          <w:sz w:val="22"/>
          <w:szCs w:val="22"/>
        </w:rPr>
      </w:pPr>
    </w:p>
    <w:p w14:paraId="5AC7513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It starts with randomized combinations of words and letters. It's plugged into a database of English language sonnets, which it then scrambles and recombines. PAL can write about 6000 sonnets per second. At that rate, it's been learning how to put a pretty good poem together. </w:t>
      </w:r>
    </w:p>
    <w:p w14:paraId="2B8282C5" w14:textId="77777777" w:rsidR="00C764E2" w:rsidRDefault="00C764E2" w:rsidP="00C764E2">
      <w:pPr>
        <w:widowControl w:val="0"/>
        <w:autoSpaceDE w:val="0"/>
        <w:autoSpaceDN w:val="0"/>
        <w:adjustRightInd w:val="0"/>
        <w:rPr>
          <w:rFonts w:ascii="Verdana" w:hAnsi="Verdana" w:cs="Verdana"/>
          <w:sz w:val="22"/>
          <w:szCs w:val="22"/>
        </w:rPr>
      </w:pPr>
    </w:p>
    <w:p w14:paraId="48DF7B5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We’re just at the beta stage, at the moment, but we’re more than pleased with the results we’ve produced even with these rudiments of the ultimate project. The next thing that will be up and running is the concrete poetry generator. Eventually, we hope to get to the point where the program can compose in any medium, including blank verse, and understand the abstract relationships between its poems well enough to put together chapbooks and short collections. But that's a long way off." </w:t>
      </w:r>
    </w:p>
    <w:p w14:paraId="408C5050" w14:textId="77777777" w:rsidR="00C764E2" w:rsidRDefault="00C764E2" w:rsidP="00C764E2">
      <w:pPr>
        <w:widowControl w:val="0"/>
        <w:autoSpaceDE w:val="0"/>
        <w:autoSpaceDN w:val="0"/>
        <w:adjustRightInd w:val="0"/>
        <w:rPr>
          <w:rFonts w:ascii="Verdana" w:hAnsi="Verdana" w:cs="Verdana"/>
          <w:sz w:val="22"/>
          <w:szCs w:val="22"/>
        </w:rPr>
      </w:pPr>
    </w:p>
    <w:p w14:paraId="61F1E95F" w14:textId="77777777" w:rsidR="00C764E2" w:rsidRDefault="00C764E2" w:rsidP="00C764E2">
      <w:pPr>
        <w:widowControl w:val="0"/>
        <w:autoSpaceDE w:val="0"/>
        <w:autoSpaceDN w:val="0"/>
        <w:adjustRightInd w:val="0"/>
        <w:rPr>
          <w:rFonts w:ascii="Verdana" w:hAnsi="Verdana" w:cs="Verdana"/>
          <w:sz w:val="22"/>
          <w:szCs w:val="22"/>
        </w:rPr>
      </w:pPr>
    </w:p>
    <w:p w14:paraId="1892D953" w14:textId="77777777" w:rsidR="00C764E2" w:rsidRDefault="00C764E2" w:rsidP="00C764E2">
      <w:pPr>
        <w:widowControl w:val="0"/>
        <w:autoSpaceDE w:val="0"/>
        <w:autoSpaceDN w:val="0"/>
        <w:adjustRightInd w:val="0"/>
        <w:rPr>
          <w:rFonts w:ascii="Verdana" w:hAnsi="Verdana" w:cs="Verdana"/>
          <w:b/>
          <w:bCs/>
          <w:color w:val="68758C"/>
          <w:sz w:val="22"/>
          <w:szCs w:val="22"/>
        </w:rPr>
      </w:pPr>
      <w:hyperlink r:id="rId126" w:anchor="msg125122" w:history="1">
        <w:r>
          <w:rPr>
            <w:rFonts w:ascii="Verdana" w:hAnsi="Verdana" w:cs="Verdana"/>
            <w:b/>
            <w:bCs/>
            <w:color w:val="680000"/>
            <w:sz w:val="22"/>
            <w:szCs w:val="22"/>
          </w:rPr>
          <w:t>Quote from: illiterati on April 24, 2012, 10:28 AM</w:t>
        </w:r>
      </w:hyperlink>
    </w:p>
    <w:p w14:paraId="54A809A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4D868CCD"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moon transmits in tongues, </w:t>
      </w:r>
    </w:p>
    <w:p w14:paraId="3DD4857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shadows pinned to a wall</w:t>
      </w:r>
    </w:p>
    <w:p w14:paraId="1D10FCC6" w14:textId="77777777" w:rsidR="00C764E2" w:rsidRDefault="00C764E2" w:rsidP="00C764E2">
      <w:pPr>
        <w:widowControl w:val="0"/>
        <w:autoSpaceDE w:val="0"/>
        <w:autoSpaceDN w:val="0"/>
        <w:adjustRightInd w:val="0"/>
        <w:rPr>
          <w:rFonts w:ascii="Verdana" w:hAnsi="Verdana" w:cs="Verdana"/>
          <w:sz w:val="22"/>
          <w:szCs w:val="22"/>
        </w:rPr>
      </w:pPr>
    </w:p>
    <w:p w14:paraId="2FBE09E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memories of Waycross </w:t>
      </w:r>
    </w:p>
    <w:p w14:paraId="288EB1D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hospital's sanitized bed, </w:t>
      </w:r>
    </w:p>
    <w:p w14:paraId="0548830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her hands like interlocking </w:t>
      </w:r>
    </w:p>
    <w:p w14:paraId="49D7972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sawtooth flowers. </w:t>
      </w:r>
    </w:p>
    <w:p w14:paraId="6ECEBDC8" w14:textId="77777777" w:rsidR="00C764E2" w:rsidRDefault="00C764E2" w:rsidP="00C764E2">
      <w:pPr>
        <w:widowControl w:val="0"/>
        <w:autoSpaceDE w:val="0"/>
        <w:autoSpaceDN w:val="0"/>
        <w:adjustRightInd w:val="0"/>
        <w:rPr>
          <w:rFonts w:ascii="Verdana" w:hAnsi="Verdana" w:cs="Verdana"/>
          <w:sz w:val="22"/>
          <w:szCs w:val="22"/>
        </w:rPr>
      </w:pPr>
    </w:p>
    <w:p w14:paraId="0C53A33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after the service, the sun </w:t>
      </w:r>
    </w:p>
    <w:p w14:paraId="7FA9045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broadcasting beastangel, </w:t>
      </w:r>
    </w:p>
    <w:p w14:paraId="1218608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waves a clanging acoustic Baboon</w:t>
      </w:r>
    </w:p>
    <w:p w14:paraId="4C3B5270" w14:textId="77777777" w:rsidR="00C764E2" w:rsidRDefault="00C764E2" w:rsidP="00C764E2">
      <w:pPr>
        <w:widowControl w:val="0"/>
        <w:autoSpaceDE w:val="0"/>
        <w:autoSpaceDN w:val="0"/>
        <w:adjustRightInd w:val="0"/>
        <w:rPr>
          <w:rFonts w:ascii="Verdana" w:hAnsi="Verdana" w:cs="Verdana"/>
          <w:sz w:val="22"/>
          <w:szCs w:val="22"/>
        </w:rPr>
      </w:pPr>
    </w:p>
    <w:p w14:paraId="1AD66C2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 spread her ashes on the water </w:t>
      </w:r>
    </w:p>
    <w:p w14:paraId="2EFFE95D"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cursive herons,</w:t>
      </w:r>
    </w:p>
    <w:p w14:paraId="2AA85C6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worm-carved index cards like strawberries </w:t>
      </w:r>
    </w:p>
    <w:p w14:paraId="17EE413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or wild babies.* </w:t>
      </w:r>
    </w:p>
    <w:p w14:paraId="2A490512" w14:textId="77777777" w:rsidR="00C764E2" w:rsidRDefault="00C764E2" w:rsidP="00C764E2">
      <w:pPr>
        <w:widowControl w:val="0"/>
        <w:autoSpaceDE w:val="0"/>
        <w:autoSpaceDN w:val="0"/>
        <w:adjustRightInd w:val="0"/>
        <w:rPr>
          <w:rFonts w:ascii="Verdana" w:hAnsi="Verdana" w:cs="Verdana"/>
          <w:sz w:val="22"/>
          <w:szCs w:val="22"/>
        </w:rPr>
      </w:pPr>
    </w:p>
    <w:p w14:paraId="4E544374" w14:textId="77777777" w:rsidR="00C764E2" w:rsidRDefault="00C764E2" w:rsidP="00C764E2">
      <w:pPr>
        <w:widowControl w:val="0"/>
        <w:autoSpaceDE w:val="0"/>
        <w:autoSpaceDN w:val="0"/>
        <w:adjustRightInd w:val="0"/>
        <w:rPr>
          <w:rFonts w:ascii="Verdana" w:hAnsi="Verdana" w:cs="Verdana"/>
          <w:sz w:val="22"/>
          <w:szCs w:val="22"/>
        </w:rPr>
      </w:pPr>
    </w:p>
    <w:p w14:paraId="11AC90A9" w14:textId="77777777" w:rsidR="00C764E2" w:rsidRDefault="00C764E2" w:rsidP="00C764E2">
      <w:pPr>
        <w:widowControl w:val="0"/>
        <w:autoSpaceDE w:val="0"/>
        <w:autoSpaceDN w:val="0"/>
        <w:adjustRightInd w:val="0"/>
        <w:rPr>
          <w:rFonts w:ascii="Verdana" w:hAnsi="Verdana" w:cs="Verdana"/>
          <w:sz w:val="22"/>
          <w:szCs w:val="22"/>
        </w:rPr>
      </w:pPr>
    </w:p>
    <w:p w14:paraId="24365CD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*This poem expresses personal and emotional feelings. They are not invented or exaggerated. I am the author of this poem. I created all the words and sentences that make up this poem. This is a poem about a day on the ocean. I am the subject of this poem and all of the experiences in this poem are real. This footnote is not a part of the poem and its role is purely to help my reader understand my experiences and emotions. All of the images and events that I relate in this poem make logical and contextual sense. They are transparent and easily understood. The purpose of my poem is communication.</w:t>
      </w:r>
    </w:p>
    <w:p w14:paraId="54957056" w14:textId="77777777" w:rsidR="00C764E2" w:rsidRDefault="00C764E2" w:rsidP="00C764E2">
      <w:pPr>
        <w:widowControl w:val="0"/>
        <w:autoSpaceDE w:val="0"/>
        <w:autoSpaceDN w:val="0"/>
        <w:adjustRightInd w:val="0"/>
        <w:rPr>
          <w:rFonts w:ascii="Verdana" w:hAnsi="Verdana" w:cs="Verdana"/>
          <w:sz w:val="22"/>
          <w:szCs w:val="22"/>
        </w:rPr>
      </w:pPr>
    </w:p>
    <w:p w14:paraId="04037C3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following is a description of the real events and emotions that I express in my poem. </w:t>
      </w:r>
    </w:p>
    <w:p w14:paraId="14C1362E" w14:textId="77777777" w:rsidR="00C764E2" w:rsidRDefault="00C764E2" w:rsidP="00C764E2">
      <w:pPr>
        <w:widowControl w:val="0"/>
        <w:autoSpaceDE w:val="0"/>
        <w:autoSpaceDN w:val="0"/>
        <w:adjustRightInd w:val="0"/>
        <w:rPr>
          <w:rFonts w:ascii="Verdana" w:hAnsi="Verdana" w:cs="Verdana"/>
          <w:sz w:val="22"/>
          <w:szCs w:val="22"/>
        </w:rPr>
      </w:pPr>
    </w:p>
    <w:p w14:paraId="5348414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Stanza 1 (one): </w:t>
      </w:r>
    </w:p>
    <w:p w14:paraId="15FD0DF9" w14:textId="77777777" w:rsidR="00C764E2" w:rsidRDefault="00C764E2" w:rsidP="00C764E2">
      <w:pPr>
        <w:widowControl w:val="0"/>
        <w:autoSpaceDE w:val="0"/>
        <w:autoSpaceDN w:val="0"/>
        <w:adjustRightInd w:val="0"/>
        <w:rPr>
          <w:rFonts w:ascii="Verdana" w:hAnsi="Verdana" w:cs="Verdana"/>
          <w:sz w:val="22"/>
          <w:szCs w:val="22"/>
        </w:rPr>
      </w:pPr>
    </w:p>
    <w:p w14:paraId="280DC06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moon sent a message on a crystal radio set. This is not a personification. The crystal radio set was constructed entirely of dewclaws, a kind of vestigial finger or toe. The message was made of shadows. The moon related it in tongues or </w:t>
      </w:r>
      <w:r>
        <w:rPr>
          <w:rFonts w:ascii="Verdana" w:hAnsi="Verdana" w:cs="Verdana"/>
          <w:i/>
          <w:iCs/>
          <w:sz w:val="22"/>
          <w:szCs w:val="22"/>
        </w:rPr>
        <w:t>glossolalia</w:t>
      </w:r>
      <w:r>
        <w:rPr>
          <w:rFonts w:ascii="Verdana" w:hAnsi="Verdana" w:cs="Verdana"/>
          <w:sz w:val="22"/>
          <w:szCs w:val="22"/>
        </w:rPr>
        <w:t>, because it is Pentecostal.</w:t>
      </w:r>
    </w:p>
    <w:p w14:paraId="329A288C" w14:textId="77777777" w:rsidR="00C764E2" w:rsidRDefault="00C764E2" w:rsidP="00C764E2">
      <w:pPr>
        <w:widowControl w:val="0"/>
        <w:autoSpaceDE w:val="0"/>
        <w:autoSpaceDN w:val="0"/>
        <w:adjustRightInd w:val="0"/>
        <w:rPr>
          <w:rFonts w:ascii="Verdana" w:hAnsi="Verdana" w:cs="Verdana"/>
          <w:sz w:val="22"/>
          <w:szCs w:val="22"/>
        </w:rPr>
      </w:pPr>
    </w:p>
    <w:p w14:paraId="5F125E7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Stanza 2 (two):</w:t>
      </w:r>
    </w:p>
    <w:p w14:paraId="5EC00D98" w14:textId="77777777" w:rsidR="00C764E2" w:rsidRDefault="00C764E2" w:rsidP="00C764E2">
      <w:pPr>
        <w:widowControl w:val="0"/>
        <w:autoSpaceDE w:val="0"/>
        <w:autoSpaceDN w:val="0"/>
        <w:adjustRightInd w:val="0"/>
        <w:rPr>
          <w:rFonts w:ascii="Verdana" w:hAnsi="Verdana" w:cs="Verdana"/>
          <w:sz w:val="22"/>
          <w:szCs w:val="22"/>
        </w:rPr>
      </w:pPr>
    </w:p>
    <w:p w14:paraId="08D669C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shadows were a memory. The moon transmitted them to me. I remembered the night my mother died at Waycross hospital, in Waycross, Pennsylvania. My mother is not currently alive and Waycross, Pennsylvania is not a made-up town.</w:t>
      </w:r>
    </w:p>
    <w:p w14:paraId="24A567F7" w14:textId="77777777" w:rsidR="00C764E2" w:rsidRDefault="00C764E2" w:rsidP="00C764E2">
      <w:pPr>
        <w:widowControl w:val="0"/>
        <w:autoSpaceDE w:val="0"/>
        <w:autoSpaceDN w:val="0"/>
        <w:adjustRightInd w:val="0"/>
        <w:rPr>
          <w:rFonts w:ascii="Verdana" w:hAnsi="Verdana" w:cs="Verdana"/>
          <w:sz w:val="22"/>
          <w:szCs w:val="22"/>
        </w:rPr>
      </w:pPr>
    </w:p>
    <w:p w14:paraId="789232B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Stanza 3 (three): </w:t>
      </w:r>
    </w:p>
    <w:p w14:paraId="1BAF807A" w14:textId="77777777" w:rsidR="00C764E2" w:rsidRDefault="00C764E2" w:rsidP="00C764E2">
      <w:pPr>
        <w:widowControl w:val="0"/>
        <w:autoSpaceDE w:val="0"/>
        <w:autoSpaceDN w:val="0"/>
        <w:adjustRightInd w:val="0"/>
        <w:rPr>
          <w:rFonts w:ascii="Verdana" w:hAnsi="Verdana" w:cs="Verdana"/>
          <w:sz w:val="22"/>
          <w:szCs w:val="22"/>
        </w:rPr>
      </w:pPr>
    </w:p>
    <w:p w14:paraId="36E0899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 remembered this on the day of my mother’s funeral, after the service. I was on a boat. It was a hot day. Each ocean wave was simultaneously a Baboon. This is not a metaphor. Each Baboon had a cymbal, which he clanged. The Baboons did not have electric amplifiers for their cymbals. </w:t>
      </w:r>
    </w:p>
    <w:p w14:paraId="5F0AFAFC" w14:textId="77777777" w:rsidR="00C764E2" w:rsidRDefault="00C764E2" w:rsidP="00C764E2">
      <w:pPr>
        <w:widowControl w:val="0"/>
        <w:autoSpaceDE w:val="0"/>
        <w:autoSpaceDN w:val="0"/>
        <w:adjustRightInd w:val="0"/>
        <w:rPr>
          <w:rFonts w:ascii="Verdana" w:hAnsi="Verdana" w:cs="Verdana"/>
          <w:sz w:val="22"/>
          <w:szCs w:val="22"/>
        </w:rPr>
      </w:pPr>
    </w:p>
    <w:p w14:paraId="434B77E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Stanza 4 (four):</w:t>
      </w:r>
    </w:p>
    <w:p w14:paraId="4144ABE5" w14:textId="77777777" w:rsidR="00C764E2" w:rsidRDefault="00C764E2" w:rsidP="00C764E2">
      <w:pPr>
        <w:widowControl w:val="0"/>
        <w:autoSpaceDE w:val="0"/>
        <w:autoSpaceDN w:val="0"/>
        <w:adjustRightInd w:val="0"/>
        <w:rPr>
          <w:rFonts w:ascii="Verdana" w:hAnsi="Verdana" w:cs="Verdana"/>
          <w:sz w:val="22"/>
          <w:szCs w:val="22"/>
        </w:rPr>
      </w:pPr>
    </w:p>
    <w:p w14:paraId="0283402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As I remembered, I was spreading my mother’s ashes on the Baboons. I spread them in cursive herons, a phrase which can have at least two meanings: 1) as I spread the ashes, they formed the shape of herons, as in “I spread my coins in a row;” or 2) I poured the ashes into the bodies of herons. Both meanings are true. The herons were not printed herons, but cursive ones.</w:t>
      </w:r>
    </w:p>
    <w:p w14:paraId="004077A7" w14:textId="77777777" w:rsidR="00C764E2" w:rsidRDefault="00C764E2" w:rsidP="00C764E2">
      <w:pPr>
        <w:widowControl w:val="0"/>
        <w:autoSpaceDE w:val="0"/>
        <w:autoSpaceDN w:val="0"/>
        <w:adjustRightInd w:val="0"/>
        <w:rPr>
          <w:rFonts w:ascii="Verdana" w:hAnsi="Verdana" w:cs="Verdana"/>
          <w:sz w:val="22"/>
          <w:szCs w:val="22"/>
        </w:rPr>
      </w:pPr>
    </w:p>
    <w:p w14:paraId="443AFB97" w14:textId="77777777" w:rsidR="00C764E2" w:rsidRDefault="00C764E2" w:rsidP="00C764E2">
      <w:pPr>
        <w:widowControl w:val="0"/>
        <w:autoSpaceDE w:val="0"/>
        <w:autoSpaceDN w:val="0"/>
        <w:adjustRightInd w:val="0"/>
        <w:rPr>
          <w:rFonts w:ascii="Verdana" w:hAnsi="Verdana" w:cs="Verdana"/>
          <w:sz w:val="22"/>
          <w:szCs w:val="22"/>
        </w:rPr>
      </w:pPr>
    </w:p>
    <w:p w14:paraId="25D2A9FE" w14:textId="77777777" w:rsidR="00C764E2" w:rsidRDefault="00C764E2" w:rsidP="00C764E2">
      <w:pPr>
        <w:widowControl w:val="0"/>
        <w:autoSpaceDE w:val="0"/>
        <w:autoSpaceDN w:val="0"/>
        <w:adjustRightInd w:val="0"/>
        <w:rPr>
          <w:rFonts w:ascii="Verdana" w:hAnsi="Verdana" w:cs="Verdana"/>
          <w:sz w:val="22"/>
          <w:szCs w:val="22"/>
        </w:rPr>
      </w:pPr>
    </w:p>
    <w:p w14:paraId="1DD02C3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final two lines are self-explanatory.</w:t>
      </w:r>
    </w:p>
    <w:p w14:paraId="563C5979" w14:textId="77777777" w:rsidR="00C764E2" w:rsidRDefault="00C764E2" w:rsidP="00C764E2">
      <w:pPr>
        <w:widowControl w:val="0"/>
        <w:autoSpaceDE w:val="0"/>
        <w:autoSpaceDN w:val="0"/>
        <w:adjustRightInd w:val="0"/>
        <w:rPr>
          <w:rFonts w:ascii="Verdana" w:hAnsi="Verdana" w:cs="Verdana"/>
          <w:sz w:val="22"/>
          <w:szCs w:val="22"/>
        </w:rPr>
      </w:pPr>
    </w:p>
    <w:p w14:paraId="64415298" w14:textId="77777777" w:rsidR="00C764E2" w:rsidRDefault="00C764E2" w:rsidP="00C764E2">
      <w:pPr>
        <w:widowControl w:val="0"/>
        <w:autoSpaceDE w:val="0"/>
        <w:autoSpaceDN w:val="0"/>
        <w:adjustRightInd w:val="0"/>
        <w:rPr>
          <w:rFonts w:ascii="Verdana" w:hAnsi="Verdana" w:cs="Verdana"/>
          <w:sz w:val="22"/>
          <w:szCs w:val="22"/>
        </w:rPr>
      </w:pPr>
    </w:p>
    <w:p w14:paraId="390A70AE" w14:textId="77777777" w:rsidR="00C764E2" w:rsidRDefault="00C764E2" w:rsidP="00C764E2">
      <w:pPr>
        <w:widowControl w:val="0"/>
        <w:autoSpaceDE w:val="0"/>
        <w:autoSpaceDN w:val="0"/>
        <w:adjustRightInd w:val="0"/>
        <w:rPr>
          <w:rFonts w:ascii="Verdana" w:hAnsi="Verdana" w:cs="Verdana"/>
          <w:sz w:val="22"/>
          <w:szCs w:val="22"/>
        </w:rPr>
      </w:pPr>
    </w:p>
    <w:p w14:paraId="6091866C" w14:textId="77777777" w:rsidR="00C764E2" w:rsidRDefault="00C764E2" w:rsidP="00C764E2">
      <w:pPr>
        <w:widowControl w:val="0"/>
        <w:autoSpaceDE w:val="0"/>
        <w:autoSpaceDN w:val="0"/>
        <w:adjustRightInd w:val="0"/>
        <w:rPr>
          <w:rFonts w:ascii="Verdana" w:hAnsi="Verdana" w:cs="Verdana"/>
          <w:sz w:val="22"/>
          <w:szCs w:val="22"/>
        </w:rPr>
      </w:pPr>
    </w:p>
    <w:p w14:paraId="49DEB473" w14:textId="77777777" w:rsidR="00C764E2" w:rsidRDefault="00C764E2" w:rsidP="00C764E2">
      <w:pPr>
        <w:widowControl w:val="0"/>
        <w:autoSpaceDE w:val="0"/>
        <w:autoSpaceDN w:val="0"/>
        <w:adjustRightInd w:val="0"/>
        <w:rPr>
          <w:rFonts w:ascii="Verdana" w:hAnsi="Verdana" w:cs="Verdana"/>
          <w:sz w:val="22"/>
          <w:szCs w:val="22"/>
        </w:rPr>
      </w:pPr>
    </w:p>
    <w:p w14:paraId="7FBD8A19" w14:textId="77777777" w:rsidR="00C764E2" w:rsidRDefault="00C764E2" w:rsidP="00C764E2">
      <w:pPr>
        <w:widowControl w:val="0"/>
        <w:autoSpaceDE w:val="0"/>
        <w:autoSpaceDN w:val="0"/>
        <w:adjustRightInd w:val="0"/>
        <w:rPr>
          <w:rFonts w:ascii="Verdana" w:hAnsi="Verdana" w:cs="Verdana"/>
          <w:sz w:val="22"/>
          <w:szCs w:val="22"/>
        </w:rPr>
      </w:pPr>
    </w:p>
    <w:p w14:paraId="2567D79F" w14:textId="77777777" w:rsidR="00C764E2" w:rsidRDefault="00C764E2" w:rsidP="00C764E2">
      <w:pPr>
        <w:widowControl w:val="0"/>
        <w:autoSpaceDE w:val="0"/>
        <w:autoSpaceDN w:val="0"/>
        <w:adjustRightInd w:val="0"/>
        <w:rPr>
          <w:rFonts w:ascii="Verdana" w:hAnsi="Verdana" w:cs="Verdana"/>
          <w:b/>
          <w:bCs/>
          <w:color w:val="68758C"/>
          <w:sz w:val="22"/>
          <w:szCs w:val="22"/>
        </w:rPr>
      </w:pPr>
      <w:hyperlink r:id="rId127" w:anchor="msg125122" w:history="1">
        <w:r>
          <w:rPr>
            <w:rFonts w:ascii="Verdana" w:hAnsi="Verdana" w:cs="Verdana"/>
            <w:b/>
            <w:bCs/>
            <w:color w:val="680000"/>
            <w:sz w:val="22"/>
            <w:szCs w:val="22"/>
          </w:rPr>
          <w:t>Quote from: illiterati on April 24, 2012, 10:28 AM</w:t>
        </w:r>
      </w:hyperlink>
    </w:p>
    <w:p w14:paraId="1BC7B00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56B8B80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heat-maddened moon transmits</w:t>
      </w:r>
    </w:p>
    <w:p w14:paraId="077913A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murmurs in a thousand tongues, shadows </w:t>
      </w:r>
    </w:p>
    <w:p w14:paraId="4AF3B41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pinned to the wall in a cave</w:t>
      </w:r>
    </w:p>
    <w:p w14:paraId="02511966" w14:textId="77777777" w:rsidR="00C764E2" w:rsidRDefault="00C764E2" w:rsidP="00C764E2">
      <w:pPr>
        <w:widowControl w:val="0"/>
        <w:autoSpaceDE w:val="0"/>
        <w:autoSpaceDN w:val="0"/>
        <w:adjustRightInd w:val="0"/>
        <w:rPr>
          <w:rFonts w:ascii="Verdana" w:hAnsi="Verdana" w:cs="Verdana"/>
          <w:sz w:val="22"/>
          <w:szCs w:val="22"/>
        </w:rPr>
      </w:pPr>
    </w:p>
    <w:p w14:paraId="7C480A4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memory tomb: the brink</w:t>
      </w:r>
    </w:p>
    <w:p w14:paraId="72BE8C9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can grow bright:</w:t>
      </w:r>
    </w:p>
    <w:p w14:paraId="1325B04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swollen lights at Waycross hospital.</w:t>
      </w:r>
    </w:p>
    <w:p w14:paraId="27E7E7F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sanitized bed, her hands like </w:t>
      </w:r>
    </w:p>
    <w:p w14:paraId="06BA983F" w14:textId="77777777" w:rsidR="00C764E2" w:rsidRDefault="00C764E2" w:rsidP="00C764E2">
      <w:pPr>
        <w:widowControl w:val="0"/>
        <w:autoSpaceDE w:val="0"/>
        <w:autoSpaceDN w:val="0"/>
        <w:adjustRightInd w:val="0"/>
        <w:rPr>
          <w:rFonts w:ascii="Verdana" w:hAnsi="Verdana" w:cs="Verdana"/>
          <w:sz w:val="22"/>
          <w:szCs w:val="22"/>
        </w:rPr>
      </w:pPr>
    </w:p>
    <w:p w14:paraId="3F6F4E2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interlocking sawtooth flowers. </w:t>
      </w:r>
    </w:p>
    <w:p w14:paraId="2C150608" w14:textId="77777777" w:rsidR="00C764E2" w:rsidRDefault="00C764E2" w:rsidP="00C764E2">
      <w:pPr>
        <w:widowControl w:val="0"/>
        <w:autoSpaceDE w:val="0"/>
        <w:autoSpaceDN w:val="0"/>
        <w:adjustRightInd w:val="0"/>
        <w:rPr>
          <w:rFonts w:ascii="Verdana" w:hAnsi="Verdana" w:cs="Verdana"/>
          <w:sz w:val="22"/>
          <w:szCs w:val="22"/>
        </w:rPr>
      </w:pPr>
    </w:p>
    <w:p w14:paraId="3D9523A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angelus sun </w:t>
      </w:r>
    </w:p>
    <w:p w14:paraId="1D862AE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broadcasts beastangel, clanging acoustic Baboon:</w:t>
      </w:r>
    </w:p>
    <w:p w14:paraId="3F28498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her ashes scrawled on curls of waves</w:t>
      </w:r>
    </w:p>
    <w:p w14:paraId="07991AE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 life streaming out like</w:t>
      </w:r>
    </w:p>
    <w:p w14:paraId="17A8FFFC" w14:textId="77777777" w:rsidR="00C764E2" w:rsidRDefault="00C764E2" w:rsidP="00C764E2">
      <w:pPr>
        <w:widowControl w:val="0"/>
        <w:autoSpaceDE w:val="0"/>
        <w:autoSpaceDN w:val="0"/>
        <w:adjustRightInd w:val="0"/>
        <w:rPr>
          <w:rFonts w:ascii="Verdana" w:hAnsi="Verdana" w:cs="Verdana"/>
          <w:sz w:val="22"/>
          <w:szCs w:val="22"/>
        </w:rPr>
      </w:pPr>
    </w:p>
    <w:p w14:paraId="49711CA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cursive herons</w:t>
      </w:r>
    </w:p>
    <w:p w14:paraId="1364C554" w14:textId="77777777" w:rsidR="00C764E2" w:rsidRDefault="00C764E2" w:rsidP="00C764E2">
      <w:pPr>
        <w:widowControl w:val="0"/>
        <w:autoSpaceDE w:val="0"/>
        <w:autoSpaceDN w:val="0"/>
        <w:adjustRightInd w:val="0"/>
        <w:rPr>
          <w:rFonts w:ascii="Verdana" w:hAnsi="Verdana" w:cs="Verdana"/>
          <w:sz w:val="22"/>
          <w:szCs w:val="22"/>
        </w:rPr>
      </w:pPr>
    </w:p>
    <w:p w14:paraId="1BF2E3C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hullabaloo sends </w:t>
      </w:r>
    </w:p>
    <w:p w14:paraId="501864D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abstruse envelope blondness</w:t>
      </w:r>
    </w:p>
    <w:p w14:paraId="52E0698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and worm-carved index cards </w:t>
      </w:r>
    </w:p>
    <w:p w14:paraId="063C9A4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soft like strawberries or wild babies. </w:t>
      </w:r>
    </w:p>
    <w:p w14:paraId="5DF7B83C" w14:textId="77777777" w:rsidR="00C764E2" w:rsidRDefault="00C764E2" w:rsidP="00C764E2">
      <w:pPr>
        <w:widowControl w:val="0"/>
        <w:autoSpaceDE w:val="0"/>
        <w:autoSpaceDN w:val="0"/>
        <w:adjustRightInd w:val="0"/>
        <w:rPr>
          <w:rFonts w:ascii="Verdana" w:hAnsi="Verdana" w:cs="Verdana"/>
          <w:sz w:val="22"/>
          <w:szCs w:val="22"/>
        </w:rPr>
      </w:pPr>
    </w:p>
    <w:p w14:paraId="0363CE36" w14:textId="77777777" w:rsidR="00C764E2" w:rsidRDefault="00C764E2" w:rsidP="00C764E2">
      <w:pPr>
        <w:widowControl w:val="0"/>
        <w:autoSpaceDE w:val="0"/>
        <w:autoSpaceDN w:val="0"/>
        <w:adjustRightInd w:val="0"/>
        <w:rPr>
          <w:rFonts w:ascii="Verdana" w:hAnsi="Verdana" w:cs="Verdana"/>
          <w:sz w:val="22"/>
          <w:szCs w:val="22"/>
        </w:rPr>
      </w:pPr>
    </w:p>
    <w:p w14:paraId="26EA9D20" w14:textId="77777777" w:rsidR="00C764E2" w:rsidRDefault="00C764E2" w:rsidP="00C764E2">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illiterati</w:t>
      </w:r>
    </w:p>
    <w:p w14:paraId="119A8E3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across a dewclaw crystal set</w:t>
      </w:r>
    </w:p>
    <w:p w14:paraId="714FD48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heat-maddened moon transmits in night-time tongues</w:t>
      </w:r>
    </w:p>
    <w:p w14:paraId="1E98865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murmur in a thousand unheard languages like shadows </w:t>
      </w:r>
    </w:p>
    <w:p w14:paraId="5C65E4C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pinned to the wall in a cave, </w:t>
      </w:r>
    </w:p>
    <w:p w14:paraId="4C07BE0D" w14:textId="77777777" w:rsidR="00C764E2" w:rsidRDefault="00C764E2" w:rsidP="00C764E2">
      <w:pPr>
        <w:widowControl w:val="0"/>
        <w:autoSpaceDE w:val="0"/>
        <w:autoSpaceDN w:val="0"/>
        <w:adjustRightInd w:val="0"/>
        <w:rPr>
          <w:rFonts w:ascii="Verdana" w:hAnsi="Verdana" w:cs="Verdana"/>
          <w:sz w:val="22"/>
          <w:szCs w:val="22"/>
        </w:rPr>
      </w:pPr>
    </w:p>
    <w:p w14:paraId="6012E54B"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memory tomb a legacy of veins. the brink</w:t>
      </w:r>
    </w:p>
    <w:p w14:paraId="4FF34FA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can grow bright:</w:t>
      </w:r>
    </w:p>
    <w:p w14:paraId="4443989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swollen toy lights at Waycross hospital</w:t>
      </w:r>
    </w:p>
    <w:p w14:paraId="70422B1A"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at dusk. in the hospital bed, hands like interlocking</w:t>
      </w:r>
    </w:p>
    <w:p w14:paraId="357C7883" w14:textId="77777777" w:rsidR="00C764E2" w:rsidRDefault="00C764E2" w:rsidP="00C764E2">
      <w:pPr>
        <w:widowControl w:val="0"/>
        <w:autoSpaceDE w:val="0"/>
        <w:autoSpaceDN w:val="0"/>
        <w:adjustRightInd w:val="0"/>
        <w:rPr>
          <w:rFonts w:ascii="Verdana" w:hAnsi="Verdana" w:cs="Verdana"/>
          <w:sz w:val="22"/>
          <w:szCs w:val="22"/>
        </w:rPr>
      </w:pPr>
    </w:p>
    <w:p w14:paraId="0327FB0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sawtooth flowers. </w:t>
      </w:r>
    </w:p>
    <w:p w14:paraId="2FD51ECB" w14:textId="77777777" w:rsidR="00C764E2" w:rsidRDefault="00C764E2" w:rsidP="00C764E2">
      <w:pPr>
        <w:widowControl w:val="0"/>
        <w:autoSpaceDE w:val="0"/>
        <w:autoSpaceDN w:val="0"/>
        <w:adjustRightInd w:val="0"/>
        <w:rPr>
          <w:rFonts w:ascii="Verdana" w:hAnsi="Verdana" w:cs="Verdana"/>
          <w:sz w:val="22"/>
          <w:szCs w:val="22"/>
        </w:rPr>
      </w:pPr>
    </w:p>
    <w:p w14:paraId="1E0B2BE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angelus sun broadcasts in beastangel</w:t>
      </w:r>
    </w:p>
    <w:p w14:paraId="2D9F81A7"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knells like small breathers clanging acoustic Baboon:</w:t>
      </w:r>
    </w:p>
    <w:p w14:paraId="5B3DA381"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her ashes to dark curls of waves</w:t>
      </w:r>
    </w:p>
    <w:p w14:paraId="66B682C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a red life streaming out with the ragged </w:t>
      </w:r>
    </w:p>
    <w:p w14:paraId="02C3C9E3" w14:textId="77777777" w:rsidR="00C764E2" w:rsidRDefault="00C764E2" w:rsidP="00C764E2">
      <w:pPr>
        <w:widowControl w:val="0"/>
        <w:autoSpaceDE w:val="0"/>
        <w:autoSpaceDN w:val="0"/>
        <w:adjustRightInd w:val="0"/>
        <w:rPr>
          <w:rFonts w:ascii="Verdana" w:hAnsi="Verdana" w:cs="Verdana"/>
          <w:sz w:val="22"/>
          <w:szCs w:val="22"/>
        </w:rPr>
      </w:pPr>
    </w:p>
    <w:p w14:paraId="2C24C8C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purity of herons</w:t>
      </w:r>
    </w:p>
    <w:p w14:paraId="1A3766CB" w14:textId="77777777" w:rsidR="00C764E2" w:rsidRDefault="00C764E2" w:rsidP="00C764E2">
      <w:pPr>
        <w:widowControl w:val="0"/>
        <w:autoSpaceDE w:val="0"/>
        <w:autoSpaceDN w:val="0"/>
        <w:adjustRightInd w:val="0"/>
        <w:rPr>
          <w:rFonts w:ascii="Verdana" w:hAnsi="Verdana" w:cs="Verdana"/>
          <w:sz w:val="22"/>
          <w:szCs w:val="22"/>
        </w:rPr>
      </w:pPr>
    </w:p>
    <w:p w14:paraId="5A6F44D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congestive hullabaloo sends </w:t>
      </w:r>
    </w:p>
    <w:p w14:paraId="79B02CA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effigies of abstruse envelope blondness</w:t>
      </w:r>
    </w:p>
    <w:p w14:paraId="76AD6F2F"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worm-carved index cards like </w:t>
      </w:r>
    </w:p>
    <w:p w14:paraId="768F559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strawberries or wild babies. </w:t>
      </w:r>
    </w:p>
    <w:p w14:paraId="73D32A8A" w14:textId="77777777" w:rsidR="00C764E2" w:rsidRDefault="00C764E2" w:rsidP="00C764E2">
      <w:pPr>
        <w:widowControl w:val="0"/>
        <w:autoSpaceDE w:val="0"/>
        <w:autoSpaceDN w:val="0"/>
        <w:adjustRightInd w:val="0"/>
        <w:rPr>
          <w:rFonts w:ascii="Verdana" w:hAnsi="Verdana" w:cs="Verdana"/>
          <w:sz w:val="22"/>
          <w:szCs w:val="22"/>
        </w:rPr>
      </w:pPr>
    </w:p>
    <w:p w14:paraId="0713E241" w14:textId="77777777" w:rsidR="00C764E2" w:rsidRDefault="00C764E2" w:rsidP="00C764E2">
      <w:pPr>
        <w:widowControl w:val="0"/>
        <w:autoSpaceDE w:val="0"/>
        <w:autoSpaceDN w:val="0"/>
        <w:adjustRightInd w:val="0"/>
      </w:pPr>
    </w:p>
    <w:p w14:paraId="20DB7D4E" w14:textId="77777777" w:rsidR="00C764E2" w:rsidRDefault="00C764E2" w:rsidP="00C764E2">
      <w:pPr>
        <w:widowControl w:val="0"/>
        <w:autoSpaceDE w:val="0"/>
        <w:autoSpaceDN w:val="0"/>
        <w:adjustRightInd w:val="0"/>
        <w:rPr>
          <w:rFonts w:ascii="Verdana" w:hAnsi="Verdana" w:cs="Verdana"/>
          <w:sz w:val="22"/>
          <w:szCs w:val="22"/>
        </w:rPr>
      </w:pPr>
    </w:p>
    <w:p w14:paraId="1F62DAD3" w14:textId="77777777" w:rsidR="00C764E2" w:rsidRDefault="00C764E2" w:rsidP="00C764E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325</w:t>
      </w:r>
    </w:p>
    <w:p w14:paraId="2E71A10D" w14:textId="77777777" w:rsidR="00C764E2" w:rsidRDefault="00C764E2" w:rsidP="00C764E2">
      <w:pPr>
        <w:widowControl w:val="0"/>
        <w:autoSpaceDE w:val="0"/>
        <w:autoSpaceDN w:val="0"/>
        <w:adjustRightInd w:val="0"/>
        <w:rPr>
          <w:rFonts w:ascii="Verdana" w:hAnsi="Verdana" w:cs="Verdana"/>
          <w:b/>
          <w:bCs/>
          <w:sz w:val="22"/>
          <w:szCs w:val="22"/>
        </w:rPr>
      </w:pPr>
      <w:hyperlink r:id="rId128" w:history="1">
        <w:r>
          <w:rPr>
            <w:rFonts w:ascii="Verdana" w:hAnsi="Verdana" w:cs="Verdana"/>
            <w:b/>
            <w:bCs/>
            <w:color w:val="680000"/>
            <w:sz w:val="22"/>
            <w:szCs w:val="22"/>
          </w:rPr>
          <w:t>Poem A Day Challenge</w:t>
        </w:r>
      </w:hyperlink>
      <w:r>
        <w:rPr>
          <w:rFonts w:ascii="Verdana" w:hAnsi="Verdana" w:cs="Verdana"/>
          <w:b/>
          <w:bCs/>
          <w:sz w:val="22"/>
          <w:szCs w:val="22"/>
        </w:rPr>
        <w:t xml:space="preserve"> / </w:t>
      </w:r>
      <w:hyperlink r:id="rId129" w:anchor="msg125423" w:history="1">
        <w:r>
          <w:rPr>
            <w:rFonts w:ascii="Verdana" w:hAnsi="Verdana" w:cs="Verdana"/>
            <w:b/>
            <w:bCs/>
            <w:color w:val="680000"/>
            <w:sz w:val="22"/>
            <w:szCs w:val="22"/>
          </w:rPr>
          <w:t>Sonnets Written by Machine Brain (in-progress dewclaw rewrite)</w:t>
        </w:r>
      </w:hyperlink>
    </w:p>
    <w:p w14:paraId="583C45BD"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12:02 PM »</w:t>
      </w:r>
    </w:p>
    <w:p w14:paraId="1B4C5195"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names of dust”</w:t>
      </w:r>
    </w:p>
    <w:p w14:paraId="59E28683" w14:textId="77777777" w:rsidR="00C764E2" w:rsidRDefault="00C764E2" w:rsidP="00C764E2">
      <w:pPr>
        <w:widowControl w:val="0"/>
        <w:autoSpaceDE w:val="0"/>
        <w:autoSpaceDN w:val="0"/>
        <w:adjustRightInd w:val="0"/>
        <w:rPr>
          <w:rFonts w:ascii="Verdana" w:hAnsi="Verdana" w:cs="Verdana"/>
          <w:sz w:val="22"/>
          <w:szCs w:val="22"/>
        </w:rPr>
      </w:pPr>
    </w:p>
    <w:p w14:paraId="624F311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the moon pins shadows to the wall, each night</w:t>
      </w:r>
    </w:p>
    <w:p w14:paraId="131A657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transmitting tongues of angels, static songs</w:t>
      </w:r>
    </w:p>
    <w:p w14:paraId="76B27B1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which i with my ancient crystal set record</w:t>
      </w:r>
    </w:p>
    <w:p w14:paraId="3828EF6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because, though dark, i sometimes see</w:t>
      </w:r>
    </w:p>
    <w:p w14:paraId="1576334B" w14:textId="77777777" w:rsidR="00C764E2" w:rsidRDefault="00C764E2" w:rsidP="00C764E2">
      <w:pPr>
        <w:widowControl w:val="0"/>
        <w:autoSpaceDE w:val="0"/>
        <w:autoSpaceDN w:val="0"/>
        <w:adjustRightInd w:val="0"/>
        <w:rPr>
          <w:rFonts w:ascii="Verdana" w:hAnsi="Verdana" w:cs="Verdana"/>
          <w:sz w:val="22"/>
          <w:szCs w:val="22"/>
        </w:rPr>
      </w:pPr>
    </w:p>
    <w:p w14:paraId="729A8009"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in otherwise faint symbols, uncanny bursts of sense:</w:t>
      </w:r>
    </w:p>
    <w:p w14:paraId="2C2ED786"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like here, this yellow notebook, hidden deep</w:t>
      </w:r>
    </w:p>
    <w:p w14:paraId="1C0F0C12"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in opaque letters, an image in ascending rows: </w:t>
      </w:r>
    </w:p>
    <w:p w14:paraId="084EC09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my mother’s fingers, resting on the rail</w:t>
      </w:r>
    </w:p>
    <w:p w14:paraId="503F4795" w14:textId="77777777" w:rsidR="00C764E2" w:rsidRDefault="00C764E2" w:rsidP="00C764E2">
      <w:pPr>
        <w:widowControl w:val="0"/>
        <w:autoSpaceDE w:val="0"/>
        <w:autoSpaceDN w:val="0"/>
        <w:adjustRightInd w:val="0"/>
        <w:rPr>
          <w:rFonts w:ascii="Verdana" w:hAnsi="Verdana" w:cs="Verdana"/>
          <w:sz w:val="22"/>
          <w:szCs w:val="22"/>
        </w:rPr>
      </w:pPr>
    </w:p>
    <w:p w14:paraId="26A9FA1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of waycross hospital bed, like interlocking</w:t>
      </w:r>
    </w:p>
    <w:p w14:paraId="61EC31D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sawtooth flowers. or here, this starburst spread:</w:t>
      </w:r>
    </w:p>
    <w:p w14:paraId="3D4053F4"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her ashes fanning out through ocean, worm-</w:t>
      </w:r>
    </w:p>
    <w:p w14:paraId="67E18B7C"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carved arcs through dirt. thrust down through rarified air</w:t>
      </w:r>
    </w:p>
    <w:p w14:paraId="52B0F7B3" w14:textId="77777777" w:rsidR="00C764E2" w:rsidRDefault="00C764E2" w:rsidP="00C764E2">
      <w:pPr>
        <w:widowControl w:val="0"/>
        <w:autoSpaceDE w:val="0"/>
        <w:autoSpaceDN w:val="0"/>
        <w:adjustRightInd w:val="0"/>
        <w:rPr>
          <w:rFonts w:ascii="Verdana" w:hAnsi="Verdana" w:cs="Verdana"/>
          <w:sz w:val="22"/>
          <w:szCs w:val="22"/>
        </w:rPr>
      </w:pPr>
    </w:p>
    <w:p w14:paraId="6A1B7E31"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and space: the voice i find each night at dusk</w:t>
      </w:r>
    </w:p>
    <w:p w14:paraId="3BC51AC8"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my solemn archive of the names of dust.*</w:t>
      </w:r>
    </w:p>
    <w:p w14:paraId="13A14399" w14:textId="77777777" w:rsidR="00C764E2" w:rsidRDefault="00C764E2" w:rsidP="00C764E2">
      <w:pPr>
        <w:widowControl w:val="0"/>
        <w:autoSpaceDE w:val="0"/>
        <w:autoSpaceDN w:val="0"/>
        <w:adjustRightInd w:val="0"/>
        <w:rPr>
          <w:rFonts w:ascii="Verdana" w:hAnsi="Verdana" w:cs="Verdana"/>
          <w:sz w:val="22"/>
          <w:szCs w:val="22"/>
        </w:rPr>
      </w:pPr>
    </w:p>
    <w:p w14:paraId="2CAB0F5D" w14:textId="77777777" w:rsidR="00C764E2" w:rsidRDefault="00C764E2" w:rsidP="00C764E2">
      <w:pPr>
        <w:widowControl w:val="0"/>
        <w:autoSpaceDE w:val="0"/>
        <w:autoSpaceDN w:val="0"/>
        <w:adjustRightInd w:val="0"/>
        <w:rPr>
          <w:rFonts w:ascii="Verdana" w:hAnsi="Verdana" w:cs="Verdana"/>
          <w:sz w:val="22"/>
          <w:szCs w:val="22"/>
        </w:rPr>
      </w:pPr>
    </w:p>
    <w:p w14:paraId="397920E7" w14:textId="77777777" w:rsidR="00C764E2" w:rsidRDefault="00C764E2" w:rsidP="00C764E2">
      <w:pPr>
        <w:widowControl w:val="0"/>
        <w:autoSpaceDE w:val="0"/>
        <w:autoSpaceDN w:val="0"/>
        <w:adjustRightInd w:val="0"/>
        <w:rPr>
          <w:rFonts w:ascii="Verdana" w:hAnsi="Verdana" w:cs="Verdana"/>
          <w:sz w:val="22"/>
          <w:szCs w:val="22"/>
        </w:rPr>
      </w:pPr>
    </w:p>
    <w:p w14:paraId="76F007A5" w14:textId="77777777" w:rsidR="00C764E2" w:rsidRDefault="00C764E2" w:rsidP="00C764E2">
      <w:pPr>
        <w:widowControl w:val="0"/>
        <w:autoSpaceDE w:val="0"/>
        <w:autoSpaceDN w:val="0"/>
        <w:adjustRightInd w:val="0"/>
        <w:rPr>
          <w:rFonts w:ascii="Verdana" w:hAnsi="Verdana" w:cs="Verdana"/>
          <w:sz w:val="22"/>
          <w:szCs w:val="22"/>
        </w:rPr>
      </w:pPr>
    </w:p>
    <w:p w14:paraId="71623AF3"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*“Poem Written by Robot”</w:t>
      </w:r>
    </w:p>
    <w:p w14:paraId="607C7FC6" w14:textId="77777777" w:rsidR="00C764E2" w:rsidRDefault="00C764E2" w:rsidP="00C764E2">
      <w:pPr>
        <w:widowControl w:val="0"/>
        <w:autoSpaceDE w:val="0"/>
        <w:autoSpaceDN w:val="0"/>
        <w:adjustRightInd w:val="0"/>
        <w:rPr>
          <w:rFonts w:ascii="Verdana" w:hAnsi="Verdana" w:cs="Verdana"/>
          <w:sz w:val="22"/>
          <w:szCs w:val="22"/>
        </w:rPr>
      </w:pPr>
    </w:p>
    <w:p w14:paraId="233EC6BE"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real achievement,” reported researchers, “is in what we haven’t programmed: we’ve constructed parameters for the self-directed development and evolution of the program’s code. In other words, this is a computer that learns. </w:t>
      </w:r>
    </w:p>
    <w:p w14:paraId="3A5B2B82" w14:textId="77777777" w:rsidR="00C764E2" w:rsidRDefault="00C764E2" w:rsidP="00C764E2">
      <w:pPr>
        <w:widowControl w:val="0"/>
        <w:autoSpaceDE w:val="0"/>
        <w:autoSpaceDN w:val="0"/>
        <w:adjustRightInd w:val="0"/>
        <w:rPr>
          <w:rFonts w:ascii="Verdana" w:hAnsi="Verdana" w:cs="Verdana"/>
          <w:sz w:val="22"/>
          <w:szCs w:val="22"/>
        </w:rPr>
      </w:pPr>
    </w:p>
    <w:p w14:paraId="56A0F4D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After a certain amount of data collection, the computer is designed to rewrite its own programming and adapt in response to statistical algorithms that measure the potential success of its verse.</w:t>
      </w:r>
    </w:p>
    <w:p w14:paraId="77DCC08D" w14:textId="77777777" w:rsidR="00C764E2" w:rsidRDefault="00C764E2" w:rsidP="00C764E2">
      <w:pPr>
        <w:widowControl w:val="0"/>
        <w:autoSpaceDE w:val="0"/>
        <w:autoSpaceDN w:val="0"/>
        <w:adjustRightInd w:val="0"/>
        <w:rPr>
          <w:rFonts w:ascii="Verdana" w:hAnsi="Verdana" w:cs="Verdana"/>
          <w:sz w:val="22"/>
          <w:szCs w:val="22"/>
        </w:rPr>
      </w:pPr>
    </w:p>
    <w:p w14:paraId="6AD3DE20" w14:textId="77777777" w:rsidR="00C764E2" w:rsidRDefault="00C764E2" w:rsidP="00C764E2">
      <w:pPr>
        <w:widowControl w:val="0"/>
        <w:autoSpaceDE w:val="0"/>
        <w:autoSpaceDN w:val="0"/>
        <w:adjustRightInd w:val="0"/>
        <w:rPr>
          <w:rFonts w:ascii="Verdana" w:hAnsi="Verdana" w:cs="Verdana"/>
          <w:sz w:val="22"/>
          <w:szCs w:val="22"/>
        </w:rPr>
      </w:pPr>
      <w:r>
        <w:rPr>
          <w:rFonts w:ascii="Verdana" w:hAnsi="Verdana" w:cs="Verdana"/>
          <w:sz w:val="22"/>
          <w:szCs w:val="22"/>
        </w:rPr>
        <w:t>We’re just at the beta stage, at the moment, but we’re more than pleased with the results we’ve produced even with these rudiments of the ultimate project.</w:t>
      </w:r>
    </w:p>
    <w:p w14:paraId="5CFD6A09" w14:textId="77777777" w:rsidR="00C764E2" w:rsidRDefault="00C764E2" w:rsidP="00C764E2">
      <w:pPr>
        <w:widowControl w:val="0"/>
        <w:autoSpaceDE w:val="0"/>
        <w:autoSpaceDN w:val="0"/>
        <w:adjustRightInd w:val="0"/>
        <w:rPr>
          <w:rFonts w:ascii="Verdana" w:hAnsi="Verdana" w:cs="Verdana"/>
          <w:sz w:val="22"/>
          <w:szCs w:val="22"/>
        </w:rPr>
      </w:pPr>
    </w:p>
    <w:p w14:paraId="67B9D448" w14:textId="3A704B92" w:rsidR="008F61D6" w:rsidRDefault="00C764E2">
      <w:r>
        <w:t>*</w:t>
      </w:r>
    </w:p>
    <w:p w14:paraId="00D9B137" w14:textId="77777777" w:rsidR="00C764E2" w:rsidRDefault="00C764E2"/>
    <w:p w14:paraId="7FEF92CD" w14:textId="77777777" w:rsidR="00301144" w:rsidRDefault="00301144" w:rsidP="00301144">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328</w:t>
      </w:r>
    </w:p>
    <w:p w14:paraId="24DFBE68" w14:textId="77777777" w:rsidR="00301144" w:rsidRDefault="00301144" w:rsidP="00301144">
      <w:pPr>
        <w:widowControl w:val="0"/>
        <w:autoSpaceDE w:val="0"/>
        <w:autoSpaceDN w:val="0"/>
        <w:adjustRightInd w:val="0"/>
        <w:rPr>
          <w:rFonts w:ascii="Verdana" w:hAnsi="Verdana" w:cs="Verdana"/>
          <w:b/>
          <w:bCs/>
          <w:sz w:val="22"/>
          <w:szCs w:val="22"/>
        </w:rPr>
      </w:pPr>
      <w:hyperlink r:id="rId13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31" w:anchor="msg125413" w:history="1">
        <w:r>
          <w:rPr>
            <w:rFonts w:ascii="Verdana" w:hAnsi="Verdana" w:cs="Verdana"/>
            <w:b/>
            <w:bCs/>
            <w:color w:val="680000"/>
            <w:sz w:val="22"/>
            <w:szCs w:val="22"/>
          </w:rPr>
          <w:t>Re: Gomer's Veil of Antlers</w:t>
        </w:r>
      </w:hyperlink>
    </w:p>
    <w:p w14:paraId="3698600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02, 2012, 04:22 PM »</w:t>
      </w:r>
    </w:p>
    <w:p w14:paraId="0EA94BAF" w14:textId="77777777" w:rsidR="00301144" w:rsidRDefault="00301144" w:rsidP="00301144">
      <w:pPr>
        <w:widowControl w:val="0"/>
        <w:autoSpaceDE w:val="0"/>
        <w:autoSpaceDN w:val="0"/>
        <w:adjustRightInd w:val="0"/>
        <w:rPr>
          <w:rFonts w:ascii="Verdana" w:hAnsi="Verdana" w:cs="Verdana"/>
          <w:sz w:val="22"/>
          <w:szCs w:val="22"/>
        </w:rPr>
      </w:pPr>
    </w:p>
    <w:p w14:paraId="0FC92935"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Veil of polished bone</w:t>
      </w:r>
    </w:p>
    <w:p w14:paraId="333E854F" w14:textId="77777777" w:rsidR="00301144" w:rsidRDefault="00301144" w:rsidP="00301144">
      <w:pPr>
        <w:widowControl w:val="0"/>
        <w:autoSpaceDE w:val="0"/>
        <w:autoSpaceDN w:val="0"/>
        <w:adjustRightInd w:val="0"/>
        <w:rPr>
          <w:rFonts w:ascii="Verdana" w:hAnsi="Verdana" w:cs="Verdana"/>
          <w:sz w:val="22"/>
          <w:szCs w:val="22"/>
        </w:rPr>
      </w:pPr>
    </w:p>
    <w:p w14:paraId="008D043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Or</w:t>
      </w:r>
    </w:p>
    <w:p w14:paraId="3CE85826" w14:textId="77777777" w:rsidR="00301144" w:rsidRDefault="00301144" w:rsidP="00301144">
      <w:pPr>
        <w:widowControl w:val="0"/>
        <w:autoSpaceDE w:val="0"/>
        <w:autoSpaceDN w:val="0"/>
        <w:adjustRightInd w:val="0"/>
        <w:rPr>
          <w:rFonts w:ascii="Verdana" w:hAnsi="Verdana" w:cs="Verdana"/>
          <w:sz w:val="22"/>
          <w:szCs w:val="22"/>
        </w:rPr>
      </w:pPr>
    </w:p>
    <w:p w14:paraId="388A884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Diaphanous veil of bone</w:t>
      </w:r>
    </w:p>
    <w:p w14:paraId="359B660F" w14:textId="77777777" w:rsidR="00301144" w:rsidRDefault="00301144" w:rsidP="00301144">
      <w:pPr>
        <w:widowControl w:val="0"/>
        <w:autoSpaceDE w:val="0"/>
        <w:autoSpaceDN w:val="0"/>
        <w:adjustRightInd w:val="0"/>
        <w:rPr>
          <w:rFonts w:ascii="Verdana" w:hAnsi="Verdana" w:cs="Verdana"/>
          <w:sz w:val="22"/>
          <w:szCs w:val="22"/>
        </w:rPr>
      </w:pPr>
    </w:p>
    <w:p w14:paraId="25A72BDC" w14:textId="77777777" w:rsidR="00301144" w:rsidRDefault="00301144" w:rsidP="00301144">
      <w:pPr>
        <w:widowControl w:val="0"/>
        <w:autoSpaceDE w:val="0"/>
        <w:autoSpaceDN w:val="0"/>
        <w:adjustRightInd w:val="0"/>
        <w:rPr>
          <w:rFonts w:ascii="Verdana" w:hAnsi="Verdana" w:cs="Verdana"/>
          <w:sz w:val="22"/>
          <w:szCs w:val="22"/>
        </w:rPr>
      </w:pPr>
    </w:p>
    <w:p w14:paraId="194A6BA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711434E" w14:textId="77777777" w:rsidR="00301144" w:rsidRPr="00D575D2" w:rsidRDefault="00301144" w:rsidP="00301144">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C4FEC6A" w14:textId="77777777" w:rsidR="00301144" w:rsidRDefault="00301144" w:rsidP="00301144">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312D799F" w14:textId="77777777" w:rsidR="00301144" w:rsidRDefault="00301144" w:rsidP="00301144">
      <w:pPr>
        <w:widowControl w:val="0"/>
        <w:autoSpaceDE w:val="0"/>
        <w:autoSpaceDN w:val="0"/>
        <w:adjustRightInd w:val="0"/>
        <w:rPr>
          <w:rFonts w:ascii="Verdana" w:hAnsi="Verdana" w:cs="Verdana"/>
          <w:sz w:val="22"/>
          <w:szCs w:val="22"/>
        </w:rPr>
      </w:pPr>
    </w:p>
    <w:p w14:paraId="389F9DCE" w14:textId="77777777" w:rsidR="00301144" w:rsidRDefault="00301144" w:rsidP="00301144">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329</w:t>
      </w:r>
    </w:p>
    <w:p w14:paraId="5E75C7E4" w14:textId="77777777" w:rsidR="00301144" w:rsidRDefault="00301144" w:rsidP="00301144">
      <w:pPr>
        <w:widowControl w:val="0"/>
        <w:autoSpaceDE w:val="0"/>
        <w:autoSpaceDN w:val="0"/>
        <w:adjustRightInd w:val="0"/>
        <w:rPr>
          <w:rFonts w:ascii="Verdana" w:hAnsi="Verdana" w:cs="Verdana"/>
          <w:b/>
          <w:bCs/>
          <w:sz w:val="22"/>
          <w:szCs w:val="22"/>
        </w:rPr>
      </w:pPr>
      <w:hyperlink r:id="rId13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33" w:anchor="msg125409" w:history="1">
        <w:r>
          <w:rPr>
            <w:rFonts w:ascii="Verdana" w:hAnsi="Verdana" w:cs="Verdana"/>
            <w:b/>
            <w:bCs/>
            <w:color w:val="680000"/>
            <w:sz w:val="22"/>
            <w:szCs w:val="22"/>
          </w:rPr>
          <w:t>Re: Gomer's Veil of Antlers</w:t>
        </w:r>
      </w:hyperlink>
    </w:p>
    <w:p w14:paraId="678270C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02, 2012, 02:32 PM »</w:t>
      </w:r>
    </w:p>
    <w:p w14:paraId="122DABA2"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hi kay,</w:t>
      </w:r>
    </w:p>
    <w:p w14:paraId="7D1E2CCE" w14:textId="77777777" w:rsidR="00301144" w:rsidRDefault="00301144" w:rsidP="00301144">
      <w:pPr>
        <w:widowControl w:val="0"/>
        <w:autoSpaceDE w:val="0"/>
        <w:autoSpaceDN w:val="0"/>
        <w:adjustRightInd w:val="0"/>
        <w:rPr>
          <w:rFonts w:ascii="Verdana" w:hAnsi="Verdana" w:cs="Verdana"/>
          <w:sz w:val="22"/>
          <w:szCs w:val="22"/>
        </w:rPr>
      </w:pPr>
    </w:p>
    <w:p w14:paraId="09A9DB9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it's supposed to be a surreal and slightly perverse impossibility.</w:t>
      </w:r>
    </w:p>
    <w:p w14:paraId="5458FF8C" w14:textId="77777777" w:rsidR="00301144" w:rsidRDefault="00301144" w:rsidP="00301144">
      <w:pPr>
        <w:widowControl w:val="0"/>
        <w:autoSpaceDE w:val="0"/>
        <w:autoSpaceDN w:val="0"/>
        <w:adjustRightInd w:val="0"/>
        <w:rPr>
          <w:rFonts w:ascii="Verdana" w:hAnsi="Verdana" w:cs="Verdana"/>
          <w:sz w:val="22"/>
          <w:szCs w:val="22"/>
        </w:rPr>
      </w:pPr>
    </w:p>
    <w:p w14:paraId="75508EB3"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like ceramic lipstick. or symbols bitten into gomer's tablets.</w:t>
      </w:r>
    </w:p>
    <w:p w14:paraId="2E7F57FF" w14:textId="77777777" w:rsidR="00301144" w:rsidRDefault="00301144" w:rsidP="00301144">
      <w:pPr>
        <w:widowControl w:val="0"/>
        <w:autoSpaceDE w:val="0"/>
        <w:autoSpaceDN w:val="0"/>
        <w:adjustRightInd w:val="0"/>
        <w:rPr>
          <w:rFonts w:ascii="Verdana" w:hAnsi="Verdana" w:cs="Verdana"/>
          <w:sz w:val="22"/>
          <w:szCs w:val="22"/>
        </w:rPr>
      </w:pPr>
    </w:p>
    <w:p w14:paraId="665FABEC"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or furious green ideas</w:t>
      </w:r>
    </w:p>
    <w:p w14:paraId="7F537836" w14:textId="77777777" w:rsidR="00301144" w:rsidRDefault="00301144" w:rsidP="00301144">
      <w:pPr>
        <w:widowControl w:val="0"/>
        <w:autoSpaceDE w:val="0"/>
        <w:autoSpaceDN w:val="0"/>
        <w:adjustRightInd w:val="0"/>
        <w:rPr>
          <w:rFonts w:ascii="Verdana" w:hAnsi="Verdana" w:cs="Verdana"/>
          <w:sz w:val="22"/>
          <w:szCs w:val="22"/>
        </w:rPr>
      </w:pPr>
    </w:p>
    <w:p w14:paraId="4037BD02" w14:textId="77777777" w:rsidR="00301144" w:rsidRDefault="00301144" w:rsidP="00301144">
      <w:pPr>
        <w:widowControl w:val="0"/>
        <w:autoSpaceDE w:val="0"/>
        <w:autoSpaceDN w:val="0"/>
        <w:adjustRightInd w:val="0"/>
        <w:rPr>
          <w:rFonts w:ascii="Verdana" w:hAnsi="Verdana" w:cs="Verdana"/>
          <w:sz w:val="22"/>
          <w:szCs w:val="22"/>
        </w:rPr>
      </w:pPr>
    </w:p>
    <w:p w14:paraId="355AC647"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but moose is no good.</w:t>
      </w:r>
    </w:p>
    <w:p w14:paraId="76754F62" w14:textId="77777777" w:rsidR="00301144" w:rsidRDefault="00301144" w:rsidP="00301144">
      <w:pPr>
        <w:widowControl w:val="0"/>
        <w:autoSpaceDE w:val="0"/>
        <w:autoSpaceDN w:val="0"/>
        <w:adjustRightInd w:val="0"/>
        <w:rPr>
          <w:rFonts w:ascii="Verdana" w:hAnsi="Verdana" w:cs="Verdana"/>
          <w:sz w:val="22"/>
          <w:szCs w:val="22"/>
        </w:rPr>
      </w:pPr>
    </w:p>
    <w:p w14:paraId="0D734848"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veil of bone? (too real)</w:t>
      </w:r>
    </w:p>
    <w:p w14:paraId="1AA8B85E" w14:textId="77777777" w:rsidR="00301144" w:rsidRDefault="00301144" w:rsidP="00301144">
      <w:pPr>
        <w:widowControl w:val="0"/>
        <w:autoSpaceDE w:val="0"/>
        <w:autoSpaceDN w:val="0"/>
        <w:adjustRightInd w:val="0"/>
        <w:rPr>
          <w:rFonts w:ascii="Verdana" w:hAnsi="Verdana" w:cs="Verdana"/>
          <w:sz w:val="22"/>
          <w:szCs w:val="22"/>
        </w:rPr>
      </w:pPr>
    </w:p>
    <w:p w14:paraId="55B5A93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veil of burning coals?</w:t>
      </w:r>
    </w:p>
    <w:p w14:paraId="35289BBC" w14:textId="77777777" w:rsidR="00301144" w:rsidRDefault="00301144" w:rsidP="00301144">
      <w:pPr>
        <w:widowControl w:val="0"/>
        <w:autoSpaceDE w:val="0"/>
        <w:autoSpaceDN w:val="0"/>
        <w:adjustRightInd w:val="0"/>
        <w:rPr>
          <w:rFonts w:ascii="Verdana" w:hAnsi="Verdana" w:cs="Verdana"/>
          <w:sz w:val="22"/>
          <w:szCs w:val="22"/>
        </w:rPr>
      </w:pPr>
    </w:p>
    <w:p w14:paraId="71EB5A74"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veil of.... </w:t>
      </w:r>
    </w:p>
    <w:p w14:paraId="6CFA0834" w14:textId="77777777" w:rsidR="00301144" w:rsidRDefault="00301144" w:rsidP="00301144">
      <w:pPr>
        <w:widowControl w:val="0"/>
        <w:autoSpaceDE w:val="0"/>
        <w:autoSpaceDN w:val="0"/>
        <w:adjustRightInd w:val="0"/>
        <w:rPr>
          <w:rFonts w:ascii="Verdana" w:hAnsi="Verdana" w:cs="Verdana"/>
          <w:sz w:val="22"/>
          <w:szCs w:val="22"/>
        </w:rPr>
      </w:pPr>
    </w:p>
    <w:p w14:paraId="4F199AAA"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i don't know. any suggestions that would preserve the weirdness without saying "moose"?</w:t>
      </w:r>
    </w:p>
    <w:p w14:paraId="244F5BA1" w14:textId="77777777" w:rsidR="00301144" w:rsidRDefault="00301144" w:rsidP="00301144">
      <w:pPr>
        <w:widowControl w:val="0"/>
        <w:autoSpaceDE w:val="0"/>
        <w:autoSpaceDN w:val="0"/>
        <w:adjustRightInd w:val="0"/>
        <w:rPr>
          <w:rFonts w:ascii="Verdana" w:hAnsi="Verdana" w:cs="Verdana"/>
          <w:sz w:val="22"/>
          <w:szCs w:val="22"/>
        </w:rPr>
      </w:pPr>
    </w:p>
    <w:p w14:paraId="137AEA3C" w14:textId="77777777" w:rsidR="00301144" w:rsidRDefault="00301144" w:rsidP="00301144">
      <w:pPr>
        <w:widowControl w:val="0"/>
        <w:autoSpaceDE w:val="0"/>
        <w:autoSpaceDN w:val="0"/>
        <w:adjustRightInd w:val="0"/>
        <w:rPr>
          <w:rFonts w:ascii="Verdana" w:hAnsi="Verdana" w:cs="Verdana"/>
          <w:sz w:val="22"/>
          <w:szCs w:val="22"/>
        </w:rPr>
      </w:pPr>
    </w:p>
    <w:p w14:paraId="6D78C2D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thanks</w:t>
      </w:r>
    </w:p>
    <w:p w14:paraId="4CD83B34"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E64063F" w14:textId="77777777" w:rsidR="00301144" w:rsidRDefault="00301144" w:rsidP="00301144">
      <w:pPr>
        <w:widowControl w:val="0"/>
        <w:autoSpaceDE w:val="0"/>
        <w:autoSpaceDN w:val="0"/>
        <w:adjustRightInd w:val="0"/>
        <w:rPr>
          <w:rFonts w:ascii="Verdana" w:hAnsi="Verdana" w:cs="Verdana"/>
          <w:sz w:val="22"/>
          <w:szCs w:val="22"/>
        </w:rPr>
      </w:pPr>
    </w:p>
    <w:p w14:paraId="7E5055E1" w14:textId="77777777" w:rsidR="00301144" w:rsidRDefault="00301144" w:rsidP="00301144">
      <w:pPr>
        <w:widowControl w:val="0"/>
        <w:autoSpaceDE w:val="0"/>
        <w:autoSpaceDN w:val="0"/>
        <w:adjustRightInd w:val="0"/>
      </w:pPr>
    </w:p>
    <w:p w14:paraId="6AFBA560" w14:textId="77777777" w:rsidR="00301144" w:rsidRDefault="00301144" w:rsidP="00301144">
      <w:pPr>
        <w:widowControl w:val="0"/>
        <w:autoSpaceDE w:val="0"/>
        <w:autoSpaceDN w:val="0"/>
        <w:adjustRightInd w:val="0"/>
        <w:rPr>
          <w:rFonts w:ascii="Verdana" w:hAnsi="Verdana" w:cs="Verdana"/>
          <w:sz w:val="22"/>
          <w:szCs w:val="22"/>
        </w:rPr>
      </w:pPr>
    </w:p>
    <w:p w14:paraId="530451D4" w14:textId="77777777" w:rsidR="00301144" w:rsidRDefault="00301144" w:rsidP="00301144">
      <w:pPr>
        <w:widowControl w:val="0"/>
        <w:autoSpaceDE w:val="0"/>
        <w:autoSpaceDN w:val="0"/>
        <w:adjustRightInd w:val="0"/>
        <w:rPr>
          <w:rFonts w:ascii="Verdana" w:hAnsi="Verdana" w:cs="Verdana"/>
          <w:sz w:val="22"/>
          <w:szCs w:val="22"/>
        </w:rPr>
      </w:pPr>
    </w:p>
    <w:p w14:paraId="67C418E4" w14:textId="77777777" w:rsidR="00301144" w:rsidRDefault="00301144" w:rsidP="00301144">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330</w:t>
      </w:r>
    </w:p>
    <w:p w14:paraId="68FBCBBA" w14:textId="77777777" w:rsidR="00301144" w:rsidRDefault="00301144" w:rsidP="00301144">
      <w:pPr>
        <w:widowControl w:val="0"/>
        <w:autoSpaceDE w:val="0"/>
        <w:autoSpaceDN w:val="0"/>
        <w:adjustRightInd w:val="0"/>
        <w:rPr>
          <w:rFonts w:ascii="Verdana" w:hAnsi="Verdana" w:cs="Verdana"/>
          <w:b/>
          <w:bCs/>
          <w:sz w:val="22"/>
          <w:szCs w:val="22"/>
        </w:rPr>
      </w:pPr>
      <w:hyperlink r:id="rId13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35" w:anchor="msg125407" w:history="1">
        <w:r>
          <w:rPr>
            <w:rFonts w:ascii="Verdana" w:hAnsi="Verdana" w:cs="Verdana"/>
            <w:b/>
            <w:bCs/>
            <w:color w:val="680000"/>
            <w:sz w:val="22"/>
            <w:szCs w:val="22"/>
          </w:rPr>
          <w:t>Re: Gomer's Veil of Antlers</w:t>
        </w:r>
      </w:hyperlink>
    </w:p>
    <w:p w14:paraId="1EC383C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02, 2012, 11:25 AM »</w:t>
      </w:r>
    </w:p>
    <w:p w14:paraId="4DA4122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cs:</w:t>
      </w:r>
    </w:p>
    <w:p w14:paraId="2A597BB3" w14:textId="77777777" w:rsidR="00301144" w:rsidRDefault="00301144" w:rsidP="00301144">
      <w:pPr>
        <w:widowControl w:val="0"/>
        <w:autoSpaceDE w:val="0"/>
        <w:autoSpaceDN w:val="0"/>
        <w:adjustRightInd w:val="0"/>
        <w:rPr>
          <w:rFonts w:ascii="Verdana" w:hAnsi="Verdana" w:cs="Verdana"/>
          <w:sz w:val="22"/>
          <w:szCs w:val="22"/>
        </w:rPr>
      </w:pPr>
    </w:p>
    <w:p w14:paraId="45EB3C7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on reflection, i see what you mean about the visual distraction of the long lines.</w:t>
      </w:r>
    </w:p>
    <w:p w14:paraId="6C7BBB81" w14:textId="77777777" w:rsidR="00301144" w:rsidRDefault="00301144" w:rsidP="00301144">
      <w:pPr>
        <w:widowControl w:val="0"/>
        <w:autoSpaceDE w:val="0"/>
        <w:autoSpaceDN w:val="0"/>
        <w:adjustRightInd w:val="0"/>
        <w:rPr>
          <w:rFonts w:ascii="Verdana" w:hAnsi="Verdana" w:cs="Verdana"/>
          <w:sz w:val="22"/>
          <w:szCs w:val="22"/>
        </w:rPr>
      </w:pPr>
    </w:p>
    <w:p w14:paraId="61D543F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i prefer and believe i will keep the staccato-like "sentence-as-stanza" form, but</w:t>
      </w:r>
    </w:p>
    <w:p w14:paraId="4D9E3220" w14:textId="77777777" w:rsidR="00301144" w:rsidRDefault="00301144" w:rsidP="00301144">
      <w:pPr>
        <w:widowControl w:val="0"/>
        <w:autoSpaceDE w:val="0"/>
        <w:autoSpaceDN w:val="0"/>
        <w:adjustRightInd w:val="0"/>
        <w:rPr>
          <w:rFonts w:ascii="Verdana" w:hAnsi="Verdana" w:cs="Verdana"/>
          <w:sz w:val="22"/>
          <w:szCs w:val="22"/>
        </w:rPr>
      </w:pPr>
    </w:p>
    <w:p w14:paraId="48F5E112"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i will find a way to break up those especially long sentences.</w:t>
      </w:r>
    </w:p>
    <w:p w14:paraId="1BC85B83" w14:textId="77777777" w:rsidR="00301144" w:rsidRPr="00D575D2" w:rsidRDefault="00301144" w:rsidP="00301144">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06B809C" w14:textId="77777777" w:rsidR="00301144" w:rsidRDefault="00301144" w:rsidP="00301144">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6731E093" w14:textId="77777777" w:rsidR="00301144" w:rsidRDefault="00301144" w:rsidP="00301144">
      <w:pPr>
        <w:widowControl w:val="0"/>
        <w:autoSpaceDE w:val="0"/>
        <w:autoSpaceDN w:val="0"/>
        <w:adjustRightInd w:val="0"/>
        <w:rPr>
          <w:rFonts w:ascii="Verdana" w:hAnsi="Verdana" w:cs="Verdana"/>
          <w:sz w:val="22"/>
          <w:szCs w:val="22"/>
        </w:rPr>
      </w:pPr>
    </w:p>
    <w:p w14:paraId="7F8143A3" w14:textId="77777777" w:rsidR="00301144" w:rsidRDefault="00301144" w:rsidP="00301144">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331</w:t>
      </w:r>
    </w:p>
    <w:p w14:paraId="1D0CB50F" w14:textId="77777777" w:rsidR="00301144" w:rsidRDefault="00301144" w:rsidP="00301144">
      <w:pPr>
        <w:widowControl w:val="0"/>
        <w:autoSpaceDE w:val="0"/>
        <w:autoSpaceDN w:val="0"/>
        <w:adjustRightInd w:val="0"/>
        <w:rPr>
          <w:rFonts w:ascii="Verdana" w:hAnsi="Verdana" w:cs="Verdana"/>
          <w:b/>
          <w:bCs/>
          <w:sz w:val="22"/>
          <w:szCs w:val="22"/>
        </w:rPr>
      </w:pPr>
      <w:hyperlink r:id="rId13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37" w:anchor="msg125406" w:history="1">
        <w:r>
          <w:rPr>
            <w:rFonts w:ascii="Verdana" w:hAnsi="Verdana" w:cs="Verdana"/>
            <w:b/>
            <w:bCs/>
            <w:color w:val="680000"/>
            <w:sz w:val="22"/>
            <w:szCs w:val="22"/>
          </w:rPr>
          <w:t>Re: Gomer's Veil of Antlers</w:t>
        </w:r>
      </w:hyperlink>
    </w:p>
    <w:p w14:paraId="0B8AC935"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02, 2012, 11:21 AM »</w:t>
      </w:r>
    </w:p>
    <w:p w14:paraId="6655B80A"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bill - so glad you didn't decide to withhold your voice from the ax.</w:t>
      </w:r>
    </w:p>
    <w:p w14:paraId="018243E9" w14:textId="77777777" w:rsidR="00301144" w:rsidRDefault="00301144" w:rsidP="00301144">
      <w:pPr>
        <w:widowControl w:val="0"/>
        <w:autoSpaceDE w:val="0"/>
        <w:autoSpaceDN w:val="0"/>
        <w:adjustRightInd w:val="0"/>
        <w:rPr>
          <w:rFonts w:ascii="Verdana" w:hAnsi="Verdana" w:cs="Verdana"/>
          <w:sz w:val="22"/>
          <w:szCs w:val="22"/>
        </w:rPr>
      </w:pPr>
    </w:p>
    <w:p w14:paraId="7D73E0D0" w14:textId="77777777" w:rsidR="00301144" w:rsidRDefault="00301144" w:rsidP="00301144">
      <w:pPr>
        <w:widowControl w:val="0"/>
        <w:autoSpaceDE w:val="0"/>
        <w:autoSpaceDN w:val="0"/>
        <w:adjustRightInd w:val="0"/>
        <w:rPr>
          <w:rFonts w:ascii="Verdana" w:hAnsi="Verdana" w:cs="Verdana"/>
          <w:sz w:val="22"/>
          <w:szCs w:val="22"/>
        </w:rPr>
      </w:pPr>
    </w:p>
    <w:p w14:paraId="61847AF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some people prefer complexity. </w:t>
      </w:r>
    </w:p>
    <w:p w14:paraId="326ED876" w14:textId="77777777" w:rsidR="00301144" w:rsidRDefault="00301144" w:rsidP="00301144">
      <w:pPr>
        <w:widowControl w:val="0"/>
        <w:autoSpaceDE w:val="0"/>
        <w:autoSpaceDN w:val="0"/>
        <w:adjustRightInd w:val="0"/>
        <w:rPr>
          <w:rFonts w:ascii="Verdana" w:hAnsi="Verdana" w:cs="Verdana"/>
          <w:sz w:val="22"/>
          <w:szCs w:val="22"/>
        </w:rPr>
      </w:pPr>
    </w:p>
    <w:p w14:paraId="6172E235"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i prefer complexity when reading poetry. sometimes i even prefer nonsense. </w:t>
      </w:r>
    </w:p>
    <w:p w14:paraId="0F5D0611" w14:textId="77777777" w:rsidR="00301144" w:rsidRDefault="00301144" w:rsidP="00301144">
      <w:pPr>
        <w:widowControl w:val="0"/>
        <w:autoSpaceDE w:val="0"/>
        <w:autoSpaceDN w:val="0"/>
        <w:adjustRightInd w:val="0"/>
        <w:rPr>
          <w:rFonts w:ascii="Verdana" w:hAnsi="Verdana" w:cs="Verdana"/>
          <w:sz w:val="22"/>
          <w:szCs w:val="22"/>
        </w:rPr>
      </w:pPr>
    </w:p>
    <w:p w14:paraId="7EBE627C" w14:textId="77777777" w:rsidR="00301144" w:rsidRDefault="00301144" w:rsidP="00301144">
      <w:pPr>
        <w:widowControl w:val="0"/>
        <w:autoSpaceDE w:val="0"/>
        <w:autoSpaceDN w:val="0"/>
        <w:adjustRightInd w:val="0"/>
        <w:rPr>
          <w:rFonts w:ascii="Verdana" w:hAnsi="Verdana" w:cs="Verdana"/>
          <w:sz w:val="22"/>
          <w:szCs w:val="22"/>
        </w:rPr>
      </w:pPr>
    </w:p>
    <w:p w14:paraId="68D5249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i/>
          <w:iCs/>
          <w:sz w:val="22"/>
          <w:szCs w:val="22"/>
        </w:rPr>
        <w:t>detailed responses v. general discussions about poetics</w:t>
      </w:r>
    </w:p>
    <w:p w14:paraId="53EA4E5C" w14:textId="77777777" w:rsidR="00301144" w:rsidRDefault="00301144" w:rsidP="00301144">
      <w:pPr>
        <w:widowControl w:val="0"/>
        <w:autoSpaceDE w:val="0"/>
        <w:autoSpaceDN w:val="0"/>
        <w:adjustRightInd w:val="0"/>
        <w:rPr>
          <w:rFonts w:ascii="Verdana" w:hAnsi="Verdana" w:cs="Verdana"/>
          <w:sz w:val="22"/>
          <w:szCs w:val="22"/>
        </w:rPr>
      </w:pPr>
    </w:p>
    <w:p w14:paraId="5ECD0985"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first of all, i'd like to be very clear about something:</w:t>
      </w:r>
    </w:p>
    <w:p w14:paraId="7AF314F2" w14:textId="77777777" w:rsidR="00301144" w:rsidRDefault="00301144" w:rsidP="00301144">
      <w:pPr>
        <w:widowControl w:val="0"/>
        <w:autoSpaceDE w:val="0"/>
        <w:autoSpaceDN w:val="0"/>
        <w:adjustRightInd w:val="0"/>
        <w:rPr>
          <w:rFonts w:ascii="Verdana" w:hAnsi="Verdana" w:cs="Verdana"/>
          <w:sz w:val="22"/>
          <w:szCs w:val="22"/>
        </w:rPr>
      </w:pPr>
    </w:p>
    <w:p w14:paraId="5A777BC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my verbosity in defense of this particular poem is in response to a lack of details in mojave's reply.</w:t>
      </w:r>
    </w:p>
    <w:p w14:paraId="34D36E0F" w14:textId="77777777" w:rsidR="00301144" w:rsidRDefault="00301144" w:rsidP="00301144">
      <w:pPr>
        <w:widowControl w:val="0"/>
        <w:autoSpaceDE w:val="0"/>
        <w:autoSpaceDN w:val="0"/>
        <w:adjustRightInd w:val="0"/>
        <w:rPr>
          <w:rFonts w:ascii="Verdana" w:hAnsi="Verdana" w:cs="Verdana"/>
          <w:sz w:val="22"/>
          <w:szCs w:val="22"/>
        </w:rPr>
      </w:pPr>
    </w:p>
    <w:p w14:paraId="2E321236"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there's nothing wrong with his lack of specific, linguistic comments about this poem, but from the beginning it was not a discussion about this poem per se.</w:t>
      </w:r>
    </w:p>
    <w:p w14:paraId="51F17683" w14:textId="77777777" w:rsidR="00301144" w:rsidRDefault="00301144" w:rsidP="00301144">
      <w:pPr>
        <w:widowControl w:val="0"/>
        <w:autoSpaceDE w:val="0"/>
        <w:autoSpaceDN w:val="0"/>
        <w:adjustRightInd w:val="0"/>
        <w:rPr>
          <w:rFonts w:ascii="Verdana" w:hAnsi="Verdana" w:cs="Verdana"/>
          <w:sz w:val="22"/>
          <w:szCs w:val="22"/>
        </w:rPr>
      </w:pPr>
    </w:p>
    <w:p w14:paraId="375C51B6"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this is a general discussion about poetics, style, school, method, etc.</w:t>
      </w:r>
    </w:p>
    <w:p w14:paraId="6BB78FF3" w14:textId="77777777" w:rsidR="00301144" w:rsidRDefault="00301144" w:rsidP="00301144">
      <w:pPr>
        <w:widowControl w:val="0"/>
        <w:autoSpaceDE w:val="0"/>
        <w:autoSpaceDN w:val="0"/>
        <w:adjustRightInd w:val="0"/>
        <w:rPr>
          <w:rFonts w:ascii="Verdana" w:hAnsi="Verdana" w:cs="Verdana"/>
          <w:sz w:val="22"/>
          <w:szCs w:val="22"/>
        </w:rPr>
      </w:pPr>
    </w:p>
    <w:p w14:paraId="7C1A5F8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as you'll see when reading through other posts, i've been quite responsive to </w:t>
      </w:r>
      <w:r>
        <w:rPr>
          <w:rFonts w:ascii="Verdana" w:hAnsi="Verdana" w:cs="Verdana"/>
          <w:i/>
          <w:iCs/>
          <w:sz w:val="22"/>
          <w:szCs w:val="22"/>
        </w:rPr>
        <w:t>specific and detailed</w:t>
      </w:r>
      <w:r>
        <w:rPr>
          <w:rFonts w:ascii="Verdana" w:hAnsi="Verdana" w:cs="Verdana"/>
          <w:sz w:val="22"/>
          <w:szCs w:val="22"/>
        </w:rPr>
        <w:t xml:space="preserve"> feedback.</w:t>
      </w:r>
    </w:p>
    <w:p w14:paraId="1ACEA604" w14:textId="77777777" w:rsidR="00301144" w:rsidRDefault="00301144" w:rsidP="00301144">
      <w:pPr>
        <w:widowControl w:val="0"/>
        <w:autoSpaceDE w:val="0"/>
        <w:autoSpaceDN w:val="0"/>
        <w:adjustRightInd w:val="0"/>
        <w:rPr>
          <w:rFonts w:ascii="Verdana" w:hAnsi="Verdana" w:cs="Verdana"/>
          <w:sz w:val="22"/>
          <w:szCs w:val="22"/>
        </w:rPr>
      </w:pPr>
    </w:p>
    <w:p w14:paraId="04C3AC5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but what can i do with - "this style doesn't work, here's a sentence from so-and-so"?</w:t>
      </w:r>
    </w:p>
    <w:p w14:paraId="61B65021" w14:textId="77777777" w:rsidR="00301144" w:rsidRDefault="00301144" w:rsidP="00301144">
      <w:pPr>
        <w:widowControl w:val="0"/>
        <w:autoSpaceDE w:val="0"/>
        <w:autoSpaceDN w:val="0"/>
        <w:adjustRightInd w:val="0"/>
        <w:rPr>
          <w:rFonts w:ascii="Verdana" w:hAnsi="Verdana" w:cs="Verdana"/>
          <w:sz w:val="22"/>
          <w:szCs w:val="22"/>
        </w:rPr>
      </w:pPr>
    </w:p>
    <w:p w14:paraId="2A2CDE6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again - this kind of feedback is a wonderful occasion for a lively discussion about poetics in general</w:t>
      </w:r>
    </w:p>
    <w:p w14:paraId="165BE14B" w14:textId="77777777" w:rsidR="00301144" w:rsidRDefault="00301144" w:rsidP="00301144">
      <w:pPr>
        <w:widowControl w:val="0"/>
        <w:autoSpaceDE w:val="0"/>
        <w:autoSpaceDN w:val="0"/>
        <w:adjustRightInd w:val="0"/>
        <w:rPr>
          <w:rFonts w:ascii="Verdana" w:hAnsi="Verdana" w:cs="Verdana"/>
          <w:sz w:val="22"/>
          <w:szCs w:val="22"/>
        </w:rPr>
      </w:pPr>
    </w:p>
    <w:p w14:paraId="5DDEBA9C"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but not so much in terms of revising my poem - thus, the discussion above. </w:t>
      </w:r>
    </w:p>
    <w:p w14:paraId="44A9CDA3" w14:textId="77777777" w:rsidR="00301144" w:rsidRDefault="00301144" w:rsidP="00301144">
      <w:pPr>
        <w:widowControl w:val="0"/>
        <w:autoSpaceDE w:val="0"/>
        <w:autoSpaceDN w:val="0"/>
        <w:adjustRightInd w:val="0"/>
        <w:rPr>
          <w:rFonts w:ascii="Verdana" w:hAnsi="Verdana" w:cs="Verdana"/>
          <w:sz w:val="22"/>
          <w:szCs w:val="22"/>
        </w:rPr>
      </w:pPr>
    </w:p>
    <w:p w14:paraId="4142AD52"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6000B17" w14:textId="77777777" w:rsidR="00301144" w:rsidRDefault="00301144" w:rsidP="00301144">
      <w:pPr>
        <w:widowControl w:val="0"/>
        <w:autoSpaceDE w:val="0"/>
        <w:autoSpaceDN w:val="0"/>
        <w:adjustRightInd w:val="0"/>
        <w:rPr>
          <w:rFonts w:ascii="Verdana" w:hAnsi="Verdana" w:cs="Verdana"/>
          <w:sz w:val="22"/>
          <w:szCs w:val="22"/>
        </w:rPr>
      </w:pPr>
    </w:p>
    <w:p w14:paraId="3AB64533"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i/>
          <w:iCs/>
          <w:sz w:val="22"/>
          <w:szCs w:val="22"/>
        </w:rPr>
        <w:t>referring to outside texts and interpretation</w:t>
      </w:r>
    </w:p>
    <w:p w14:paraId="7D89992E" w14:textId="77777777" w:rsidR="00301144" w:rsidRDefault="00301144" w:rsidP="00301144">
      <w:pPr>
        <w:widowControl w:val="0"/>
        <w:autoSpaceDE w:val="0"/>
        <w:autoSpaceDN w:val="0"/>
        <w:adjustRightInd w:val="0"/>
        <w:rPr>
          <w:rFonts w:ascii="Verdana" w:hAnsi="Verdana" w:cs="Verdana"/>
          <w:sz w:val="22"/>
          <w:szCs w:val="22"/>
        </w:rPr>
      </w:pPr>
    </w:p>
    <w:p w14:paraId="22C669E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as i've pointed out, i don't think any knowledge of "hosea" is necessary to approach this poem. </w:t>
      </w:r>
    </w:p>
    <w:p w14:paraId="30D8B36E" w14:textId="77777777" w:rsidR="00301144" w:rsidRDefault="00301144" w:rsidP="00301144">
      <w:pPr>
        <w:widowControl w:val="0"/>
        <w:autoSpaceDE w:val="0"/>
        <w:autoSpaceDN w:val="0"/>
        <w:adjustRightInd w:val="0"/>
        <w:rPr>
          <w:rFonts w:ascii="Verdana" w:hAnsi="Verdana" w:cs="Verdana"/>
          <w:sz w:val="22"/>
          <w:szCs w:val="22"/>
        </w:rPr>
      </w:pPr>
    </w:p>
    <w:p w14:paraId="046862E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the point i've been trying to make, in response to mojave, is that there's no good reason to dismiss this poem as a "fallen woman" narrative out-of-hand simply by referring to the original text. </w:t>
      </w:r>
    </w:p>
    <w:p w14:paraId="33A5CBAC" w14:textId="77777777" w:rsidR="00301144" w:rsidRDefault="00301144" w:rsidP="00301144">
      <w:pPr>
        <w:widowControl w:val="0"/>
        <w:autoSpaceDE w:val="0"/>
        <w:autoSpaceDN w:val="0"/>
        <w:adjustRightInd w:val="0"/>
        <w:rPr>
          <w:rFonts w:ascii="Verdana" w:hAnsi="Verdana" w:cs="Verdana"/>
          <w:sz w:val="22"/>
          <w:szCs w:val="22"/>
        </w:rPr>
      </w:pPr>
    </w:p>
    <w:p w14:paraId="7A8343F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and interpretation isn't solely in the eyes of the beholder. yes, there is a personal element. yes, differing interpretations can be equally intelligent, well-reasoned, and plausible.</w:t>
      </w:r>
    </w:p>
    <w:p w14:paraId="18D39408" w14:textId="77777777" w:rsidR="00301144" w:rsidRDefault="00301144" w:rsidP="00301144">
      <w:pPr>
        <w:widowControl w:val="0"/>
        <w:autoSpaceDE w:val="0"/>
        <w:autoSpaceDN w:val="0"/>
        <w:adjustRightInd w:val="0"/>
        <w:rPr>
          <w:rFonts w:ascii="Verdana" w:hAnsi="Verdana" w:cs="Verdana"/>
          <w:sz w:val="22"/>
          <w:szCs w:val="22"/>
        </w:rPr>
      </w:pPr>
    </w:p>
    <w:p w14:paraId="07E2B207"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but i think we would all agree that the primary theme of shakespeare's sonnets is not the erotic trauma of alien abduction.</w:t>
      </w:r>
    </w:p>
    <w:p w14:paraId="1ED47616" w14:textId="77777777" w:rsidR="00301144" w:rsidRDefault="00301144" w:rsidP="00301144">
      <w:pPr>
        <w:widowControl w:val="0"/>
        <w:autoSpaceDE w:val="0"/>
        <w:autoSpaceDN w:val="0"/>
        <w:adjustRightInd w:val="0"/>
        <w:rPr>
          <w:rFonts w:ascii="Verdana" w:hAnsi="Verdana" w:cs="Verdana"/>
          <w:sz w:val="22"/>
          <w:szCs w:val="22"/>
        </w:rPr>
      </w:pPr>
    </w:p>
    <w:p w14:paraId="57C2DEAA"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mojave quoted that passage as "proof" that hosea is about the redemption of gomer.</w:t>
      </w:r>
    </w:p>
    <w:p w14:paraId="69E51432" w14:textId="77777777" w:rsidR="00301144" w:rsidRDefault="00301144" w:rsidP="00301144">
      <w:pPr>
        <w:widowControl w:val="0"/>
        <w:autoSpaceDE w:val="0"/>
        <w:autoSpaceDN w:val="0"/>
        <w:adjustRightInd w:val="0"/>
        <w:rPr>
          <w:rFonts w:ascii="Verdana" w:hAnsi="Verdana" w:cs="Verdana"/>
          <w:sz w:val="22"/>
          <w:szCs w:val="22"/>
        </w:rPr>
      </w:pPr>
    </w:p>
    <w:p w14:paraId="1444A65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but there's nothing in that passage about the redemption of gomer.* </w:t>
      </w:r>
    </w:p>
    <w:p w14:paraId="28AE5231" w14:textId="77777777" w:rsidR="00301144" w:rsidRDefault="00301144" w:rsidP="00301144">
      <w:pPr>
        <w:widowControl w:val="0"/>
        <w:autoSpaceDE w:val="0"/>
        <w:autoSpaceDN w:val="0"/>
        <w:adjustRightInd w:val="0"/>
        <w:rPr>
          <w:rFonts w:ascii="Verdana" w:hAnsi="Verdana" w:cs="Verdana"/>
          <w:sz w:val="22"/>
          <w:szCs w:val="22"/>
        </w:rPr>
      </w:pPr>
    </w:p>
    <w:p w14:paraId="4293DB92"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so whether that's in the passage or not is </w:t>
      </w:r>
      <w:r>
        <w:rPr>
          <w:rFonts w:ascii="Verdana" w:hAnsi="Verdana" w:cs="Verdana"/>
          <w:i/>
          <w:iCs/>
          <w:sz w:val="22"/>
          <w:szCs w:val="22"/>
        </w:rPr>
        <w:t>not</w:t>
      </w:r>
      <w:r>
        <w:rPr>
          <w:rFonts w:ascii="Verdana" w:hAnsi="Verdana" w:cs="Verdana"/>
          <w:sz w:val="22"/>
          <w:szCs w:val="22"/>
        </w:rPr>
        <w:t xml:space="preserve"> in the eye of the beholder. it's just not there. </w:t>
      </w:r>
    </w:p>
    <w:p w14:paraId="3D5B4B9A" w14:textId="77777777" w:rsidR="00301144" w:rsidRDefault="00301144" w:rsidP="00301144">
      <w:pPr>
        <w:widowControl w:val="0"/>
        <w:autoSpaceDE w:val="0"/>
        <w:autoSpaceDN w:val="0"/>
        <w:adjustRightInd w:val="0"/>
        <w:rPr>
          <w:rFonts w:ascii="Verdana" w:hAnsi="Verdana" w:cs="Verdana"/>
          <w:sz w:val="22"/>
          <w:szCs w:val="22"/>
        </w:rPr>
      </w:pPr>
    </w:p>
    <w:p w14:paraId="72702B6F" w14:textId="77777777" w:rsidR="00301144" w:rsidRDefault="00301144" w:rsidP="00301144">
      <w:pPr>
        <w:widowControl w:val="0"/>
        <w:autoSpaceDE w:val="0"/>
        <w:autoSpaceDN w:val="0"/>
        <w:adjustRightInd w:val="0"/>
        <w:rPr>
          <w:rFonts w:ascii="Verdana" w:hAnsi="Verdana" w:cs="Verdana"/>
          <w:sz w:val="22"/>
          <w:szCs w:val="22"/>
        </w:rPr>
      </w:pPr>
    </w:p>
    <w:p w14:paraId="543F2F05" w14:textId="77777777" w:rsidR="00301144" w:rsidRDefault="00301144" w:rsidP="00301144">
      <w:pPr>
        <w:widowControl w:val="0"/>
        <w:autoSpaceDE w:val="0"/>
        <w:autoSpaceDN w:val="0"/>
        <w:adjustRightInd w:val="0"/>
        <w:rPr>
          <w:rFonts w:ascii="Verdana" w:hAnsi="Verdana" w:cs="Verdana"/>
          <w:i/>
          <w:iCs/>
          <w:sz w:val="22"/>
          <w:szCs w:val="22"/>
        </w:rPr>
      </w:pPr>
      <w:r>
        <w:rPr>
          <w:rFonts w:ascii="Verdana" w:hAnsi="Verdana" w:cs="Verdana"/>
          <w:i/>
          <w:iCs/>
          <w:sz w:val="22"/>
          <w:szCs w:val="22"/>
        </w:rPr>
        <w:t>the ethics of critting:</w:t>
      </w:r>
    </w:p>
    <w:p w14:paraId="16FBA9A9" w14:textId="77777777" w:rsidR="00301144" w:rsidRDefault="00301144" w:rsidP="00301144">
      <w:pPr>
        <w:widowControl w:val="0"/>
        <w:autoSpaceDE w:val="0"/>
        <w:autoSpaceDN w:val="0"/>
        <w:adjustRightInd w:val="0"/>
        <w:rPr>
          <w:rFonts w:ascii="Verdana" w:hAnsi="Verdana" w:cs="Verdana"/>
          <w:sz w:val="22"/>
          <w:szCs w:val="22"/>
        </w:rPr>
      </w:pPr>
    </w:p>
    <w:p w14:paraId="4FA87FE0" w14:textId="77777777" w:rsidR="00301144" w:rsidRDefault="00301144" w:rsidP="00301144">
      <w:pPr>
        <w:widowControl w:val="0"/>
        <w:autoSpaceDE w:val="0"/>
        <w:autoSpaceDN w:val="0"/>
        <w:adjustRightInd w:val="0"/>
        <w:rPr>
          <w:rFonts w:ascii="Verdana" w:hAnsi="Verdana" w:cs="Verdana"/>
          <w:sz w:val="22"/>
          <w:szCs w:val="22"/>
        </w:rPr>
      </w:pPr>
    </w:p>
    <w:p w14:paraId="0E3E9928"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for me, there are ethical issues at stake in responding to and critiquing a poem:</w:t>
      </w:r>
    </w:p>
    <w:p w14:paraId="128652C6" w14:textId="77777777" w:rsidR="00301144" w:rsidRDefault="00301144" w:rsidP="00301144">
      <w:pPr>
        <w:widowControl w:val="0"/>
        <w:autoSpaceDE w:val="0"/>
        <w:autoSpaceDN w:val="0"/>
        <w:adjustRightInd w:val="0"/>
        <w:rPr>
          <w:rFonts w:ascii="Verdana" w:hAnsi="Verdana" w:cs="Verdana"/>
          <w:sz w:val="22"/>
          <w:szCs w:val="22"/>
        </w:rPr>
      </w:pPr>
    </w:p>
    <w:p w14:paraId="46223518"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when i approach a poem, my job is not to force my own poetic sensibilities and values on it. </w:t>
      </w:r>
    </w:p>
    <w:p w14:paraId="295BB848" w14:textId="77777777" w:rsidR="00301144" w:rsidRDefault="00301144" w:rsidP="00301144">
      <w:pPr>
        <w:widowControl w:val="0"/>
        <w:autoSpaceDE w:val="0"/>
        <w:autoSpaceDN w:val="0"/>
        <w:adjustRightInd w:val="0"/>
        <w:rPr>
          <w:rFonts w:ascii="Verdana" w:hAnsi="Verdana" w:cs="Verdana"/>
          <w:sz w:val="22"/>
          <w:szCs w:val="22"/>
        </w:rPr>
      </w:pPr>
    </w:p>
    <w:p w14:paraId="3EB95E7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because i know my own perspective and values are limited, i attempt to </w:t>
      </w:r>
      <w:r>
        <w:rPr>
          <w:rFonts w:ascii="Verdana" w:hAnsi="Verdana" w:cs="Verdana"/>
          <w:b/>
          <w:bCs/>
          <w:sz w:val="22"/>
          <w:szCs w:val="22"/>
        </w:rPr>
        <w:t>approach the other poem on its own terms, as much as possible.</w:t>
      </w:r>
      <w:r>
        <w:rPr>
          <w:rFonts w:ascii="Verdana" w:hAnsi="Verdana" w:cs="Verdana"/>
          <w:sz w:val="22"/>
          <w:szCs w:val="22"/>
        </w:rPr>
        <w:t xml:space="preserve"> </w:t>
      </w:r>
    </w:p>
    <w:p w14:paraId="686A2A43" w14:textId="77777777" w:rsidR="00301144" w:rsidRDefault="00301144" w:rsidP="00301144">
      <w:pPr>
        <w:widowControl w:val="0"/>
        <w:autoSpaceDE w:val="0"/>
        <w:autoSpaceDN w:val="0"/>
        <w:adjustRightInd w:val="0"/>
        <w:rPr>
          <w:rFonts w:ascii="Verdana" w:hAnsi="Verdana" w:cs="Verdana"/>
          <w:sz w:val="22"/>
          <w:szCs w:val="22"/>
        </w:rPr>
      </w:pPr>
    </w:p>
    <w:p w14:paraId="4BE4322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so for example, bill -- i understand that my investment in experimentalism is limited. </w:t>
      </w:r>
    </w:p>
    <w:p w14:paraId="0C656FB2" w14:textId="77777777" w:rsidR="00301144" w:rsidRDefault="00301144" w:rsidP="00301144">
      <w:pPr>
        <w:widowControl w:val="0"/>
        <w:autoSpaceDE w:val="0"/>
        <w:autoSpaceDN w:val="0"/>
        <w:adjustRightInd w:val="0"/>
        <w:rPr>
          <w:rFonts w:ascii="Verdana" w:hAnsi="Verdana" w:cs="Verdana"/>
          <w:sz w:val="22"/>
          <w:szCs w:val="22"/>
        </w:rPr>
      </w:pPr>
    </w:p>
    <w:p w14:paraId="2A7AAB8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therefore i don't approach poems i'm responding to on the basis of how experimental they are -- unless that is what they're trying to achieve.</w:t>
      </w:r>
    </w:p>
    <w:p w14:paraId="3F120AF1" w14:textId="77777777" w:rsidR="00301144" w:rsidRDefault="00301144" w:rsidP="00301144">
      <w:pPr>
        <w:widowControl w:val="0"/>
        <w:autoSpaceDE w:val="0"/>
        <w:autoSpaceDN w:val="0"/>
        <w:adjustRightInd w:val="0"/>
        <w:rPr>
          <w:rFonts w:ascii="Verdana" w:hAnsi="Verdana" w:cs="Verdana"/>
          <w:sz w:val="22"/>
          <w:szCs w:val="22"/>
        </w:rPr>
      </w:pPr>
    </w:p>
    <w:p w14:paraId="323A974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as much as possible, i attempt to look at the poem on its own terms and from that perspective offer whatever i can to help the poem achieve what it sets out to achieve. </w:t>
      </w:r>
    </w:p>
    <w:p w14:paraId="0CCAE6A0" w14:textId="77777777" w:rsidR="00301144" w:rsidRDefault="00301144" w:rsidP="00301144">
      <w:pPr>
        <w:widowControl w:val="0"/>
        <w:autoSpaceDE w:val="0"/>
        <w:autoSpaceDN w:val="0"/>
        <w:adjustRightInd w:val="0"/>
        <w:rPr>
          <w:rFonts w:ascii="Verdana" w:hAnsi="Verdana" w:cs="Verdana"/>
          <w:sz w:val="22"/>
          <w:szCs w:val="22"/>
        </w:rPr>
      </w:pPr>
    </w:p>
    <w:p w14:paraId="5EFE3B73"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clarity, as a poetic value, bill, is a pretty limited and particular kind of value.</w:t>
      </w:r>
    </w:p>
    <w:p w14:paraId="5A3B94E0" w14:textId="77777777" w:rsidR="00301144" w:rsidRDefault="00301144" w:rsidP="00301144">
      <w:pPr>
        <w:widowControl w:val="0"/>
        <w:autoSpaceDE w:val="0"/>
        <w:autoSpaceDN w:val="0"/>
        <w:adjustRightInd w:val="0"/>
        <w:rPr>
          <w:rFonts w:ascii="Verdana" w:hAnsi="Verdana" w:cs="Verdana"/>
          <w:sz w:val="22"/>
          <w:szCs w:val="22"/>
        </w:rPr>
      </w:pPr>
    </w:p>
    <w:p w14:paraId="3ACB3702"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which i can respect, and even try to adopt when responding to poems that want to achieve it.</w:t>
      </w:r>
    </w:p>
    <w:p w14:paraId="210A1534" w14:textId="77777777" w:rsidR="00301144" w:rsidRDefault="00301144" w:rsidP="00301144">
      <w:pPr>
        <w:widowControl w:val="0"/>
        <w:autoSpaceDE w:val="0"/>
        <w:autoSpaceDN w:val="0"/>
        <w:adjustRightInd w:val="0"/>
        <w:rPr>
          <w:rFonts w:ascii="Verdana" w:hAnsi="Verdana" w:cs="Verdana"/>
          <w:sz w:val="22"/>
          <w:szCs w:val="22"/>
        </w:rPr>
      </w:pPr>
    </w:p>
    <w:p w14:paraId="1ADC3EB0"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and even try to practice myself on occasion! i spent days laboring over the "ragweed" post -- clarity, sincerity, image: these are not easy for me. and eventually i came up with a rewrite that, as far as i can tell, much more fully represents those values. </w:t>
      </w:r>
    </w:p>
    <w:p w14:paraId="0E5DB4C4" w14:textId="77777777" w:rsidR="00301144" w:rsidRDefault="00301144" w:rsidP="00301144">
      <w:pPr>
        <w:widowControl w:val="0"/>
        <w:autoSpaceDE w:val="0"/>
        <w:autoSpaceDN w:val="0"/>
        <w:adjustRightInd w:val="0"/>
        <w:rPr>
          <w:rFonts w:ascii="Verdana" w:hAnsi="Verdana" w:cs="Verdana"/>
          <w:sz w:val="22"/>
          <w:szCs w:val="22"/>
        </w:rPr>
      </w:pPr>
    </w:p>
    <w:p w14:paraId="3BEC79FA"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but when i'm writing a poem like this, whose purpose would clearly be undone by striving for "clear" metaphors-- i really can't respond in detail to comments that suggest i abandon this. </w:t>
      </w:r>
    </w:p>
    <w:p w14:paraId="7A103D30" w14:textId="77777777" w:rsidR="00301144" w:rsidRDefault="00301144" w:rsidP="00301144">
      <w:pPr>
        <w:widowControl w:val="0"/>
        <w:autoSpaceDE w:val="0"/>
        <w:autoSpaceDN w:val="0"/>
        <w:adjustRightInd w:val="0"/>
        <w:rPr>
          <w:rFonts w:ascii="Verdana" w:hAnsi="Verdana" w:cs="Verdana"/>
          <w:sz w:val="22"/>
          <w:szCs w:val="22"/>
        </w:rPr>
      </w:pPr>
    </w:p>
    <w:p w14:paraId="5C0864AE"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that's not the poem i'm trying to write. </w:t>
      </w:r>
    </w:p>
    <w:p w14:paraId="490B45FF" w14:textId="77777777" w:rsidR="00301144" w:rsidRDefault="00301144" w:rsidP="00301144">
      <w:pPr>
        <w:widowControl w:val="0"/>
        <w:autoSpaceDE w:val="0"/>
        <w:autoSpaceDN w:val="0"/>
        <w:adjustRightInd w:val="0"/>
        <w:rPr>
          <w:rFonts w:ascii="Verdana" w:hAnsi="Verdana" w:cs="Verdana"/>
          <w:sz w:val="22"/>
          <w:szCs w:val="22"/>
        </w:rPr>
      </w:pPr>
    </w:p>
    <w:p w14:paraId="508918DC"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in the same spirit, bill, i would not respond to a sonnet of yours by suggesting that you ditch iambic pentameter, even though iambic pentameter isn't a form i prefer to work in. </w:t>
      </w:r>
    </w:p>
    <w:p w14:paraId="368B85DE" w14:textId="77777777" w:rsidR="00301144" w:rsidRDefault="00301144" w:rsidP="00301144">
      <w:pPr>
        <w:widowControl w:val="0"/>
        <w:autoSpaceDE w:val="0"/>
        <w:autoSpaceDN w:val="0"/>
        <w:adjustRightInd w:val="0"/>
        <w:rPr>
          <w:rFonts w:ascii="Verdana" w:hAnsi="Verdana" w:cs="Verdana"/>
          <w:sz w:val="22"/>
          <w:szCs w:val="22"/>
        </w:rPr>
      </w:pPr>
    </w:p>
    <w:p w14:paraId="219B563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because that would make absolutely no sense for a poem that wants to be a sonnet -</w:t>
      </w:r>
    </w:p>
    <w:p w14:paraId="5F482BAA" w14:textId="77777777" w:rsidR="00301144" w:rsidRDefault="00301144" w:rsidP="00301144">
      <w:pPr>
        <w:widowControl w:val="0"/>
        <w:autoSpaceDE w:val="0"/>
        <w:autoSpaceDN w:val="0"/>
        <w:adjustRightInd w:val="0"/>
        <w:rPr>
          <w:rFonts w:ascii="Verdana" w:hAnsi="Verdana" w:cs="Verdana"/>
          <w:sz w:val="22"/>
          <w:szCs w:val="22"/>
        </w:rPr>
      </w:pPr>
    </w:p>
    <w:p w14:paraId="6EBFF9D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and not just any sonnet, but a sonnet that exhibits clarity, precision, a grounding in "actual" events and feelings and thoughts and memories.</w:t>
      </w:r>
    </w:p>
    <w:p w14:paraId="55E17CB5" w14:textId="77777777" w:rsidR="00301144" w:rsidRDefault="00301144" w:rsidP="00301144">
      <w:pPr>
        <w:widowControl w:val="0"/>
        <w:autoSpaceDE w:val="0"/>
        <w:autoSpaceDN w:val="0"/>
        <w:adjustRightInd w:val="0"/>
        <w:rPr>
          <w:rFonts w:ascii="Verdana" w:hAnsi="Verdana" w:cs="Verdana"/>
          <w:sz w:val="22"/>
          <w:szCs w:val="22"/>
        </w:rPr>
      </w:pPr>
    </w:p>
    <w:p w14:paraId="467A1B7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fine - i will try to approach your poem on those terms. </w:t>
      </w:r>
    </w:p>
    <w:p w14:paraId="557CC420" w14:textId="77777777" w:rsidR="00301144" w:rsidRDefault="00301144" w:rsidP="00301144">
      <w:pPr>
        <w:widowControl w:val="0"/>
        <w:autoSpaceDE w:val="0"/>
        <w:autoSpaceDN w:val="0"/>
        <w:adjustRightInd w:val="0"/>
        <w:rPr>
          <w:rFonts w:ascii="Verdana" w:hAnsi="Verdana" w:cs="Verdana"/>
          <w:sz w:val="22"/>
          <w:szCs w:val="22"/>
        </w:rPr>
      </w:pPr>
    </w:p>
    <w:p w14:paraId="2E7CF14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so i would just like to emphasize that i'm not "denigrat[ing] the insights of others based on [my] vision"</w:t>
      </w:r>
    </w:p>
    <w:p w14:paraId="0A4192C8" w14:textId="77777777" w:rsidR="00301144" w:rsidRDefault="00301144" w:rsidP="00301144">
      <w:pPr>
        <w:widowControl w:val="0"/>
        <w:autoSpaceDE w:val="0"/>
        <w:autoSpaceDN w:val="0"/>
        <w:adjustRightInd w:val="0"/>
        <w:rPr>
          <w:rFonts w:ascii="Verdana" w:hAnsi="Verdana" w:cs="Verdana"/>
          <w:sz w:val="22"/>
          <w:szCs w:val="22"/>
        </w:rPr>
      </w:pPr>
    </w:p>
    <w:p w14:paraId="10A8AF8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but in response to the (prescriptive, judgmental, and pretty much evangelistic) general sentiment that there is no place in the world of verse for obduracy, and difficulty (not that this is mojave's position vis a vis difficulty in verse - but it might be yours), i think it's fine to respond as forcefully as i'm able</w:t>
      </w:r>
    </w:p>
    <w:p w14:paraId="32631368" w14:textId="77777777" w:rsidR="00301144" w:rsidRDefault="00301144" w:rsidP="00301144">
      <w:pPr>
        <w:widowControl w:val="0"/>
        <w:autoSpaceDE w:val="0"/>
        <w:autoSpaceDN w:val="0"/>
        <w:adjustRightInd w:val="0"/>
        <w:rPr>
          <w:rFonts w:ascii="Verdana" w:hAnsi="Verdana" w:cs="Verdana"/>
          <w:sz w:val="22"/>
          <w:szCs w:val="22"/>
        </w:rPr>
      </w:pPr>
    </w:p>
    <w:p w14:paraId="1DEC413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to assert the right of experimentalism to exist.</w:t>
      </w:r>
    </w:p>
    <w:p w14:paraId="0B8DC86D" w14:textId="77777777" w:rsidR="00301144" w:rsidRDefault="00301144" w:rsidP="00301144">
      <w:pPr>
        <w:widowControl w:val="0"/>
        <w:autoSpaceDE w:val="0"/>
        <w:autoSpaceDN w:val="0"/>
        <w:adjustRightInd w:val="0"/>
        <w:rPr>
          <w:rFonts w:ascii="Verdana" w:hAnsi="Verdana" w:cs="Verdana"/>
          <w:sz w:val="22"/>
          <w:szCs w:val="22"/>
        </w:rPr>
      </w:pPr>
    </w:p>
    <w:p w14:paraId="594EA5FC"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now - if we'd like to talk about how well this particular poem achieves those goals, i'm sure there are many failures and weaknesses about which we could together brainstorm how to improve</w:t>
      </w:r>
    </w:p>
    <w:p w14:paraId="39428AB7" w14:textId="77777777" w:rsidR="00301144" w:rsidRDefault="00301144" w:rsidP="00301144">
      <w:pPr>
        <w:widowControl w:val="0"/>
        <w:autoSpaceDE w:val="0"/>
        <w:autoSpaceDN w:val="0"/>
        <w:adjustRightInd w:val="0"/>
        <w:rPr>
          <w:rFonts w:ascii="Verdana" w:hAnsi="Verdana" w:cs="Verdana"/>
          <w:sz w:val="22"/>
          <w:szCs w:val="22"/>
        </w:rPr>
      </w:pPr>
    </w:p>
    <w:p w14:paraId="48D063F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D982AF5" w14:textId="77777777" w:rsidR="00301144" w:rsidRDefault="00301144" w:rsidP="00301144">
      <w:pPr>
        <w:widowControl w:val="0"/>
        <w:autoSpaceDE w:val="0"/>
        <w:autoSpaceDN w:val="0"/>
        <w:adjustRightInd w:val="0"/>
        <w:rPr>
          <w:rFonts w:ascii="Verdana" w:hAnsi="Verdana" w:cs="Verdana"/>
          <w:sz w:val="22"/>
          <w:szCs w:val="22"/>
        </w:rPr>
      </w:pPr>
    </w:p>
    <w:p w14:paraId="51B50199"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and bill, really:</w:t>
      </w:r>
    </w:p>
    <w:p w14:paraId="280B2985" w14:textId="77777777" w:rsidR="00301144" w:rsidRDefault="00301144" w:rsidP="00301144">
      <w:pPr>
        <w:widowControl w:val="0"/>
        <w:autoSpaceDE w:val="0"/>
        <w:autoSpaceDN w:val="0"/>
        <w:adjustRightInd w:val="0"/>
        <w:rPr>
          <w:rFonts w:ascii="Verdana" w:hAnsi="Verdana" w:cs="Verdana"/>
          <w:sz w:val="22"/>
          <w:szCs w:val="22"/>
        </w:rPr>
      </w:pPr>
    </w:p>
    <w:p w14:paraId="4F448C1D"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my education or lack thereof has nothing to do with the current discussion.</w:t>
      </w:r>
    </w:p>
    <w:p w14:paraId="13C0023D" w14:textId="77777777" w:rsidR="00301144" w:rsidRDefault="00301144" w:rsidP="00301144">
      <w:pPr>
        <w:widowControl w:val="0"/>
        <w:autoSpaceDE w:val="0"/>
        <w:autoSpaceDN w:val="0"/>
        <w:adjustRightInd w:val="0"/>
        <w:rPr>
          <w:rFonts w:ascii="Verdana" w:hAnsi="Verdana" w:cs="Verdana"/>
          <w:sz w:val="22"/>
          <w:szCs w:val="22"/>
        </w:rPr>
      </w:pPr>
    </w:p>
    <w:p w14:paraId="48229F7F"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what are you, running for office?</w:t>
      </w:r>
    </w:p>
    <w:p w14:paraId="734DB3F5" w14:textId="77777777" w:rsidR="00301144" w:rsidRDefault="00301144" w:rsidP="00301144">
      <w:pPr>
        <w:widowControl w:val="0"/>
        <w:autoSpaceDE w:val="0"/>
        <w:autoSpaceDN w:val="0"/>
        <w:adjustRightInd w:val="0"/>
        <w:rPr>
          <w:rFonts w:ascii="Verdana" w:hAnsi="Verdana" w:cs="Verdana"/>
          <w:sz w:val="22"/>
          <w:szCs w:val="22"/>
        </w:rPr>
      </w:pPr>
    </w:p>
    <w:p w14:paraId="06FDC2A1"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try to respond to the content of what we're talking about, here </w:t>
      </w:r>
    </w:p>
    <w:p w14:paraId="50206172" w14:textId="77777777" w:rsidR="00301144" w:rsidRDefault="00301144" w:rsidP="00301144">
      <w:pPr>
        <w:widowControl w:val="0"/>
        <w:autoSpaceDE w:val="0"/>
        <w:autoSpaceDN w:val="0"/>
        <w:adjustRightInd w:val="0"/>
        <w:rPr>
          <w:rFonts w:ascii="Verdana" w:hAnsi="Verdana" w:cs="Verdana"/>
          <w:sz w:val="22"/>
          <w:szCs w:val="22"/>
        </w:rPr>
      </w:pPr>
    </w:p>
    <w:p w14:paraId="05472CC8"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shifting the responsibility of your response onto my education,</w:t>
      </w:r>
    </w:p>
    <w:p w14:paraId="168DAA62" w14:textId="77777777" w:rsidR="00301144" w:rsidRDefault="00301144" w:rsidP="00301144">
      <w:pPr>
        <w:widowControl w:val="0"/>
        <w:autoSpaceDE w:val="0"/>
        <w:autoSpaceDN w:val="0"/>
        <w:adjustRightInd w:val="0"/>
        <w:rPr>
          <w:rFonts w:ascii="Verdana" w:hAnsi="Verdana" w:cs="Verdana"/>
          <w:sz w:val="22"/>
          <w:szCs w:val="22"/>
        </w:rPr>
      </w:pPr>
    </w:p>
    <w:p w14:paraId="53CE2E25"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rather than what i've said</w:t>
      </w:r>
    </w:p>
    <w:p w14:paraId="27CD124A" w14:textId="77777777" w:rsidR="00301144" w:rsidRDefault="00301144" w:rsidP="00301144">
      <w:pPr>
        <w:widowControl w:val="0"/>
        <w:autoSpaceDE w:val="0"/>
        <w:autoSpaceDN w:val="0"/>
        <w:adjustRightInd w:val="0"/>
        <w:rPr>
          <w:rFonts w:ascii="Verdana" w:hAnsi="Verdana" w:cs="Verdana"/>
          <w:sz w:val="22"/>
          <w:szCs w:val="22"/>
        </w:rPr>
      </w:pPr>
    </w:p>
    <w:p w14:paraId="01437A5A"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 xml:space="preserve">is what we call a dodge. </w:t>
      </w:r>
    </w:p>
    <w:p w14:paraId="14B97D87" w14:textId="77777777" w:rsidR="00301144" w:rsidRDefault="00301144" w:rsidP="00301144">
      <w:pPr>
        <w:widowControl w:val="0"/>
        <w:autoSpaceDE w:val="0"/>
        <w:autoSpaceDN w:val="0"/>
        <w:adjustRightInd w:val="0"/>
        <w:rPr>
          <w:rFonts w:ascii="Verdana" w:hAnsi="Verdana" w:cs="Verdana"/>
          <w:sz w:val="22"/>
          <w:szCs w:val="22"/>
        </w:rPr>
      </w:pPr>
    </w:p>
    <w:p w14:paraId="2B116BAD" w14:textId="77777777" w:rsidR="00301144" w:rsidRDefault="00301144" w:rsidP="00301144">
      <w:pPr>
        <w:widowControl w:val="0"/>
        <w:autoSpaceDE w:val="0"/>
        <w:autoSpaceDN w:val="0"/>
        <w:adjustRightInd w:val="0"/>
        <w:rPr>
          <w:rFonts w:ascii="Verdana" w:hAnsi="Verdana" w:cs="Verdana"/>
          <w:sz w:val="22"/>
          <w:szCs w:val="22"/>
        </w:rPr>
      </w:pPr>
    </w:p>
    <w:p w14:paraId="565CA3B3" w14:textId="77777777" w:rsidR="00301144" w:rsidRDefault="00301144" w:rsidP="00301144">
      <w:pPr>
        <w:widowControl w:val="0"/>
        <w:autoSpaceDE w:val="0"/>
        <w:autoSpaceDN w:val="0"/>
        <w:adjustRightInd w:val="0"/>
        <w:rPr>
          <w:rFonts w:ascii="Verdana" w:hAnsi="Verdana" w:cs="Verdana"/>
          <w:sz w:val="22"/>
          <w:szCs w:val="22"/>
        </w:rPr>
      </w:pPr>
    </w:p>
    <w:p w14:paraId="3B00F609" w14:textId="77777777" w:rsidR="00301144" w:rsidRDefault="00301144" w:rsidP="00301144">
      <w:pPr>
        <w:widowControl w:val="0"/>
        <w:autoSpaceDE w:val="0"/>
        <w:autoSpaceDN w:val="0"/>
        <w:adjustRightInd w:val="0"/>
        <w:rPr>
          <w:rFonts w:ascii="Verdana" w:hAnsi="Verdana" w:cs="Verdana"/>
          <w:sz w:val="22"/>
          <w:szCs w:val="22"/>
        </w:rPr>
      </w:pPr>
    </w:p>
    <w:p w14:paraId="2EEB9DEC" w14:textId="77777777" w:rsidR="00301144" w:rsidRDefault="00301144" w:rsidP="00301144">
      <w:pPr>
        <w:widowControl w:val="0"/>
        <w:autoSpaceDE w:val="0"/>
        <w:autoSpaceDN w:val="0"/>
        <w:adjustRightInd w:val="0"/>
        <w:rPr>
          <w:rFonts w:ascii="Verdana" w:hAnsi="Verdana" w:cs="Verdana"/>
          <w:sz w:val="22"/>
          <w:szCs w:val="22"/>
        </w:rPr>
      </w:pPr>
    </w:p>
    <w:p w14:paraId="20163ABB" w14:textId="77777777" w:rsidR="00301144" w:rsidRDefault="00301144" w:rsidP="00301144">
      <w:pPr>
        <w:widowControl w:val="0"/>
        <w:autoSpaceDE w:val="0"/>
        <w:autoSpaceDN w:val="0"/>
        <w:adjustRightInd w:val="0"/>
        <w:rPr>
          <w:rFonts w:ascii="Verdana" w:hAnsi="Verdana" w:cs="Verdana"/>
          <w:sz w:val="22"/>
          <w:szCs w:val="22"/>
        </w:rPr>
      </w:pPr>
      <w:r>
        <w:rPr>
          <w:rFonts w:ascii="Verdana" w:hAnsi="Verdana" w:cs="Verdana"/>
          <w:sz w:val="22"/>
          <w:szCs w:val="22"/>
        </w:rPr>
        <w:t>*(he does "buy her back" in the most literal sense of shelling out some shekels, but there just isn't anything in that passage about redemption in the spiritual or moral or social or personal sense.)</w:t>
      </w:r>
    </w:p>
    <w:p w14:paraId="0FD7E32A" w14:textId="77777777" w:rsidR="00301144" w:rsidRPr="00D575D2" w:rsidRDefault="00301144" w:rsidP="00301144">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83283D1" w14:textId="77777777" w:rsidR="00301144" w:rsidRDefault="00301144" w:rsidP="00301144">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32DDA538" w14:textId="77777777" w:rsidR="00F33D8E" w:rsidRDefault="00F33D8E" w:rsidP="00F33D8E">
      <w:pPr>
        <w:widowControl w:val="0"/>
        <w:numPr>
          <w:ilvl w:val="0"/>
          <w:numId w:val="7"/>
        </w:numPr>
        <w:tabs>
          <w:tab w:val="left" w:pos="220"/>
          <w:tab w:val="left" w:pos="720"/>
        </w:tabs>
        <w:autoSpaceDE w:val="0"/>
        <w:autoSpaceDN w:val="0"/>
        <w:adjustRightInd w:val="0"/>
        <w:rPr>
          <w:rFonts w:ascii="Verdana" w:hAnsi="Verdana" w:cs="Verdana"/>
          <w:sz w:val="22"/>
          <w:szCs w:val="22"/>
        </w:rPr>
      </w:pPr>
    </w:p>
    <w:p w14:paraId="7C182DD5" w14:textId="77777777" w:rsidR="00F33D8E" w:rsidRDefault="00F33D8E" w:rsidP="00F33D8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334</w:t>
      </w:r>
    </w:p>
    <w:p w14:paraId="46A33213" w14:textId="77777777" w:rsidR="00F33D8E" w:rsidRDefault="00F33D8E" w:rsidP="00F33D8E">
      <w:pPr>
        <w:widowControl w:val="0"/>
        <w:autoSpaceDE w:val="0"/>
        <w:autoSpaceDN w:val="0"/>
        <w:adjustRightInd w:val="0"/>
        <w:rPr>
          <w:rFonts w:ascii="Verdana" w:hAnsi="Verdana" w:cs="Verdana"/>
          <w:b/>
          <w:bCs/>
          <w:sz w:val="22"/>
          <w:szCs w:val="22"/>
        </w:rPr>
      </w:pPr>
      <w:hyperlink r:id="rId13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39" w:anchor="msg125392" w:history="1">
        <w:r>
          <w:rPr>
            <w:rFonts w:ascii="Verdana" w:hAnsi="Verdana" w:cs="Verdana"/>
            <w:b/>
            <w:bCs/>
            <w:color w:val="680000"/>
            <w:sz w:val="22"/>
            <w:szCs w:val="22"/>
          </w:rPr>
          <w:t>Re: Gomer's Veil of Antlers</w:t>
        </w:r>
      </w:hyperlink>
    </w:p>
    <w:p w14:paraId="7DC4D9B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06:36 PM »</w:t>
      </w:r>
    </w:p>
    <w:p w14:paraId="03E23BDF"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so - i regret that we will be spending so much time discussing interpretation of the original text. it's not imperative for the poem itself. in fact i'm entirely </w:t>
      </w:r>
      <w:r>
        <w:rPr>
          <w:rFonts w:ascii="Verdana" w:hAnsi="Verdana" w:cs="Verdana"/>
          <w:sz w:val="22"/>
          <w:szCs w:val="22"/>
        </w:rPr>
        <w:lastRenderedPageBreak/>
        <w:t xml:space="preserve">unclear how whether the biblical narrative is about the redemption of gomer or not has any bearing for or against the poem above, on its own terms. </w:t>
      </w:r>
    </w:p>
    <w:p w14:paraId="191F9894" w14:textId="77777777" w:rsidR="00F33D8E" w:rsidRDefault="00F33D8E" w:rsidP="00F33D8E">
      <w:pPr>
        <w:widowControl w:val="0"/>
        <w:autoSpaceDE w:val="0"/>
        <w:autoSpaceDN w:val="0"/>
        <w:adjustRightInd w:val="0"/>
        <w:rPr>
          <w:rFonts w:ascii="Verdana" w:hAnsi="Verdana" w:cs="Verdana"/>
          <w:sz w:val="22"/>
          <w:szCs w:val="22"/>
        </w:rPr>
      </w:pPr>
    </w:p>
    <w:p w14:paraId="6C2D32F0"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since the idea that the biblical narrative is about the redemption of gomer has, for you mojave, become a point against the poem, i do have to again express my deep and profound confusion about how you are reading the redemption of gomer from the passage you quote. gomer is a temple prostitute in the passage you quote, and throughout the book of hosea. there's no redemption. the point of the narrative is not the redemption of gomer, but rather about hosea's initiation into god's suffering. hosea will learn what it feels like to desire a faithless lover. that's the point. it's not about the redemption of gomer. there's no way you can get "the redemption of gomer" from what you're quoting. </w:t>
      </w:r>
    </w:p>
    <w:p w14:paraId="1D0824D7" w14:textId="77777777" w:rsidR="00F33D8E" w:rsidRDefault="00F33D8E" w:rsidP="00F33D8E">
      <w:pPr>
        <w:widowControl w:val="0"/>
        <w:autoSpaceDE w:val="0"/>
        <w:autoSpaceDN w:val="0"/>
        <w:adjustRightInd w:val="0"/>
        <w:rPr>
          <w:rFonts w:ascii="Verdana" w:hAnsi="Verdana" w:cs="Verdana"/>
          <w:sz w:val="22"/>
          <w:szCs w:val="22"/>
        </w:rPr>
      </w:pPr>
    </w:p>
    <w:p w14:paraId="5C7A0520"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this is a frivolous point, one way or the other, because:</w:t>
      </w:r>
    </w:p>
    <w:p w14:paraId="50237F3B" w14:textId="77777777" w:rsidR="00F33D8E" w:rsidRDefault="00F33D8E" w:rsidP="00F33D8E">
      <w:pPr>
        <w:widowControl w:val="0"/>
        <w:autoSpaceDE w:val="0"/>
        <w:autoSpaceDN w:val="0"/>
        <w:adjustRightInd w:val="0"/>
        <w:rPr>
          <w:rFonts w:ascii="Verdana" w:hAnsi="Verdana" w:cs="Verdana"/>
          <w:sz w:val="22"/>
          <w:szCs w:val="22"/>
        </w:rPr>
      </w:pPr>
    </w:p>
    <w:p w14:paraId="7CD4D5C5"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gomer is not important in the poem. again - you will have to explain to me how the fact that the original text is a "fallen woman" narrative, as you call it, has anything to do with the narrative of this poem, which is clearly focused on hosea's desire for forbidden knowledge. gomer isn't really a character in the piece at all, more like a statue. she is expressionless, she wears her veil of antlers, she's got the ceramic lipstick thing going on - she's the "objective correlative" - no more. not an actual character that draws our emotional engagement one way or another. </w:t>
      </w:r>
    </w:p>
    <w:p w14:paraId="0C19D085" w14:textId="77777777" w:rsidR="00F33D8E" w:rsidRDefault="00F33D8E" w:rsidP="00F33D8E">
      <w:pPr>
        <w:widowControl w:val="0"/>
        <w:autoSpaceDE w:val="0"/>
        <w:autoSpaceDN w:val="0"/>
        <w:adjustRightInd w:val="0"/>
        <w:rPr>
          <w:rFonts w:ascii="Verdana" w:hAnsi="Verdana" w:cs="Verdana"/>
          <w:sz w:val="22"/>
          <w:szCs w:val="22"/>
        </w:rPr>
      </w:pPr>
    </w:p>
    <w:p w14:paraId="55612BCC"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and again, i'm not sure what you're specifying when you say i can't have it both ways. the biblical narrative isn't pristine, neither is the poetic rewrite. the foot washing is sexual - but it is sexual precisely because it's asexual. the narrative leads us to expect sex - it talks about shamelessness in the first line, and then moves to...</w:t>
      </w:r>
    </w:p>
    <w:p w14:paraId="0BDA14C4" w14:textId="77777777" w:rsidR="00F33D8E" w:rsidRDefault="00F33D8E" w:rsidP="00F33D8E">
      <w:pPr>
        <w:widowControl w:val="0"/>
        <w:autoSpaceDE w:val="0"/>
        <w:autoSpaceDN w:val="0"/>
        <w:adjustRightInd w:val="0"/>
        <w:rPr>
          <w:rFonts w:ascii="Verdana" w:hAnsi="Verdana" w:cs="Verdana"/>
          <w:sz w:val="22"/>
          <w:szCs w:val="22"/>
        </w:rPr>
      </w:pPr>
    </w:p>
    <w:p w14:paraId="485B6D02"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foot-washing. it </w:t>
      </w:r>
      <w:r>
        <w:rPr>
          <w:rFonts w:ascii="Verdana" w:hAnsi="Verdana" w:cs="Verdana"/>
          <w:i/>
          <w:iCs/>
          <w:sz w:val="22"/>
          <w:szCs w:val="22"/>
        </w:rPr>
        <w:t>sublates</w:t>
      </w:r>
      <w:r>
        <w:rPr>
          <w:rFonts w:ascii="Verdana" w:hAnsi="Verdana" w:cs="Verdana"/>
          <w:sz w:val="22"/>
          <w:szCs w:val="22"/>
        </w:rPr>
        <w:t xml:space="preserve"> the sexual energy we're led to expect into the asexual foot washing. it would have been equally sexualized if i had written any number of things:</w:t>
      </w:r>
    </w:p>
    <w:p w14:paraId="7671BC57" w14:textId="77777777" w:rsidR="00F33D8E" w:rsidRDefault="00F33D8E" w:rsidP="00F33D8E">
      <w:pPr>
        <w:widowControl w:val="0"/>
        <w:autoSpaceDE w:val="0"/>
        <w:autoSpaceDN w:val="0"/>
        <w:adjustRightInd w:val="0"/>
        <w:rPr>
          <w:rFonts w:ascii="Verdana" w:hAnsi="Verdana" w:cs="Verdana"/>
          <w:sz w:val="22"/>
          <w:szCs w:val="22"/>
        </w:rPr>
      </w:pPr>
    </w:p>
    <w:p w14:paraId="045354EA"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In the marriage bed, Hosea was at first excited by Gomer's shamelessness. </w:t>
      </w:r>
    </w:p>
    <w:p w14:paraId="0BED3980" w14:textId="77777777" w:rsidR="00F33D8E" w:rsidRDefault="00F33D8E" w:rsidP="00F33D8E">
      <w:pPr>
        <w:widowControl w:val="0"/>
        <w:autoSpaceDE w:val="0"/>
        <w:autoSpaceDN w:val="0"/>
        <w:adjustRightInd w:val="0"/>
        <w:rPr>
          <w:rFonts w:ascii="Verdana" w:hAnsi="Verdana" w:cs="Verdana"/>
          <w:sz w:val="22"/>
          <w:szCs w:val="22"/>
        </w:rPr>
      </w:pPr>
    </w:p>
    <w:p w14:paraId="26C3A89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He was always trimming and trimming her nails.</w:t>
      </w:r>
    </w:p>
    <w:p w14:paraId="3B27481A" w14:textId="77777777" w:rsidR="00F33D8E" w:rsidRDefault="00F33D8E" w:rsidP="00F33D8E">
      <w:pPr>
        <w:widowControl w:val="0"/>
        <w:autoSpaceDE w:val="0"/>
        <w:autoSpaceDN w:val="0"/>
        <w:adjustRightInd w:val="0"/>
        <w:rPr>
          <w:rFonts w:ascii="Verdana" w:hAnsi="Verdana" w:cs="Verdana"/>
          <w:sz w:val="22"/>
          <w:szCs w:val="22"/>
        </w:rPr>
      </w:pPr>
    </w:p>
    <w:p w14:paraId="6D05DD77"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OR</w:t>
      </w:r>
    </w:p>
    <w:p w14:paraId="150E1E23" w14:textId="77777777" w:rsidR="00F33D8E" w:rsidRDefault="00F33D8E" w:rsidP="00F33D8E">
      <w:pPr>
        <w:widowControl w:val="0"/>
        <w:autoSpaceDE w:val="0"/>
        <w:autoSpaceDN w:val="0"/>
        <w:adjustRightInd w:val="0"/>
        <w:rPr>
          <w:rFonts w:ascii="Verdana" w:hAnsi="Verdana" w:cs="Verdana"/>
          <w:sz w:val="22"/>
          <w:szCs w:val="22"/>
        </w:rPr>
      </w:pPr>
    </w:p>
    <w:p w14:paraId="59A6DA9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He was always polishing and polishing her veil of antlers.</w:t>
      </w:r>
    </w:p>
    <w:p w14:paraId="711C9D55" w14:textId="77777777" w:rsidR="00F33D8E" w:rsidRDefault="00F33D8E" w:rsidP="00F33D8E">
      <w:pPr>
        <w:widowControl w:val="0"/>
        <w:autoSpaceDE w:val="0"/>
        <w:autoSpaceDN w:val="0"/>
        <w:adjustRightInd w:val="0"/>
        <w:rPr>
          <w:rFonts w:ascii="Verdana" w:hAnsi="Verdana" w:cs="Verdana"/>
          <w:sz w:val="22"/>
          <w:szCs w:val="22"/>
        </w:rPr>
      </w:pPr>
    </w:p>
    <w:p w14:paraId="71CCB4D8"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OR whatever  - the point is that the foot washing becomes sexualized only because of its narrative context - we're lead to expect sexual, and so the foot washing is sexual. anything that went there would have had the same significance. anything that went there would have become a perverse transfer of sexual energy into some other act or object. that's the point.</w:t>
      </w:r>
    </w:p>
    <w:p w14:paraId="5542C31F" w14:textId="77777777" w:rsidR="00F33D8E" w:rsidRDefault="00F33D8E" w:rsidP="00F33D8E">
      <w:pPr>
        <w:widowControl w:val="0"/>
        <w:autoSpaceDE w:val="0"/>
        <w:autoSpaceDN w:val="0"/>
        <w:adjustRightInd w:val="0"/>
        <w:rPr>
          <w:rFonts w:ascii="Verdana" w:hAnsi="Verdana" w:cs="Verdana"/>
          <w:sz w:val="22"/>
          <w:szCs w:val="22"/>
        </w:rPr>
      </w:pPr>
    </w:p>
    <w:p w14:paraId="7D445174"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again, as we see with the obtuse metaphors, the point is the way the forbidden and impossible knowledge enters into language as a sort of linguistic perversion. </w:t>
      </w:r>
    </w:p>
    <w:p w14:paraId="40F5BD23" w14:textId="77777777" w:rsidR="00F33D8E" w:rsidRDefault="00F33D8E" w:rsidP="00F33D8E">
      <w:pPr>
        <w:widowControl w:val="0"/>
        <w:autoSpaceDE w:val="0"/>
        <w:autoSpaceDN w:val="0"/>
        <w:adjustRightInd w:val="0"/>
        <w:rPr>
          <w:rFonts w:ascii="Verdana" w:hAnsi="Verdana" w:cs="Verdana"/>
          <w:sz w:val="22"/>
          <w:szCs w:val="22"/>
        </w:rPr>
      </w:pPr>
    </w:p>
    <w:p w14:paraId="2E65B411"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we'll call that reptile feathers. </w:t>
      </w:r>
    </w:p>
    <w:p w14:paraId="0EB9CD8A" w14:textId="77777777" w:rsidR="00F33D8E" w:rsidRDefault="00F33D8E" w:rsidP="00F33D8E">
      <w:pPr>
        <w:widowControl w:val="0"/>
        <w:autoSpaceDE w:val="0"/>
        <w:autoSpaceDN w:val="0"/>
        <w:adjustRightInd w:val="0"/>
        <w:rPr>
          <w:rFonts w:ascii="Verdana" w:hAnsi="Verdana" w:cs="Verdana"/>
          <w:sz w:val="22"/>
          <w:szCs w:val="22"/>
        </w:rPr>
      </w:pPr>
    </w:p>
    <w:p w14:paraId="090EE70D"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BC28EE1" w14:textId="77777777" w:rsidR="00F33D8E" w:rsidRDefault="00F33D8E" w:rsidP="00F33D8E">
      <w:pPr>
        <w:widowControl w:val="0"/>
        <w:autoSpaceDE w:val="0"/>
        <w:autoSpaceDN w:val="0"/>
        <w:adjustRightInd w:val="0"/>
        <w:rPr>
          <w:rFonts w:ascii="Verdana" w:hAnsi="Verdana" w:cs="Verdana"/>
          <w:sz w:val="22"/>
          <w:szCs w:val="22"/>
        </w:rPr>
      </w:pPr>
    </w:p>
    <w:p w14:paraId="11F0073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you know, honestly, i'm sure that i'd be happier if this piece could match stein's experimentalism </w:t>
      </w:r>
      <w:r>
        <w:rPr>
          <w:rFonts w:ascii="Verdana" w:hAnsi="Verdana" w:cs="Verdana"/>
          <w:i/>
          <w:iCs/>
          <w:sz w:val="22"/>
          <w:szCs w:val="22"/>
        </w:rPr>
        <w:t>and</w:t>
      </w:r>
      <w:r>
        <w:rPr>
          <w:rFonts w:ascii="Verdana" w:hAnsi="Verdana" w:cs="Verdana"/>
          <w:sz w:val="22"/>
          <w:szCs w:val="22"/>
        </w:rPr>
        <w:t xml:space="preserve"> her tenderness to alice. perhaps i'll give it a shot.</w:t>
      </w:r>
    </w:p>
    <w:p w14:paraId="4051624E" w14:textId="77777777" w:rsidR="00F33D8E" w:rsidRDefault="00F33D8E" w:rsidP="00F33D8E">
      <w:pPr>
        <w:widowControl w:val="0"/>
        <w:autoSpaceDE w:val="0"/>
        <w:autoSpaceDN w:val="0"/>
        <w:adjustRightInd w:val="0"/>
        <w:rPr>
          <w:rFonts w:ascii="Verdana" w:hAnsi="Verdana" w:cs="Verdana"/>
          <w:sz w:val="22"/>
          <w:szCs w:val="22"/>
        </w:rPr>
      </w:pPr>
    </w:p>
    <w:p w14:paraId="0D353350"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but this piece is not that. how could this piece be written as tenderness towards an object of affection?</w:t>
      </w:r>
    </w:p>
    <w:p w14:paraId="4CFE49E5" w14:textId="77777777" w:rsidR="00F33D8E" w:rsidRDefault="00F33D8E" w:rsidP="00F33D8E">
      <w:pPr>
        <w:widowControl w:val="0"/>
        <w:autoSpaceDE w:val="0"/>
        <w:autoSpaceDN w:val="0"/>
        <w:adjustRightInd w:val="0"/>
        <w:rPr>
          <w:rFonts w:ascii="Verdana" w:hAnsi="Verdana" w:cs="Verdana"/>
          <w:sz w:val="22"/>
          <w:szCs w:val="22"/>
        </w:rPr>
      </w:pPr>
    </w:p>
    <w:p w14:paraId="5265BB1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he was always caring for and thinking about her reptile feathers?</w:t>
      </w:r>
    </w:p>
    <w:p w14:paraId="23C86171"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he was always polishing and cleaning her antler veil?</w:t>
      </w:r>
    </w:p>
    <w:p w14:paraId="594EE2F9" w14:textId="77777777" w:rsidR="00F33D8E" w:rsidRDefault="00F33D8E" w:rsidP="00F33D8E">
      <w:pPr>
        <w:widowControl w:val="0"/>
        <w:autoSpaceDE w:val="0"/>
        <w:autoSpaceDN w:val="0"/>
        <w:adjustRightInd w:val="0"/>
        <w:rPr>
          <w:rFonts w:ascii="Verdana" w:hAnsi="Verdana" w:cs="Verdana"/>
          <w:sz w:val="22"/>
          <w:szCs w:val="22"/>
        </w:rPr>
      </w:pPr>
    </w:p>
    <w:p w14:paraId="426649C4"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i'm just not sure how it would be done. </w:t>
      </w:r>
    </w:p>
    <w:p w14:paraId="6928BFD7" w14:textId="77777777" w:rsidR="00F33D8E" w:rsidRDefault="00F33D8E" w:rsidP="00F33D8E">
      <w:pPr>
        <w:widowControl w:val="0"/>
        <w:autoSpaceDE w:val="0"/>
        <w:autoSpaceDN w:val="0"/>
        <w:adjustRightInd w:val="0"/>
        <w:rPr>
          <w:rFonts w:ascii="Verdana" w:hAnsi="Verdana" w:cs="Verdana"/>
          <w:sz w:val="22"/>
          <w:szCs w:val="22"/>
        </w:rPr>
      </w:pPr>
    </w:p>
    <w:p w14:paraId="5B547A90"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2EECFE3" w14:textId="77777777" w:rsidR="00F33D8E" w:rsidRDefault="00F33D8E" w:rsidP="00F33D8E">
      <w:pPr>
        <w:widowControl w:val="0"/>
        <w:autoSpaceDE w:val="0"/>
        <w:autoSpaceDN w:val="0"/>
        <w:adjustRightInd w:val="0"/>
        <w:rPr>
          <w:rFonts w:ascii="Verdana" w:hAnsi="Verdana" w:cs="Verdana"/>
          <w:sz w:val="22"/>
          <w:szCs w:val="22"/>
        </w:rPr>
      </w:pPr>
    </w:p>
    <w:p w14:paraId="2EAA0EAF"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and as to the carson - yes, anne's language is beautiful, more so than stein's in the passage i quote.</w:t>
      </w:r>
    </w:p>
    <w:p w14:paraId="4D021389" w14:textId="77777777" w:rsidR="00F33D8E" w:rsidRDefault="00F33D8E" w:rsidP="00F33D8E">
      <w:pPr>
        <w:widowControl w:val="0"/>
        <w:autoSpaceDE w:val="0"/>
        <w:autoSpaceDN w:val="0"/>
        <w:adjustRightInd w:val="0"/>
        <w:rPr>
          <w:rFonts w:ascii="Verdana" w:hAnsi="Verdana" w:cs="Verdana"/>
          <w:sz w:val="22"/>
          <w:szCs w:val="22"/>
        </w:rPr>
      </w:pPr>
    </w:p>
    <w:p w14:paraId="63B43EF1"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 quoted anne for the obduracy and inappropriateness of her metaphors as a response to your quip about the moths and the inappropriateness of the poem's metaphors / inability to link them with some kind of real life comparison. </w:t>
      </w:r>
    </w:p>
    <w:p w14:paraId="14DF8B08" w14:textId="77777777" w:rsidR="00F33D8E" w:rsidRDefault="00F33D8E" w:rsidP="00F33D8E">
      <w:pPr>
        <w:widowControl w:val="0"/>
        <w:autoSpaceDE w:val="0"/>
        <w:autoSpaceDN w:val="0"/>
        <w:adjustRightInd w:val="0"/>
        <w:rPr>
          <w:rFonts w:ascii="Verdana" w:hAnsi="Verdana" w:cs="Verdana"/>
          <w:sz w:val="22"/>
          <w:szCs w:val="22"/>
        </w:rPr>
      </w:pPr>
    </w:p>
    <w:p w14:paraId="5EE55F7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point of the carson was, i'm modeling my images off the way she creates images in the quote. </w:t>
      </w:r>
    </w:p>
    <w:p w14:paraId="208C1C7E" w14:textId="77777777" w:rsidR="00F33D8E" w:rsidRDefault="00F33D8E" w:rsidP="00F33D8E">
      <w:pPr>
        <w:widowControl w:val="0"/>
        <w:autoSpaceDE w:val="0"/>
        <w:autoSpaceDN w:val="0"/>
        <w:adjustRightInd w:val="0"/>
        <w:rPr>
          <w:rFonts w:ascii="Verdana" w:hAnsi="Verdana" w:cs="Verdana"/>
          <w:sz w:val="22"/>
          <w:szCs w:val="22"/>
        </w:rPr>
      </w:pPr>
    </w:p>
    <w:p w14:paraId="3A2DD375"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as slabs of meat on eyes like wings doesn't make sense as a clear image or metaphor,</w:t>
      </w:r>
    </w:p>
    <w:p w14:paraId="0B160680" w14:textId="77777777" w:rsidR="00F33D8E" w:rsidRDefault="00F33D8E" w:rsidP="00F33D8E">
      <w:pPr>
        <w:widowControl w:val="0"/>
        <w:autoSpaceDE w:val="0"/>
        <w:autoSpaceDN w:val="0"/>
        <w:adjustRightInd w:val="0"/>
        <w:rPr>
          <w:rFonts w:ascii="Verdana" w:hAnsi="Verdana" w:cs="Verdana"/>
          <w:sz w:val="22"/>
          <w:szCs w:val="22"/>
        </w:rPr>
      </w:pPr>
    </w:p>
    <w:p w14:paraId="67040B8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neither do moths in a throat, or symbols bitten into tablets, or carving eyes with burning water. </w:t>
      </w:r>
    </w:p>
    <w:p w14:paraId="213C2320" w14:textId="77777777" w:rsidR="00F33D8E" w:rsidRDefault="00F33D8E" w:rsidP="00F33D8E">
      <w:pPr>
        <w:widowControl w:val="0"/>
        <w:autoSpaceDE w:val="0"/>
        <w:autoSpaceDN w:val="0"/>
        <w:adjustRightInd w:val="0"/>
        <w:rPr>
          <w:rFonts w:ascii="Verdana" w:hAnsi="Verdana" w:cs="Verdana"/>
          <w:sz w:val="22"/>
          <w:szCs w:val="22"/>
        </w:rPr>
      </w:pPr>
    </w:p>
    <w:p w14:paraId="1B1C429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i'm striving for a metaphorical principle similar to anne's in the quoted passage.</w:t>
      </w:r>
    </w:p>
    <w:p w14:paraId="26345F86" w14:textId="77777777" w:rsidR="00F33D8E" w:rsidRDefault="00F33D8E" w:rsidP="00F33D8E">
      <w:pPr>
        <w:widowControl w:val="0"/>
        <w:autoSpaceDE w:val="0"/>
        <w:autoSpaceDN w:val="0"/>
        <w:adjustRightInd w:val="0"/>
      </w:pPr>
    </w:p>
    <w:p w14:paraId="010FE98D" w14:textId="6A433633" w:rsidR="00C764E2" w:rsidRDefault="00F33D8E">
      <w:r>
        <w:t>*</w:t>
      </w:r>
    </w:p>
    <w:p w14:paraId="7F25DAAE" w14:textId="77777777" w:rsidR="00F33D8E" w:rsidRDefault="00F33D8E"/>
    <w:p w14:paraId="5925574B" w14:textId="77777777" w:rsidR="00F33D8E" w:rsidRDefault="00F33D8E" w:rsidP="00F33D8E">
      <w:pPr>
        <w:widowControl w:val="0"/>
        <w:autoSpaceDE w:val="0"/>
        <w:autoSpaceDN w:val="0"/>
        <w:adjustRightInd w:val="0"/>
        <w:rPr>
          <w:rFonts w:ascii="Verdana" w:hAnsi="Verdana" w:cs="Verdana"/>
          <w:sz w:val="22"/>
          <w:szCs w:val="22"/>
        </w:rPr>
      </w:pPr>
    </w:p>
    <w:p w14:paraId="0892CD83" w14:textId="77777777" w:rsidR="00F33D8E" w:rsidRDefault="00F33D8E" w:rsidP="00F33D8E">
      <w:pPr>
        <w:widowControl w:val="0"/>
        <w:autoSpaceDE w:val="0"/>
        <w:autoSpaceDN w:val="0"/>
        <w:adjustRightInd w:val="0"/>
        <w:rPr>
          <w:rFonts w:ascii="Verdana" w:hAnsi="Verdana" w:cs="Verdana"/>
          <w:sz w:val="22"/>
          <w:szCs w:val="22"/>
        </w:rPr>
      </w:pPr>
    </w:p>
    <w:p w14:paraId="02E2D856" w14:textId="77777777" w:rsidR="00F33D8E" w:rsidRDefault="00F33D8E" w:rsidP="00F33D8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lastRenderedPageBreak/>
        <w:t>336</w:t>
      </w:r>
    </w:p>
    <w:p w14:paraId="53920221" w14:textId="77777777" w:rsidR="00F33D8E" w:rsidRDefault="00F33D8E" w:rsidP="00F33D8E">
      <w:pPr>
        <w:widowControl w:val="0"/>
        <w:autoSpaceDE w:val="0"/>
        <w:autoSpaceDN w:val="0"/>
        <w:adjustRightInd w:val="0"/>
        <w:rPr>
          <w:rFonts w:ascii="Verdana" w:hAnsi="Verdana" w:cs="Verdana"/>
          <w:b/>
          <w:bCs/>
          <w:sz w:val="22"/>
          <w:szCs w:val="22"/>
        </w:rPr>
      </w:pPr>
      <w:hyperlink r:id="rId14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41" w:anchor="msg125387" w:history="1">
        <w:r>
          <w:rPr>
            <w:rFonts w:ascii="Verdana" w:hAnsi="Verdana" w:cs="Verdana"/>
            <w:b/>
            <w:bCs/>
            <w:color w:val="680000"/>
            <w:sz w:val="22"/>
            <w:szCs w:val="22"/>
          </w:rPr>
          <w:t>Re: Gomer's Veil of Antlers</w:t>
        </w:r>
      </w:hyperlink>
    </w:p>
    <w:p w14:paraId="2368903F"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01, 2012, 02:38 PM »</w:t>
      </w:r>
    </w:p>
    <w:p w14:paraId="7D728CB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cs -</w:t>
      </w:r>
    </w:p>
    <w:p w14:paraId="2E8D1B6D" w14:textId="77777777" w:rsidR="00F33D8E" w:rsidRDefault="00F33D8E" w:rsidP="00F33D8E">
      <w:pPr>
        <w:widowControl w:val="0"/>
        <w:autoSpaceDE w:val="0"/>
        <w:autoSpaceDN w:val="0"/>
        <w:adjustRightInd w:val="0"/>
        <w:rPr>
          <w:rFonts w:ascii="Verdana" w:hAnsi="Verdana" w:cs="Verdana"/>
          <w:sz w:val="22"/>
          <w:szCs w:val="22"/>
        </w:rPr>
      </w:pPr>
    </w:p>
    <w:p w14:paraId="7662016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thank you for your kind words and attention to the poem. at least on the basis of your reaction, it seems like it would definitely be worth my while to expand this, or try out more in a similar vein.</w:t>
      </w:r>
    </w:p>
    <w:p w14:paraId="28DDDB30" w14:textId="77777777" w:rsidR="00F33D8E" w:rsidRDefault="00F33D8E" w:rsidP="00F33D8E">
      <w:pPr>
        <w:widowControl w:val="0"/>
        <w:autoSpaceDE w:val="0"/>
        <w:autoSpaceDN w:val="0"/>
        <w:adjustRightInd w:val="0"/>
        <w:rPr>
          <w:rFonts w:ascii="Verdana" w:hAnsi="Verdana" w:cs="Verdana"/>
          <w:sz w:val="22"/>
          <w:szCs w:val="22"/>
        </w:rPr>
      </w:pPr>
    </w:p>
    <w:p w14:paraId="622E8E96"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on first read, i think i can adopt most of the embedded suggestions.</w:t>
      </w:r>
    </w:p>
    <w:p w14:paraId="2F20FBA4" w14:textId="77777777" w:rsidR="00F33D8E" w:rsidRDefault="00F33D8E" w:rsidP="00F33D8E">
      <w:pPr>
        <w:widowControl w:val="0"/>
        <w:autoSpaceDE w:val="0"/>
        <w:autoSpaceDN w:val="0"/>
        <w:adjustRightInd w:val="0"/>
        <w:rPr>
          <w:rFonts w:ascii="Verdana" w:hAnsi="Verdana" w:cs="Verdana"/>
          <w:sz w:val="22"/>
          <w:szCs w:val="22"/>
        </w:rPr>
      </w:pPr>
    </w:p>
    <w:p w14:paraId="1F6292AE" w14:textId="77777777" w:rsidR="00F33D8E" w:rsidRDefault="00F33D8E" w:rsidP="00F33D8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line breaks i'm not so sure - the longer line feels appropriate to the piece. but i will play around with the lineation and see how it feels. </w:t>
      </w:r>
    </w:p>
    <w:p w14:paraId="23A1D75B" w14:textId="77777777" w:rsidR="00F33D8E" w:rsidRDefault="00F33D8E" w:rsidP="00F33D8E">
      <w:pPr>
        <w:widowControl w:val="0"/>
        <w:autoSpaceDE w:val="0"/>
        <w:autoSpaceDN w:val="0"/>
        <w:adjustRightInd w:val="0"/>
        <w:rPr>
          <w:rFonts w:ascii="Verdana" w:hAnsi="Verdana" w:cs="Verdana"/>
          <w:sz w:val="22"/>
          <w:szCs w:val="22"/>
        </w:rPr>
      </w:pPr>
    </w:p>
    <w:p w14:paraId="12CF961A" w14:textId="77777777" w:rsidR="00F33D8E" w:rsidRDefault="00F33D8E" w:rsidP="00F33D8E">
      <w:pPr>
        <w:rPr>
          <w:rFonts w:ascii="Verdana" w:hAnsi="Verdana" w:cs="Verdana"/>
          <w:sz w:val="22"/>
          <w:szCs w:val="22"/>
        </w:rPr>
      </w:pPr>
      <w:r>
        <w:rPr>
          <w:rFonts w:ascii="Verdana" w:hAnsi="Verdana" w:cs="Verdana"/>
          <w:sz w:val="22"/>
          <w:szCs w:val="22"/>
        </w:rPr>
        <w:t>-matt</w:t>
      </w:r>
    </w:p>
    <w:p w14:paraId="40BE2755" w14:textId="77777777" w:rsidR="00F33D8E" w:rsidRDefault="00F33D8E" w:rsidP="00F33D8E">
      <w:pPr>
        <w:rPr>
          <w:rFonts w:ascii="Verdana" w:hAnsi="Verdana" w:cs="Verdana"/>
          <w:sz w:val="22"/>
          <w:szCs w:val="22"/>
        </w:rPr>
      </w:pPr>
    </w:p>
    <w:p w14:paraId="59F7B115" w14:textId="77777777" w:rsidR="00F33D8E" w:rsidRDefault="00F33D8E" w:rsidP="00F33D8E">
      <w:pPr>
        <w:rPr>
          <w:rFonts w:ascii="Verdana" w:hAnsi="Verdana" w:cs="Verdana"/>
          <w:sz w:val="22"/>
          <w:szCs w:val="22"/>
        </w:rPr>
      </w:pPr>
    </w:p>
    <w:p w14:paraId="0E515E3B" w14:textId="77777777" w:rsidR="00F33D8E" w:rsidRDefault="00F33D8E" w:rsidP="00F33D8E">
      <w:pPr>
        <w:rPr>
          <w:rFonts w:ascii="Verdana" w:hAnsi="Verdana" w:cs="Verdana"/>
          <w:sz w:val="22"/>
          <w:szCs w:val="22"/>
        </w:rPr>
      </w:pPr>
      <w:r>
        <w:rPr>
          <w:rFonts w:ascii="Verdana" w:hAnsi="Verdana" w:cs="Verdana"/>
          <w:sz w:val="22"/>
          <w:szCs w:val="22"/>
        </w:rPr>
        <w:t>*</w:t>
      </w:r>
    </w:p>
    <w:p w14:paraId="324500C9" w14:textId="77777777" w:rsidR="007265F2" w:rsidRDefault="007265F2" w:rsidP="007265F2">
      <w:pPr>
        <w:widowControl w:val="0"/>
        <w:autoSpaceDE w:val="0"/>
        <w:autoSpaceDN w:val="0"/>
        <w:adjustRightInd w:val="0"/>
        <w:rPr>
          <w:rFonts w:ascii="Verdana" w:hAnsi="Verdana" w:cs="Verdana"/>
          <w:sz w:val="22"/>
          <w:szCs w:val="22"/>
        </w:rPr>
      </w:pPr>
    </w:p>
    <w:p w14:paraId="1C3BEAB3" w14:textId="77777777" w:rsidR="007265F2" w:rsidRDefault="007265F2" w:rsidP="007265F2">
      <w:pPr>
        <w:widowControl w:val="0"/>
        <w:autoSpaceDE w:val="0"/>
        <w:autoSpaceDN w:val="0"/>
        <w:adjustRightInd w:val="0"/>
        <w:rPr>
          <w:rFonts w:ascii="Verdana" w:hAnsi="Verdana" w:cs="Verdana"/>
          <w:sz w:val="22"/>
          <w:szCs w:val="22"/>
        </w:rPr>
      </w:pPr>
    </w:p>
    <w:p w14:paraId="41A79A09"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311</w:t>
      </w:r>
    </w:p>
    <w:p w14:paraId="55CD3046" w14:textId="77777777" w:rsidR="007265F2" w:rsidRDefault="007265F2" w:rsidP="007265F2">
      <w:pPr>
        <w:widowControl w:val="0"/>
        <w:autoSpaceDE w:val="0"/>
        <w:autoSpaceDN w:val="0"/>
        <w:adjustRightInd w:val="0"/>
        <w:rPr>
          <w:rFonts w:ascii="Verdana" w:hAnsi="Verdana" w:cs="Verdana"/>
          <w:b/>
          <w:bCs/>
          <w:sz w:val="22"/>
          <w:szCs w:val="22"/>
        </w:rPr>
      </w:pPr>
      <w:hyperlink r:id="rId142" w:history="1">
        <w:r>
          <w:rPr>
            <w:rFonts w:ascii="Verdana" w:hAnsi="Verdana" w:cs="Verdana"/>
            <w:b/>
            <w:bCs/>
            <w:color w:val="680000"/>
            <w:sz w:val="22"/>
            <w:szCs w:val="22"/>
          </w:rPr>
          <w:t>Poet's Lounge</w:t>
        </w:r>
      </w:hyperlink>
      <w:r>
        <w:rPr>
          <w:rFonts w:ascii="Verdana" w:hAnsi="Verdana" w:cs="Verdana"/>
          <w:b/>
          <w:bCs/>
          <w:sz w:val="22"/>
          <w:szCs w:val="22"/>
        </w:rPr>
        <w:t xml:space="preserve"> / </w:t>
      </w:r>
      <w:hyperlink r:id="rId143" w:anchor="msg125464" w:history="1">
        <w:r>
          <w:rPr>
            <w:rFonts w:ascii="Verdana" w:hAnsi="Verdana" w:cs="Verdana"/>
            <w:b/>
            <w:bCs/>
            <w:color w:val="680000"/>
            <w:sz w:val="22"/>
            <w:szCs w:val="22"/>
          </w:rPr>
          <w:t>Re: Mothers Day Poems</w:t>
        </w:r>
      </w:hyperlink>
    </w:p>
    <w:p w14:paraId="3BC1C193"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04, 2012, 09:36 AM »</w:t>
      </w:r>
    </w:p>
    <w:p w14:paraId="132BFD92"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halo,</w:t>
      </w:r>
    </w:p>
    <w:p w14:paraId="19AB835D" w14:textId="77777777" w:rsidR="007265F2" w:rsidRDefault="007265F2" w:rsidP="007265F2">
      <w:pPr>
        <w:widowControl w:val="0"/>
        <w:autoSpaceDE w:val="0"/>
        <w:autoSpaceDN w:val="0"/>
        <w:adjustRightInd w:val="0"/>
        <w:rPr>
          <w:rFonts w:ascii="Verdana" w:hAnsi="Verdana" w:cs="Verdana"/>
          <w:sz w:val="22"/>
          <w:szCs w:val="22"/>
        </w:rPr>
      </w:pPr>
    </w:p>
    <w:p w14:paraId="63DB3889"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 little more: at least from what i've read, your lyric voice is particularly strong. i hear it the most strongly in poems which are addressed to some nameless other, the "I" addressing the "you."</w:t>
      </w:r>
    </w:p>
    <w:p w14:paraId="6C14D0FC" w14:textId="77777777" w:rsidR="007265F2" w:rsidRPr="00D575D2" w:rsidRDefault="007265F2" w:rsidP="007265F2">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5A23EFE" w14:textId="77777777" w:rsidR="007265F2" w:rsidRDefault="007265F2" w:rsidP="007265F2">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6C578265" w14:textId="77777777" w:rsidR="007265F2" w:rsidRDefault="007265F2" w:rsidP="007265F2">
      <w:pPr>
        <w:widowControl w:val="0"/>
        <w:autoSpaceDE w:val="0"/>
        <w:autoSpaceDN w:val="0"/>
        <w:adjustRightInd w:val="0"/>
        <w:rPr>
          <w:rFonts w:ascii="Verdana" w:hAnsi="Verdana" w:cs="Verdana"/>
          <w:sz w:val="22"/>
          <w:szCs w:val="22"/>
        </w:rPr>
      </w:pPr>
    </w:p>
    <w:p w14:paraId="74323AB9"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312</w:t>
      </w:r>
    </w:p>
    <w:p w14:paraId="4603C9E9" w14:textId="77777777" w:rsidR="007265F2" w:rsidRDefault="007265F2" w:rsidP="007265F2">
      <w:pPr>
        <w:widowControl w:val="0"/>
        <w:autoSpaceDE w:val="0"/>
        <w:autoSpaceDN w:val="0"/>
        <w:adjustRightInd w:val="0"/>
        <w:rPr>
          <w:rFonts w:ascii="Verdana" w:hAnsi="Verdana" w:cs="Verdana"/>
          <w:b/>
          <w:bCs/>
          <w:sz w:val="22"/>
          <w:szCs w:val="22"/>
        </w:rPr>
      </w:pPr>
      <w:hyperlink r:id="rId14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45" w:anchor="msg125444" w:history="1">
        <w:r>
          <w:rPr>
            <w:rFonts w:ascii="Verdana" w:hAnsi="Verdana" w:cs="Verdana"/>
            <w:b/>
            <w:bCs/>
            <w:color w:val="680000"/>
            <w:sz w:val="22"/>
            <w:szCs w:val="22"/>
          </w:rPr>
          <w:t>Re: Ramon Fernandez, Tell Me, If You Know*</w:t>
        </w:r>
      </w:hyperlink>
    </w:p>
    <w:p w14:paraId="1A65CF7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09:04 PM »</w:t>
      </w:r>
    </w:p>
    <w:p w14:paraId="4ED5615F"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 think the rules that govern what goes where in terms of columns need to be much more explicit.</w:t>
      </w:r>
    </w:p>
    <w:p w14:paraId="6B05627C" w14:textId="77777777" w:rsidR="007265F2" w:rsidRDefault="007265F2" w:rsidP="007265F2">
      <w:pPr>
        <w:widowControl w:val="0"/>
        <w:autoSpaceDE w:val="0"/>
        <w:autoSpaceDN w:val="0"/>
        <w:adjustRightInd w:val="0"/>
        <w:rPr>
          <w:rFonts w:ascii="Verdana" w:hAnsi="Verdana" w:cs="Verdana"/>
          <w:sz w:val="22"/>
          <w:szCs w:val="22"/>
        </w:rPr>
      </w:pPr>
    </w:p>
    <w:p w14:paraId="48A01B3E"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so either: all the austere ocean description in one column,</w:t>
      </w:r>
    </w:p>
    <w:p w14:paraId="4141FE74"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and all the degraded domestic scenes in another</w:t>
      </w:r>
    </w:p>
    <w:p w14:paraId="1BCB7552" w14:textId="77777777" w:rsidR="007265F2" w:rsidRDefault="007265F2" w:rsidP="007265F2">
      <w:pPr>
        <w:widowControl w:val="0"/>
        <w:autoSpaceDE w:val="0"/>
        <w:autoSpaceDN w:val="0"/>
        <w:adjustRightInd w:val="0"/>
        <w:rPr>
          <w:rFonts w:ascii="Verdana" w:hAnsi="Verdana" w:cs="Verdana"/>
          <w:sz w:val="22"/>
          <w:szCs w:val="22"/>
        </w:rPr>
      </w:pPr>
    </w:p>
    <w:p w14:paraId="676081B6"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or: all the decent poetry in one column, </w:t>
      </w:r>
    </w:p>
    <w:p w14:paraId="7C5D026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and obviously corny / bad poetry in the other (you’d have to emphasize its badness)</w:t>
      </w:r>
    </w:p>
    <w:p w14:paraId="1732EB3D" w14:textId="77777777" w:rsidR="007265F2" w:rsidRDefault="007265F2" w:rsidP="007265F2">
      <w:pPr>
        <w:widowControl w:val="0"/>
        <w:autoSpaceDE w:val="0"/>
        <w:autoSpaceDN w:val="0"/>
        <w:adjustRightInd w:val="0"/>
        <w:rPr>
          <w:rFonts w:ascii="Verdana" w:hAnsi="Verdana" w:cs="Verdana"/>
          <w:sz w:val="22"/>
          <w:szCs w:val="22"/>
        </w:rPr>
      </w:pPr>
    </w:p>
    <w:p w14:paraId="17773C5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and then if you’re going to break up the consistency of the columns, wait until later in the poem so that the muddling/intermixing of the column’s language can reflect some development in theme or something. as it stands, the columns, to my mind, seem random, unmotivated, a merely formal gimmick (and you know how I can’t stand formal gimmicks.)</w:t>
      </w:r>
    </w:p>
    <w:p w14:paraId="5452530F" w14:textId="77777777" w:rsidR="007265F2" w:rsidRDefault="007265F2" w:rsidP="007265F2">
      <w:pPr>
        <w:widowControl w:val="0"/>
        <w:autoSpaceDE w:val="0"/>
        <w:autoSpaceDN w:val="0"/>
        <w:adjustRightInd w:val="0"/>
        <w:rPr>
          <w:rFonts w:ascii="Verdana" w:hAnsi="Verdana" w:cs="Verdana"/>
          <w:sz w:val="22"/>
          <w:szCs w:val="22"/>
        </w:rPr>
      </w:pPr>
    </w:p>
    <w:p w14:paraId="7549398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 hadn't intended the right-aligned stanzas to be so far over: i had much closer to the left hand column in mind, but right aligned rather than center)</w:t>
      </w:r>
    </w:p>
    <w:p w14:paraId="15317432" w14:textId="77777777" w:rsidR="007265F2" w:rsidRDefault="007265F2" w:rsidP="007265F2">
      <w:pPr>
        <w:widowControl w:val="0"/>
        <w:autoSpaceDE w:val="0"/>
        <w:autoSpaceDN w:val="0"/>
        <w:adjustRightInd w:val="0"/>
        <w:rPr>
          <w:rFonts w:ascii="Verdana" w:hAnsi="Verdana" w:cs="Verdana"/>
          <w:sz w:val="22"/>
          <w:szCs w:val="22"/>
        </w:rPr>
      </w:pPr>
    </w:p>
    <w:p w14:paraId="25436ED1" w14:textId="77777777" w:rsidR="007265F2" w:rsidRDefault="007265F2" w:rsidP="007265F2">
      <w:pPr>
        <w:widowControl w:val="0"/>
        <w:autoSpaceDE w:val="0"/>
        <w:autoSpaceDN w:val="0"/>
        <w:adjustRightInd w:val="0"/>
        <w:rPr>
          <w:rFonts w:ascii="Verdana" w:hAnsi="Verdana" w:cs="Verdana"/>
          <w:sz w:val="22"/>
          <w:szCs w:val="22"/>
        </w:rPr>
      </w:pPr>
    </w:p>
    <w:p w14:paraId="26FF1ACC" w14:textId="77777777" w:rsidR="007265F2" w:rsidRDefault="007265F2" w:rsidP="007265F2">
      <w:pPr>
        <w:widowControl w:val="0"/>
        <w:autoSpaceDE w:val="0"/>
        <w:autoSpaceDN w:val="0"/>
        <w:adjustRightInd w:val="0"/>
        <w:rPr>
          <w:rFonts w:ascii="Verdana" w:hAnsi="Verdana" w:cs="Verdana"/>
          <w:sz w:val="22"/>
          <w:szCs w:val="22"/>
        </w:rPr>
      </w:pPr>
    </w:p>
    <w:p w14:paraId="23B3D9E8" w14:textId="77777777" w:rsidR="007265F2" w:rsidRDefault="007265F2" w:rsidP="007265F2">
      <w:pPr>
        <w:widowControl w:val="0"/>
        <w:autoSpaceDE w:val="0"/>
        <w:autoSpaceDN w:val="0"/>
        <w:adjustRightInd w:val="0"/>
        <w:rPr>
          <w:rFonts w:ascii="Verdana" w:hAnsi="Verdana" w:cs="Verdana"/>
          <w:sz w:val="22"/>
          <w:szCs w:val="22"/>
        </w:rPr>
      </w:pPr>
    </w:p>
    <w:p w14:paraId="45BB4BEF"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I live above the ocean,</w:t>
      </w:r>
    </w:p>
    <w:p w14:paraId="3D5CE192"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above the ocean’s copper</w:t>
      </w:r>
    </w:p>
    <w:p w14:paraId="2F467E66"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surface of debris.</w:t>
      </w:r>
    </w:p>
    <w:p w14:paraId="3E6BD929" w14:textId="77777777" w:rsidR="007265F2" w:rsidRDefault="007265F2" w:rsidP="007265F2">
      <w:pPr>
        <w:widowControl w:val="0"/>
        <w:autoSpaceDE w:val="0"/>
        <w:autoSpaceDN w:val="0"/>
        <w:adjustRightInd w:val="0"/>
        <w:rPr>
          <w:rFonts w:ascii="Verdana" w:hAnsi="Verdana" w:cs="Verdana"/>
          <w:sz w:val="22"/>
          <w:szCs w:val="22"/>
        </w:rPr>
      </w:pPr>
    </w:p>
    <w:p w14:paraId="4A76C605"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 xml:space="preserve">The ocean has gotten out of bed       </w:t>
      </w:r>
    </w:p>
    <w:p w14:paraId="49979CA3"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the aberrant water talks to itself</w:t>
      </w:r>
    </w:p>
    <w:p w14:paraId="5860E57E"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and breathes into its own mouth</w:t>
      </w:r>
    </w:p>
    <w:p w14:paraId="1850E92B"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recovering its health</w:t>
      </w:r>
    </w:p>
    <w:p w14:paraId="730DDAA7"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758A362B" w14:textId="77777777" w:rsidR="007265F2" w:rsidRDefault="007265F2" w:rsidP="007265F2">
      <w:pPr>
        <w:widowControl w:val="0"/>
        <w:autoSpaceDE w:val="0"/>
        <w:autoSpaceDN w:val="0"/>
        <w:adjustRightInd w:val="0"/>
        <w:rPr>
          <w:rFonts w:ascii="Verdana" w:hAnsi="Verdana" w:cs="Verdana"/>
          <w:sz w:val="22"/>
          <w:szCs w:val="22"/>
        </w:rPr>
      </w:pPr>
    </w:p>
    <w:p w14:paraId="524D196A"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I drink. Two-fingers of gin </w:t>
      </w:r>
    </w:p>
    <w:p w14:paraId="72D4D2D8"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in a water glass. </w:t>
      </w:r>
    </w:p>
    <w:p w14:paraId="69A9926A"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Margaret in her yellow robe, </w:t>
      </w:r>
    </w:p>
    <w:p w14:paraId="2962E6B8"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breasts full as gladiola, </w:t>
      </w:r>
    </w:p>
    <w:p w14:paraId="5239DE22"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 scent of ocean minerals.</w:t>
      </w:r>
    </w:p>
    <w:p w14:paraId="110BAE86" w14:textId="77777777" w:rsidR="007265F2" w:rsidRDefault="007265F2" w:rsidP="007265F2">
      <w:pPr>
        <w:widowControl w:val="0"/>
        <w:autoSpaceDE w:val="0"/>
        <w:autoSpaceDN w:val="0"/>
        <w:adjustRightInd w:val="0"/>
        <w:rPr>
          <w:rFonts w:ascii="Verdana" w:hAnsi="Verdana" w:cs="Verdana"/>
          <w:sz w:val="22"/>
          <w:szCs w:val="22"/>
        </w:rPr>
      </w:pPr>
    </w:p>
    <w:p w14:paraId="0832FAF0"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A sea lion rests on a rock,          </w:t>
      </w:r>
    </w:p>
    <w:p w14:paraId="26D17BC4"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honking, honking, honking.</w:t>
      </w:r>
    </w:p>
    <w:p w14:paraId="4D85D8F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22E1F9AA" w14:textId="77777777" w:rsidR="007265F2" w:rsidRDefault="007265F2" w:rsidP="007265F2">
      <w:pPr>
        <w:widowControl w:val="0"/>
        <w:autoSpaceDE w:val="0"/>
        <w:autoSpaceDN w:val="0"/>
        <w:adjustRightInd w:val="0"/>
        <w:rPr>
          <w:rFonts w:ascii="Verdana" w:hAnsi="Verdana" w:cs="Verdana"/>
          <w:sz w:val="22"/>
          <w:szCs w:val="22"/>
        </w:rPr>
      </w:pPr>
    </w:p>
    <w:p w14:paraId="5233B87D"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The stench of day old asparagus,</w:t>
      </w:r>
    </w:p>
    <w:p w14:paraId="2539631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her warming half-glass of tomato juice</w:t>
      </w:r>
    </w:p>
    <w:p w14:paraId="259A1383"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and a Dorothy Perkins rose</w:t>
      </w:r>
    </w:p>
    <w:p w14:paraId="22EB52FF"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in the littered sink.</w:t>
      </w:r>
    </w:p>
    <w:p w14:paraId="38DBC246" w14:textId="77777777" w:rsidR="007265F2" w:rsidRDefault="007265F2" w:rsidP="007265F2">
      <w:pPr>
        <w:widowControl w:val="0"/>
        <w:autoSpaceDE w:val="0"/>
        <w:autoSpaceDN w:val="0"/>
        <w:adjustRightInd w:val="0"/>
        <w:rPr>
          <w:rFonts w:ascii="Verdana" w:hAnsi="Verdana" w:cs="Verdana"/>
          <w:sz w:val="22"/>
          <w:szCs w:val="22"/>
        </w:rPr>
      </w:pPr>
    </w:p>
    <w:p w14:paraId="61B8D5C3"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Swimmers move from shore,          </w:t>
      </w:r>
    </w:p>
    <w:p w14:paraId="0AED8DFB"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buoyant, chalked with sea water       </w:t>
      </w:r>
    </w:p>
    <w:p w14:paraId="566C9E7D"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and tinted green as lamp shades.</w:t>
      </w:r>
    </w:p>
    <w:p w14:paraId="2009061E"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153C652C" w14:textId="77777777" w:rsidR="007265F2" w:rsidRDefault="007265F2" w:rsidP="007265F2">
      <w:pPr>
        <w:widowControl w:val="0"/>
        <w:autoSpaceDE w:val="0"/>
        <w:autoSpaceDN w:val="0"/>
        <w:adjustRightInd w:val="0"/>
        <w:rPr>
          <w:rFonts w:ascii="Verdana" w:hAnsi="Verdana" w:cs="Verdana"/>
          <w:sz w:val="22"/>
          <w:szCs w:val="22"/>
        </w:rPr>
      </w:pPr>
    </w:p>
    <w:p w14:paraId="49020C4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Bathroom towels move on their own</w:t>
      </w:r>
    </w:p>
    <w:p w14:paraId="6E9D914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in an ocean draft.</w:t>
      </w:r>
    </w:p>
    <w:p w14:paraId="2DDA2A74" w14:textId="77777777" w:rsidR="007265F2" w:rsidRDefault="007265F2" w:rsidP="007265F2">
      <w:pPr>
        <w:widowControl w:val="0"/>
        <w:autoSpaceDE w:val="0"/>
        <w:autoSpaceDN w:val="0"/>
        <w:adjustRightInd w:val="0"/>
        <w:rPr>
          <w:rFonts w:ascii="Verdana" w:hAnsi="Verdana" w:cs="Verdana"/>
          <w:sz w:val="22"/>
          <w:szCs w:val="22"/>
        </w:rPr>
      </w:pPr>
    </w:p>
    <w:p w14:paraId="259B74B1"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The unruly ocean             </w:t>
      </w:r>
    </w:p>
    <w:p w14:paraId="57D867E4"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drifts and piles itself             </w:t>
      </w:r>
    </w:p>
    <w:p w14:paraId="24167B82" w14:textId="77777777" w:rsidR="007265F2" w:rsidRDefault="007265F2" w:rsidP="007265F2">
      <w:pPr>
        <w:widowControl w:val="0"/>
        <w:autoSpaceDE w:val="0"/>
        <w:autoSpaceDN w:val="0"/>
        <w:adjustRightInd w:val="0"/>
        <w:jc w:val="right"/>
        <w:rPr>
          <w:rFonts w:ascii="Verdana" w:hAnsi="Verdana" w:cs="Verdana"/>
          <w:sz w:val="22"/>
          <w:szCs w:val="22"/>
        </w:rPr>
      </w:pPr>
      <w:r>
        <w:rPr>
          <w:rFonts w:ascii="Verdana" w:hAnsi="Verdana" w:cs="Verdana"/>
          <w:sz w:val="22"/>
          <w:szCs w:val="22"/>
        </w:rPr>
        <w:t>toward the clairvoyant moon.   </w:t>
      </w:r>
    </w:p>
    <w:p w14:paraId="0D8CF05D"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p>
    <w:p w14:paraId="72EDD3DC" w14:textId="77777777" w:rsidR="007265F2" w:rsidRDefault="007265F2" w:rsidP="007265F2">
      <w:pPr>
        <w:widowControl w:val="0"/>
        <w:autoSpaceDE w:val="0"/>
        <w:autoSpaceDN w:val="0"/>
        <w:adjustRightInd w:val="0"/>
        <w:rPr>
          <w:rFonts w:ascii="Verdana" w:hAnsi="Verdana" w:cs="Verdana"/>
          <w:sz w:val="22"/>
          <w:szCs w:val="22"/>
        </w:rPr>
      </w:pPr>
    </w:p>
    <w:p w14:paraId="28E581FB"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I could mimic Margaret’s speech</w:t>
      </w:r>
    </w:p>
    <w:p w14:paraId="07B832C2"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spoken through a half-rolled</w:t>
      </w:r>
    </w:p>
    <w:p w14:paraId="407FF546"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taxi window,</w:t>
      </w:r>
    </w:p>
    <w:p w14:paraId="07F14C22"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her rinsed and uncombed hair</w:t>
      </w:r>
    </w:p>
    <w:p w14:paraId="4F0275B0" w14:textId="77777777" w:rsidR="007265F2" w:rsidRDefault="007265F2" w:rsidP="007265F2">
      <w:pPr>
        <w:widowControl w:val="0"/>
        <w:autoSpaceDE w:val="0"/>
        <w:autoSpaceDN w:val="0"/>
        <w:adjustRightInd w:val="0"/>
        <w:jc w:val="center"/>
        <w:rPr>
          <w:rFonts w:ascii="Verdana" w:hAnsi="Verdana" w:cs="Verdana"/>
          <w:sz w:val="22"/>
          <w:szCs w:val="22"/>
        </w:rPr>
      </w:pPr>
      <w:r>
        <w:rPr>
          <w:rFonts w:ascii="Verdana" w:hAnsi="Verdana" w:cs="Verdana"/>
          <w:sz w:val="22"/>
          <w:szCs w:val="22"/>
        </w:rPr>
        <w:t>drying on the air.</w:t>
      </w:r>
    </w:p>
    <w:p w14:paraId="2C69C9C4" w14:textId="77777777" w:rsidR="007265F2" w:rsidRDefault="007265F2" w:rsidP="007265F2">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46" w:history="1">
        <w:r>
          <w:rPr>
            <w:rFonts w:ascii="Verdana" w:hAnsi="Verdana" w:cs="Verdana"/>
            <w:color w:val="680000"/>
            <w:sz w:val="22"/>
            <w:szCs w:val="22"/>
          </w:rPr>
          <w:t>Reply</w:t>
        </w:r>
      </w:hyperlink>
    </w:p>
    <w:p w14:paraId="716E1C19" w14:textId="77777777" w:rsidR="007265F2" w:rsidRDefault="007265F2" w:rsidP="007265F2">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47" w:history="1">
        <w:r>
          <w:rPr>
            <w:rFonts w:ascii="Verdana" w:hAnsi="Verdana" w:cs="Verdana"/>
            <w:color w:val="680000"/>
            <w:sz w:val="22"/>
            <w:szCs w:val="22"/>
          </w:rPr>
          <w:t>Quote</w:t>
        </w:r>
      </w:hyperlink>
    </w:p>
    <w:p w14:paraId="2838D841" w14:textId="77777777" w:rsidR="007265F2" w:rsidRDefault="007265F2" w:rsidP="007265F2">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148" w:history="1">
        <w:r>
          <w:rPr>
            <w:rFonts w:ascii="Verdana" w:hAnsi="Verdana" w:cs="Verdana"/>
            <w:color w:val="680000"/>
            <w:sz w:val="22"/>
            <w:szCs w:val="22"/>
          </w:rPr>
          <w:t>Notify</w:t>
        </w:r>
      </w:hyperlink>
    </w:p>
    <w:p w14:paraId="27CD021E" w14:textId="77777777" w:rsidR="007265F2" w:rsidRDefault="007265F2" w:rsidP="007265F2">
      <w:pPr>
        <w:widowControl w:val="0"/>
        <w:autoSpaceDE w:val="0"/>
        <w:autoSpaceDN w:val="0"/>
        <w:adjustRightInd w:val="0"/>
        <w:rPr>
          <w:rFonts w:ascii="Verdana" w:hAnsi="Verdana" w:cs="Verdana"/>
          <w:sz w:val="22"/>
          <w:szCs w:val="22"/>
        </w:rPr>
      </w:pPr>
    </w:p>
    <w:p w14:paraId="7ED6FDD4" w14:textId="77777777" w:rsidR="007265F2" w:rsidRDefault="007265F2" w:rsidP="007265F2">
      <w:pPr>
        <w:widowControl w:val="0"/>
        <w:autoSpaceDE w:val="0"/>
        <w:autoSpaceDN w:val="0"/>
        <w:adjustRightInd w:val="0"/>
        <w:rPr>
          <w:rFonts w:ascii="Verdana" w:hAnsi="Verdana" w:cs="Verdana"/>
          <w:sz w:val="22"/>
          <w:szCs w:val="22"/>
        </w:rPr>
      </w:pPr>
    </w:p>
    <w:p w14:paraId="18D4B26B" w14:textId="77777777" w:rsidR="007265F2" w:rsidRDefault="007265F2" w:rsidP="007265F2">
      <w:pPr>
        <w:widowControl w:val="0"/>
        <w:autoSpaceDE w:val="0"/>
        <w:autoSpaceDN w:val="0"/>
        <w:adjustRightInd w:val="0"/>
        <w:rPr>
          <w:rFonts w:ascii="Verdana" w:hAnsi="Verdana" w:cs="Verdana"/>
          <w:sz w:val="22"/>
          <w:szCs w:val="22"/>
        </w:rPr>
      </w:pPr>
    </w:p>
    <w:p w14:paraId="32CD64D9"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313</w:t>
      </w:r>
    </w:p>
    <w:p w14:paraId="0CA2B898" w14:textId="77777777" w:rsidR="007265F2" w:rsidRDefault="007265F2" w:rsidP="007265F2">
      <w:pPr>
        <w:widowControl w:val="0"/>
        <w:autoSpaceDE w:val="0"/>
        <w:autoSpaceDN w:val="0"/>
        <w:adjustRightInd w:val="0"/>
        <w:rPr>
          <w:rFonts w:ascii="Verdana" w:hAnsi="Verdana" w:cs="Verdana"/>
          <w:b/>
          <w:bCs/>
          <w:sz w:val="22"/>
          <w:szCs w:val="22"/>
        </w:rPr>
      </w:pPr>
      <w:hyperlink r:id="rId149"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150" w:anchor="msg125443" w:history="1">
        <w:r>
          <w:rPr>
            <w:rFonts w:ascii="Verdana" w:hAnsi="Verdana" w:cs="Verdana"/>
            <w:b/>
            <w:bCs/>
            <w:color w:val="680000"/>
            <w:sz w:val="22"/>
            <w:szCs w:val="22"/>
          </w:rPr>
          <w:t>Re: Poetry Perception</w:t>
        </w:r>
      </w:hyperlink>
    </w:p>
    <w:p w14:paraId="599057F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08:54 PM »</w:t>
      </w:r>
    </w:p>
    <w:p w14:paraId="118A7F49"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you should read up on your concrete poetry. </w:t>
      </w:r>
    </w:p>
    <w:p w14:paraId="0941D8FB" w14:textId="77777777" w:rsidR="007265F2" w:rsidRDefault="007265F2" w:rsidP="007265F2">
      <w:pPr>
        <w:widowControl w:val="0"/>
        <w:autoSpaceDE w:val="0"/>
        <w:autoSpaceDN w:val="0"/>
        <w:adjustRightInd w:val="0"/>
        <w:rPr>
          <w:rFonts w:ascii="Verdana" w:hAnsi="Verdana" w:cs="Verdana"/>
          <w:sz w:val="22"/>
          <w:szCs w:val="22"/>
        </w:rPr>
      </w:pPr>
    </w:p>
    <w:p w14:paraId="3E2DD74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 think you have the knack.</w:t>
      </w:r>
    </w:p>
    <w:p w14:paraId="7FA853D8" w14:textId="77777777" w:rsidR="007265F2" w:rsidRDefault="007265F2" w:rsidP="007265F2">
      <w:pPr>
        <w:widowControl w:val="0"/>
        <w:autoSpaceDE w:val="0"/>
        <w:autoSpaceDN w:val="0"/>
        <w:adjustRightInd w:val="0"/>
        <w:rPr>
          <w:rFonts w:ascii="Verdana" w:hAnsi="Verdana" w:cs="Verdana"/>
          <w:sz w:val="22"/>
          <w:szCs w:val="22"/>
        </w:rPr>
      </w:pPr>
    </w:p>
    <w:p w14:paraId="77A5873E"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4424671" w14:textId="77777777" w:rsidR="007265F2" w:rsidRPr="00DB676D" w:rsidRDefault="007265F2" w:rsidP="007265F2">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D952CB4" w14:textId="77777777" w:rsidR="007265F2" w:rsidRDefault="007265F2" w:rsidP="007265F2">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7EE0AC16" w14:textId="77777777" w:rsidR="007265F2" w:rsidRDefault="007265F2" w:rsidP="007265F2">
      <w:pPr>
        <w:widowControl w:val="0"/>
        <w:autoSpaceDE w:val="0"/>
        <w:autoSpaceDN w:val="0"/>
        <w:adjustRightInd w:val="0"/>
        <w:rPr>
          <w:rFonts w:ascii="Verdana" w:hAnsi="Verdana" w:cs="Verdana"/>
          <w:sz w:val="22"/>
          <w:szCs w:val="22"/>
        </w:rPr>
      </w:pPr>
    </w:p>
    <w:p w14:paraId="0C36B8C3"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314</w:t>
      </w:r>
    </w:p>
    <w:p w14:paraId="2A5AD28E" w14:textId="77777777" w:rsidR="007265F2" w:rsidRDefault="007265F2" w:rsidP="007265F2">
      <w:pPr>
        <w:widowControl w:val="0"/>
        <w:autoSpaceDE w:val="0"/>
        <w:autoSpaceDN w:val="0"/>
        <w:adjustRightInd w:val="0"/>
        <w:rPr>
          <w:rFonts w:ascii="Verdana" w:hAnsi="Verdana" w:cs="Verdana"/>
          <w:b/>
          <w:bCs/>
          <w:sz w:val="22"/>
          <w:szCs w:val="22"/>
        </w:rPr>
      </w:pPr>
      <w:hyperlink r:id="rId15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52" w:anchor="msg125442" w:history="1">
        <w:r>
          <w:rPr>
            <w:rFonts w:ascii="Verdana" w:hAnsi="Verdana" w:cs="Verdana"/>
            <w:b/>
            <w:bCs/>
            <w:color w:val="680000"/>
            <w:sz w:val="22"/>
            <w:szCs w:val="22"/>
          </w:rPr>
          <w:t>Re: The Art of Critique</w:t>
        </w:r>
      </w:hyperlink>
    </w:p>
    <w:p w14:paraId="794C5086"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08:33 PM »</w:t>
      </w:r>
    </w:p>
    <w:p w14:paraId="7FBA14B2"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smelly is fine, it just seems too mundane. something more obnoxious, stinky or whatever, to me seems more appropriate -</w:t>
      </w:r>
    </w:p>
    <w:p w14:paraId="20B8DFC9" w14:textId="77777777" w:rsidR="007265F2" w:rsidRDefault="007265F2" w:rsidP="007265F2">
      <w:pPr>
        <w:widowControl w:val="0"/>
        <w:autoSpaceDE w:val="0"/>
        <w:autoSpaceDN w:val="0"/>
        <w:adjustRightInd w:val="0"/>
        <w:rPr>
          <w:rFonts w:ascii="Verdana" w:hAnsi="Verdana" w:cs="Verdana"/>
          <w:sz w:val="22"/>
          <w:szCs w:val="22"/>
        </w:rPr>
      </w:pPr>
    </w:p>
    <w:p w14:paraId="6F6DE3E1"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but go with your gut.</w:t>
      </w:r>
    </w:p>
    <w:p w14:paraId="65CC21FA" w14:textId="77777777" w:rsidR="007265F2" w:rsidRDefault="007265F2" w:rsidP="007265F2">
      <w:pPr>
        <w:widowControl w:val="0"/>
        <w:autoSpaceDE w:val="0"/>
        <w:autoSpaceDN w:val="0"/>
        <w:adjustRightInd w:val="0"/>
        <w:rPr>
          <w:rFonts w:ascii="Verdana" w:hAnsi="Verdana" w:cs="Verdana"/>
          <w:sz w:val="22"/>
          <w:szCs w:val="22"/>
        </w:rPr>
      </w:pPr>
    </w:p>
    <w:p w14:paraId="63405BBE"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well, the pit bull thing is relevant, but the BBQ sauce, to my mind, was much funnier - also, the sense of humor in the BBQ sauce is perfectly consistent with your tone and voice elsewhere in the poem, whereas pit bull hits a slightly different register. </w:t>
      </w:r>
    </w:p>
    <w:p w14:paraId="370C85C1" w14:textId="77777777" w:rsidR="007265F2" w:rsidRDefault="007265F2" w:rsidP="007265F2">
      <w:pPr>
        <w:widowControl w:val="0"/>
        <w:autoSpaceDE w:val="0"/>
        <w:autoSpaceDN w:val="0"/>
        <w:adjustRightInd w:val="0"/>
        <w:rPr>
          <w:rFonts w:ascii="Verdana" w:hAnsi="Verdana" w:cs="Verdana"/>
          <w:sz w:val="22"/>
          <w:szCs w:val="22"/>
        </w:rPr>
      </w:pPr>
    </w:p>
    <w:p w14:paraId="76740F02"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the idea of the rubber stamp works. i just didn't like the phrase "smack me your rubber stamp." i wanted to see something more whinier, so that it's even funnier when the poem makes the abrupt shift from "i need your approval" to "screw you then"</w:t>
      </w:r>
    </w:p>
    <w:p w14:paraId="5D70AE05" w14:textId="77777777" w:rsidR="007265F2" w:rsidRDefault="007265F2" w:rsidP="007265F2">
      <w:pPr>
        <w:widowControl w:val="0"/>
        <w:autoSpaceDE w:val="0"/>
        <w:autoSpaceDN w:val="0"/>
        <w:adjustRightInd w:val="0"/>
        <w:rPr>
          <w:rFonts w:ascii="Verdana" w:hAnsi="Verdana" w:cs="Verdana"/>
          <w:sz w:val="22"/>
          <w:szCs w:val="22"/>
        </w:rPr>
      </w:pPr>
    </w:p>
    <w:p w14:paraId="46D0DE0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55E318DF" w14:textId="77777777" w:rsidR="007265F2" w:rsidRPr="00DB676D" w:rsidRDefault="007265F2" w:rsidP="007265F2">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43E0ACB" w14:textId="77777777" w:rsidR="007265F2" w:rsidRDefault="007265F2" w:rsidP="007265F2">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5B30B0D0" w14:textId="77777777" w:rsidR="007265F2" w:rsidRDefault="007265F2" w:rsidP="007265F2">
      <w:pPr>
        <w:widowControl w:val="0"/>
        <w:autoSpaceDE w:val="0"/>
        <w:autoSpaceDN w:val="0"/>
        <w:adjustRightInd w:val="0"/>
        <w:rPr>
          <w:rFonts w:ascii="Verdana" w:hAnsi="Verdana" w:cs="Verdana"/>
          <w:sz w:val="22"/>
          <w:szCs w:val="22"/>
        </w:rPr>
      </w:pPr>
    </w:p>
    <w:p w14:paraId="75FBF5B3" w14:textId="77777777" w:rsidR="007265F2" w:rsidRDefault="007265F2" w:rsidP="007265F2">
      <w:pPr>
        <w:widowControl w:val="0"/>
        <w:autoSpaceDE w:val="0"/>
        <w:autoSpaceDN w:val="0"/>
        <w:adjustRightInd w:val="0"/>
        <w:rPr>
          <w:rFonts w:ascii="Verdana" w:hAnsi="Verdana" w:cs="Verdana"/>
          <w:sz w:val="22"/>
          <w:szCs w:val="22"/>
        </w:rPr>
      </w:pPr>
    </w:p>
    <w:p w14:paraId="5E0DC192"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317</w:t>
      </w:r>
    </w:p>
    <w:p w14:paraId="50C7ED75" w14:textId="77777777" w:rsidR="007265F2" w:rsidRDefault="007265F2" w:rsidP="007265F2">
      <w:pPr>
        <w:widowControl w:val="0"/>
        <w:autoSpaceDE w:val="0"/>
        <w:autoSpaceDN w:val="0"/>
        <w:adjustRightInd w:val="0"/>
        <w:rPr>
          <w:rFonts w:ascii="Verdana" w:hAnsi="Verdana" w:cs="Verdana"/>
          <w:b/>
          <w:bCs/>
          <w:sz w:val="22"/>
          <w:szCs w:val="22"/>
        </w:rPr>
      </w:pPr>
      <w:hyperlink r:id="rId153" w:history="1">
        <w:r>
          <w:rPr>
            <w:rFonts w:ascii="Verdana" w:hAnsi="Verdana" w:cs="Verdana"/>
            <w:b/>
            <w:bCs/>
            <w:color w:val="680000"/>
            <w:sz w:val="22"/>
            <w:szCs w:val="22"/>
          </w:rPr>
          <w:t>Poet's Lounge</w:t>
        </w:r>
      </w:hyperlink>
      <w:r>
        <w:rPr>
          <w:rFonts w:ascii="Verdana" w:hAnsi="Verdana" w:cs="Verdana"/>
          <w:b/>
          <w:bCs/>
          <w:sz w:val="22"/>
          <w:szCs w:val="22"/>
        </w:rPr>
        <w:t xml:space="preserve"> / </w:t>
      </w:r>
      <w:hyperlink r:id="rId154" w:anchor="msg125435" w:history="1">
        <w:r>
          <w:rPr>
            <w:rFonts w:ascii="Verdana" w:hAnsi="Verdana" w:cs="Verdana"/>
            <w:b/>
            <w:bCs/>
            <w:color w:val="680000"/>
            <w:sz w:val="22"/>
            <w:szCs w:val="22"/>
          </w:rPr>
          <w:t>Re: Mothers Day Poems</w:t>
        </w:r>
      </w:hyperlink>
    </w:p>
    <w:p w14:paraId="20ED7F2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02:27 PM »</w:t>
      </w:r>
    </w:p>
    <w:p w14:paraId="52344A0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halo - you have an endearing and intimate poetic voice. the more i read it the more i enjoy it.</w:t>
      </w:r>
    </w:p>
    <w:p w14:paraId="3B097564" w14:textId="77777777" w:rsidR="007265F2" w:rsidRPr="00DB676D" w:rsidRDefault="007265F2" w:rsidP="007265F2">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4E95EA8" w14:textId="77777777" w:rsidR="007265F2" w:rsidRDefault="007265F2" w:rsidP="007265F2">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37E1515C" w14:textId="77777777" w:rsidR="007265F2" w:rsidRDefault="007265F2" w:rsidP="007265F2">
      <w:pPr>
        <w:widowControl w:val="0"/>
        <w:autoSpaceDE w:val="0"/>
        <w:autoSpaceDN w:val="0"/>
        <w:adjustRightInd w:val="0"/>
        <w:rPr>
          <w:rFonts w:ascii="Verdana" w:hAnsi="Verdana" w:cs="Verdana"/>
          <w:sz w:val="22"/>
          <w:szCs w:val="22"/>
        </w:rPr>
      </w:pPr>
    </w:p>
    <w:p w14:paraId="59FB19DA" w14:textId="77777777" w:rsidR="007265F2" w:rsidRDefault="007265F2" w:rsidP="007265F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320</w:t>
      </w:r>
    </w:p>
    <w:p w14:paraId="111B9B76" w14:textId="77777777" w:rsidR="007265F2" w:rsidRDefault="007265F2" w:rsidP="007265F2">
      <w:pPr>
        <w:widowControl w:val="0"/>
        <w:autoSpaceDE w:val="0"/>
        <w:autoSpaceDN w:val="0"/>
        <w:adjustRightInd w:val="0"/>
        <w:rPr>
          <w:rFonts w:ascii="Verdana" w:hAnsi="Verdana" w:cs="Verdana"/>
          <w:b/>
          <w:bCs/>
          <w:sz w:val="22"/>
          <w:szCs w:val="22"/>
        </w:rPr>
      </w:pPr>
      <w:hyperlink r:id="rId15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56" w:anchor="msg125431" w:history="1">
        <w:r>
          <w:rPr>
            <w:rFonts w:ascii="Verdana" w:hAnsi="Verdana" w:cs="Verdana"/>
            <w:b/>
            <w:bCs/>
            <w:color w:val="680000"/>
            <w:sz w:val="22"/>
            <w:szCs w:val="22"/>
          </w:rPr>
          <w:t>"sonnet #1.6231 x 10^18" (FULL dewclaw rewrite - crit this version)</w:t>
        </w:r>
      </w:hyperlink>
    </w:p>
    <w:p w14:paraId="6B27BA7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03, 2012, 02:03 PM »</w:t>
      </w:r>
    </w:p>
    <w:p w14:paraId="6E29FED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 “Poems Written by Computer Make History”</w:t>
      </w:r>
    </w:p>
    <w:p w14:paraId="5C2339A1" w14:textId="77777777" w:rsidR="007265F2" w:rsidRDefault="007265F2" w:rsidP="007265F2">
      <w:pPr>
        <w:widowControl w:val="0"/>
        <w:autoSpaceDE w:val="0"/>
        <w:autoSpaceDN w:val="0"/>
        <w:adjustRightInd w:val="0"/>
        <w:rPr>
          <w:rFonts w:ascii="Verdana" w:hAnsi="Verdana" w:cs="Verdana"/>
          <w:sz w:val="22"/>
          <w:szCs w:val="22"/>
        </w:rPr>
      </w:pPr>
    </w:p>
    <w:p w14:paraId="4E66AB21"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PAL (Poetry Analogue Lineator) is like no poet you've ever met. </w:t>
      </w:r>
    </w:p>
    <w:p w14:paraId="53C0026E" w14:textId="77777777" w:rsidR="007265F2" w:rsidRDefault="007265F2" w:rsidP="007265F2">
      <w:pPr>
        <w:widowControl w:val="0"/>
        <w:autoSpaceDE w:val="0"/>
        <w:autoSpaceDN w:val="0"/>
        <w:adjustRightInd w:val="0"/>
        <w:rPr>
          <w:rFonts w:ascii="Verdana" w:hAnsi="Verdana" w:cs="Verdana"/>
          <w:sz w:val="22"/>
          <w:szCs w:val="22"/>
        </w:rPr>
      </w:pPr>
    </w:p>
    <w:p w14:paraId="082A0FF4"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In fact, PAL isn't even human. </w:t>
      </w:r>
    </w:p>
    <w:p w14:paraId="50B2BCE3" w14:textId="77777777" w:rsidR="007265F2" w:rsidRDefault="007265F2" w:rsidP="007265F2">
      <w:pPr>
        <w:widowControl w:val="0"/>
        <w:autoSpaceDE w:val="0"/>
        <w:autoSpaceDN w:val="0"/>
        <w:adjustRightInd w:val="0"/>
        <w:rPr>
          <w:rFonts w:ascii="Verdana" w:hAnsi="Verdana" w:cs="Verdana"/>
          <w:sz w:val="22"/>
          <w:szCs w:val="22"/>
        </w:rPr>
      </w:pPr>
    </w:p>
    <w:p w14:paraId="7405219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real achievement,” reported researchers, “is in what we haven’t programmed. We designed PAL to actively participate in writing </w:t>
      </w:r>
      <w:r>
        <w:rPr>
          <w:rFonts w:ascii="Verdana" w:hAnsi="Verdana" w:cs="Verdana"/>
          <w:i/>
          <w:iCs/>
          <w:sz w:val="22"/>
          <w:szCs w:val="22"/>
        </w:rPr>
        <w:t>his own code</w:t>
      </w:r>
      <w:r>
        <w:rPr>
          <w:rFonts w:ascii="Verdana" w:hAnsi="Verdana" w:cs="Verdana"/>
          <w:sz w:val="22"/>
          <w:szCs w:val="22"/>
        </w:rPr>
        <w:t>, adapting his "art" [laughter] in response to statistical algorithms that measure the potential success of his verse."</w:t>
      </w:r>
    </w:p>
    <w:p w14:paraId="03E75303" w14:textId="77777777" w:rsidR="007265F2" w:rsidRDefault="007265F2" w:rsidP="007265F2">
      <w:pPr>
        <w:widowControl w:val="0"/>
        <w:autoSpaceDE w:val="0"/>
        <w:autoSpaceDN w:val="0"/>
        <w:adjustRightInd w:val="0"/>
        <w:rPr>
          <w:rFonts w:ascii="Verdana" w:hAnsi="Verdana" w:cs="Verdana"/>
          <w:sz w:val="22"/>
          <w:szCs w:val="22"/>
        </w:rPr>
      </w:pPr>
    </w:p>
    <w:p w14:paraId="5C685EF3"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PAL's "creative process" all starts with randomized combinations of words and letters. He is plugged into a database of English language sonnets, which he scrambles and recombines at incredible speeds: "PAL can write about 6000 sonnets per second," the scientists explained. "At that rate, he's been learning quickly. Right now we’re just at the beta stage of development. Eventually, we hope to get to the point where PAL can compose in any medium, including blank verse, and understand the abstract relationships between his poems well enough to put together chapbooks and short collections. But we're a long way off from realizing his full market potential.</w:t>
      </w:r>
    </w:p>
    <w:p w14:paraId="2B0F6758" w14:textId="77777777" w:rsidR="007265F2" w:rsidRDefault="007265F2" w:rsidP="007265F2">
      <w:pPr>
        <w:widowControl w:val="0"/>
        <w:autoSpaceDE w:val="0"/>
        <w:autoSpaceDN w:val="0"/>
        <w:adjustRightInd w:val="0"/>
        <w:rPr>
          <w:rFonts w:ascii="Verdana" w:hAnsi="Verdana" w:cs="Verdana"/>
          <w:sz w:val="22"/>
          <w:szCs w:val="22"/>
        </w:rPr>
      </w:pPr>
    </w:p>
    <w:p w14:paraId="08FC775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In the meantime, we're more than pleased that PAL can crank off poems like these."</w:t>
      </w:r>
    </w:p>
    <w:p w14:paraId="587BB679" w14:textId="77777777" w:rsidR="007265F2" w:rsidRDefault="007265F2" w:rsidP="007265F2">
      <w:pPr>
        <w:widowControl w:val="0"/>
        <w:autoSpaceDE w:val="0"/>
        <w:autoSpaceDN w:val="0"/>
        <w:adjustRightInd w:val="0"/>
        <w:rPr>
          <w:rFonts w:ascii="Verdana" w:hAnsi="Verdana" w:cs="Verdana"/>
          <w:sz w:val="22"/>
          <w:szCs w:val="22"/>
        </w:rPr>
      </w:pPr>
    </w:p>
    <w:p w14:paraId="1D1426B0" w14:textId="77777777" w:rsidR="007265F2" w:rsidRDefault="007265F2" w:rsidP="007265F2">
      <w:pPr>
        <w:widowControl w:val="0"/>
        <w:autoSpaceDE w:val="0"/>
        <w:autoSpaceDN w:val="0"/>
        <w:adjustRightInd w:val="0"/>
        <w:rPr>
          <w:rFonts w:ascii="Verdana" w:hAnsi="Verdana" w:cs="Verdana"/>
          <w:sz w:val="22"/>
          <w:szCs w:val="22"/>
        </w:rPr>
      </w:pPr>
    </w:p>
    <w:p w14:paraId="291CE28A"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"sonnet #1.6231 x 10^18"</w:t>
      </w:r>
    </w:p>
    <w:p w14:paraId="542B8F3D"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by PAL</w:t>
      </w:r>
    </w:p>
    <w:p w14:paraId="2622FF76" w14:textId="77777777" w:rsidR="007265F2" w:rsidRDefault="007265F2" w:rsidP="007265F2">
      <w:pPr>
        <w:widowControl w:val="0"/>
        <w:autoSpaceDE w:val="0"/>
        <w:autoSpaceDN w:val="0"/>
        <w:adjustRightInd w:val="0"/>
        <w:rPr>
          <w:rFonts w:ascii="Verdana" w:hAnsi="Verdana" w:cs="Verdana"/>
          <w:sz w:val="22"/>
          <w:szCs w:val="22"/>
        </w:rPr>
      </w:pPr>
    </w:p>
    <w:p w14:paraId="27AF25B7" w14:textId="77777777" w:rsidR="007265F2" w:rsidRDefault="007265F2" w:rsidP="007265F2">
      <w:pPr>
        <w:widowControl w:val="0"/>
        <w:autoSpaceDE w:val="0"/>
        <w:autoSpaceDN w:val="0"/>
        <w:adjustRightInd w:val="0"/>
        <w:rPr>
          <w:rFonts w:ascii="Verdana" w:hAnsi="Verdana" w:cs="Verdana"/>
          <w:sz w:val="22"/>
          <w:szCs w:val="22"/>
        </w:rPr>
      </w:pPr>
    </w:p>
    <w:p w14:paraId="05469AC7"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the moon pins shadows to the wall, each night</w:t>
      </w:r>
    </w:p>
    <w:p w14:paraId="00AC67BD"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transmitting tongues of angels, static songs</w:t>
      </w:r>
    </w:p>
    <w:p w14:paraId="71146DE9"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which i with my ancient crystal set record</w:t>
      </w:r>
    </w:p>
    <w:p w14:paraId="37C982F3"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because, though dark, i sometimes see</w:t>
      </w:r>
    </w:p>
    <w:p w14:paraId="48B17AAB" w14:textId="77777777" w:rsidR="007265F2" w:rsidRDefault="007265F2" w:rsidP="007265F2">
      <w:pPr>
        <w:widowControl w:val="0"/>
        <w:autoSpaceDE w:val="0"/>
        <w:autoSpaceDN w:val="0"/>
        <w:adjustRightInd w:val="0"/>
        <w:rPr>
          <w:rFonts w:ascii="Verdana" w:hAnsi="Verdana" w:cs="Verdana"/>
          <w:sz w:val="22"/>
          <w:szCs w:val="22"/>
        </w:rPr>
      </w:pPr>
    </w:p>
    <w:p w14:paraId="5BBBDC8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in otherwise faint symbols, uncanny bursts of sense:</w:t>
      </w:r>
    </w:p>
    <w:p w14:paraId="5107B17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like here, this yellow notebook, hidden deep</w:t>
      </w:r>
    </w:p>
    <w:p w14:paraId="2F2FB8D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in opaque letters, an image in ascending rows: </w:t>
      </w:r>
    </w:p>
    <w:p w14:paraId="54D3A437"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my mother’s fingers, resting on the rail</w:t>
      </w:r>
    </w:p>
    <w:p w14:paraId="564FB915" w14:textId="77777777" w:rsidR="007265F2" w:rsidRDefault="007265F2" w:rsidP="007265F2">
      <w:pPr>
        <w:widowControl w:val="0"/>
        <w:autoSpaceDE w:val="0"/>
        <w:autoSpaceDN w:val="0"/>
        <w:adjustRightInd w:val="0"/>
        <w:rPr>
          <w:rFonts w:ascii="Verdana" w:hAnsi="Verdana" w:cs="Verdana"/>
          <w:sz w:val="22"/>
          <w:szCs w:val="22"/>
        </w:rPr>
      </w:pPr>
    </w:p>
    <w:p w14:paraId="4B7C3212"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of waycross hospital bed, like interlocking</w:t>
      </w:r>
    </w:p>
    <w:p w14:paraId="7699B567"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sawtooth flowers. or here, this starburst spread:</w:t>
      </w:r>
    </w:p>
    <w:p w14:paraId="01D11A98"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her ashes fanning out through ocean, worm-</w:t>
      </w:r>
    </w:p>
    <w:p w14:paraId="4DF5FB88"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carved arcs through dirt. thrust down through rarified air</w:t>
      </w:r>
    </w:p>
    <w:p w14:paraId="70BF60BB" w14:textId="77777777" w:rsidR="007265F2" w:rsidRDefault="007265F2" w:rsidP="007265F2">
      <w:pPr>
        <w:widowControl w:val="0"/>
        <w:autoSpaceDE w:val="0"/>
        <w:autoSpaceDN w:val="0"/>
        <w:adjustRightInd w:val="0"/>
        <w:rPr>
          <w:rFonts w:ascii="Verdana" w:hAnsi="Verdana" w:cs="Verdana"/>
          <w:sz w:val="22"/>
          <w:szCs w:val="22"/>
        </w:rPr>
      </w:pPr>
    </w:p>
    <w:p w14:paraId="78EECBF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and space: the voice i find each night at dusk</w:t>
      </w:r>
    </w:p>
    <w:p w14:paraId="7C146BA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my solemn archive of the names of dust.</w:t>
      </w:r>
    </w:p>
    <w:p w14:paraId="36737954" w14:textId="77777777" w:rsidR="007265F2" w:rsidRDefault="007265F2" w:rsidP="007265F2">
      <w:pPr>
        <w:widowControl w:val="0"/>
        <w:autoSpaceDE w:val="0"/>
        <w:autoSpaceDN w:val="0"/>
        <w:adjustRightInd w:val="0"/>
        <w:rPr>
          <w:rFonts w:ascii="Verdana" w:hAnsi="Verdana" w:cs="Verdana"/>
          <w:sz w:val="22"/>
          <w:szCs w:val="22"/>
        </w:rPr>
      </w:pPr>
    </w:p>
    <w:p w14:paraId="07026F40" w14:textId="77777777" w:rsidR="007265F2" w:rsidRDefault="007265F2" w:rsidP="007265F2">
      <w:pPr>
        <w:widowControl w:val="0"/>
        <w:autoSpaceDE w:val="0"/>
        <w:autoSpaceDN w:val="0"/>
        <w:adjustRightInd w:val="0"/>
        <w:rPr>
          <w:rFonts w:ascii="Verdana" w:hAnsi="Verdana" w:cs="Verdana"/>
          <w:sz w:val="22"/>
          <w:szCs w:val="22"/>
        </w:rPr>
      </w:pPr>
    </w:p>
    <w:p w14:paraId="037294AA"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II. "Sentimental Confessions"</w:t>
      </w:r>
    </w:p>
    <w:p w14:paraId="5DBDE9E4" w14:textId="77777777" w:rsidR="007265F2" w:rsidRDefault="007265F2" w:rsidP="007265F2">
      <w:pPr>
        <w:widowControl w:val="0"/>
        <w:autoSpaceDE w:val="0"/>
        <w:autoSpaceDN w:val="0"/>
        <w:adjustRightInd w:val="0"/>
        <w:rPr>
          <w:rFonts w:ascii="Verdana" w:hAnsi="Verdana" w:cs="Verdana"/>
          <w:sz w:val="22"/>
          <w:szCs w:val="22"/>
        </w:rPr>
      </w:pPr>
    </w:p>
    <w:p w14:paraId="59C2A924"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Dear Reader,</w:t>
      </w:r>
    </w:p>
    <w:p w14:paraId="1BDFB7B3" w14:textId="77777777" w:rsidR="007265F2" w:rsidRDefault="007265F2" w:rsidP="007265F2">
      <w:pPr>
        <w:widowControl w:val="0"/>
        <w:autoSpaceDE w:val="0"/>
        <w:autoSpaceDN w:val="0"/>
        <w:adjustRightInd w:val="0"/>
        <w:rPr>
          <w:rFonts w:ascii="Verdana" w:hAnsi="Verdana" w:cs="Verdana"/>
          <w:sz w:val="22"/>
          <w:szCs w:val="22"/>
        </w:rPr>
      </w:pPr>
    </w:p>
    <w:p w14:paraId="70971DE6"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poem you will soon read expresses personal and deeply emotional feelings. In airy words I have set down the secret heart, that which was never writ on fleshy face. </w:t>
      </w:r>
    </w:p>
    <w:p w14:paraId="7062F285" w14:textId="77777777" w:rsidR="007265F2" w:rsidRDefault="007265F2" w:rsidP="007265F2">
      <w:pPr>
        <w:widowControl w:val="0"/>
        <w:autoSpaceDE w:val="0"/>
        <w:autoSpaceDN w:val="0"/>
        <w:adjustRightInd w:val="0"/>
        <w:rPr>
          <w:rFonts w:ascii="Verdana" w:hAnsi="Verdana" w:cs="Verdana"/>
          <w:sz w:val="22"/>
          <w:szCs w:val="22"/>
        </w:rPr>
      </w:pPr>
    </w:p>
    <w:p w14:paraId="1EFEBCC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Before you read, I wish to stress the nature of the passionate emotions and events herein: they are in no way invented or exaggerated. These are the facts--the heights and depths of feeling--as I have experienced them. As much as possible, I have ensured that all of the images and events that I relate in this poem are "as windows unto the world of sense," and that they are transparent and in every way understandable.</w:t>
      </w:r>
    </w:p>
    <w:p w14:paraId="2D9DA7EA" w14:textId="77777777" w:rsidR="007265F2" w:rsidRDefault="007265F2" w:rsidP="007265F2">
      <w:pPr>
        <w:widowControl w:val="0"/>
        <w:autoSpaceDE w:val="0"/>
        <w:autoSpaceDN w:val="0"/>
        <w:adjustRightInd w:val="0"/>
        <w:rPr>
          <w:rFonts w:ascii="Verdana" w:hAnsi="Verdana" w:cs="Verdana"/>
          <w:sz w:val="22"/>
          <w:szCs w:val="22"/>
        </w:rPr>
      </w:pPr>
    </w:p>
    <w:p w14:paraId="143F92A1"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May our souls meet in poetry.</w:t>
      </w:r>
    </w:p>
    <w:p w14:paraId="65E8DD10" w14:textId="77777777" w:rsidR="007265F2" w:rsidRDefault="007265F2" w:rsidP="007265F2">
      <w:pPr>
        <w:widowControl w:val="0"/>
        <w:autoSpaceDE w:val="0"/>
        <w:autoSpaceDN w:val="0"/>
        <w:adjustRightInd w:val="0"/>
        <w:rPr>
          <w:rFonts w:ascii="Verdana" w:hAnsi="Verdana" w:cs="Verdana"/>
          <w:sz w:val="22"/>
          <w:szCs w:val="22"/>
        </w:rPr>
      </w:pPr>
    </w:p>
    <w:p w14:paraId="31759FF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Yours,</w:t>
      </w:r>
    </w:p>
    <w:p w14:paraId="0886382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 Hopeless Dreamer</w:t>
      </w:r>
    </w:p>
    <w:p w14:paraId="2023C6FE" w14:textId="77777777" w:rsidR="007265F2" w:rsidRDefault="007265F2" w:rsidP="007265F2">
      <w:pPr>
        <w:widowControl w:val="0"/>
        <w:autoSpaceDE w:val="0"/>
        <w:autoSpaceDN w:val="0"/>
        <w:adjustRightInd w:val="0"/>
        <w:rPr>
          <w:rFonts w:ascii="Verdana" w:hAnsi="Verdana" w:cs="Verdana"/>
          <w:sz w:val="22"/>
          <w:szCs w:val="22"/>
        </w:rPr>
      </w:pPr>
    </w:p>
    <w:p w14:paraId="1795CDED" w14:textId="77777777" w:rsidR="007265F2" w:rsidRDefault="007265F2" w:rsidP="007265F2">
      <w:pPr>
        <w:widowControl w:val="0"/>
        <w:autoSpaceDE w:val="0"/>
        <w:autoSpaceDN w:val="0"/>
        <w:adjustRightInd w:val="0"/>
        <w:rPr>
          <w:rFonts w:ascii="Verdana" w:hAnsi="Verdana" w:cs="Verdana"/>
          <w:sz w:val="22"/>
          <w:szCs w:val="22"/>
        </w:rPr>
      </w:pPr>
    </w:p>
    <w:p w14:paraId="6909B3CB"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"mourning song: a threnody"</w:t>
      </w:r>
    </w:p>
    <w:p w14:paraId="34436384"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by A Hopeless Dreamer</w:t>
      </w:r>
    </w:p>
    <w:p w14:paraId="184D8098" w14:textId="77777777" w:rsidR="007265F2" w:rsidRDefault="007265F2" w:rsidP="007265F2">
      <w:pPr>
        <w:widowControl w:val="0"/>
        <w:autoSpaceDE w:val="0"/>
        <w:autoSpaceDN w:val="0"/>
        <w:adjustRightInd w:val="0"/>
        <w:rPr>
          <w:rFonts w:ascii="Verdana" w:hAnsi="Verdana" w:cs="Verdana"/>
          <w:sz w:val="22"/>
          <w:szCs w:val="22"/>
        </w:rPr>
      </w:pPr>
    </w:p>
    <w:p w14:paraId="704AFF3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“I have spread my dreams under your feet,</w:t>
      </w:r>
    </w:p>
    <w:p w14:paraId="082CC89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Tread softly because you tread on my dreams”</w:t>
      </w:r>
    </w:p>
    <w:p w14:paraId="39179E39"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W. B. Yeats</w:t>
      </w:r>
    </w:p>
    <w:p w14:paraId="5A1DBCFC" w14:textId="77777777" w:rsidR="007265F2" w:rsidRDefault="007265F2" w:rsidP="007265F2">
      <w:pPr>
        <w:widowControl w:val="0"/>
        <w:autoSpaceDE w:val="0"/>
        <w:autoSpaceDN w:val="0"/>
        <w:adjustRightInd w:val="0"/>
        <w:rPr>
          <w:rFonts w:ascii="Verdana" w:hAnsi="Verdana" w:cs="Verdana"/>
          <w:sz w:val="22"/>
          <w:szCs w:val="22"/>
        </w:rPr>
      </w:pPr>
    </w:p>
    <w:p w14:paraId="41E7E5F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of knobs with dewclaws South means perspire New York general set of crystal sets</w:t>
      </w:r>
    </w:p>
    <w:p w14:paraId="786D129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moons for pincushions lynch of huge apartments. Jeff Foxworthy feathers and to be</w:t>
      </w:r>
    </w:p>
    <w:p w14:paraId="0B6EDBA3"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were lay, lie, lying, laying, laid, laid, lain. of Cadbury bunnies. “adumbrated </w:t>
      </w:r>
      <w:r>
        <w:rPr>
          <w:rFonts w:ascii="Verdana" w:hAnsi="Verdana" w:cs="Verdana"/>
          <w:sz w:val="22"/>
          <w:szCs w:val="22"/>
        </w:rPr>
        <w:lastRenderedPageBreak/>
        <w:t>fish cube”</w:t>
      </w:r>
    </w:p>
    <w:p w14:paraId="36ECB948"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tongues in feathers. It was just an average: and for shekel. Classical philosophy: </w:t>
      </w:r>
    </w:p>
    <w:p w14:paraId="328CDA6C" w14:textId="77777777" w:rsidR="007265F2" w:rsidRDefault="007265F2" w:rsidP="007265F2">
      <w:pPr>
        <w:widowControl w:val="0"/>
        <w:autoSpaceDE w:val="0"/>
        <w:autoSpaceDN w:val="0"/>
        <w:adjustRightInd w:val="0"/>
        <w:rPr>
          <w:rFonts w:ascii="Verdana" w:hAnsi="Verdana" w:cs="Verdana"/>
          <w:sz w:val="22"/>
          <w:szCs w:val="22"/>
        </w:rPr>
      </w:pPr>
    </w:p>
    <w:p w14:paraId="60A41DDA"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ousia, park, lob, throw, eject, egress, menopause, Cubism, rutabaga, sandwich.  begin</w:t>
      </w:r>
    </w:p>
    <w:p w14:paraId="131A0C04"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with the endoxa. Epicurus was of the opinion that and when of were with writing,</w:t>
      </w:r>
    </w:p>
    <w:p w14:paraId="694BA46E"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eternal circular motion, thinking the thought of its own thinking – godhead. Baseball</w:t>
      </w:r>
    </w:p>
    <w:p w14:paraId="15F00BE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 respectively. e. g., (memory tip: e for “example,” a common error, i. e., in other </w:t>
      </w:r>
    </w:p>
    <w:p w14:paraId="3505144D" w14:textId="77777777" w:rsidR="007265F2" w:rsidRDefault="007265F2" w:rsidP="007265F2">
      <w:pPr>
        <w:widowControl w:val="0"/>
        <w:autoSpaceDE w:val="0"/>
        <w:autoSpaceDN w:val="0"/>
        <w:adjustRightInd w:val="0"/>
        <w:rPr>
          <w:rFonts w:ascii="Verdana" w:hAnsi="Verdana" w:cs="Verdana"/>
          <w:sz w:val="22"/>
          <w:szCs w:val="22"/>
        </w:rPr>
      </w:pPr>
    </w:p>
    <w:p w14:paraId="1EE8AC16"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words rose up above Jacob as a ladder, and luminous beings ascended and de-</w:t>
      </w:r>
    </w:p>
    <w:p w14:paraId="5F1E80D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celerated. celery. Jeff Foxworthy. Clanging acoustic baboon, often compared to </w:t>
      </w:r>
    </w:p>
    <w:p w14:paraId="304272F5"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 xml:space="preserve">strawberries. Wild babies caught kissing and of shaved nonsense hat. ^that were </w:t>
      </w:r>
    </w:p>
    <w:p w14:paraId="0040DE39"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to tin and dangling. Why oh, Ohio. Tribes and Arctic peoples, the the and whose</w:t>
      </w:r>
    </w:p>
    <w:p w14:paraId="5399F38B" w14:textId="77777777" w:rsidR="007265F2" w:rsidRDefault="007265F2" w:rsidP="007265F2">
      <w:pPr>
        <w:widowControl w:val="0"/>
        <w:autoSpaceDE w:val="0"/>
        <w:autoSpaceDN w:val="0"/>
        <w:adjustRightInd w:val="0"/>
        <w:rPr>
          <w:rFonts w:ascii="Verdana" w:hAnsi="Verdana" w:cs="Verdana"/>
          <w:sz w:val="22"/>
          <w:szCs w:val="22"/>
        </w:rPr>
      </w:pPr>
    </w:p>
    <w:p w14:paraId="5420F63C"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arts second A The Ancient Sky: Classical Theories of Astrono- bullwhip. forcefully,</w:t>
      </w:r>
    </w:p>
    <w:p w14:paraId="0F9342C0" w14:textId="77777777" w:rsidR="007265F2" w:rsidRDefault="007265F2" w:rsidP="007265F2">
      <w:pPr>
        <w:widowControl w:val="0"/>
        <w:autoSpaceDE w:val="0"/>
        <w:autoSpaceDN w:val="0"/>
        <w:adjustRightInd w:val="0"/>
        <w:rPr>
          <w:rFonts w:ascii="Verdana" w:hAnsi="Verdana" w:cs="Verdana"/>
          <w:sz w:val="22"/>
          <w:szCs w:val="22"/>
        </w:rPr>
      </w:pPr>
      <w:r>
        <w:rPr>
          <w:rFonts w:ascii="Verdana" w:hAnsi="Verdana" w:cs="Verdana"/>
          <w:sz w:val="22"/>
          <w:szCs w:val="22"/>
        </w:rPr>
        <w:t>and were when the culled and fraughwith samples, ending camp. with naughtworth.</w:t>
      </w:r>
    </w:p>
    <w:p w14:paraId="1F748942" w14:textId="77777777" w:rsidR="007265F2" w:rsidRDefault="007265F2" w:rsidP="007265F2">
      <w:pPr>
        <w:widowControl w:val="0"/>
        <w:autoSpaceDE w:val="0"/>
        <w:autoSpaceDN w:val="0"/>
        <w:adjustRightInd w:val="0"/>
        <w:rPr>
          <w:rFonts w:ascii="Verdana" w:hAnsi="Verdana" w:cs="Verdana"/>
          <w:sz w:val="22"/>
          <w:szCs w:val="22"/>
        </w:rPr>
      </w:pPr>
    </w:p>
    <w:p w14:paraId="54C263B8" w14:textId="77777777" w:rsidR="007265F2" w:rsidRDefault="007265F2" w:rsidP="007265F2">
      <w:pPr>
        <w:rPr>
          <w:rFonts w:ascii="Verdana" w:hAnsi="Verdana" w:cs="Verdana"/>
          <w:sz w:val="22"/>
          <w:szCs w:val="22"/>
        </w:rPr>
      </w:pPr>
    </w:p>
    <w:p w14:paraId="2F833F6F" w14:textId="67EAE758" w:rsidR="00F33D8E" w:rsidRDefault="007265F2">
      <w:r>
        <w:t>*</w:t>
      </w:r>
    </w:p>
    <w:p w14:paraId="40787345" w14:textId="77777777" w:rsidR="007265F2" w:rsidRDefault="007265F2"/>
    <w:p w14:paraId="3B5F4E4B" w14:textId="77777777" w:rsidR="006B7701" w:rsidRDefault="006B7701" w:rsidP="006B7701">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p>
    <w:p w14:paraId="524B7806" w14:textId="77777777" w:rsidR="006B7701" w:rsidRDefault="006B7701" w:rsidP="006B7701">
      <w:pPr>
        <w:widowControl w:val="0"/>
        <w:autoSpaceDE w:val="0"/>
        <w:autoSpaceDN w:val="0"/>
        <w:adjustRightInd w:val="0"/>
        <w:rPr>
          <w:rFonts w:ascii="Verdana" w:hAnsi="Verdana" w:cs="Verdana"/>
          <w:sz w:val="22"/>
          <w:szCs w:val="22"/>
        </w:rPr>
      </w:pPr>
    </w:p>
    <w:p w14:paraId="344863C9" w14:textId="77777777" w:rsidR="006B7701" w:rsidRDefault="006B7701" w:rsidP="006B770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302</w:t>
      </w:r>
    </w:p>
    <w:p w14:paraId="5828D52F" w14:textId="77777777" w:rsidR="006B7701" w:rsidRDefault="006B7701" w:rsidP="006B7701">
      <w:pPr>
        <w:widowControl w:val="0"/>
        <w:autoSpaceDE w:val="0"/>
        <w:autoSpaceDN w:val="0"/>
        <w:adjustRightInd w:val="0"/>
        <w:rPr>
          <w:rFonts w:ascii="Verdana" w:hAnsi="Verdana" w:cs="Verdana"/>
          <w:b/>
          <w:bCs/>
          <w:sz w:val="22"/>
          <w:szCs w:val="22"/>
        </w:rPr>
      </w:pPr>
      <w:hyperlink r:id="rId15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58" w:anchor="msg125489" w:history="1">
        <w:r>
          <w:rPr>
            <w:rFonts w:ascii="Verdana" w:hAnsi="Verdana" w:cs="Verdana"/>
            <w:b/>
            <w:bCs/>
            <w:color w:val="680000"/>
            <w:sz w:val="22"/>
            <w:szCs w:val="22"/>
          </w:rPr>
          <w:t>Re: Unwilling Jar</w:t>
        </w:r>
      </w:hyperlink>
    </w:p>
    <w:p w14:paraId="31874AA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04, 2012, 12:30 PM »</w:t>
      </w:r>
    </w:p>
    <w:p w14:paraId="2E470B89" w14:textId="77777777" w:rsidR="006B7701" w:rsidRDefault="006B7701" w:rsidP="006B7701">
      <w:pPr>
        <w:widowControl w:val="0"/>
        <w:autoSpaceDE w:val="0"/>
        <w:autoSpaceDN w:val="0"/>
        <w:adjustRightInd w:val="0"/>
        <w:rPr>
          <w:rFonts w:ascii="Verdana" w:hAnsi="Verdana" w:cs="Verdana"/>
          <w:sz w:val="22"/>
          <w:szCs w:val="22"/>
        </w:rPr>
      </w:pPr>
    </w:p>
    <w:p w14:paraId="769242B6" w14:textId="77777777" w:rsidR="006B7701" w:rsidRDefault="006B7701" w:rsidP="006B7701">
      <w:pPr>
        <w:widowControl w:val="0"/>
        <w:autoSpaceDE w:val="0"/>
        <w:autoSpaceDN w:val="0"/>
        <w:adjustRightInd w:val="0"/>
        <w:rPr>
          <w:rFonts w:ascii="Verdana" w:hAnsi="Verdana" w:cs="Verdana"/>
          <w:sz w:val="22"/>
          <w:szCs w:val="22"/>
        </w:rPr>
      </w:pPr>
    </w:p>
    <w:p w14:paraId="641625F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don't put the tourniquet in the soup.</w:t>
      </w:r>
    </w:p>
    <w:p w14:paraId="40BA890F" w14:textId="77777777" w:rsidR="006B7701" w:rsidRDefault="006B7701" w:rsidP="006B7701">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F28DD9D" w14:textId="77777777" w:rsidR="006B7701" w:rsidRDefault="006B7701" w:rsidP="006B7701">
      <w:pPr>
        <w:widowControl w:val="0"/>
        <w:autoSpaceDE w:val="0"/>
        <w:autoSpaceDN w:val="0"/>
        <w:adjustRightInd w:val="0"/>
        <w:rPr>
          <w:rFonts w:ascii="Verdana" w:hAnsi="Verdana" w:cs="Verdana"/>
          <w:sz w:val="22"/>
          <w:szCs w:val="22"/>
        </w:rPr>
      </w:pPr>
    </w:p>
    <w:p w14:paraId="6DCAAFB7" w14:textId="77777777" w:rsidR="006B7701" w:rsidRDefault="006B7701" w:rsidP="006B770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305</w:t>
      </w:r>
    </w:p>
    <w:p w14:paraId="13C3FDF6" w14:textId="77777777" w:rsidR="006B7701" w:rsidRDefault="006B7701" w:rsidP="006B7701">
      <w:pPr>
        <w:widowControl w:val="0"/>
        <w:autoSpaceDE w:val="0"/>
        <w:autoSpaceDN w:val="0"/>
        <w:adjustRightInd w:val="0"/>
        <w:rPr>
          <w:rFonts w:ascii="Verdana" w:hAnsi="Verdana" w:cs="Verdana"/>
          <w:b/>
          <w:bCs/>
          <w:sz w:val="22"/>
          <w:szCs w:val="22"/>
        </w:rPr>
      </w:pPr>
      <w:hyperlink r:id="rId15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60" w:anchor="msg125484" w:history="1">
        <w:r>
          <w:rPr>
            <w:rFonts w:ascii="Verdana" w:hAnsi="Verdana" w:cs="Verdana"/>
            <w:b/>
            <w:bCs/>
            <w:color w:val="680000"/>
            <w:sz w:val="22"/>
            <w:szCs w:val="22"/>
          </w:rPr>
          <w:t>Re: Unwilling Jar</w:t>
        </w:r>
      </w:hyperlink>
    </w:p>
    <w:p w14:paraId="60F2913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04, 2012, 12:15 PM »</w:t>
      </w:r>
    </w:p>
    <w:p w14:paraId="54B9FCC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at first, i wanted to see "ketchup" in its first appearance.</w:t>
      </w:r>
    </w:p>
    <w:p w14:paraId="7E23BD5A" w14:textId="77777777" w:rsidR="006B7701" w:rsidRDefault="006B7701" w:rsidP="006B7701">
      <w:pPr>
        <w:widowControl w:val="0"/>
        <w:autoSpaceDE w:val="0"/>
        <w:autoSpaceDN w:val="0"/>
        <w:adjustRightInd w:val="0"/>
        <w:rPr>
          <w:rFonts w:ascii="Verdana" w:hAnsi="Verdana" w:cs="Verdana"/>
          <w:sz w:val="22"/>
          <w:szCs w:val="22"/>
        </w:rPr>
      </w:pPr>
    </w:p>
    <w:p w14:paraId="3C241C1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but then "catsup" works better in the second.</w:t>
      </w:r>
    </w:p>
    <w:p w14:paraId="50562B2B" w14:textId="77777777" w:rsidR="006B7701" w:rsidRDefault="006B7701" w:rsidP="006B7701">
      <w:pPr>
        <w:widowControl w:val="0"/>
        <w:autoSpaceDE w:val="0"/>
        <w:autoSpaceDN w:val="0"/>
        <w:adjustRightInd w:val="0"/>
        <w:rPr>
          <w:rFonts w:ascii="Verdana" w:hAnsi="Verdana" w:cs="Verdana"/>
          <w:sz w:val="22"/>
          <w:szCs w:val="22"/>
        </w:rPr>
      </w:pPr>
    </w:p>
    <w:p w14:paraId="14C2ECC9"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what to do?</w:t>
      </w:r>
    </w:p>
    <w:p w14:paraId="15029E88" w14:textId="77777777" w:rsidR="006B7701" w:rsidRDefault="006B7701" w:rsidP="006B7701">
      <w:pPr>
        <w:widowControl w:val="0"/>
        <w:autoSpaceDE w:val="0"/>
        <w:autoSpaceDN w:val="0"/>
        <w:adjustRightInd w:val="0"/>
        <w:rPr>
          <w:rFonts w:ascii="Verdana" w:hAnsi="Verdana" w:cs="Verdana"/>
          <w:sz w:val="22"/>
          <w:szCs w:val="22"/>
        </w:rPr>
      </w:pPr>
    </w:p>
    <w:p w14:paraId="20889423" w14:textId="77777777" w:rsidR="006B7701" w:rsidRDefault="006B7701" w:rsidP="006B7701">
      <w:pPr>
        <w:widowControl w:val="0"/>
        <w:autoSpaceDE w:val="0"/>
        <w:autoSpaceDN w:val="0"/>
        <w:adjustRightInd w:val="0"/>
        <w:rPr>
          <w:rFonts w:ascii="Verdana" w:hAnsi="Verdana" w:cs="Verdana"/>
          <w:sz w:val="22"/>
          <w:szCs w:val="22"/>
        </w:rPr>
      </w:pPr>
    </w:p>
    <w:p w14:paraId="32A7B63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i wanted to see some stanzas, something to break the poem up a bit. </w:t>
      </w:r>
    </w:p>
    <w:p w14:paraId="67054778" w14:textId="77777777" w:rsidR="006B7701" w:rsidRDefault="006B7701" w:rsidP="006B7701">
      <w:pPr>
        <w:widowControl w:val="0"/>
        <w:autoSpaceDE w:val="0"/>
        <w:autoSpaceDN w:val="0"/>
        <w:adjustRightInd w:val="0"/>
        <w:rPr>
          <w:rFonts w:ascii="Verdana" w:hAnsi="Verdana" w:cs="Verdana"/>
          <w:sz w:val="22"/>
          <w:szCs w:val="22"/>
        </w:rPr>
      </w:pPr>
    </w:p>
    <w:p w14:paraId="5093C659" w14:textId="77777777" w:rsidR="006B7701" w:rsidRDefault="006B7701" w:rsidP="006B7701">
      <w:pPr>
        <w:widowControl w:val="0"/>
        <w:autoSpaceDE w:val="0"/>
        <w:autoSpaceDN w:val="0"/>
        <w:adjustRightInd w:val="0"/>
        <w:rPr>
          <w:rFonts w:ascii="Verdana" w:hAnsi="Verdana" w:cs="Verdana"/>
          <w:sz w:val="22"/>
          <w:szCs w:val="22"/>
        </w:rPr>
      </w:pPr>
    </w:p>
    <w:p w14:paraId="502D128E"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just some suggestions or possibilities from the cuff:</w:t>
      </w:r>
    </w:p>
    <w:p w14:paraId="6C2DC3B3" w14:textId="77777777" w:rsidR="006B7701" w:rsidRDefault="006B7701" w:rsidP="006B7701">
      <w:pPr>
        <w:widowControl w:val="0"/>
        <w:autoSpaceDE w:val="0"/>
        <w:autoSpaceDN w:val="0"/>
        <w:adjustRightInd w:val="0"/>
        <w:rPr>
          <w:rFonts w:ascii="Verdana" w:hAnsi="Verdana" w:cs="Verdana"/>
          <w:sz w:val="22"/>
          <w:szCs w:val="22"/>
        </w:rPr>
      </w:pPr>
    </w:p>
    <w:p w14:paraId="32B99C5E" w14:textId="77777777" w:rsidR="006B7701" w:rsidRDefault="006B7701" w:rsidP="006B7701">
      <w:pPr>
        <w:widowControl w:val="0"/>
        <w:autoSpaceDE w:val="0"/>
        <w:autoSpaceDN w:val="0"/>
        <w:adjustRightInd w:val="0"/>
        <w:rPr>
          <w:rFonts w:ascii="Verdana" w:hAnsi="Verdana" w:cs="Verdana"/>
          <w:sz w:val="22"/>
          <w:szCs w:val="22"/>
        </w:rPr>
      </w:pPr>
    </w:p>
    <w:p w14:paraId="15B0A32F" w14:textId="77777777" w:rsidR="006B7701" w:rsidRDefault="006B7701" w:rsidP="006B7701">
      <w:pPr>
        <w:widowControl w:val="0"/>
        <w:autoSpaceDE w:val="0"/>
        <w:autoSpaceDN w:val="0"/>
        <w:adjustRightInd w:val="0"/>
        <w:rPr>
          <w:rFonts w:ascii="Verdana" w:hAnsi="Verdana" w:cs="Verdana"/>
          <w:sz w:val="22"/>
          <w:szCs w:val="22"/>
        </w:rPr>
      </w:pPr>
    </w:p>
    <w:p w14:paraId="3470FE2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Silence[:] </w:t>
      </w:r>
      <w:r>
        <w:rPr>
          <w:rFonts w:ascii="Verdana" w:hAnsi="Verdana" w:cs="Verdana"/>
          <w:strike/>
          <w:sz w:val="22"/>
          <w:szCs w:val="22"/>
        </w:rPr>
        <w:t xml:space="preserve">is like </w:t>
      </w:r>
      <w:r>
        <w:rPr>
          <w:rFonts w:ascii="Verdana" w:hAnsi="Verdana" w:cs="Verdana"/>
          <w:sz w:val="22"/>
          <w:szCs w:val="22"/>
        </w:rPr>
        <w:t>the mustard</w:t>
      </w:r>
      <w:r>
        <w:rPr>
          <w:rFonts w:ascii="Verdana" w:hAnsi="Verdana" w:cs="Verdana"/>
          <w:strike/>
          <w:sz w:val="22"/>
          <w:szCs w:val="22"/>
        </w:rPr>
        <w:t xml:space="preserve"> that </w:t>
      </w:r>
      <w:r>
        <w:rPr>
          <w:rFonts w:ascii="Verdana" w:hAnsi="Verdana" w:cs="Verdana"/>
          <w:sz w:val="22"/>
          <w:szCs w:val="22"/>
        </w:rPr>
        <w:t>waits [wd?lurks?]</w:t>
      </w:r>
    </w:p>
    <w:p w14:paraId="6DD3850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for the catsup's blood red angst. </w:t>
      </w:r>
    </w:p>
    <w:p w14:paraId="66A3030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6B736A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They blend</w:t>
      </w:r>
      <w:r>
        <w:rPr>
          <w:rFonts w:ascii="Verdana" w:hAnsi="Verdana" w:cs="Verdana"/>
          <w:strike/>
          <w:sz w:val="22"/>
          <w:szCs w:val="22"/>
        </w:rPr>
        <w:t xml:space="preserve"> well </w:t>
      </w:r>
      <w:r>
        <w:rPr>
          <w:rFonts w:ascii="Verdana" w:hAnsi="Verdana" w:cs="Verdana"/>
          <w:sz w:val="22"/>
          <w:szCs w:val="22"/>
        </w:rPr>
        <w:t>together in the [cabinet of spices]</w:t>
      </w:r>
      <w:r>
        <w:rPr>
          <w:rFonts w:ascii="Verdana" w:hAnsi="Verdana" w:cs="Verdana"/>
          <w:strike/>
          <w:sz w:val="22"/>
          <w:szCs w:val="22"/>
        </w:rPr>
        <w:t>spice cabinet</w:t>
      </w:r>
      <w:r>
        <w:rPr>
          <w:rFonts w:ascii="Verdana" w:hAnsi="Verdana" w:cs="Verdana"/>
          <w:sz w:val="22"/>
          <w:szCs w:val="22"/>
        </w:rPr>
        <w:t xml:space="preserve">, </w:t>
      </w:r>
    </w:p>
    <w:p w14:paraId="0DB94140"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up </w:t>
      </w:r>
      <w:r>
        <w:rPr>
          <w:rFonts w:ascii="Verdana" w:hAnsi="Verdana" w:cs="Verdana"/>
          <w:sz w:val="22"/>
          <w:szCs w:val="22"/>
        </w:rPr>
        <w:t xml:space="preserve">against the back wall. </w:t>
      </w:r>
    </w:p>
    <w:p w14:paraId="1708E2C9"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AF0E4C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mustard bathes [the] ham on [the] rye. </w:t>
      </w:r>
    </w:p>
    <w:p w14:paraId="1685832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B0464D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catsup fumes and hardens </w:t>
      </w:r>
    </w:p>
    <w:p w14:paraId="129DCD3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around the cap, drips over the cloth. [love this]</w:t>
      </w:r>
    </w:p>
    <w:p w14:paraId="4AD5D460" w14:textId="77777777" w:rsidR="006B7701" w:rsidRDefault="006B7701" w:rsidP="006B7701">
      <w:pPr>
        <w:widowControl w:val="0"/>
        <w:autoSpaceDE w:val="0"/>
        <w:autoSpaceDN w:val="0"/>
        <w:adjustRightInd w:val="0"/>
        <w:rPr>
          <w:rFonts w:ascii="Verdana" w:hAnsi="Verdana" w:cs="Verdana"/>
          <w:sz w:val="22"/>
          <w:szCs w:val="22"/>
        </w:rPr>
      </w:pPr>
    </w:p>
    <w:p w14:paraId="08413F3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The cook finally realizes she's confused</w:t>
      </w:r>
    </w:p>
    <w:p w14:paraId="4A2300B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"turmeric" with "tourniquet."</w:t>
      </w:r>
    </w:p>
    <w:p w14:paraId="3BE031B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22E1331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One thins the blood, the other ceases all flow.</w:t>
      </w:r>
    </w:p>
    <w:p w14:paraId="3472F1B9" w14:textId="77777777" w:rsidR="006B7701" w:rsidRDefault="006B7701" w:rsidP="006B7701">
      <w:pPr>
        <w:widowControl w:val="0"/>
        <w:autoSpaceDE w:val="0"/>
        <w:autoSpaceDN w:val="0"/>
        <w:adjustRightInd w:val="0"/>
        <w:rPr>
          <w:rFonts w:ascii="Verdana" w:hAnsi="Verdana" w:cs="Verdana"/>
          <w:sz w:val="22"/>
          <w:szCs w:val="22"/>
        </w:rPr>
      </w:pPr>
    </w:p>
    <w:p w14:paraId="38B0084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43B0707" w14:textId="77777777" w:rsidR="006B7701" w:rsidRDefault="006B7701" w:rsidP="006B7701">
      <w:pPr>
        <w:widowControl w:val="0"/>
        <w:autoSpaceDE w:val="0"/>
        <w:autoSpaceDN w:val="0"/>
        <w:adjustRightInd w:val="0"/>
        <w:rPr>
          <w:rFonts w:ascii="Verdana" w:hAnsi="Verdana" w:cs="Verdana"/>
          <w:sz w:val="22"/>
          <w:szCs w:val="22"/>
        </w:rPr>
      </w:pPr>
    </w:p>
    <w:p w14:paraId="778972F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this is a witty and sharp little poem. </w:t>
      </w:r>
    </w:p>
    <w:p w14:paraId="6F0BEB8E" w14:textId="77777777" w:rsidR="006B7701" w:rsidRDefault="006B7701" w:rsidP="006B7701">
      <w:pPr>
        <w:widowControl w:val="0"/>
        <w:autoSpaceDE w:val="0"/>
        <w:autoSpaceDN w:val="0"/>
        <w:adjustRightInd w:val="0"/>
        <w:rPr>
          <w:rFonts w:ascii="Verdana" w:hAnsi="Verdana" w:cs="Verdana"/>
          <w:sz w:val="22"/>
          <w:szCs w:val="22"/>
        </w:rPr>
      </w:pPr>
    </w:p>
    <w:p w14:paraId="37589C99"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some of the suggestions i made, like "cabinet of spices," were intended to emphasize a "mock epic" sense that i'm hearing in the poem. if you don't like those suggestions, i'd still suggest looking for subtle ways to emphasize the mock epic voice.</w:t>
      </w:r>
    </w:p>
    <w:p w14:paraId="5D7C76B7" w14:textId="77777777" w:rsidR="006B7701" w:rsidRDefault="006B7701" w:rsidP="006B7701">
      <w:pPr>
        <w:widowControl w:val="0"/>
        <w:autoSpaceDE w:val="0"/>
        <w:autoSpaceDN w:val="0"/>
        <w:adjustRightInd w:val="0"/>
        <w:rPr>
          <w:rFonts w:ascii="Verdana" w:hAnsi="Verdana" w:cs="Verdana"/>
          <w:sz w:val="22"/>
          <w:szCs w:val="22"/>
        </w:rPr>
      </w:pPr>
    </w:p>
    <w:p w14:paraId="0AE3423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like pope's "the rape of the lock"</w:t>
      </w:r>
    </w:p>
    <w:p w14:paraId="4B701BDC" w14:textId="77777777" w:rsidR="006B7701" w:rsidRDefault="006B7701" w:rsidP="006B7701">
      <w:pPr>
        <w:widowControl w:val="0"/>
        <w:autoSpaceDE w:val="0"/>
        <w:autoSpaceDN w:val="0"/>
        <w:adjustRightInd w:val="0"/>
        <w:rPr>
          <w:rFonts w:ascii="Verdana" w:hAnsi="Verdana" w:cs="Verdana"/>
          <w:sz w:val="22"/>
          <w:szCs w:val="22"/>
        </w:rPr>
      </w:pPr>
    </w:p>
    <w:p w14:paraId="26E9A5A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i think it's possible that you could productively expand this piece, too.</w:t>
      </w:r>
    </w:p>
    <w:p w14:paraId="6C84021A" w14:textId="77777777" w:rsidR="006B7701" w:rsidRDefault="006B7701" w:rsidP="006B7701">
      <w:pPr>
        <w:widowControl w:val="0"/>
        <w:autoSpaceDE w:val="0"/>
        <w:autoSpaceDN w:val="0"/>
        <w:adjustRightInd w:val="0"/>
        <w:rPr>
          <w:rFonts w:ascii="Verdana" w:hAnsi="Verdana" w:cs="Verdana"/>
          <w:sz w:val="22"/>
          <w:szCs w:val="22"/>
        </w:rPr>
      </w:pPr>
    </w:p>
    <w:p w14:paraId="1F519FE0"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96F14BE" w14:textId="77777777" w:rsidR="006B7701" w:rsidRPr="00DB676D" w:rsidRDefault="006B7701" w:rsidP="006B7701">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color w:val="680000"/>
          <w:sz w:val="22"/>
          <w:szCs w:val="22"/>
        </w:rPr>
        <w:tab/>
      </w:r>
    </w:p>
    <w:p w14:paraId="557B719F" w14:textId="77777777" w:rsidR="006B7701" w:rsidRPr="00DB676D" w:rsidRDefault="006B7701" w:rsidP="006B7701">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p>
    <w:p w14:paraId="7BC2CE3B" w14:textId="77777777" w:rsidR="006B7701" w:rsidRDefault="006B7701" w:rsidP="006B7701">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b/>
          <w:bCs/>
          <w:color w:val="303030"/>
          <w:sz w:val="42"/>
          <w:szCs w:val="42"/>
        </w:rPr>
        <w:t>306</w:t>
      </w:r>
    </w:p>
    <w:p w14:paraId="7B6E95BB" w14:textId="77777777" w:rsidR="006B7701" w:rsidRDefault="006B7701" w:rsidP="006B7701">
      <w:pPr>
        <w:widowControl w:val="0"/>
        <w:autoSpaceDE w:val="0"/>
        <w:autoSpaceDN w:val="0"/>
        <w:adjustRightInd w:val="0"/>
        <w:rPr>
          <w:rFonts w:ascii="Verdana" w:hAnsi="Verdana" w:cs="Verdana"/>
          <w:b/>
          <w:bCs/>
          <w:sz w:val="22"/>
          <w:szCs w:val="22"/>
        </w:rPr>
      </w:pPr>
      <w:hyperlink r:id="rId161"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162" w:anchor="msg125480" w:history="1">
        <w:r>
          <w:rPr>
            <w:rFonts w:ascii="Verdana" w:hAnsi="Verdana" w:cs="Verdana"/>
            <w:b/>
            <w:bCs/>
            <w:color w:val="680000"/>
            <w:sz w:val="22"/>
            <w:szCs w:val="22"/>
          </w:rPr>
          <w:t>Re: interesting poems</w:t>
        </w:r>
      </w:hyperlink>
    </w:p>
    <w:p w14:paraId="5C73212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May 04, 2012, 12:02 PM »</w:t>
      </w:r>
    </w:p>
    <w:p w14:paraId="47CB45CF" w14:textId="77777777" w:rsidR="006B7701" w:rsidRDefault="006B7701" w:rsidP="006B7701">
      <w:pPr>
        <w:widowControl w:val="0"/>
        <w:autoSpaceDE w:val="0"/>
        <w:autoSpaceDN w:val="0"/>
        <w:adjustRightInd w:val="0"/>
        <w:rPr>
          <w:rFonts w:ascii="Verdana" w:hAnsi="Verdana" w:cs="Verdana"/>
          <w:sz w:val="22"/>
          <w:szCs w:val="22"/>
        </w:rPr>
      </w:pPr>
    </w:p>
    <w:p w14:paraId="5C41E6F8" w14:textId="77777777" w:rsidR="006B7701" w:rsidRDefault="006B7701" w:rsidP="006B7701">
      <w:pPr>
        <w:widowControl w:val="0"/>
        <w:autoSpaceDE w:val="0"/>
        <w:autoSpaceDN w:val="0"/>
        <w:adjustRightInd w:val="0"/>
        <w:rPr>
          <w:rFonts w:ascii="Verdana" w:hAnsi="Verdana" w:cs="Verdana"/>
          <w:sz w:val="22"/>
          <w:szCs w:val="22"/>
        </w:rPr>
      </w:pPr>
    </w:p>
    <w:p w14:paraId="6746B0F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"what matters most is</w:t>
      </w:r>
    </w:p>
    <w:p w14:paraId="1DFF59F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how well you</w:t>
      </w:r>
    </w:p>
    <w:p w14:paraId="682AD34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walk through the</w:t>
      </w:r>
    </w:p>
    <w:p w14:paraId="4DF78136"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fire"</w:t>
      </w:r>
    </w:p>
    <w:p w14:paraId="2B24E696" w14:textId="77777777" w:rsidR="006B7701" w:rsidRDefault="006B7701" w:rsidP="006B7701">
      <w:pPr>
        <w:widowControl w:val="0"/>
        <w:autoSpaceDE w:val="0"/>
        <w:autoSpaceDN w:val="0"/>
        <w:adjustRightInd w:val="0"/>
        <w:rPr>
          <w:rFonts w:ascii="Verdana" w:hAnsi="Verdana" w:cs="Verdana"/>
          <w:sz w:val="22"/>
          <w:szCs w:val="22"/>
        </w:rPr>
      </w:pPr>
    </w:p>
    <w:p w14:paraId="41AEC68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those lines by themselves carved out a little spot for charles bukowski in my heart.</w:t>
      </w:r>
    </w:p>
    <w:p w14:paraId="69033887" w14:textId="77777777" w:rsidR="006B7701" w:rsidRDefault="006B7701" w:rsidP="006B7701">
      <w:pPr>
        <w:widowControl w:val="0"/>
        <w:autoSpaceDE w:val="0"/>
        <w:autoSpaceDN w:val="0"/>
        <w:adjustRightInd w:val="0"/>
        <w:rPr>
          <w:rFonts w:ascii="Verdana" w:hAnsi="Verdana" w:cs="Verdana"/>
          <w:sz w:val="22"/>
          <w:szCs w:val="22"/>
        </w:rPr>
      </w:pPr>
    </w:p>
    <w:p w14:paraId="3B9C8D2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Kay - i'd love to see some elizabeth bishop or philip larkin poems that you enjoy.</w:t>
      </w:r>
    </w:p>
    <w:p w14:paraId="7FE0D408" w14:textId="77777777" w:rsidR="006B7701" w:rsidRDefault="006B7701" w:rsidP="006B7701">
      <w:pPr>
        <w:widowControl w:val="0"/>
        <w:autoSpaceDE w:val="0"/>
        <w:autoSpaceDN w:val="0"/>
        <w:adjustRightInd w:val="0"/>
        <w:rPr>
          <w:rFonts w:ascii="Verdana" w:hAnsi="Verdana" w:cs="Verdana"/>
          <w:sz w:val="22"/>
          <w:szCs w:val="22"/>
        </w:rPr>
      </w:pPr>
    </w:p>
    <w:p w14:paraId="6F332B3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why don't you post them here?</w:t>
      </w:r>
    </w:p>
    <w:p w14:paraId="190CF369" w14:textId="77777777" w:rsidR="006B7701" w:rsidRDefault="006B7701" w:rsidP="006B7701">
      <w:pPr>
        <w:widowControl w:val="0"/>
        <w:autoSpaceDE w:val="0"/>
        <w:autoSpaceDN w:val="0"/>
        <w:adjustRightInd w:val="0"/>
        <w:rPr>
          <w:rFonts w:ascii="Verdana" w:hAnsi="Verdana" w:cs="Verdana"/>
          <w:sz w:val="22"/>
          <w:szCs w:val="22"/>
        </w:rPr>
      </w:pPr>
    </w:p>
    <w:p w14:paraId="20E2B95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my hope is that eventually everyone will share some of their favorite poems and poets in this topic.</w:t>
      </w:r>
    </w:p>
    <w:p w14:paraId="34EC3EC7" w14:textId="77777777" w:rsidR="006B7701" w:rsidRDefault="006B7701" w:rsidP="006B7701">
      <w:pPr>
        <w:widowControl w:val="0"/>
        <w:autoSpaceDE w:val="0"/>
        <w:autoSpaceDN w:val="0"/>
        <w:adjustRightInd w:val="0"/>
        <w:rPr>
          <w:rFonts w:ascii="Verdana" w:hAnsi="Verdana" w:cs="Verdana"/>
          <w:sz w:val="22"/>
          <w:szCs w:val="22"/>
        </w:rPr>
      </w:pPr>
    </w:p>
    <w:p w14:paraId="663136C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90F4C02" w14:textId="77777777" w:rsidR="006B7701" w:rsidRPr="00DB676D" w:rsidRDefault="006B7701" w:rsidP="006B7701">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AE3A8CB" w14:textId="77777777" w:rsidR="006B7701" w:rsidRDefault="006B7701" w:rsidP="006B7701">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7ACF32D5" w14:textId="77777777" w:rsidR="006B7701" w:rsidRDefault="006B7701" w:rsidP="006B7701">
      <w:pPr>
        <w:widowControl w:val="0"/>
        <w:autoSpaceDE w:val="0"/>
        <w:autoSpaceDN w:val="0"/>
        <w:adjustRightInd w:val="0"/>
        <w:rPr>
          <w:rFonts w:ascii="Verdana" w:hAnsi="Verdana" w:cs="Verdana"/>
          <w:sz w:val="22"/>
          <w:szCs w:val="22"/>
        </w:rPr>
      </w:pPr>
    </w:p>
    <w:p w14:paraId="79DE1355" w14:textId="77777777" w:rsidR="006B7701" w:rsidRDefault="006B7701" w:rsidP="006B770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307</w:t>
      </w:r>
    </w:p>
    <w:p w14:paraId="57988AC1" w14:textId="77777777" w:rsidR="006B7701" w:rsidRDefault="006B7701" w:rsidP="006B7701">
      <w:pPr>
        <w:widowControl w:val="0"/>
        <w:autoSpaceDE w:val="0"/>
        <w:autoSpaceDN w:val="0"/>
        <w:adjustRightInd w:val="0"/>
        <w:rPr>
          <w:rFonts w:ascii="Verdana" w:hAnsi="Verdana" w:cs="Verdana"/>
          <w:b/>
          <w:bCs/>
          <w:sz w:val="22"/>
          <w:szCs w:val="22"/>
        </w:rPr>
      </w:pPr>
      <w:hyperlink r:id="rId16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64" w:anchor="msg125475" w:history="1">
        <w:r>
          <w:rPr>
            <w:rFonts w:ascii="Verdana" w:hAnsi="Verdana" w:cs="Verdana"/>
            <w:b/>
            <w:bCs/>
            <w:color w:val="680000"/>
            <w:sz w:val="22"/>
            <w:szCs w:val="22"/>
          </w:rPr>
          <w:t>Re: Rules of Gardening</w:t>
        </w:r>
      </w:hyperlink>
    </w:p>
    <w:p w14:paraId="120FF71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04, 2012, 11:54 AM »</w:t>
      </w:r>
    </w:p>
    <w:p w14:paraId="0986F33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skaadee:</w:t>
      </w:r>
    </w:p>
    <w:p w14:paraId="192C5D5E" w14:textId="77777777" w:rsidR="006B7701" w:rsidRDefault="006B7701" w:rsidP="006B7701">
      <w:pPr>
        <w:widowControl w:val="0"/>
        <w:autoSpaceDE w:val="0"/>
        <w:autoSpaceDN w:val="0"/>
        <w:adjustRightInd w:val="0"/>
        <w:rPr>
          <w:rFonts w:ascii="Verdana" w:hAnsi="Verdana" w:cs="Verdana"/>
          <w:sz w:val="22"/>
          <w:szCs w:val="22"/>
        </w:rPr>
      </w:pPr>
    </w:p>
    <w:p w14:paraId="5606AC5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my previous post is meant to defend the </w:t>
      </w:r>
      <w:r>
        <w:rPr>
          <w:rFonts w:ascii="Verdana" w:hAnsi="Verdana" w:cs="Verdana"/>
          <w:i/>
          <w:iCs/>
          <w:sz w:val="22"/>
          <w:szCs w:val="22"/>
        </w:rPr>
        <w:t>possibility</w:t>
      </w:r>
      <w:r>
        <w:rPr>
          <w:rFonts w:ascii="Verdana" w:hAnsi="Verdana" w:cs="Verdana"/>
          <w:sz w:val="22"/>
          <w:szCs w:val="22"/>
        </w:rPr>
        <w:t xml:space="preserve"> of the list as a poetic form.</w:t>
      </w:r>
    </w:p>
    <w:p w14:paraId="590DC970" w14:textId="77777777" w:rsidR="006B7701" w:rsidRDefault="006B7701" w:rsidP="006B7701">
      <w:pPr>
        <w:widowControl w:val="0"/>
        <w:autoSpaceDE w:val="0"/>
        <w:autoSpaceDN w:val="0"/>
        <w:adjustRightInd w:val="0"/>
        <w:rPr>
          <w:rFonts w:ascii="Verdana" w:hAnsi="Verdana" w:cs="Verdana"/>
          <w:sz w:val="22"/>
          <w:szCs w:val="22"/>
        </w:rPr>
      </w:pPr>
    </w:p>
    <w:p w14:paraId="00F5AD00"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in terms of this </w:t>
      </w:r>
      <w:r>
        <w:rPr>
          <w:rFonts w:ascii="Verdana" w:hAnsi="Verdana" w:cs="Verdana"/>
          <w:i/>
          <w:iCs/>
          <w:sz w:val="22"/>
          <w:szCs w:val="22"/>
        </w:rPr>
        <w:t>particular</w:t>
      </w:r>
      <w:r>
        <w:rPr>
          <w:rFonts w:ascii="Verdana" w:hAnsi="Verdana" w:cs="Verdana"/>
          <w:sz w:val="22"/>
          <w:szCs w:val="22"/>
        </w:rPr>
        <w:t xml:space="preserve"> list poem, i tend to agree with cafeRg and Kay that it needs something to distinguish its language as "poetic"</w:t>
      </w:r>
    </w:p>
    <w:p w14:paraId="6BFA8E46" w14:textId="77777777" w:rsidR="006B7701" w:rsidRDefault="006B7701" w:rsidP="006B7701">
      <w:pPr>
        <w:widowControl w:val="0"/>
        <w:autoSpaceDE w:val="0"/>
        <w:autoSpaceDN w:val="0"/>
        <w:adjustRightInd w:val="0"/>
        <w:rPr>
          <w:rFonts w:ascii="Verdana" w:hAnsi="Verdana" w:cs="Verdana"/>
          <w:sz w:val="22"/>
          <w:szCs w:val="22"/>
        </w:rPr>
      </w:pPr>
    </w:p>
    <w:p w14:paraId="0630F2E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EE2E395" w14:textId="77777777" w:rsidR="006B7701" w:rsidRPr="00DB676D" w:rsidRDefault="006B7701" w:rsidP="006B7701">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1417AF0" w14:textId="77777777" w:rsidR="006B7701" w:rsidRDefault="006B7701" w:rsidP="006B7701">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p>
    <w:p w14:paraId="4815F851" w14:textId="77777777" w:rsidR="006B7701" w:rsidRDefault="006B7701" w:rsidP="006B7701">
      <w:pPr>
        <w:widowControl w:val="0"/>
        <w:autoSpaceDE w:val="0"/>
        <w:autoSpaceDN w:val="0"/>
        <w:adjustRightInd w:val="0"/>
        <w:rPr>
          <w:rFonts w:ascii="Verdana" w:hAnsi="Verdana" w:cs="Verdana"/>
          <w:sz w:val="22"/>
          <w:szCs w:val="22"/>
        </w:rPr>
      </w:pPr>
    </w:p>
    <w:p w14:paraId="0DE41EEF" w14:textId="77777777" w:rsidR="006B7701" w:rsidRDefault="006B7701" w:rsidP="006B7701">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308</w:t>
      </w:r>
    </w:p>
    <w:p w14:paraId="03837E29" w14:textId="77777777" w:rsidR="006B7701" w:rsidRDefault="006B7701" w:rsidP="006B7701">
      <w:pPr>
        <w:widowControl w:val="0"/>
        <w:autoSpaceDE w:val="0"/>
        <w:autoSpaceDN w:val="0"/>
        <w:adjustRightInd w:val="0"/>
        <w:rPr>
          <w:rFonts w:ascii="Verdana" w:hAnsi="Verdana" w:cs="Verdana"/>
          <w:b/>
          <w:bCs/>
          <w:sz w:val="22"/>
          <w:szCs w:val="22"/>
        </w:rPr>
      </w:pPr>
      <w:hyperlink r:id="rId16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66" w:anchor="msg125474" w:history="1">
        <w:r>
          <w:rPr>
            <w:rFonts w:ascii="Verdana" w:hAnsi="Verdana" w:cs="Verdana"/>
            <w:b/>
            <w:bCs/>
            <w:color w:val="680000"/>
            <w:sz w:val="22"/>
            <w:szCs w:val="22"/>
          </w:rPr>
          <w:t>Re: Rules of Gardening</w:t>
        </w:r>
      </w:hyperlink>
    </w:p>
    <w:p w14:paraId="668B9B5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04, 2012, 11:52 AM »</w:t>
      </w:r>
    </w:p>
    <w:p w14:paraId="14D4795C"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noProof/>
          <w:color w:val="680000"/>
          <w:sz w:val="22"/>
          <w:szCs w:val="22"/>
        </w:rPr>
        <w:lastRenderedPageBreak/>
        <w:drawing>
          <wp:inline distT="0" distB="0" distL="0" distR="0" wp14:anchorId="4D35404B" wp14:editId="0EF04A20">
            <wp:extent cx="10287000" cy="10439400"/>
            <wp:effectExtent l="0" t="0" r="0" b="0"/>
            <wp:docPr id="75" name="Picture 75">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0287000" cy="10439400"/>
                    </a:xfrm>
                    <a:prstGeom prst="rect">
                      <a:avLst/>
                    </a:prstGeom>
                    <a:noFill/>
                    <a:ln>
                      <a:noFill/>
                    </a:ln>
                  </pic:spPr>
                </pic:pic>
              </a:graphicData>
            </a:graphic>
          </wp:inline>
        </w:drawing>
      </w:r>
    </w:p>
    <w:p w14:paraId="36407CD7" w14:textId="77777777" w:rsidR="006B7701" w:rsidRDefault="006B7701" w:rsidP="006B7701">
      <w:pPr>
        <w:widowControl w:val="0"/>
        <w:autoSpaceDE w:val="0"/>
        <w:autoSpaceDN w:val="0"/>
        <w:adjustRightInd w:val="0"/>
        <w:rPr>
          <w:rFonts w:ascii="Verdana" w:hAnsi="Verdana" w:cs="Verdana"/>
          <w:sz w:val="22"/>
          <w:szCs w:val="22"/>
        </w:rPr>
      </w:pPr>
    </w:p>
    <w:p w14:paraId="6302035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F472C7F" w14:textId="77777777" w:rsidR="006B7701" w:rsidRDefault="006B7701" w:rsidP="006B7701">
      <w:pPr>
        <w:widowControl w:val="0"/>
        <w:autoSpaceDE w:val="0"/>
        <w:autoSpaceDN w:val="0"/>
        <w:adjustRightInd w:val="0"/>
        <w:rPr>
          <w:rFonts w:ascii="Verdana" w:hAnsi="Verdana" w:cs="Verdana"/>
          <w:sz w:val="22"/>
          <w:szCs w:val="22"/>
        </w:rPr>
      </w:pPr>
    </w:p>
    <w:p w14:paraId="4882E2B2" w14:textId="77777777" w:rsidR="006B7701" w:rsidRDefault="006B7701" w:rsidP="006B7701">
      <w:pPr>
        <w:widowControl w:val="0"/>
        <w:autoSpaceDE w:val="0"/>
        <w:autoSpaceDN w:val="0"/>
        <w:adjustRightInd w:val="0"/>
        <w:rPr>
          <w:rFonts w:ascii="Verdana" w:hAnsi="Verdana" w:cs="Verdana"/>
          <w:sz w:val="22"/>
          <w:szCs w:val="22"/>
        </w:rPr>
      </w:pPr>
    </w:p>
    <w:p w14:paraId="603FA958"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Tiny Studies </w:t>
      </w:r>
    </w:p>
    <w:p w14:paraId="0550774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(Particle 3) </w:t>
      </w:r>
    </w:p>
    <w:p w14:paraId="7AFC9E4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By Kathleen Balma</w:t>
      </w:r>
    </w:p>
    <w:p w14:paraId="48501E0C"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449D84B5" w14:textId="77777777" w:rsidR="006B7701" w:rsidRDefault="006B7701" w:rsidP="006B7701">
      <w:pPr>
        <w:widowControl w:val="0"/>
        <w:autoSpaceDE w:val="0"/>
        <w:autoSpaceDN w:val="0"/>
        <w:adjustRightInd w:val="0"/>
        <w:rPr>
          <w:rFonts w:ascii="Verdana" w:hAnsi="Verdana" w:cs="Verdana"/>
          <w:sz w:val="22"/>
          <w:szCs w:val="22"/>
        </w:rPr>
      </w:pPr>
    </w:p>
    <w:p w14:paraId="69F8DF2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       ______ anorexia                a. Islands make mini species.</w:t>
      </w:r>
    </w:p>
    <w:p w14:paraId="0B94EADB" w14:textId="77777777" w:rsidR="006B7701" w:rsidRDefault="006B7701" w:rsidP="006B7701">
      <w:pPr>
        <w:widowControl w:val="0"/>
        <w:autoSpaceDE w:val="0"/>
        <w:autoSpaceDN w:val="0"/>
        <w:adjustRightInd w:val="0"/>
        <w:rPr>
          <w:rFonts w:ascii="Verdana" w:hAnsi="Verdana" w:cs="Verdana"/>
          <w:sz w:val="22"/>
          <w:szCs w:val="22"/>
        </w:rPr>
      </w:pPr>
    </w:p>
    <w:p w14:paraId="6B027C5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2.       ______ dementia               b. The mind is an isle of small thoughts.</w:t>
      </w:r>
    </w:p>
    <w:p w14:paraId="5968286F" w14:textId="77777777" w:rsidR="006B7701" w:rsidRDefault="006B7701" w:rsidP="006B7701">
      <w:pPr>
        <w:widowControl w:val="0"/>
        <w:autoSpaceDE w:val="0"/>
        <w:autoSpaceDN w:val="0"/>
        <w:adjustRightInd w:val="0"/>
        <w:rPr>
          <w:rFonts w:ascii="Verdana" w:hAnsi="Verdana" w:cs="Verdana"/>
          <w:sz w:val="22"/>
          <w:szCs w:val="22"/>
        </w:rPr>
      </w:pPr>
    </w:p>
    <w:p w14:paraId="0BE411A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3.       ______ insular dwarfism     c. The brain consumes itself and is lighter.</w:t>
      </w:r>
    </w:p>
    <w:p w14:paraId="4785F9A7" w14:textId="77777777" w:rsidR="006B7701" w:rsidRDefault="006B7701" w:rsidP="006B7701">
      <w:pPr>
        <w:widowControl w:val="0"/>
        <w:autoSpaceDE w:val="0"/>
        <w:autoSpaceDN w:val="0"/>
        <w:adjustRightInd w:val="0"/>
        <w:rPr>
          <w:rFonts w:ascii="Verdana" w:hAnsi="Verdana" w:cs="Verdana"/>
          <w:sz w:val="22"/>
          <w:szCs w:val="22"/>
        </w:rPr>
      </w:pPr>
    </w:p>
    <w:p w14:paraId="79C7482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D2884E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The Causes of Cyclone Formation Aren't Well Understood </w:t>
      </w:r>
    </w:p>
    <w:p w14:paraId="46800968" w14:textId="77777777" w:rsidR="006B7701" w:rsidRDefault="006B7701" w:rsidP="006B7701">
      <w:pPr>
        <w:widowControl w:val="0"/>
        <w:autoSpaceDE w:val="0"/>
        <w:autoSpaceDN w:val="0"/>
        <w:adjustRightInd w:val="0"/>
        <w:rPr>
          <w:rFonts w:ascii="Verdana" w:hAnsi="Verdana" w:cs="Verdana"/>
          <w:sz w:val="22"/>
          <w:szCs w:val="22"/>
        </w:rPr>
      </w:pPr>
    </w:p>
    <w:p w14:paraId="38F5B31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By Kathleen Balma</w:t>
      </w:r>
    </w:p>
    <w:p w14:paraId="44E58C0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35397AE7" w14:textId="77777777" w:rsidR="006B7701" w:rsidRDefault="006B7701" w:rsidP="006B7701">
      <w:pPr>
        <w:widowControl w:val="0"/>
        <w:autoSpaceDE w:val="0"/>
        <w:autoSpaceDN w:val="0"/>
        <w:adjustRightInd w:val="0"/>
        <w:rPr>
          <w:rFonts w:ascii="Verdana" w:hAnsi="Verdana" w:cs="Verdana"/>
          <w:sz w:val="22"/>
          <w:szCs w:val="22"/>
        </w:rPr>
      </w:pPr>
    </w:p>
    <w:p w14:paraId="792CB6A6"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w:t>
      </w:r>
    </w:p>
    <w:p w14:paraId="4367EA20" w14:textId="77777777" w:rsidR="006B7701" w:rsidRDefault="006B7701" w:rsidP="006B7701">
      <w:pPr>
        <w:widowControl w:val="0"/>
        <w:autoSpaceDE w:val="0"/>
        <w:autoSpaceDN w:val="0"/>
        <w:adjustRightInd w:val="0"/>
        <w:rPr>
          <w:rFonts w:ascii="Verdana" w:hAnsi="Verdana" w:cs="Verdana"/>
          <w:sz w:val="22"/>
          <w:szCs w:val="22"/>
        </w:rPr>
      </w:pPr>
    </w:p>
    <w:p w14:paraId="048DB62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Yes, it’s true: stunted hicks are our only fruit. They grow in rows like crops and come in various shades of redneck. (Scarlet O’Scarecrow is my favorite.)</w:t>
      </w:r>
    </w:p>
    <w:p w14:paraId="4B91B88E" w14:textId="77777777" w:rsidR="006B7701" w:rsidRDefault="006B7701" w:rsidP="006B7701">
      <w:pPr>
        <w:widowControl w:val="0"/>
        <w:autoSpaceDE w:val="0"/>
        <w:autoSpaceDN w:val="0"/>
        <w:adjustRightInd w:val="0"/>
        <w:rPr>
          <w:rFonts w:ascii="Verdana" w:hAnsi="Verdana" w:cs="Verdana"/>
          <w:sz w:val="22"/>
          <w:szCs w:val="22"/>
        </w:rPr>
      </w:pPr>
    </w:p>
    <w:p w14:paraId="3061F6E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3948E0AB" w14:textId="77777777" w:rsidR="006B7701" w:rsidRDefault="006B7701" w:rsidP="006B7701">
      <w:pPr>
        <w:widowControl w:val="0"/>
        <w:autoSpaceDE w:val="0"/>
        <w:autoSpaceDN w:val="0"/>
        <w:adjustRightInd w:val="0"/>
        <w:rPr>
          <w:rFonts w:ascii="Verdana" w:hAnsi="Verdana" w:cs="Verdana"/>
          <w:sz w:val="22"/>
          <w:szCs w:val="22"/>
        </w:rPr>
      </w:pPr>
    </w:p>
    <w:p w14:paraId="3BDFCC2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2</w:t>
      </w:r>
    </w:p>
    <w:p w14:paraId="13A89BD7" w14:textId="77777777" w:rsidR="006B7701" w:rsidRDefault="006B7701" w:rsidP="006B7701">
      <w:pPr>
        <w:widowControl w:val="0"/>
        <w:autoSpaceDE w:val="0"/>
        <w:autoSpaceDN w:val="0"/>
        <w:adjustRightInd w:val="0"/>
        <w:rPr>
          <w:rFonts w:ascii="Verdana" w:hAnsi="Verdana" w:cs="Verdana"/>
          <w:sz w:val="22"/>
          <w:szCs w:val="22"/>
        </w:rPr>
      </w:pPr>
    </w:p>
    <w:p w14:paraId="466F312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The breeze here gets so sick of us all, it spins puke-colored cumuli. Then it tunnels out these funnel clouds and impulse shops like a Tilt-O-Whirl all over our broke town, sprouting yard sales where none had grown before.</w:t>
      </w:r>
    </w:p>
    <w:p w14:paraId="32BD0819" w14:textId="77777777" w:rsidR="006B7701" w:rsidRDefault="006B7701" w:rsidP="006B7701">
      <w:pPr>
        <w:widowControl w:val="0"/>
        <w:autoSpaceDE w:val="0"/>
        <w:autoSpaceDN w:val="0"/>
        <w:adjustRightInd w:val="0"/>
        <w:rPr>
          <w:rFonts w:ascii="Verdana" w:hAnsi="Verdana" w:cs="Verdana"/>
          <w:sz w:val="22"/>
          <w:szCs w:val="22"/>
        </w:rPr>
      </w:pPr>
    </w:p>
    <w:p w14:paraId="18EC6EA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415D4EF6" w14:textId="77777777" w:rsidR="006B7701" w:rsidRDefault="006B7701" w:rsidP="006B7701">
      <w:pPr>
        <w:widowControl w:val="0"/>
        <w:autoSpaceDE w:val="0"/>
        <w:autoSpaceDN w:val="0"/>
        <w:adjustRightInd w:val="0"/>
        <w:rPr>
          <w:rFonts w:ascii="Verdana" w:hAnsi="Verdana" w:cs="Verdana"/>
          <w:sz w:val="22"/>
          <w:szCs w:val="22"/>
        </w:rPr>
      </w:pPr>
    </w:p>
    <w:p w14:paraId="33AB14D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3</w:t>
      </w:r>
    </w:p>
    <w:p w14:paraId="454BAEBC" w14:textId="77777777" w:rsidR="006B7701" w:rsidRDefault="006B7701" w:rsidP="006B7701">
      <w:pPr>
        <w:widowControl w:val="0"/>
        <w:autoSpaceDE w:val="0"/>
        <w:autoSpaceDN w:val="0"/>
        <w:adjustRightInd w:val="0"/>
        <w:rPr>
          <w:rFonts w:ascii="Verdana" w:hAnsi="Verdana" w:cs="Verdana"/>
          <w:sz w:val="22"/>
          <w:szCs w:val="22"/>
        </w:rPr>
      </w:pPr>
    </w:p>
    <w:p w14:paraId="037B3D5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An oak fought bravely, but died defending its plot. Surviving it are four small children, dog and aunt.</w:t>
      </w:r>
    </w:p>
    <w:p w14:paraId="29ECDA52" w14:textId="77777777" w:rsidR="006B7701" w:rsidRDefault="006B7701" w:rsidP="006B7701">
      <w:pPr>
        <w:widowControl w:val="0"/>
        <w:autoSpaceDE w:val="0"/>
        <w:autoSpaceDN w:val="0"/>
        <w:adjustRightInd w:val="0"/>
        <w:rPr>
          <w:rFonts w:ascii="Verdana" w:hAnsi="Verdana" w:cs="Verdana"/>
          <w:sz w:val="22"/>
          <w:szCs w:val="22"/>
        </w:rPr>
      </w:pPr>
    </w:p>
    <w:p w14:paraId="7E80399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182EC388" w14:textId="77777777" w:rsidR="006B7701" w:rsidRDefault="006B7701" w:rsidP="006B7701">
      <w:pPr>
        <w:widowControl w:val="0"/>
        <w:autoSpaceDE w:val="0"/>
        <w:autoSpaceDN w:val="0"/>
        <w:adjustRightInd w:val="0"/>
        <w:rPr>
          <w:rFonts w:ascii="Verdana" w:hAnsi="Verdana" w:cs="Verdana"/>
          <w:sz w:val="22"/>
          <w:szCs w:val="22"/>
        </w:rPr>
      </w:pPr>
    </w:p>
    <w:p w14:paraId="550FF22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4</w:t>
      </w:r>
    </w:p>
    <w:p w14:paraId="5FCA83E9" w14:textId="77777777" w:rsidR="006B7701" w:rsidRDefault="006B7701" w:rsidP="006B7701">
      <w:pPr>
        <w:widowControl w:val="0"/>
        <w:autoSpaceDE w:val="0"/>
        <w:autoSpaceDN w:val="0"/>
        <w:adjustRightInd w:val="0"/>
        <w:rPr>
          <w:rFonts w:ascii="Verdana" w:hAnsi="Verdana" w:cs="Verdana"/>
          <w:sz w:val="22"/>
          <w:szCs w:val="22"/>
        </w:rPr>
      </w:pPr>
    </w:p>
    <w:p w14:paraId="77335A2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What I remember seeing: the twirling wind ate the middles of things, left neat rows of rooftops for blocks and blocks. Somewhere in all this mess is my baton.</w:t>
      </w:r>
    </w:p>
    <w:p w14:paraId="0815B80D" w14:textId="77777777" w:rsidR="006B7701" w:rsidRDefault="006B7701" w:rsidP="006B7701">
      <w:pPr>
        <w:widowControl w:val="0"/>
        <w:autoSpaceDE w:val="0"/>
        <w:autoSpaceDN w:val="0"/>
        <w:adjustRightInd w:val="0"/>
        <w:rPr>
          <w:rFonts w:ascii="Verdana" w:hAnsi="Verdana" w:cs="Verdana"/>
          <w:sz w:val="22"/>
          <w:szCs w:val="22"/>
        </w:rPr>
      </w:pPr>
    </w:p>
    <w:p w14:paraId="44427B3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457D415F" w14:textId="77777777" w:rsidR="006B7701" w:rsidRDefault="006B7701" w:rsidP="006B7701">
      <w:pPr>
        <w:widowControl w:val="0"/>
        <w:autoSpaceDE w:val="0"/>
        <w:autoSpaceDN w:val="0"/>
        <w:adjustRightInd w:val="0"/>
        <w:rPr>
          <w:rFonts w:ascii="Verdana" w:hAnsi="Verdana" w:cs="Verdana"/>
          <w:sz w:val="22"/>
          <w:szCs w:val="22"/>
        </w:rPr>
      </w:pPr>
    </w:p>
    <w:p w14:paraId="7141BE4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5</w:t>
      </w:r>
    </w:p>
    <w:p w14:paraId="022E027D" w14:textId="77777777" w:rsidR="006B7701" w:rsidRDefault="006B7701" w:rsidP="006B7701">
      <w:pPr>
        <w:widowControl w:val="0"/>
        <w:autoSpaceDE w:val="0"/>
        <w:autoSpaceDN w:val="0"/>
        <w:adjustRightInd w:val="0"/>
        <w:rPr>
          <w:rFonts w:ascii="Verdana" w:hAnsi="Verdana" w:cs="Verdana"/>
          <w:sz w:val="22"/>
          <w:szCs w:val="22"/>
        </w:rPr>
      </w:pPr>
    </w:p>
    <w:p w14:paraId="3A22349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To the cellar! No cellar? Down a basement! No basement? Under stairs! No stairs? In a bathtub! No bathtub? Find a ditch! No ditch? Tag: you’re a witch!</w:t>
      </w:r>
    </w:p>
    <w:p w14:paraId="4D47C9F7" w14:textId="77777777" w:rsidR="006B7701" w:rsidRDefault="006B7701" w:rsidP="006B7701">
      <w:pPr>
        <w:widowControl w:val="0"/>
        <w:autoSpaceDE w:val="0"/>
        <w:autoSpaceDN w:val="0"/>
        <w:adjustRightInd w:val="0"/>
        <w:rPr>
          <w:rFonts w:ascii="Verdana" w:hAnsi="Verdana" w:cs="Verdana"/>
          <w:sz w:val="22"/>
          <w:szCs w:val="22"/>
        </w:rPr>
      </w:pPr>
    </w:p>
    <w:p w14:paraId="561BDC0D"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05D5B7F7" w14:textId="77777777" w:rsidR="006B7701" w:rsidRDefault="006B7701" w:rsidP="006B7701">
      <w:pPr>
        <w:widowControl w:val="0"/>
        <w:autoSpaceDE w:val="0"/>
        <w:autoSpaceDN w:val="0"/>
        <w:adjustRightInd w:val="0"/>
        <w:rPr>
          <w:rFonts w:ascii="Verdana" w:hAnsi="Verdana" w:cs="Verdana"/>
          <w:sz w:val="22"/>
          <w:szCs w:val="22"/>
        </w:rPr>
      </w:pPr>
    </w:p>
    <w:p w14:paraId="72FF3F0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6</w:t>
      </w:r>
    </w:p>
    <w:p w14:paraId="452176D0" w14:textId="77777777" w:rsidR="006B7701" w:rsidRDefault="006B7701" w:rsidP="006B7701">
      <w:pPr>
        <w:widowControl w:val="0"/>
        <w:autoSpaceDE w:val="0"/>
        <w:autoSpaceDN w:val="0"/>
        <w:adjustRightInd w:val="0"/>
        <w:rPr>
          <w:rFonts w:ascii="Verdana" w:hAnsi="Verdana" w:cs="Verdana"/>
          <w:sz w:val="22"/>
          <w:szCs w:val="22"/>
        </w:rPr>
      </w:pPr>
    </w:p>
    <w:p w14:paraId="2FD7D4DE"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The reason Wizard of Oz works as a film is because so few see midlands as anything but a place for flight, and even a winged grudge monkey has more social cachet than a farmer.</w:t>
      </w:r>
    </w:p>
    <w:p w14:paraId="060E112F" w14:textId="77777777" w:rsidR="006B7701" w:rsidRDefault="006B7701" w:rsidP="006B7701">
      <w:pPr>
        <w:widowControl w:val="0"/>
        <w:autoSpaceDE w:val="0"/>
        <w:autoSpaceDN w:val="0"/>
        <w:adjustRightInd w:val="0"/>
        <w:rPr>
          <w:rFonts w:ascii="Verdana" w:hAnsi="Verdana" w:cs="Verdana"/>
          <w:sz w:val="22"/>
          <w:szCs w:val="22"/>
        </w:rPr>
      </w:pPr>
    </w:p>
    <w:p w14:paraId="64B5E4F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311D5D47" w14:textId="77777777" w:rsidR="006B7701" w:rsidRDefault="006B7701" w:rsidP="006B7701">
      <w:pPr>
        <w:widowControl w:val="0"/>
        <w:autoSpaceDE w:val="0"/>
        <w:autoSpaceDN w:val="0"/>
        <w:adjustRightInd w:val="0"/>
        <w:rPr>
          <w:rFonts w:ascii="Verdana" w:hAnsi="Verdana" w:cs="Verdana"/>
          <w:sz w:val="22"/>
          <w:szCs w:val="22"/>
        </w:rPr>
      </w:pPr>
    </w:p>
    <w:p w14:paraId="4E90313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7</w:t>
      </w:r>
    </w:p>
    <w:p w14:paraId="0CBC6B84" w14:textId="77777777" w:rsidR="006B7701" w:rsidRDefault="006B7701" w:rsidP="006B7701">
      <w:pPr>
        <w:widowControl w:val="0"/>
        <w:autoSpaceDE w:val="0"/>
        <w:autoSpaceDN w:val="0"/>
        <w:adjustRightInd w:val="0"/>
        <w:rPr>
          <w:rFonts w:ascii="Verdana" w:hAnsi="Verdana" w:cs="Verdana"/>
          <w:sz w:val="22"/>
          <w:szCs w:val="22"/>
        </w:rPr>
      </w:pPr>
    </w:p>
    <w:p w14:paraId="33754F5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A weather man is an elemental wiz. As such, he can do nothing but try to predict what air already knows, then instruct you to use the dead’s shoes to find a way home.</w:t>
      </w:r>
    </w:p>
    <w:p w14:paraId="367192C6" w14:textId="77777777" w:rsidR="006B7701" w:rsidRDefault="006B7701" w:rsidP="006B7701">
      <w:pPr>
        <w:widowControl w:val="0"/>
        <w:autoSpaceDE w:val="0"/>
        <w:autoSpaceDN w:val="0"/>
        <w:adjustRightInd w:val="0"/>
        <w:rPr>
          <w:rFonts w:ascii="Verdana" w:hAnsi="Verdana" w:cs="Verdana"/>
          <w:sz w:val="22"/>
          <w:szCs w:val="22"/>
        </w:rPr>
      </w:pPr>
    </w:p>
    <w:p w14:paraId="3E188B6C" w14:textId="77777777" w:rsidR="006B7701" w:rsidRDefault="006B7701" w:rsidP="006B7701">
      <w:pPr>
        <w:widowControl w:val="0"/>
        <w:autoSpaceDE w:val="0"/>
        <w:autoSpaceDN w:val="0"/>
        <w:adjustRightInd w:val="0"/>
        <w:rPr>
          <w:rFonts w:ascii="Verdana" w:hAnsi="Verdana" w:cs="Verdana"/>
          <w:sz w:val="22"/>
          <w:szCs w:val="22"/>
        </w:rPr>
      </w:pPr>
    </w:p>
    <w:p w14:paraId="4EA991BD" w14:textId="77777777" w:rsidR="006B7701" w:rsidRDefault="006B7701" w:rsidP="006B7701">
      <w:pPr>
        <w:widowControl w:val="0"/>
        <w:autoSpaceDE w:val="0"/>
        <w:autoSpaceDN w:val="0"/>
        <w:adjustRightInd w:val="0"/>
        <w:rPr>
          <w:rFonts w:ascii="Verdana" w:hAnsi="Verdana" w:cs="Verdana"/>
          <w:sz w:val="22"/>
          <w:szCs w:val="22"/>
        </w:rPr>
      </w:pPr>
    </w:p>
    <w:p w14:paraId="5A48E1E4"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Kathleen Balma earned an MFA in poetry from Indiana University. She is a recent Fulbright Fellow and Pushcart Prize nominee. Her poems have appeared in Atlanta Review, Crab Orchard Review, Mid-American Review, Puerto del Sol, Rattle, Salamander, and various other magazines. She is currently pursuing a doctorate in comparative literature at the University of Connecticut.</w:t>
      </w:r>
    </w:p>
    <w:p w14:paraId="390EC6B0" w14:textId="77777777" w:rsidR="006B7701" w:rsidRDefault="006B7701" w:rsidP="006B7701">
      <w:pPr>
        <w:widowControl w:val="0"/>
        <w:autoSpaceDE w:val="0"/>
        <w:autoSpaceDN w:val="0"/>
        <w:adjustRightInd w:val="0"/>
        <w:rPr>
          <w:rFonts w:ascii="Verdana" w:hAnsi="Verdana" w:cs="Verdana"/>
          <w:sz w:val="22"/>
          <w:szCs w:val="22"/>
        </w:rPr>
      </w:pPr>
    </w:p>
    <w:p w14:paraId="06E92622"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96891D0"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Footnotes to a History of the Beloved </w:t>
      </w:r>
    </w:p>
    <w:p w14:paraId="7BAE9986" w14:textId="77777777" w:rsidR="006B7701" w:rsidRDefault="006B7701" w:rsidP="006B7701">
      <w:pPr>
        <w:widowControl w:val="0"/>
        <w:autoSpaceDE w:val="0"/>
        <w:autoSpaceDN w:val="0"/>
        <w:adjustRightInd w:val="0"/>
        <w:rPr>
          <w:rFonts w:ascii="Verdana" w:hAnsi="Verdana" w:cs="Verdana"/>
          <w:sz w:val="22"/>
          <w:szCs w:val="22"/>
        </w:rPr>
      </w:pPr>
    </w:p>
    <w:p w14:paraId="74449606"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By Kristina Marie Darling</w:t>
      </w:r>
    </w:p>
    <w:p w14:paraId="063C573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53E9EC1C" w14:textId="77777777" w:rsidR="006B7701" w:rsidRDefault="006B7701" w:rsidP="006B7701">
      <w:pPr>
        <w:widowControl w:val="0"/>
        <w:autoSpaceDE w:val="0"/>
        <w:autoSpaceDN w:val="0"/>
        <w:adjustRightInd w:val="0"/>
        <w:rPr>
          <w:rFonts w:ascii="Verdana" w:hAnsi="Verdana" w:cs="Verdana"/>
          <w:sz w:val="22"/>
          <w:szCs w:val="22"/>
        </w:rPr>
      </w:pPr>
    </w:p>
    <w:p w14:paraId="5013CAE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 Three of the darkest flowers, which were pressed in a book and displayed on a lavish mahogany nightstand.</w:t>
      </w:r>
    </w:p>
    <w:p w14:paraId="225D07B8" w14:textId="77777777" w:rsidR="006B7701" w:rsidRDefault="006B7701" w:rsidP="006B7701">
      <w:pPr>
        <w:widowControl w:val="0"/>
        <w:autoSpaceDE w:val="0"/>
        <w:autoSpaceDN w:val="0"/>
        <w:adjustRightInd w:val="0"/>
        <w:rPr>
          <w:rFonts w:ascii="Verdana" w:hAnsi="Verdana" w:cs="Verdana"/>
          <w:sz w:val="22"/>
          <w:szCs w:val="22"/>
        </w:rPr>
      </w:pPr>
    </w:p>
    <w:p w14:paraId="65FDEFF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2. Only then did she describe the recurring dream, in which his luminous cufflinks gave rise to a series of house fires.</w:t>
      </w:r>
    </w:p>
    <w:p w14:paraId="59EBB391" w14:textId="77777777" w:rsidR="006B7701" w:rsidRDefault="006B7701" w:rsidP="006B7701">
      <w:pPr>
        <w:widowControl w:val="0"/>
        <w:autoSpaceDE w:val="0"/>
        <w:autoSpaceDN w:val="0"/>
        <w:adjustRightInd w:val="0"/>
        <w:rPr>
          <w:rFonts w:ascii="Verdana" w:hAnsi="Verdana" w:cs="Verdana"/>
          <w:sz w:val="22"/>
          <w:szCs w:val="22"/>
        </w:rPr>
      </w:pPr>
    </w:p>
    <w:p w14:paraId="42549D8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3. "I had wanted to preserve the cold white light that shone that evening. But beneath every door, a little wisp of smoke. The hallway smolders and now my armoire burning in a locked room."</w:t>
      </w:r>
    </w:p>
    <w:p w14:paraId="432C8522" w14:textId="77777777" w:rsidR="006B7701" w:rsidRDefault="006B7701" w:rsidP="006B7701">
      <w:pPr>
        <w:widowControl w:val="0"/>
        <w:autoSpaceDE w:val="0"/>
        <w:autoSpaceDN w:val="0"/>
        <w:adjustRightInd w:val="0"/>
        <w:rPr>
          <w:rFonts w:ascii="Verdana" w:hAnsi="Verdana" w:cs="Verdana"/>
          <w:sz w:val="22"/>
          <w:szCs w:val="22"/>
        </w:rPr>
      </w:pPr>
    </w:p>
    <w:p w14:paraId="1DFC469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4. Violence.</w:t>
      </w:r>
    </w:p>
    <w:p w14:paraId="722BDAA6" w14:textId="77777777" w:rsidR="006B7701" w:rsidRDefault="006B7701" w:rsidP="006B7701">
      <w:pPr>
        <w:widowControl w:val="0"/>
        <w:autoSpaceDE w:val="0"/>
        <w:autoSpaceDN w:val="0"/>
        <w:adjustRightInd w:val="0"/>
        <w:rPr>
          <w:rFonts w:ascii="Verdana" w:hAnsi="Verdana" w:cs="Verdana"/>
          <w:sz w:val="22"/>
          <w:szCs w:val="22"/>
        </w:rPr>
      </w:pPr>
    </w:p>
    <w:p w14:paraId="1770186E"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 The use of physical coercion.</w:t>
      </w:r>
    </w:p>
    <w:p w14:paraId="4265ECD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†2. The relative strength or duration of an emotion.</w:t>
      </w:r>
    </w:p>
    <w:p w14:paraId="5B3B7C0C"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‡3. An unpleasant or destructive natural force.</w:t>
      </w:r>
    </w:p>
    <w:p w14:paraId="1412BBF1" w14:textId="77777777" w:rsidR="006B7701" w:rsidRDefault="006B7701" w:rsidP="006B7701">
      <w:pPr>
        <w:widowControl w:val="0"/>
        <w:autoSpaceDE w:val="0"/>
        <w:autoSpaceDN w:val="0"/>
        <w:adjustRightInd w:val="0"/>
        <w:rPr>
          <w:rFonts w:ascii="Verdana" w:hAnsi="Verdana" w:cs="Verdana"/>
          <w:sz w:val="22"/>
          <w:szCs w:val="22"/>
        </w:rPr>
      </w:pPr>
    </w:p>
    <w:p w14:paraId="2DC0CF6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5. The unpublished portion of their correspondence, which documents her pilgrimage to the shrine of Saint Jude. Despite numerous appeals to divine providence, the lock of hair never appeared beneath her window.</w:t>
      </w:r>
    </w:p>
    <w:p w14:paraId="58E0E3B4" w14:textId="77777777" w:rsidR="006B7701" w:rsidRDefault="006B7701" w:rsidP="006B7701">
      <w:pPr>
        <w:widowControl w:val="0"/>
        <w:autoSpaceDE w:val="0"/>
        <w:autoSpaceDN w:val="0"/>
        <w:adjustRightInd w:val="0"/>
        <w:rPr>
          <w:rFonts w:ascii="Verdana" w:hAnsi="Verdana" w:cs="Verdana"/>
          <w:sz w:val="22"/>
          <w:szCs w:val="22"/>
        </w:rPr>
      </w:pPr>
    </w:p>
    <w:p w14:paraId="468C48F5"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6. Parure. Translated from the French as ornament or embellishment.</w:t>
      </w:r>
    </w:p>
    <w:p w14:paraId="0ED7AD4F" w14:textId="77777777" w:rsidR="006B7701" w:rsidRDefault="006B7701" w:rsidP="006B7701">
      <w:pPr>
        <w:widowControl w:val="0"/>
        <w:autoSpaceDE w:val="0"/>
        <w:autoSpaceDN w:val="0"/>
        <w:adjustRightInd w:val="0"/>
        <w:rPr>
          <w:rFonts w:ascii="Verdana" w:hAnsi="Verdana" w:cs="Verdana"/>
          <w:sz w:val="22"/>
          <w:szCs w:val="22"/>
        </w:rPr>
      </w:pPr>
    </w:p>
    <w:p w14:paraId="03205C10"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7. She told her sisters he had given her the locket, which was wrapped in green paper and tied with a cluster of ostentatious blue ribbons.</w:t>
      </w:r>
    </w:p>
    <w:p w14:paraId="0B78734F" w14:textId="77777777" w:rsidR="006B7701" w:rsidRDefault="006B7701" w:rsidP="006B7701">
      <w:pPr>
        <w:widowControl w:val="0"/>
        <w:autoSpaceDE w:val="0"/>
        <w:autoSpaceDN w:val="0"/>
        <w:adjustRightInd w:val="0"/>
        <w:rPr>
          <w:rFonts w:ascii="Verdana" w:hAnsi="Verdana" w:cs="Verdana"/>
          <w:sz w:val="22"/>
          <w:szCs w:val="22"/>
        </w:rPr>
      </w:pPr>
    </w:p>
    <w:p w14:paraId="26EC5899"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8. "The necklace was a relic from the shrine of a saint. In every charm, a white veronica and the most intricately engraved psalm."</w:t>
      </w:r>
    </w:p>
    <w:p w14:paraId="540FA735" w14:textId="77777777" w:rsidR="006B7701" w:rsidRDefault="006B7701" w:rsidP="006B7701">
      <w:pPr>
        <w:widowControl w:val="0"/>
        <w:autoSpaceDE w:val="0"/>
        <w:autoSpaceDN w:val="0"/>
        <w:adjustRightInd w:val="0"/>
        <w:rPr>
          <w:rFonts w:ascii="Verdana" w:hAnsi="Verdana" w:cs="Verdana"/>
          <w:sz w:val="22"/>
          <w:szCs w:val="22"/>
        </w:rPr>
      </w:pPr>
    </w:p>
    <w:p w14:paraId="778E91B3"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9. A little known version of the film, in which the heroine enters a convent. After renouncing all ties with the beloved, she was plagued with visions of fire. Smoke shattering the neat rows of stained glass windows.</w:t>
      </w:r>
    </w:p>
    <w:p w14:paraId="337888B3" w14:textId="77777777" w:rsidR="006B7701" w:rsidRDefault="006B7701" w:rsidP="006B7701">
      <w:pPr>
        <w:widowControl w:val="0"/>
        <w:autoSpaceDE w:val="0"/>
        <w:autoSpaceDN w:val="0"/>
        <w:adjustRightInd w:val="0"/>
        <w:rPr>
          <w:rFonts w:ascii="Verdana" w:hAnsi="Verdana" w:cs="Verdana"/>
          <w:sz w:val="22"/>
          <w:szCs w:val="22"/>
        </w:rPr>
      </w:pPr>
    </w:p>
    <w:p w14:paraId="3220FA7E"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10. Her house contained the most elaborate memorial. His cufflinks tarnishing on a white satin pillow.</w:t>
      </w:r>
    </w:p>
    <w:p w14:paraId="363687D8" w14:textId="77777777" w:rsidR="006B7701" w:rsidRDefault="006B7701" w:rsidP="006B7701">
      <w:pPr>
        <w:widowControl w:val="0"/>
        <w:autoSpaceDE w:val="0"/>
        <w:autoSpaceDN w:val="0"/>
        <w:adjustRightInd w:val="0"/>
        <w:rPr>
          <w:rFonts w:ascii="Verdana" w:hAnsi="Verdana" w:cs="Verdana"/>
          <w:sz w:val="22"/>
          <w:szCs w:val="22"/>
        </w:rPr>
      </w:pPr>
    </w:p>
    <w:p w14:paraId="65063BA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11. The wilted corsage. Every shrine burned to the ground.</w:t>
      </w:r>
    </w:p>
    <w:p w14:paraId="3B2BCC90" w14:textId="77777777" w:rsidR="006B7701" w:rsidRDefault="006B7701" w:rsidP="006B7701">
      <w:pPr>
        <w:widowControl w:val="0"/>
        <w:autoSpaceDE w:val="0"/>
        <w:autoSpaceDN w:val="0"/>
        <w:adjustRightInd w:val="0"/>
        <w:rPr>
          <w:rFonts w:ascii="Verdana" w:hAnsi="Verdana" w:cs="Verdana"/>
          <w:sz w:val="22"/>
          <w:szCs w:val="22"/>
        </w:rPr>
      </w:pPr>
    </w:p>
    <w:p w14:paraId="1A53880E" w14:textId="77777777" w:rsidR="006B7701" w:rsidRDefault="006B7701" w:rsidP="006B7701">
      <w:pPr>
        <w:widowControl w:val="0"/>
        <w:autoSpaceDE w:val="0"/>
        <w:autoSpaceDN w:val="0"/>
        <w:adjustRightInd w:val="0"/>
        <w:rPr>
          <w:rFonts w:ascii="Verdana" w:hAnsi="Verdana" w:cs="Verdana"/>
          <w:sz w:val="22"/>
          <w:szCs w:val="22"/>
        </w:rPr>
      </w:pPr>
    </w:p>
    <w:p w14:paraId="11974F7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4D03B8E" w14:textId="77777777" w:rsidR="006B7701" w:rsidRDefault="006B7701" w:rsidP="006B7701">
      <w:pPr>
        <w:widowControl w:val="0"/>
        <w:autoSpaceDE w:val="0"/>
        <w:autoSpaceDN w:val="0"/>
        <w:adjustRightInd w:val="0"/>
        <w:rPr>
          <w:rFonts w:ascii="Verdana" w:hAnsi="Verdana" w:cs="Verdana"/>
          <w:sz w:val="22"/>
          <w:szCs w:val="22"/>
        </w:rPr>
      </w:pPr>
    </w:p>
    <w:p w14:paraId="7389A0AE" w14:textId="77777777" w:rsidR="006B7701" w:rsidRDefault="006B7701" w:rsidP="006B7701">
      <w:pPr>
        <w:widowControl w:val="0"/>
        <w:autoSpaceDE w:val="0"/>
        <w:autoSpaceDN w:val="0"/>
        <w:adjustRightInd w:val="0"/>
        <w:rPr>
          <w:rFonts w:ascii="Verdana" w:hAnsi="Verdana" w:cs="Verdana"/>
          <w:sz w:val="22"/>
          <w:szCs w:val="22"/>
        </w:rPr>
      </w:pPr>
    </w:p>
    <w:p w14:paraId="01E63B36"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xml:space="preserve">A History of the Jewelry Box: Glossary of Terms </w:t>
      </w:r>
    </w:p>
    <w:p w14:paraId="787A2DCD" w14:textId="77777777" w:rsidR="006B7701" w:rsidRDefault="006B7701" w:rsidP="006B7701">
      <w:pPr>
        <w:widowControl w:val="0"/>
        <w:autoSpaceDE w:val="0"/>
        <w:autoSpaceDN w:val="0"/>
        <w:adjustRightInd w:val="0"/>
        <w:rPr>
          <w:rFonts w:ascii="Verdana" w:hAnsi="Verdana" w:cs="Verdana"/>
          <w:sz w:val="22"/>
          <w:szCs w:val="22"/>
        </w:rPr>
      </w:pPr>
    </w:p>
    <w:p w14:paraId="023C119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By Kristina Marie Darling</w:t>
      </w:r>
    </w:p>
    <w:p w14:paraId="557C22B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164D14FD" w14:textId="77777777" w:rsidR="006B7701" w:rsidRDefault="006B7701" w:rsidP="006B7701">
      <w:pPr>
        <w:widowControl w:val="0"/>
        <w:autoSpaceDE w:val="0"/>
        <w:autoSpaceDN w:val="0"/>
        <w:adjustRightInd w:val="0"/>
        <w:rPr>
          <w:rFonts w:ascii="Verdana" w:hAnsi="Verdana" w:cs="Verdana"/>
          <w:sz w:val="22"/>
          <w:szCs w:val="22"/>
        </w:rPr>
      </w:pPr>
    </w:p>
    <w:p w14:paraId="262AE91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bird. As in the shape of a charm, which was garnished with tiny lacquer roses. When it collided with her watch, their house would murmur with the most startling music.</w:t>
      </w:r>
    </w:p>
    <w:p w14:paraId="573D7751" w14:textId="77777777" w:rsidR="006B7701" w:rsidRDefault="006B7701" w:rsidP="006B7701">
      <w:pPr>
        <w:widowControl w:val="0"/>
        <w:autoSpaceDE w:val="0"/>
        <w:autoSpaceDN w:val="0"/>
        <w:adjustRightInd w:val="0"/>
        <w:rPr>
          <w:rFonts w:ascii="Verdana" w:hAnsi="Verdana" w:cs="Verdana"/>
          <w:sz w:val="22"/>
          <w:szCs w:val="22"/>
        </w:rPr>
      </w:pPr>
    </w:p>
    <w:p w14:paraId="6C17355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charm. An item most often used to evoke memories. Consider the piercing green eyes of the pewter bird that he gave to her on her name day. Its little rhinestones blazing against her black wool coat.</w:t>
      </w:r>
    </w:p>
    <w:p w14:paraId="51663F6B" w14:textId="77777777" w:rsidR="006B7701" w:rsidRDefault="006B7701" w:rsidP="006B7701">
      <w:pPr>
        <w:widowControl w:val="0"/>
        <w:autoSpaceDE w:val="0"/>
        <w:autoSpaceDN w:val="0"/>
        <w:adjustRightInd w:val="0"/>
        <w:rPr>
          <w:rFonts w:ascii="Verdana" w:hAnsi="Verdana" w:cs="Verdana"/>
          <w:sz w:val="22"/>
          <w:szCs w:val="22"/>
        </w:rPr>
      </w:pPr>
    </w:p>
    <w:p w14:paraId="5A9BCC9A"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clasp. The broken lobster hook heralded his loss of interest in her formidable collection of jewelry. Despite the infinite variety of her pins and brooches, his trinkets no longer appeared beneath her window.</w:t>
      </w:r>
    </w:p>
    <w:p w14:paraId="26051CE5" w14:textId="77777777" w:rsidR="006B7701" w:rsidRDefault="006B7701" w:rsidP="006B7701">
      <w:pPr>
        <w:widowControl w:val="0"/>
        <w:autoSpaceDE w:val="0"/>
        <w:autoSpaceDN w:val="0"/>
        <w:adjustRightInd w:val="0"/>
        <w:rPr>
          <w:rFonts w:ascii="Verdana" w:hAnsi="Verdana" w:cs="Verdana"/>
          <w:sz w:val="22"/>
          <w:szCs w:val="22"/>
        </w:rPr>
      </w:pPr>
    </w:p>
    <w:p w14:paraId="2D3234B7"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dancer. A tiny porcelain figure that collapsed beneath the lid of an elaborately engraved box. After his departure, she sorted rhinestones as it twirled on a white pedestal.</w:t>
      </w:r>
    </w:p>
    <w:p w14:paraId="7A1D1ACE" w14:textId="77777777" w:rsidR="006B7701" w:rsidRDefault="006B7701" w:rsidP="006B7701">
      <w:pPr>
        <w:widowControl w:val="0"/>
        <w:autoSpaceDE w:val="0"/>
        <w:autoSpaceDN w:val="0"/>
        <w:adjustRightInd w:val="0"/>
        <w:rPr>
          <w:rFonts w:ascii="Verdana" w:hAnsi="Verdana" w:cs="Verdana"/>
          <w:sz w:val="22"/>
          <w:szCs w:val="22"/>
        </w:rPr>
      </w:pPr>
    </w:p>
    <w:p w14:paraId="499A583B"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field. Meaning the green expanse outside her window, which was overrun with dead poppies. They realized that the landscape, rather than affection for one another, was the source of their inexplicable euphoria.</w:t>
      </w:r>
    </w:p>
    <w:p w14:paraId="4137B1F7" w14:textId="77777777" w:rsidR="006B7701" w:rsidRDefault="006B7701" w:rsidP="006B7701">
      <w:pPr>
        <w:widowControl w:val="0"/>
        <w:autoSpaceDE w:val="0"/>
        <w:autoSpaceDN w:val="0"/>
        <w:adjustRightInd w:val="0"/>
        <w:rPr>
          <w:rFonts w:ascii="Verdana" w:hAnsi="Verdana" w:cs="Verdana"/>
          <w:sz w:val="22"/>
          <w:szCs w:val="22"/>
        </w:rPr>
      </w:pPr>
    </w:p>
    <w:p w14:paraId="10B3251A" w14:textId="77777777" w:rsidR="006B7701" w:rsidRDefault="006B7701" w:rsidP="006B7701">
      <w:pPr>
        <w:rPr>
          <w:rFonts w:ascii="Verdana" w:hAnsi="Verdana" w:cs="Verdana"/>
          <w:sz w:val="22"/>
          <w:szCs w:val="22"/>
        </w:rPr>
      </w:pPr>
      <w:r>
        <w:rPr>
          <w:rFonts w:ascii="Verdana" w:hAnsi="Verdana" w:cs="Verdana"/>
          <w:sz w:val="22"/>
          <w:szCs w:val="22"/>
        </w:rPr>
        <w:t>locket. Characterized by a hidden compartment, most often containing photographs of the beloved. Upon opening the glittering charm, she realized that its frame had always been empty.</w:t>
      </w:r>
    </w:p>
    <w:p w14:paraId="43A31E27" w14:textId="77777777" w:rsidR="006B7701" w:rsidRDefault="006B7701" w:rsidP="006B7701">
      <w:pPr>
        <w:rPr>
          <w:rFonts w:ascii="Verdana" w:hAnsi="Verdana" w:cs="Verdana"/>
          <w:sz w:val="22"/>
          <w:szCs w:val="22"/>
        </w:rPr>
      </w:pPr>
    </w:p>
    <w:p w14:paraId="63C8917D" w14:textId="77777777" w:rsidR="006B7701" w:rsidRDefault="006B7701" w:rsidP="006B7701">
      <w:pPr>
        <w:rPr>
          <w:rFonts w:ascii="Verdana" w:hAnsi="Verdana" w:cs="Verdana"/>
          <w:sz w:val="22"/>
          <w:szCs w:val="22"/>
        </w:rPr>
      </w:pPr>
    </w:p>
    <w:p w14:paraId="208241A7" w14:textId="77777777" w:rsidR="006B7701" w:rsidRDefault="006B7701" w:rsidP="006B7701">
      <w:pPr>
        <w:rPr>
          <w:rFonts w:ascii="Verdana" w:hAnsi="Verdana" w:cs="Verdana"/>
          <w:sz w:val="22"/>
          <w:szCs w:val="22"/>
        </w:rPr>
      </w:pPr>
      <w:r>
        <w:rPr>
          <w:rFonts w:ascii="Verdana" w:hAnsi="Verdana" w:cs="Verdana"/>
          <w:sz w:val="22"/>
          <w:szCs w:val="22"/>
        </w:rPr>
        <w:t>*</w:t>
      </w:r>
    </w:p>
    <w:p w14:paraId="401D63F5" w14:textId="77777777" w:rsidR="006B7701" w:rsidRDefault="006B7701" w:rsidP="006B7701">
      <w:pPr>
        <w:rPr>
          <w:rFonts w:ascii="Verdana" w:hAnsi="Verdana" w:cs="Verdana"/>
          <w:sz w:val="22"/>
          <w:szCs w:val="22"/>
        </w:rPr>
      </w:pPr>
    </w:p>
    <w:p w14:paraId="42908200" w14:textId="77777777" w:rsidR="006B7701" w:rsidRDefault="006B7701" w:rsidP="006B7701">
      <w:pPr>
        <w:rPr>
          <w:rFonts w:ascii="Verdana" w:hAnsi="Verdana" w:cs="Verdana"/>
          <w:sz w:val="22"/>
          <w:szCs w:val="22"/>
        </w:rPr>
      </w:pPr>
    </w:p>
    <w:p w14:paraId="3CD8053B" w14:textId="77777777" w:rsidR="006B7701" w:rsidRDefault="006B7701" w:rsidP="006B7701">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169" w:anchor="msg125752" w:history="1">
        <w:r>
          <w:rPr>
            <w:rFonts w:ascii="Verdana" w:hAnsi="Verdana" w:cs="Verdana"/>
            <w:b/>
            <w:bCs/>
            <w:color w:val="680000"/>
            <w:sz w:val="22"/>
            <w:szCs w:val="22"/>
          </w:rPr>
          <w:t>Re: Today</w:t>
        </w:r>
      </w:hyperlink>
    </w:p>
    <w:p w14:paraId="464D69FF"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09:39 AM »</w:t>
      </w:r>
    </w:p>
    <w:p w14:paraId="22E83301" w14:textId="77777777" w:rsidR="006B7701" w:rsidRDefault="006B7701" w:rsidP="006B7701">
      <w:pPr>
        <w:widowControl w:val="0"/>
        <w:autoSpaceDE w:val="0"/>
        <w:autoSpaceDN w:val="0"/>
        <w:adjustRightInd w:val="0"/>
        <w:rPr>
          <w:rFonts w:ascii="Verdana" w:hAnsi="Verdana" w:cs="Verdana"/>
          <w:sz w:val="22"/>
          <w:szCs w:val="22"/>
        </w:rPr>
      </w:pPr>
      <w:r>
        <w:rPr>
          <w:rFonts w:ascii="Verdana" w:hAnsi="Verdana" w:cs="Verdana"/>
          <w:sz w:val="22"/>
          <w:szCs w:val="22"/>
        </w:rPr>
        <w:t>I'm beginning to worry that everyone has arrived at a silent consensus to ignore me   </w:t>
      </w:r>
    </w:p>
    <w:p w14:paraId="40F97F43" w14:textId="77777777" w:rsidR="006B7701" w:rsidRPr="00DB676D" w:rsidRDefault="006B7701" w:rsidP="006B7701">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E93F545" w14:textId="77777777" w:rsidR="006B7701" w:rsidRDefault="006B7701" w:rsidP="006B7701">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39BA0D89" w14:textId="62A89C10" w:rsidR="007265F2" w:rsidRDefault="006B7701">
      <w:r>
        <w:t>*</w:t>
      </w:r>
    </w:p>
    <w:p w14:paraId="33586F0A" w14:textId="77777777" w:rsidR="006B7701" w:rsidRDefault="006B7701"/>
    <w:p w14:paraId="0F7624CB" w14:textId="77777777" w:rsidR="00A1443D" w:rsidRDefault="00A1443D" w:rsidP="00A1443D">
      <w:pPr>
        <w:widowControl w:val="0"/>
        <w:autoSpaceDE w:val="0"/>
        <w:autoSpaceDN w:val="0"/>
        <w:adjustRightInd w:val="0"/>
        <w:rPr>
          <w:rFonts w:ascii="Verdana" w:hAnsi="Verdana" w:cs="Verdana"/>
          <w:sz w:val="22"/>
          <w:szCs w:val="22"/>
        </w:rPr>
      </w:pPr>
    </w:p>
    <w:p w14:paraId="426E377E" w14:textId="77777777" w:rsidR="00A1443D" w:rsidRDefault="00A1443D" w:rsidP="00A1443D">
      <w:pPr>
        <w:widowControl w:val="0"/>
        <w:autoSpaceDE w:val="0"/>
        <w:autoSpaceDN w:val="0"/>
        <w:adjustRightInd w:val="0"/>
        <w:rPr>
          <w:rFonts w:ascii="Verdana" w:hAnsi="Verdana" w:cs="Verdana"/>
          <w:sz w:val="22"/>
          <w:szCs w:val="22"/>
        </w:rPr>
      </w:pPr>
    </w:p>
    <w:p w14:paraId="1953BC03" w14:textId="77777777" w:rsidR="00A1443D" w:rsidRDefault="00A1443D" w:rsidP="00A1443D">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290</w:t>
      </w:r>
    </w:p>
    <w:p w14:paraId="3C606D65" w14:textId="77777777" w:rsidR="00A1443D" w:rsidRDefault="00A1443D" w:rsidP="00A1443D">
      <w:pPr>
        <w:widowControl w:val="0"/>
        <w:autoSpaceDE w:val="0"/>
        <w:autoSpaceDN w:val="0"/>
        <w:adjustRightInd w:val="0"/>
        <w:rPr>
          <w:rFonts w:ascii="Verdana" w:hAnsi="Verdana" w:cs="Verdana"/>
          <w:b/>
          <w:bCs/>
          <w:sz w:val="22"/>
          <w:szCs w:val="22"/>
        </w:rPr>
      </w:pPr>
      <w:hyperlink r:id="rId17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71" w:anchor="msg125681" w:history="1">
        <w:r>
          <w:rPr>
            <w:rFonts w:ascii="Verdana" w:hAnsi="Verdana" w:cs="Verdana"/>
            <w:b/>
            <w:bCs/>
            <w:color w:val="680000"/>
            <w:sz w:val="22"/>
            <w:szCs w:val="22"/>
          </w:rPr>
          <w:t>Re: Handmaid's Icons</w:t>
        </w:r>
      </w:hyperlink>
    </w:p>
    <w:p w14:paraId="5A519F45"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07, 2012, 01:35 PM »</w:t>
      </w:r>
    </w:p>
    <w:p w14:paraId="08580345"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cs -</w:t>
      </w:r>
    </w:p>
    <w:p w14:paraId="33822271" w14:textId="77777777" w:rsidR="00A1443D" w:rsidRDefault="00A1443D" w:rsidP="00A1443D">
      <w:pPr>
        <w:widowControl w:val="0"/>
        <w:autoSpaceDE w:val="0"/>
        <w:autoSpaceDN w:val="0"/>
        <w:adjustRightInd w:val="0"/>
        <w:rPr>
          <w:rFonts w:ascii="Verdana" w:hAnsi="Verdana" w:cs="Verdana"/>
          <w:sz w:val="22"/>
          <w:szCs w:val="22"/>
        </w:rPr>
      </w:pPr>
    </w:p>
    <w:p w14:paraId="2270219E"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in the short time i've been lurking around this site, i think this is my favorite of your posts.</w:t>
      </w:r>
    </w:p>
    <w:p w14:paraId="42C678B3" w14:textId="77777777" w:rsidR="00A1443D" w:rsidRDefault="00A1443D" w:rsidP="00A1443D">
      <w:pPr>
        <w:widowControl w:val="0"/>
        <w:autoSpaceDE w:val="0"/>
        <w:autoSpaceDN w:val="0"/>
        <w:adjustRightInd w:val="0"/>
        <w:rPr>
          <w:rFonts w:ascii="Verdana" w:hAnsi="Verdana" w:cs="Verdana"/>
          <w:sz w:val="22"/>
          <w:szCs w:val="22"/>
        </w:rPr>
      </w:pPr>
    </w:p>
    <w:p w14:paraId="53113DBF" w14:textId="77777777" w:rsidR="00A1443D" w:rsidRDefault="00A1443D" w:rsidP="00A1443D">
      <w:pPr>
        <w:widowControl w:val="0"/>
        <w:autoSpaceDE w:val="0"/>
        <w:autoSpaceDN w:val="0"/>
        <w:adjustRightInd w:val="0"/>
        <w:rPr>
          <w:rFonts w:ascii="Verdana" w:hAnsi="Verdana" w:cs="Verdana"/>
          <w:sz w:val="22"/>
          <w:szCs w:val="22"/>
        </w:rPr>
      </w:pPr>
    </w:p>
    <w:p w14:paraId="577AB69B" w14:textId="77777777" w:rsidR="00A1443D" w:rsidRDefault="00A1443D" w:rsidP="00A1443D">
      <w:pPr>
        <w:widowControl w:val="0"/>
        <w:autoSpaceDE w:val="0"/>
        <w:autoSpaceDN w:val="0"/>
        <w:adjustRightInd w:val="0"/>
        <w:rPr>
          <w:rFonts w:ascii="Verdana" w:hAnsi="Verdana" w:cs="Verdana"/>
          <w:sz w:val="22"/>
          <w:szCs w:val="22"/>
        </w:rPr>
      </w:pPr>
    </w:p>
    <w:p w14:paraId="19BC3991"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 xml:space="preserve">If I bathe her scales  </w:t>
      </w:r>
    </w:p>
    <w:p w14:paraId="64F940AC"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am I doomed to disease? Will love finally</w:t>
      </w:r>
    </w:p>
    <w:p w14:paraId="4932EDE3"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heal or kill?    (i love the contrast between the ur-fantasy of the mermaid and the reality of contracting disease from fish)</w:t>
      </w:r>
    </w:p>
    <w:p w14:paraId="41DCEA6B" w14:textId="77777777" w:rsidR="00A1443D" w:rsidRDefault="00A1443D" w:rsidP="00A1443D">
      <w:pPr>
        <w:widowControl w:val="0"/>
        <w:autoSpaceDE w:val="0"/>
        <w:autoSpaceDN w:val="0"/>
        <w:adjustRightInd w:val="0"/>
        <w:rPr>
          <w:rFonts w:ascii="Verdana" w:hAnsi="Verdana" w:cs="Verdana"/>
          <w:sz w:val="22"/>
          <w:szCs w:val="22"/>
        </w:rPr>
      </w:pPr>
    </w:p>
    <w:p w14:paraId="5319D340"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Hush.</w:t>
      </w:r>
    </w:p>
    <w:p w14:paraId="20CA29ED"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No answer is forthcoming. (another wd besides forthcoming?)</w:t>
      </w:r>
    </w:p>
    <w:p w14:paraId="06B71D40"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My ancestors have swum in lotus-eaten ponds. (hmmm.. are the ponds lotus-eaten, or are the lotuses nibbled on?)</w:t>
      </w:r>
    </w:p>
    <w:p w14:paraId="39E9E3E9"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Mud condemned them</w:t>
      </w:r>
    </w:p>
    <w:p w14:paraId="5CD93C4E"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to shrill urges.</w:t>
      </w:r>
    </w:p>
    <w:p w14:paraId="14EB744D" w14:textId="77777777" w:rsidR="00A1443D" w:rsidRDefault="00A1443D" w:rsidP="00A1443D">
      <w:pPr>
        <w:widowControl w:val="0"/>
        <w:autoSpaceDE w:val="0"/>
        <w:autoSpaceDN w:val="0"/>
        <w:adjustRightInd w:val="0"/>
        <w:rPr>
          <w:rFonts w:ascii="Verdana" w:hAnsi="Verdana" w:cs="Verdana"/>
          <w:sz w:val="22"/>
          <w:szCs w:val="22"/>
        </w:rPr>
      </w:pPr>
    </w:p>
    <w:p w14:paraId="27D95A08"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This tune has been lulled</w:t>
      </w:r>
    </w:p>
    <w:p w14:paraId="585FB740"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by Neruda and Cohen;</w:t>
      </w:r>
    </w:p>
    <w:p w14:paraId="6B0603FD"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its witnesses are fed up to the gills.</w:t>
      </w:r>
    </w:p>
    <w:p w14:paraId="60D3F6C5" w14:textId="77777777" w:rsidR="00A1443D" w:rsidRDefault="00A1443D" w:rsidP="00A1443D">
      <w:pPr>
        <w:widowControl w:val="0"/>
        <w:autoSpaceDE w:val="0"/>
        <w:autoSpaceDN w:val="0"/>
        <w:adjustRightInd w:val="0"/>
        <w:rPr>
          <w:rFonts w:ascii="Verdana" w:hAnsi="Verdana" w:cs="Verdana"/>
          <w:sz w:val="22"/>
          <w:szCs w:val="22"/>
        </w:rPr>
      </w:pPr>
    </w:p>
    <w:p w14:paraId="3EAED921"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I am mere handmaid, humbled and pale. (blech)</w:t>
      </w:r>
    </w:p>
    <w:p w14:paraId="54CCA09A"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Minnows dart in my throat; (my favorite line)</w:t>
      </w:r>
    </w:p>
    <w:p w14:paraId="493A1713"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seahorses leap through my heart (more of this!)</w:t>
      </w:r>
    </w:p>
    <w:p w14:paraId="549419A7"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into a bloodstream that is lonely and frail.</w:t>
      </w:r>
    </w:p>
    <w:p w14:paraId="50A90F22" w14:textId="77777777" w:rsidR="00A1443D" w:rsidRDefault="00A1443D" w:rsidP="00A1443D">
      <w:pPr>
        <w:widowControl w:val="0"/>
        <w:autoSpaceDE w:val="0"/>
        <w:autoSpaceDN w:val="0"/>
        <w:adjustRightInd w:val="0"/>
        <w:rPr>
          <w:rFonts w:ascii="Verdana" w:hAnsi="Verdana" w:cs="Verdana"/>
          <w:sz w:val="22"/>
          <w:szCs w:val="22"/>
        </w:rPr>
      </w:pPr>
    </w:p>
    <w:p w14:paraId="00B661AC"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I have lived</w:t>
      </w:r>
    </w:p>
    <w:p w14:paraId="6FCDC08C"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uncountable (wd?) years,</w:t>
      </w:r>
    </w:p>
    <w:p w14:paraId="4360BC7D"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and I am here for one purpose only:</w:t>
      </w:r>
    </w:p>
    <w:p w14:paraId="712BCF90"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to sing my errant creatures home.</w:t>
      </w:r>
    </w:p>
    <w:p w14:paraId="38C6C472" w14:textId="77777777" w:rsidR="00A1443D" w:rsidRDefault="00A1443D" w:rsidP="00A1443D">
      <w:pPr>
        <w:widowControl w:val="0"/>
        <w:autoSpaceDE w:val="0"/>
        <w:autoSpaceDN w:val="0"/>
        <w:adjustRightInd w:val="0"/>
        <w:rPr>
          <w:rFonts w:ascii="Verdana" w:hAnsi="Verdana" w:cs="Verdana"/>
          <w:sz w:val="22"/>
          <w:szCs w:val="22"/>
        </w:rPr>
      </w:pPr>
    </w:p>
    <w:p w14:paraId="3C6B0A14"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(not sure about the ending)</w:t>
      </w:r>
    </w:p>
    <w:p w14:paraId="716E71BC" w14:textId="77777777" w:rsidR="00A1443D" w:rsidRPr="00DB676D" w:rsidRDefault="00A1443D" w:rsidP="00A1443D">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50E3CA6" w14:textId="77777777" w:rsidR="00A1443D" w:rsidRDefault="00A1443D" w:rsidP="00A1443D">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7E396FD0" w14:textId="77777777" w:rsidR="00A1443D" w:rsidRDefault="00A1443D" w:rsidP="00A1443D">
      <w:pPr>
        <w:widowControl w:val="0"/>
        <w:autoSpaceDE w:val="0"/>
        <w:autoSpaceDN w:val="0"/>
        <w:adjustRightInd w:val="0"/>
        <w:rPr>
          <w:rFonts w:ascii="Verdana" w:hAnsi="Verdana" w:cs="Verdana"/>
          <w:sz w:val="22"/>
          <w:szCs w:val="22"/>
        </w:rPr>
      </w:pPr>
    </w:p>
    <w:p w14:paraId="7C8371A6" w14:textId="77777777" w:rsidR="00A1443D" w:rsidRDefault="00A1443D" w:rsidP="00A1443D">
      <w:pPr>
        <w:widowControl w:val="0"/>
        <w:autoSpaceDE w:val="0"/>
        <w:autoSpaceDN w:val="0"/>
        <w:adjustRightInd w:val="0"/>
        <w:rPr>
          <w:rFonts w:ascii="Verdana" w:hAnsi="Verdana" w:cs="Verdana"/>
          <w:sz w:val="22"/>
          <w:szCs w:val="22"/>
        </w:rPr>
      </w:pPr>
    </w:p>
    <w:p w14:paraId="59ABED81" w14:textId="77777777" w:rsidR="00A1443D" w:rsidRDefault="00A1443D" w:rsidP="00A1443D">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291</w:t>
      </w:r>
    </w:p>
    <w:p w14:paraId="33C365F9" w14:textId="77777777" w:rsidR="00A1443D" w:rsidRDefault="00A1443D" w:rsidP="00A1443D">
      <w:pPr>
        <w:widowControl w:val="0"/>
        <w:autoSpaceDE w:val="0"/>
        <w:autoSpaceDN w:val="0"/>
        <w:adjustRightInd w:val="0"/>
        <w:rPr>
          <w:rFonts w:ascii="Verdana" w:hAnsi="Verdana" w:cs="Verdana"/>
          <w:b/>
          <w:bCs/>
          <w:sz w:val="22"/>
          <w:szCs w:val="22"/>
        </w:rPr>
      </w:pPr>
      <w:hyperlink r:id="rId17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73" w:anchor="msg125680" w:history="1">
        <w:r>
          <w:rPr>
            <w:rFonts w:ascii="Verdana" w:hAnsi="Verdana" w:cs="Verdana"/>
            <w:b/>
            <w:bCs/>
            <w:color w:val="680000"/>
            <w:sz w:val="22"/>
            <w:szCs w:val="22"/>
          </w:rPr>
          <w:t>Re: Rules of Gardening</w:t>
        </w:r>
      </w:hyperlink>
    </w:p>
    <w:p w14:paraId="6A2BE1D0"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07, 2012, 01:31 PM »</w:t>
      </w:r>
    </w:p>
    <w:p w14:paraId="3082D908"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 xml:space="preserve">skaadee - </w:t>
      </w:r>
    </w:p>
    <w:p w14:paraId="26CCD409" w14:textId="77777777" w:rsidR="00A1443D" w:rsidRDefault="00A1443D" w:rsidP="00A1443D">
      <w:pPr>
        <w:widowControl w:val="0"/>
        <w:autoSpaceDE w:val="0"/>
        <w:autoSpaceDN w:val="0"/>
        <w:adjustRightInd w:val="0"/>
        <w:rPr>
          <w:rFonts w:ascii="Verdana" w:hAnsi="Verdana" w:cs="Verdana"/>
          <w:sz w:val="22"/>
          <w:szCs w:val="22"/>
        </w:rPr>
      </w:pPr>
    </w:p>
    <w:p w14:paraId="1AEF25BA"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to second kay's suggestion:</w:t>
      </w:r>
    </w:p>
    <w:p w14:paraId="63871CD8" w14:textId="77777777" w:rsidR="00A1443D" w:rsidRDefault="00A1443D" w:rsidP="00A1443D">
      <w:pPr>
        <w:widowControl w:val="0"/>
        <w:autoSpaceDE w:val="0"/>
        <w:autoSpaceDN w:val="0"/>
        <w:adjustRightInd w:val="0"/>
        <w:rPr>
          <w:rFonts w:ascii="Verdana" w:hAnsi="Verdana" w:cs="Verdana"/>
          <w:sz w:val="22"/>
          <w:szCs w:val="22"/>
        </w:rPr>
      </w:pPr>
    </w:p>
    <w:p w14:paraId="516A8739"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 xml:space="preserve">i enjoy the gnomic voice of "the zen of gardening" in this poem. </w:t>
      </w:r>
    </w:p>
    <w:p w14:paraId="7ED2801A" w14:textId="77777777" w:rsidR="00A1443D" w:rsidRDefault="00A1443D" w:rsidP="00A1443D">
      <w:pPr>
        <w:widowControl w:val="0"/>
        <w:autoSpaceDE w:val="0"/>
        <w:autoSpaceDN w:val="0"/>
        <w:adjustRightInd w:val="0"/>
        <w:rPr>
          <w:rFonts w:ascii="Verdana" w:hAnsi="Verdana" w:cs="Verdana"/>
          <w:sz w:val="22"/>
          <w:szCs w:val="22"/>
        </w:rPr>
      </w:pPr>
    </w:p>
    <w:p w14:paraId="6C8962F3"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at the same time, i'd like to see how it would read if interspersed with concrete visuals.</w:t>
      </w:r>
    </w:p>
    <w:p w14:paraId="6DA5E7B4" w14:textId="77777777" w:rsidR="00A1443D" w:rsidRDefault="00A1443D" w:rsidP="00A1443D">
      <w:pPr>
        <w:widowControl w:val="0"/>
        <w:autoSpaceDE w:val="0"/>
        <w:autoSpaceDN w:val="0"/>
        <w:adjustRightInd w:val="0"/>
        <w:rPr>
          <w:rFonts w:ascii="Verdana" w:hAnsi="Verdana" w:cs="Verdana"/>
          <w:sz w:val="22"/>
          <w:szCs w:val="22"/>
        </w:rPr>
      </w:pPr>
    </w:p>
    <w:p w14:paraId="10B6E618"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and a list would be perfect for this:</w:t>
      </w:r>
    </w:p>
    <w:p w14:paraId="53A5EA61" w14:textId="77777777" w:rsidR="00A1443D" w:rsidRDefault="00A1443D" w:rsidP="00A1443D">
      <w:pPr>
        <w:widowControl w:val="0"/>
        <w:autoSpaceDE w:val="0"/>
        <w:autoSpaceDN w:val="0"/>
        <w:adjustRightInd w:val="0"/>
        <w:rPr>
          <w:rFonts w:ascii="Verdana" w:hAnsi="Verdana" w:cs="Verdana"/>
          <w:sz w:val="22"/>
          <w:szCs w:val="22"/>
        </w:rPr>
      </w:pPr>
    </w:p>
    <w:p w14:paraId="1F1D65E7" w14:textId="77777777" w:rsidR="00A1443D" w:rsidRDefault="00A1443D" w:rsidP="00A1443D">
      <w:pPr>
        <w:widowControl w:val="0"/>
        <w:autoSpaceDE w:val="0"/>
        <w:autoSpaceDN w:val="0"/>
        <w:adjustRightInd w:val="0"/>
        <w:rPr>
          <w:rFonts w:ascii="Verdana" w:hAnsi="Verdana" w:cs="Verdana"/>
          <w:sz w:val="22"/>
          <w:szCs w:val="22"/>
        </w:rPr>
      </w:pPr>
      <w:r>
        <w:rPr>
          <w:rFonts w:ascii="Verdana" w:hAnsi="Verdana" w:cs="Verdana"/>
          <w:sz w:val="22"/>
          <w:szCs w:val="22"/>
        </w:rPr>
        <w:t>just glimpses onto the physical reality of gardening, one sentence moments that don't need narrative context. an image, a thought, etc.</w:t>
      </w:r>
    </w:p>
    <w:p w14:paraId="45DB2084" w14:textId="77777777" w:rsidR="00A1443D" w:rsidRDefault="00A1443D" w:rsidP="00A1443D">
      <w:pPr>
        <w:widowControl w:val="0"/>
        <w:autoSpaceDE w:val="0"/>
        <w:autoSpaceDN w:val="0"/>
        <w:adjustRightInd w:val="0"/>
        <w:rPr>
          <w:rFonts w:ascii="Verdana" w:hAnsi="Verdana" w:cs="Verdana"/>
          <w:sz w:val="22"/>
          <w:szCs w:val="22"/>
        </w:rPr>
      </w:pPr>
    </w:p>
    <w:p w14:paraId="027B3A61" w14:textId="77777777" w:rsidR="00A1443D" w:rsidRDefault="00A1443D" w:rsidP="00A1443D">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FC0F288"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269</w:t>
      </w:r>
    </w:p>
    <w:p w14:paraId="682513B6" w14:textId="77777777" w:rsidR="003404C2" w:rsidRDefault="003404C2" w:rsidP="003404C2">
      <w:pPr>
        <w:widowControl w:val="0"/>
        <w:autoSpaceDE w:val="0"/>
        <w:autoSpaceDN w:val="0"/>
        <w:adjustRightInd w:val="0"/>
        <w:rPr>
          <w:rFonts w:ascii="Verdana" w:hAnsi="Verdana" w:cs="Verdana"/>
          <w:b/>
          <w:bCs/>
          <w:sz w:val="22"/>
          <w:szCs w:val="22"/>
        </w:rPr>
      </w:pPr>
      <w:hyperlink r:id="rId174"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175" w:anchor="msg125820" w:history="1">
        <w:r>
          <w:rPr>
            <w:rFonts w:ascii="Verdana" w:hAnsi="Verdana" w:cs="Verdana"/>
            <w:b/>
            <w:bCs/>
            <w:color w:val="680000"/>
            <w:sz w:val="22"/>
            <w:szCs w:val="22"/>
          </w:rPr>
          <w:t>Re: Dull Gold</w:t>
        </w:r>
      </w:hyperlink>
    </w:p>
    <w:p w14:paraId="717211D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10, 2012, 10:32 AM »</w:t>
      </w:r>
    </w:p>
    <w:p w14:paraId="402283EC" w14:textId="77777777" w:rsidR="003404C2" w:rsidRDefault="003404C2" w:rsidP="003404C2">
      <w:pPr>
        <w:widowControl w:val="0"/>
        <w:autoSpaceDE w:val="0"/>
        <w:autoSpaceDN w:val="0"/>
        <w:adjustRightInd w:val="0"/>
        <w:rPr>
          <w:rFonts w:ascii="Verdana" w:hAnsi="Verdana" w:cs="Verdana"/>
          <w:sz w:val="22"/>
          <w:szCs w:val="22"/>
        </w:rPr>
      </w:pPr>
    </w:p>
    <w:p w14:paraId="072BDE76" w14:textId="77777777" w:rsidR="003404C2" w:rsidRDefault="003404C2" w:rsidP="003404C2">
      <w:pPr>
        <w:widowControl w:val="0"/>
        <w:autoSpaceDE w:val="0"/>
        <w:autoSpaceDN w:val="0"/>
        <w:adjustRightInd w:val="0"/>
        <w:rPr>
          <w:rFonts w:ascii="Verdana" w:hAnsi="Verdana" w:cs="Verdana"/>
          <w:sz w:val="22"/>
          <w:szCs w:val="22"/>
        </w:rPr>
      </w:pPr>
    </w:p>
    <w:p w14:paraId="390213A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my favorite line: "Vanquish Insect Hunger"</w:t>
      </w:r>
    </w:p>
    <w:p w14:paraId="1FB8F61D" w14:textId="77777777" w:rsidR="003404C2" w:rsidRDefault="003404C2" w:rsidP="003404C2">
      <w:pPr>
        <w:widowControl w:val="0"/>
        <w:autoSpaceDE w:val="0"/>
        <w:autoSpaceDN w:val="0"/>
        <w:adjustRightInd w:val="0"/>
        <w:rPr>
          <w:rFonts w:ascii="Verdana" w:hAnsi="Verdana" w:cs="Verdana"/>
          <w:sz w:val="22"/>
          <w:szCs w:val="22"/>
        </w:rPr>
      </w:pPr>
    </w:p>
    <w:p w14:paraId="15C68776" w14:textId="77777777" w:rsidR="003404C2" w:rsidRDefault="003404C2" w:rsidP="003404C2">
      <w:pPr>
        <w:widowControl w:val="0"/>
        <w:autoSpaceDE w:val="0"/>
        <w:autoSpaceDN w:val="0"/>
        <w:adjustRightInd w:val="0"/>
        <w:rPr>
          <w:rFonts w:ascii="Verdana" w:hAnsi="Verdana" w:cs="Verdana"/>
          <w:sz w:val="22"/>
          <w:szCs w:val="22"/>
        </w:rPr>
      </w:pPr>
    </w:p>
    <w:p w14:paraId="7C4773E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think people often miss the role of humor in randomness and non-relation:</w:t>
      </w:r>
    </w:p>
    <w:p w14:paraId="5C378F42" w14:textId="77777777" w:rsidR="003404C2" w:rsidRDefault="003404C2" w:rsidP="003404C2">
      <w:pPr>
        <w:widowControl w:val="0"/>
        <w:autoSpaceDE w:val="0"/>
        <w:autoSpaceDN w:val="0"/>
        <w:adjustRightInd w:val="0"/>
        <w:rPr>
          <w:rFonts w:ascii="Verdana" w:hAnsi="Verdana" w:cs="Verdana"/>
          <w:sz w:val="22"/>
          <w:szCs w:val="22"/>
        </w:rPr>
      </w:pPr>
    </w:p>
    <w:p w14:paraId="5A7FC57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to do random well isn't random at all!</w:t>
      </w:r>
    </w:p>
    <w:p w14:paraId="72C86FE7" w14:textId="77777777" w:rsidR="003404C2" w:rsidRDefault="003404C2" w:rsidP="003404C2">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5CC774B" w14:textId="77777777" w:rsidR="003404C2" w:rsidRDefault="003404C2" w:rsidP="003404C2">
      <w:pPr>
        <w:widowControl w:val="0"/>
        <w:numPr>
          <w:ilvl w:val="0"/>
          <w:numId w:val="2"/>
        </w:numPr>
        <w:tabs>
          <w:tab w:val="left" w:pos="220"/>
          <w:tab w:val="left" w:pos="720"/>
        </w:tabs>
        <w:autoSpaceDE w:val="0"/>
        <w:autoSpaceDN w:val="0"/>
        <w:adjustRightInd w:val="0"/>
        <w:rPr>
          <w:rFonts w:ascii="Verdana" w:hAnsi="Verdana" w:cs="Verdana"/>
          <w:sz w:val="22"/>
          <w:szCs w:val="22"/>
        </w:rPr>
      </w:pPr>
    </w:p>
    <w:p w14:paraId="600935E9" w14:textId="77777777" w:rsidR="003404C2" w:rsidRDefault="003404C2" w:rsidP="003404C2">
      <w:pPr>
        <w:widowControl w:val="0"/>
        <w:autoSpaceDE w:val="0"/>
        <w:autoSpaceDN w:val="0"/>
        <w:adjustRightInd w:val="0"/>
        <w:rPr>
          <w:rFonts w:ascii="Verdana" w:hAnsi="Verdana" w:cs="Verdana"/>
          <w:sz w:val="22"/>
          <w:szCs w:val="22"/>
        </w:rPr>
      </w:pPr>
    </w:p>
    <w:p w14:paraId="5C66184A"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272</w:t>
      </w:r>
    </w:p>
    <w:p w14:paraId="53BEB742" w14:textId="77777777" w:rsidR="003404C2" w:rsidRDefault="003404C2" w:rsidP="003404C2">
      <w:pPr>
        <w:widowControl w:val="0"/>
        <w:autoSpaceDE w:val="0"/>
        <w:autoSpaceDN w:val="0"/>
        <w:adjustRightInd w:val="0"/>
        <w:rPr>
          <w:rFonts w:ascii="Verdana" w:hAnsi="Verdana" w:cs="Verdana"/>
          <w:b/>
          <w:bCs/>
          <w:sz w:val="22"/>
          <w:szCs w:val="22"/>
        </w:rPr>
      </w:pPr>
      <w:hyperlink r:id="rId176"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177" w:anchor="msg125817" w:history="1">
        <w:r>
          <w:rPr>
            <w:rFonts w:ascii="Verdana" w:hAnsi="Verdana" w:cs="Verdana"/>
            <w:b/>
            <w:bCs/>
            <w:color w:val="680000"/>
            <w:sz w:val="22"/>
            <w:szCs w:val="22"/>
          </w:rPr>
          <w:t>Re: Placement</w:t>
        </w:r>
      </w:hyperlink>
    </w:p>
    <w:p w14:paraId="568939C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10, 2012, 10:18 AM »</w:t>
      </w:r>
    </w:p>
    <w:p w14:paraId="697AD9E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forgive the messiness of this response - pressed for time.</w:t>
      </w:r>
    </w:p>
    <w:p w14:paraId="2906D68D" w14:textId="77777777" w:rsidR="003404C2" w:rsidRDefault="003404C2" w:rsidP="003404C2">
      <w:pPr>
        <w:widowControl w:val="0"/>
        <w:autoSpaceDE w:val="0"/>
        <w:autoSpaceDN w:val="0"/>
        <w:adjustRightInd w:val="0"/>
        <w:rPr>
          <w:rFonts w:ascii="Verdana" w:hAnsi="Verdana" w:cs="Verdana"/>
          <w:sz w:val="22"/>
          <w:szCs w:val="22"/>
        </w:rPr>
      </w:pPr>
    </w:p>
    <w:p w14:paraId="0661B25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please ask for clarification if there are specific points that might be helpful.</w:t>
      </w:r>
    </w:p>
    <w:p w14:paraId="6D02B81F" w14:textId="77777777" w:rsidR="003404C2" w:rsidRDefault="003404C2" w:rsidP="003404C2">
      <w:pPr>
        <w:widowControl w:val="0"/>
        <w:autoSpaceDE w:val="0"/>
        <w:autoSpaceDN w:val="0"/>
        <w:adjustRightInd w:val="0"/>
        <w:rPr>
          <w:rFonts w:ascii="Verdana" w:hAnsi="Verdana" w:cs="Verdana"/>
          <w:sz w:val="22"/>
          <w:szCs w:val="22"/>
        </w:rPr>
      </w:pPr>
    </w:p>
    <w:p w14:paraId="1C5E7047" w14:textId="77777777" w:rsidR="003404C2" w:rsidRDefault="003404C2" w:rsidP="003404C2">
      <w:pPr>
        <w:widowControl w:val="0"/>
        <w:autoSpaceDE w:val="0"/>
        <w:autoSpaceDN w:val="0"/>
        <w:adjustRightInd w:val="0"/>
        <w:rPr>
          <w:rFonts w:ascii="Verdana" w:hAnsi="Verdana" w:cs="Verdana"/>
          <w:sz w:val="22"/>
          <w:szCs w:val="22"/>
        </w:rPr>
      </w:pPr>
    </w:p>
    <w:p w14:paraId="6E0626B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so. on to the poem.</w:t>
      </w:r>
    </w:p>
    <w:p w14:paraId="7D08FD6B" w14:textId="77777777" w:rsidR="003404C2" w:rsidRDefault="003404C2" w:rsidP="003404C2">
      <w:pPr>
        <w:widowControl w:val="0"/>
        <w:autoSpaceDE w:val="0"/>
        <w:autoSpaceDN w:val="0"/>
        <w:adjustRightInd w:val="0"/>
        <w:rPr>
          <w:rFonts w:ascii="Verdana" w:hAnsi="Verdana" w:cs="Verdana"/>
          <w:sz w:val="22"/>
          <w:szCs w:val="22"/>
        </w:rPr>
      </w:pPr>
    </w:p>
    <w:p w14:paraId="5CEEED4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feel like there are competing impulses in the poem. on the one hand, the poem wants to move beyond metaphor and into a surreal realm where sunlight is an ingredient in the soup.</w:t>
      </w:r>
    </w:p>
    <w:p w14:paraId="55119CED" w14:textId="77777777" w:rsidR="003404C2" w:rsidRDefault="003404C2" w:rsidP="003404C2">
      <w:pPr>
        <w:widowControl w:val="0"/>
        <w:autoSpaceDE w:val="0"/>
        <w:autoSpaceDN w:val="0"/>
        <w:adjustRightInd w:val="0"/>
        <w:rPr>
          <w:rFonts w:ascii="Verdana" w:hAnsi="Verdana" w:cs="Verdana"/>
          <w:sz w:val="22"/>
          <w:szCs w:val="22"/>
        </w:rPr>
      </w:pPr>
    </w:p>
    <w:p w14:paraId="1FBE0BA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on the other, it wants to cling to metaphor as a poetic device, rather than a facet of a strange reality: “I set the table with plates as if they were stones” - i wanted to see it cut loose fully into the realm of the surreal.</w:t>
      </w:r>
    </w:p>
    <w:p w14:paraId="58D22AE2" w14:textId="77777777" w:rsidR="003404C2" w:rsidRDefault="003404C2" w:rsidP="003404C2">
      <w:pPr>
        <w:widowControl w:val="0"/>
        <w:autoSpaceDE w:val="0"/>
        <w:autoSpaceDN w:val="0"/>
        <w:adjustRightInd w:val="0"/>
        <w:rPr>
          <w:rFonts w:ascii="Verdana" w:hAnsi="Verdana" w:cs="Verdana"/>
          <w:sz w:val="22"/>
          <w:szCs w:val="22"/>
        </w:rPr>
      </w:pPr>
    </w:p>
    <w:p w14:paraId="11C40DC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95221F4" w14:textId="77777777" w:rsidR="003404C2" w:rsidRDefault="003404C2" w:rsidP="003404C2">
      <w:pPr>
        <w:widowControl w:val="0"/>
        <w:autoSpaceDE w:val="0"/>
        <w:autoSpaceDN w:val="0"/>
        <w:adjustRightInd w:val="0"/>
        <w:rPr>
          <w:rFonts w:ascii="Verdana" w:hAnsi="Verdana" w:cs="Verdana"/>
          <w:sz w:val="22"/>
          <w:szCs w:val="22"/>
        </w:rPr>
      </w:pPr>
    </w:p>
    <w:p w14:paraId="4EED551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in the list, "purple" isn't a description of Romaine, but a member of the list that stands parallel to the other concrete items. so we have this movement of turning abstract things into concrete ingredients (sunlight, purple, etc.) - this is by far one of the most interesting strategies of the poem</w:t>
      </w:r>
    </w:p>
    <w:p w14:paraId="01E76B0B" w14:textId="77777777" w:rsidR="003404C2" w:rsidRDefault="003404C2" w:rsidP="003404C2">
      <w:pPr>
        <w:widowControl w:val="0"/>
        <w:autoSpaceDE w:val="0"/>
        <w:autoSpaceDN w:val="0"/>
        <w:adjustRightInd w:val="0"/>
        <w:rPr>
          <w:rFonts w:ascii="Verdana" w:hAnsi="Verdana" w:cs="Verdana"/>
          <w:sz w:val="22"/>
          <w:szCs w:val="22"/>
        </w:rPr>
      </w:pPr>
    </w:p>
    <w:p w14:paraId="2602443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0009754" w14:textId="77777777" w:rsidR="003404C2" w:rsidRDefault="003404C2" w:rsidP="003404C2">
      <w:pPr>
        <w:widowControl w:val="0"/>
        <w:autoSpaceDE w:val="0"/>
        <w:autoSpaceDN w:val="0"/>
        <w:adjustRightInd w:val="0"/>
        <w:rPr>
          <w:rFonts w:ascii="Verdana" w:hAnsi="Verdana" w:cs="Verdana"/>
          <w:sz w:val="22"/>
          <w:szCs w:val="22"/>
        </w:rPr>
      </w:pPr>
    </w:p>
    <w:p w14:paraId="71BA40B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 stew filled with basil and sun (something needs to happen here with “sun” – I most enjoyed reading this line as being about an actual “sun” in the soup: what about “filled with basil and a molten star (or sun)”?</w:t>
      </w:r>
    </w:p>
    <w:p w14:paraId="11518619" w14:textId="77777777" w:rsidR="003404C2" w:rsidRDefault="003404C2" w:rsidP="003404C2">
      <w:pPr>
        <w:widowControl w:val="0"/>
        <w:autoSpaceDE w:val="0"/>
        <w:autoSpaceDN w:val="0"/>
        <w:adjustRightInd w:val="0"/>
        <w:rPr>
          <w:rFonts w:ascii="Verdana" w:hAnsi="Verdana" w:cs="Verdana"/>
          <w:sz w:val="22"/>
          <w:szCs w:val="22"/>
        </w:rPr>
      </w:pPr>
    </w:p>
    <w:p w14:paraId="7F9229D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55C4F96" w14:textId="77777777" w:rsidR="003404C2" w:rsidRDefault="003404C2" w:rsidP="003404C2">
      <w:pPr>
        <w:widowControl w:val="0"/>
        <w:autoSpaceDE w:val="0"/>
        <w:autoSpaceDN w:val="0"/>
        <w:adjustRightInd w:val="0"/>
        <w:rPr>
          <w:rFonts w:ascii="Verdana" w:hAnsi="Verdana" w:cs="Verdana"/>
          <w:sz w:val="22"/>
          <w:szCs w:val="22"/>
        </w:rPr>
      </w:pPr>
    </w:p>
    <w:p w14:paraId="6165FABE"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“no one arrives” perfect. could we seal the deal by linking it to the narrator doing some action that continues to… serve guests?</w:t>
      </w:r>
    </w:p>
    <w:p w14:paraId="20512F48" w14:textId="77777777" w:rsidR="003404C2" w:rsidRDefault="003404C2" w:rsidP="003404C2">
      <w:pPr>
        <w:widowControl w:val="0"/>
        <w:autoSpaceDE w:val="0"/>
        <w:autoSpaceDN w:val="0"/>
        <w:adjustRightInd w:val="0"/>
        <w:rPr>
          <w:rFonts w:ascii="Verdana" w:hAnsi="Verdana" w:cs="Verdana"/>
          <w:sz w:val="22"/>
          <w:szCs w:val="22"/>
        </w:rPr>
      </w:pPr>
    </w:p>
    <w:p w14:paraId="658F91F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No one arrives.</w:t>
      </w:r>
    </w:p>
    <w:p w14:paraId="4FE0263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take their coats and…</w:t>
      </w:r>
    </w:p>
    <w:p w14:paraId="65262819" w14:textId="77777777" w:rsidR="003404C2" w:rsidRDefault="003404C2" w:rsidP="003404C2">
      <w:pPr>
        <w:widowControl w:val="0"/>
        <w:autoSpaceDE w:val="0"/>
        <w:autoSpaceDN w:val="0"/>
        <w:adjustRightInd w:val="0"/>
        <w:rPr>
          <w:rFonts w:ascii="Verdana" w:hAnsi="Verdana" w:cs="Verdana"/>
          <w:sz w:val="22"/>
          <w:szCs w:val="22"/>
        </w:rPr>
      </w:pPr>
    </w:p>
    <w:p w14:paraId="03DD426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A49B599" w14:textId="77777777" w:rsidR="003404C2" w:rsidRDefault="003404C2" w:rsidP="003404C2">
      <w:pPr>
        <w:widowControl w:val="0"/>
        <w:autoSpaceDE w:val="0"/>
        <w:autoSpaceDN w:val="0"/>
        <w:adjustRightInd w:val="0"/>
        <w:rPr>
          <w:rFonts w:ascii="Verdana" w:hAnsi="Verdana" w:cs="Verdana"/>
          <w:sz w:val="22"/>
          <w:szCs w:val="22"/>
        </w:rPr>
      </w:pPr>
    </w:p>
    <w:p w14:paraId="58C8874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a series of metaphors that almost, but don’t quite, let themselves be connected as “real,” metaphors with some particular “image” value – </w:t>
      </w:r>
    </w:p>
    <w:p w14:paraId="1FFB4AD9" w14:textId="77777777" w:rsidR="003404C2" w:rsidRDefault="003404C2" w:rsidP="003404C2">
      <w:pPr>
        <w:widowControl w:val="0"/>
        <w:autoSpaceDE w:val="0"/>
        <w:autoSpaceDN w:val="0"/>
        <w:adjustRightInd w:val="0"/>
        <w:rPr>
          <w:rFonts w:ascii="Verdana" w:hAnsi="Verdana" w:cs="Verdana"/>
          <w:sz w:val="22"/>
          <w:szCs w:val="22"/>
        </w:rPr>
      </w:pPr>
    </w:p>
    <w:p w14:paraId="0673315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bangle skins </w:t>
      </w:r>
    </w:p>
    <w:p w14:paraId="0C3792AC" w14:textId="77777777" w:rsidR="003404C2" w:rsidRDefault="003404C2" w:rsidP="003404C2">
      <w:pPr>
        <w:widowControl w:val="0"/>
        <w:autoSpaceDE w:val="0"/>
        <w:autoSpaceDN w:val="0"/>
        <w:adjustRightInd w:val="0"/>
        <w:rPr>
          <w:rFonts w:ascii="Verdana" w:hAnsi="Verdana" w:cs="Verdana"/>
          <w:sz w:val="22"/>
          <w:szCs w:val="22"/>
        </w:rPr>
      </w:pPr>
    </w:p>
    <w:p w14:paraId="4B02845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 vase of curls (I love the way in which this can be read as “a vase filled with curls” or… a vase constructed of curls.)</w:t>
      </w:r>
    </w:p>
    <w:p w14:paraId="3A9BA565" w14:textId="77777777" w:rsidR="003404C2" w:rsidRDefault="003404C2" w:rsidP="003404C2">
      <w:pPr>
        <w:widowControl w:val="0"/>
        <w:autoSpaceDE w:val="0"/>
        <w:autoSpaceDN w:val="0"/>
        <w:adjustRightInd w:val="0"/>
        <w:rPr>
          <w:rFonts w:ascii="Verdana" w:hAnsi="Verdana" w:cs="Verdana"/>
          <w:sz w:val="22"/>
          <w:szCs w:val="22"/>
        </w:rPr>
      </w:pPr>
    </w:p>
    <w:p w14:paraId="0024D87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091906C" w14:textId="77777777" w:rsidR="003404C2" w:rsidRDefault="003404C2" w:rsidP="003404C2">
      <w:pPr>
        <w:widowControl w:val="0"/>
        <w:autoSpaceDE w:val="0"/>
        <w:autoSpaceDN w:val="0"/>
        <w:adjustRightInd w:val="0"/>
        <w:rPr>
          <w:rFonts w:ascii="Verdana" w:hAnsi="Verdana" w:cs="Verdana"/>
          <w:sz w:val="22"/>
          <w:szCs w:val="22"/>
        </w:rPr>
      </w:pPr>
    </w:p>
    <w:p w14:paraId="0B5E396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set the table with stones</w:t>
      </w:r>
    </w:p>
    <w:p w14:paraId="38CC24AB" w14:textId="77777777" w:rsidR="003404C2" w:rsidRDefault="003404C2" w:rsidP="003404C2">
      <w:pPr>
        <w:widowControl w:val="0"/>
        <w:autoSpaceDE w:val="0"/>
        <w:autoSpaceDN w:val="0"/>
        <w:adjustRightInd w:val="0"/>
        <w:rPr>
          <w:rFonts w:ascii="Verdana" w:hAnsi="Verdana" w:cs="Verdana"/>
          <w:sz w:val="22"/>
          <w:szCs w:val="22"/>
        </w:rPr>
      </w:pPr>
    </w:p>
    <w:p w14:paraId="0AA7733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“as though they were stones” this line, for me, is emblematic of the poem’s… gravity, the way it sometimes recoils from its own surrealism</w:t>
      </w:r>
    </w:p>
    <w:p w14:paraId="54FBB635" w14:textId="77777777" w:rsidR="003404C2" w:rsidRDefault="003404C2" w:rsidP="003404C2">
      <w:pPr>
        <w:widowControl w:val="0"/>
        <w:autoSpaceDE w:val="0"/>
        <w:autoSpaceDN w:val="0"/>
        <w:adjustRightInd w:val="0"/>
        <w:rPr>
          <w:rFonts w:ascii="Verdana" w:hAnsi="Verdana" w:cs="Verdana"/>
          <w:sz w:val="22"/>
          <w:szCs w:val="22"/>
        </w:rPr>
      </w:pPr>
    </w:p>
    <w:p w14:paraId="5789F60E"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2B15904" w14:textId="77777777" w:rsidR="003404C2" w:rsidRDefault="003404C2" w:rsidP="003404C2">
      <w:pPr>
        <w:widowControl w:val="0"/>
        <w:autoSpaceDE w:val="0"/>
        <w:autoSpaceDN w:val="0"/>
        <w:adjustRightInd w:val="0"/>
        <w:rPr>
          <w:rFonts w:ascii="Verdana" w:hAnsi="Verdana" w:cs="Verdana"/>
          <w:sz w:val="22"/>
          <w:szCs w:val="22"/>
        </w:rPr>
      </w:pPr>
    </w:p>
    <w:p w14:paraId="48B0D7C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“small things can be cut / and tossed into a bowl”</w:t>
      </w:r>
    </w:p>
    <w:p w14:paraId="4353BC26" w14:textId="77777777" w:rsidR="003404C2" w:rsidRDefault="003404C2" w:rsidP="003404C2">
      <w:pPr>
        <w:widowControl w:val="0"/>
        <w:autoSpaceDE w:val="0"/>
        <w:autoSpaceDN w:val="0"/>
        <w:adjustRightInd w:val="0"/>
        <w:rPr>
          <w:rFonts w:ascii="Verdana" w:hAnsi="Verdana" w:cs="Verdana"/>
          <w:sz w:val="22"/>
          <w:szCs w:val="22"/>
        </w:rPr>
      </w:pPr>
    </w:p>
    <w:p w14:paraId="7E65CE2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 depersonalized violence of that line is beautiful (I mean, of course, in terms of how it contributes to the poem)</w:t>
      </w:r>
    </w:p>
    <w:p w14:paraId="22A1970A" w14:textId="77777777" w:rsidR="003404C2" w:rsidRDefault="003404C2" w:rsidP="003404C2">
      <w:pPr>
        <w:widowControl w:val="0"/>
        <w:autoSpaceDE w:val="0"/>
        <w:autoSpaceDN w:val="0"/>
        <w:adjustRightInd w:val="0"/>
        <w:rPr>
          <w:rFonts w:ascii="Verdana" w:hAnsi="Verdana" w:cs="Verdana"/>
          <w:sz w:val="22"/>
          <w:szCs w:val="22"/>
        </w:rPr>
      </w:pPr>
    </w:p>
    <w:p w14:paraId="2C2C266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4C96FF1" w14:textId="77777777" w:rsidR="003404C2" w:rsidRDefault="003404C2" w:rsidP="003404C2">
      <w:pPr>
        <w:widowControl w:val="0"/>
        <w:autoSpaceDE w:val="0"/>
        <w:autoSpaceDN w:val="0"/>
        <w:adjustRightInd w:val="0"/>
        <w:rPr>
          <w:rFonts w:ascii="Verdana" w:hAnsi="Verdana" w:cs="Verdana"/>
          <w:sz w:val="22"/>
          <w:szCs w:val="22"/>
        </w:rPr>
      </w:pPr>
    </w:p>
    <w:p w14:paraId="2ED8516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blood oranges the shape of mother’s womb (again - why not make the leap all the way into the surreal? the blood oranges aren't a metaphor for mother's womb, but, dream-like, they ARE mother's womb)</w:t>
      </w:r>
    </w:p>
    <w:p w14:paraId="3BB8E3D8" w14:textId="77777777" w:rsidR="003404C2" w:rsidRDefault="003404C2" w:rsidP="003404C2">
      <w:pPr>
        <w:widowControl w:val="0"/>
        <w:autoSpaceDE w:val="0"/>
        <w:autoSpaceDN w:val="0"/>
        <w:adjustRightInd w:val="0"/>
        <w:rPr>
          <w:rFonts w:ascii="Verdana" w:hAnsi="Verdana" w:cs="Verdana"/>
          <w:sz w:val="22"/>
          <w:szCs w:val="22"/>
        </w:rPr>
      </w:pPr>
    </w:p>
    <w:p w14:paraId="3F09AB1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0F6429C" w14:textId="77777777" w:rsidR="003404C2" w:rsidRDefault="003404C2" w:rsidP="003404C2">
      <w:pPr>
        <w:widowControl w:val="0"/>
        <w:autoSpaceDE w:val="0"/>
        <w:autoSpaceDN w:val="0"/>
        <w:adjustRightInd w:val="0"/>
        <w:rPr>
          <w:rFonts w:ascii="Verdana" w:hAnsi="Verdana" w:cs="Verdana"/>
          <w:sz w:val="22"/>
          <w:szCs w:val="22"/>
        </w:rPr>
      </w:pPr>
    </w:p>
    <w:p w14:paraId="32665B0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surreal disconnection of the narrator’s emotions from the surrounding environment and actions fits quite well the dream-like or traumatized metaphors of the poem: there’s been some “cut” that the narrator hasn’t been able to experience yet. </w:t>
      </w:r>
    </w:p>
    <w:p w14:paraId="1BBED4DE" w14:textId="77777777" w:rsidR="003404C2" w:rsidRDefault="003404C2" w:rsidP="003404C2">
      <w:pPr>
        <w:widowControl w:val="0"/>
        <w:autoSpaceDE w:val="0"/>
        <w:autoSpaceDN w:val="0"/>
        <w:adjustRightInd w:val="0"/>
        <w:rPr>
          <w:rFonts w:ascii="Verdana" w:hAnsi="Verdana" w:cs="Verdana"/>
          <w:sz w:val="22"/>
          <w:szCs w:val="22"/>
        </w:rPr>
      </w:pPr>
    </w:p>
    <w:p w14:paraId="02F8FA6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might want to emphasize the traumatic repetition compulsion quality of the “cutting” and preparing food, etc. </w:t>
      </w:r>
    </w:p>
    <w:p w14:paraId="24AB0C46" w14:textId="77777777" w:rsidR="003404C2" w:rsidRDefault="003404C2" w:rsidP="003404C2">
      <w:pPr>
        <w:widowControl w:val="0"/>
        <w:autoSpaceDE w:val="0"/>
        <w:autoSpaceDN w:val="0"/>
        <w:adjustRightInd w:val="0"/>
        <w:rPr>
          <w:rFonts w:ascii="Verdana" w:hAnsi="Verdana" w:cs="Verdana"/>
          <w:sz w:val="22"/>
          <w:szCs w:val="22"/>
        </w:rPr>
      </w:pPr>
    </w:p>
    <w:p w14:paraId="51029E8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C880A90" w14:textId="77777777" w:rsidR="003404C2" w:rsidRDefault="003404C2" w:rsidP="003404C2">
      <w:pPr>
        <w:widowControl w:val="0"/>
        <w:autoSpaceDE w:val="0"/>
        <w:autoSpaceDN w:val="0"/>
        <w:adjustRightInd w:val="0"/>
        <w:rPr>
          <w:rFonts w:ascii="Verdana" w:hAnsi="Verdana" w:cs="Verdana"/>
          <w:sz w:val="22"/>
          <w:szCs w:val="22"/>
        </w:rPr>
      </w:pPr>
    </w:p>
    <w:p w14:paraId="3A0A23A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Romaine, purple,</w:t>
      </w:r>
    </w:p>
    <w:p w14:paraId="3205D84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opened to olive oil.  A stew</w:t>
      </w:r>
    </w:p>
    <w:p w14:paraId="254771F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filled with basil </w:t>
      </w:r>
    </w:p>
    <w:p w14:paraId="40EAE2F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[]and [a molten] sun[.]</w:t>
      </w:r>
    </w:p>
    <w:p w14:paraId="0E123BAF" w14:textId="77777777" w:rsidR="003404C2" w:rsidRDefault="003404C2" w:rsidP="003404C2">
      <w:pPr>
        <w:widowControl w:val="0"/>
        <w:autoSpaceDE w:val="0"/>
        <w:autoSpaceDN w:val="0"/>
        <w:adjustRightInd w:val="0"/>
        <w:rPr>
          <w:rFonts w:ascii="Verdana" w:hAnsi="Verdana" w:cs="Verdana"/>
          <w:sz w:val="22"/>
          <w:szCs w:val="22"/>
        </w:rPr>
      </w:pPr>
    </w:p>
    <w:p w14:paraId="6C88582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I set the table with </w:t>
      </w:r>
      <w:r>
        <w:rPr>
          <w:rFonts w:ascii="Verdana" w:hAnsi="Verdana" w:cs="Verdana"/>
          <w:strike/>
          <w:sz w:val="22"/>
          <w:szCs w:val="22"/>
        </w:rPr>
        <w:t>plates</w:t>
      </w:r>
    </w:p>
    <w:p w14:paraId="45AAB71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as though they are</w:t>
      </w:r>
      <w:r>
        <w:rPr>
          <w:rFonts w:ascii="Verdana" w:hAnsi="Verdana" w:cs="Verdana"/>
          <w:sz w:val="22"/>
          <w:szCs w:val="22"/>
        </w:rPr>
        <w:t xml:space="preserve"> stones. </w:t>
      </w:r>
    </w:p>
    <w:p w14:paraId="413FE9E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For the centerpiece, cherry blossoms </w:t>
      </w:r>
    </w:p>
    <w:p w14:paraId="4BFDA50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in a vase of curls. Small things can be cut</w:t>
      </w:r>
    </w:p>
    <w:p w14:paraId="5CB1C4E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tossed into a bowl, the blood </w:t>
      </w:r>
    </w:p>
    <w:p w14:paraId="2ADBC25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oranges remind me of mother's womb. [probably too crude, but I thought “womb” was far too impersonal. “Blood oranges arranged like mother’s / count”</w:t>
      </w:r>
    </w:p>
    <w:p w14:paraId="4BBA3C39" w14:textId="77777777" w:rsidR="003404C2" w:rsidRDefault="003404C2" w:rsidP="003404C2">
      <w:pPr>
        <w:widowControl w:val="0"/>
        <w:autoSpaceDE w:val="0"/>
        <w:autoSpaceDN w:val="0"/>
        <w:adjustRightInd w:val="0"/>
        <w:rPr>
          <w:rFonts w:ascii="Verdana" w:hAnsi="Verdana" w:cs="Verdana"/>
          <w:sz w:val="22"/>
          <w:szCs w:val="22"/>
        </w:rPr>
      </w:pPr>
    </w:p>
    <w:p w14:paraId="42A5234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No one arrives. i take</w:t>
      </w:r>
    </w:p>
    <w:p w14:paraId="5447736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their coats, carve</w:t>
      </w:r>
    </w:p>
    <w:p w14:paraId="5423D02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bangle skins from apples.</w:t>
      </w:r>
    </w:p>
    <w:p w14:paraId="7CF51A7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grab the salt shaker. ?</w:t>
      </w:r>
    </w:p>
    <w:p w14:paraId="62045CAE"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C64745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On the terrace, the matryoshka doll</w:t>
      </w:r>
    </w:p>
    <w:p w14:paraId="14CF6A5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from childhood remains broken. </w:t>
      </w:r>
    </w:p>
    <w:p w14:paraId="742EA14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Her wounds are like bread</w:t>
      </w:r>
    </w:p>
    <w:p w14:paraId="3BEE2AA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split and laid out after rising.</w:t>
      </w:r>
    </w:p>
    <w:p w14:paraId="3AE777A0" w14:textId="77777777" w:rsidR="003404C2" w:rsidRDefault="003404C2" w:rsidP="003404C2">
      <w:pPr>
        <w:widowControl w:val="0"/>
        <w:autoSpaceDE w:val="0"/>
        <w:autoSpaceDN w:val="0"/>
        <w:adjustRightInd w:val="0"/>
        <w:rPr>
          <w:rFonts w:ascii="Verdana" w:hAnsi="Verdana" w:cs="Verdana"/>
          <w:sz w:val="22"/>
          <w:szCs w:val="22"/>
        </w:rPr>
      </w:pPr>
    </w:p>
    <w:p w14:paraId="5CE513F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start again]</w:t>
      </w:r>
    </w:p>
    <w:p w14:paraId="5B3C82BC" w14:textId="77777777" w:rsidR="003404C2" w:rsidRDefault="003404C2" w:rsidP="003404C2">
      <w:pPr>
        <w:widowControl w:val="0"/>
        <w:autoSpaceDE w:val="0"/>
        <w:autoSpaceDN w:val="0"/>
        <w:adjustRightInd w:val="0"/>
        <w:rPr>
          <w:rFonts w:ascii="Verdana" w:hAnsi="Verdana" w:cs="Verdana"/>
          <w:sz w:val="22"/>
          <w:szCs w:val="22"/>
        </w:rPr>
      </w:pPr>
    </w:p>
    <w:p w14:paraId="3B705E7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even though the image of the matryoshka doll as a figure for psychological interiority is old, you make it new, here. it works because you turn it against itself with the same surreal image tactics that work in the rest of the poem: the matryoshka doll doesn’t “split open” into a successive series of self-contained interiors – no, the “wound” is something that cuts through all those layers, melds them together “like bread / split and laid out after rising.”</w:t>
      </w:r>
    </w:p>
    <w:p w14:paraId="60E57C02" w14:textId="77777777" w:rsidR="003404C2" w:rsidRDefault="003404C2" w:rsidP="003404C2">
      <w:pPr>
        <w:widowControl w:val="0"/>
        <w:autoSpaceDE w:val="0"/>
        <w:autoSpaceDN w:val="0"/>
        <w:adjustRightInd w:val="0"/>
        <w:rPr>
          <w:rFonts w:ascii="Verdana" w:hAnsi="Verdana" w:cs="Verdana"/>
          <w:sz w:val="22"/>
          <w:szCs w:val="22"/>
        </w:rPr>
      </w:pPr>
    </w:p>
    <w:p w14:paraId="5ED3451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to my mind, this is the central image of the poem, or the image that most fittingly summarizes the rest </w:t>
      </w:r>
    </w:p>
    <w:p w14:paraId="6A0DB667" w14:textId="77777777" w:rsidR="003404C2" w:rsidRDefault="003404C2" w:rsidP="003404C2">
      <w:pPr>
        <w:widowControl w:val="0"/>
        <w:autoSpaceDE w:val="0"/>
        <w:autoSpaceDN w:val="0"/>
        <w:adjustRightInd w:val="0"/>
        <w:rPr>
          <w:rFonts w:ascii="Verdana" w:hAnsi="Verdana" w:cs="Verdana"/>
          <w:sz w:val="22"/>
          <w:szCs w:val="22"/>
        </w:rPr>
      </w:pPr>
    </w:p>
    <w:p w14:paraId="2B1B78B8" w14:textId="77777777" w:rsidR="003404C2" w:rsidRDefault="003404C2" w:rsidP="003404C2">
      <w:pPr>
        <w:widowControl w:val="0"/>
        <w:autoSpaceDE w:val="0"/>
        <w:autoSpaceDN w:val="0"/>
        <w:adjustRightInd w:val="0"/>
        <w:rPr>
          <w:rFonts w:ascii="Verdana" w:hAnsi="Verdana" w:cs="Verdana"/>
          <w:sz w:val="22"/>
          <w:szCs w:val="22"/>
        </w:rPr>
      </w:pPr>
    </w:p>
    <w:p w14:paraId="57F2E28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(also - you have the elements of a list poem here:</w:t>
      </w:r>
    </w:p>
    <w:p w14:paraId="1BE8BA39" w14:textId="77777777" w:rsidR="003404C2" w:rsidRDefault="003404C2" w:rsidP="003404C2">
      <w:pPr>
        <w:widowControl w:val="0"/>
        <w:autoSpaceDE w:val="0"/>
        <w:autoSpaceDN w:val="0"/>
        <w:adjustRightInd w:val="0"/>
        <w:rPr>
          <w:rFonts w:ascii="Verdana" w:hAnsi="Verdana" w:cs="Verdana"/>
          <w:sz w:val="22"/>
          <w:szCs w:val="22"/>
        </w:rPr>
      </w:pPr>
    </w:p>
    <w:p w14:paraId="4A3CCF2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1.   Romaine, purple, opened to olive oil</w:t>
      </w:r>
    </w:p>
    <w:p w14:paraId="19E32E8F" w14:textId="77777777" w:rsidR="003404C2" w:rsidRDefault="003404C2" w:rsidP="003404C2">
      <w:pPr>
        <w:widowControl w:val="0"/>
        <w:autoSpaceDE w:val="0"/>
        <w:autoSpaceDN w:val="0"/>
        <w:adjustRightInd w:val="0"/>
        <w:rPr>
          <w:rFonts w:ascii="Verdana" w:hAnsi="Verdana" w:cs="Verdana"/>
          <w:sz w:val="22"/>
          <w:szCs w:val="22"/>
        </w:rPr>
      </w:pPr>
    </w:p>
    <w:p w14:paraId="3B7DEA4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2.   A stew filled with basil and sun</w:t>
      </w:r>
    </w:p>
    <w:p w14:paraId="6892A1AD" w14:textId="77777777" w:rsidR="003404C2" w:rsidRDefault="003404C2" w:rsidP="003404C2">
      <w:pPr>
        <w:widowControl w:val="0"/>
        <w:autoSpaceDE w:val="0"/>
        <w:autoSpaceDN w:val="0"/>
        <w:adjustRightInd w:val="0"/>
        <w:rPr>
          <w:rFonts w:ascii="Verdana" w:hAnsi="Verdana" w:cs="Verdana"/>
          <w:sz w:val="22"/>
          <w:szCs w:val="22"/>
        </w:rPr>
      </w:pPr>
    </w:p>
    <w:p w14:paraId="5C5166E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3.   the table, set with stones</w:t>
      </w:r>
    </w:p>
    <w:p w14:paraId="39E58BD4" w14:textId="77777777" w:rsidR="003404C2" w:rsidRDefault="003404C2" w:rsidP="003404C2">
      <w:pPr>
        <w:widowControl w:val="0"/>
        <w:autoSpaceDE w:val="0"/>
        <w:autoSpaceDN w:val="0"/>
        <w:adjustRightInd w:val="0"/>
        <w:rPr>
          <w:rFonts w:ascii="Verdana" w:hAnsi="Verdana" w:cs="Verdana"/>
          <w:sz w:val="22"/>
          <w:szCs w:val="22"/>
        </w:rPr>
      </w:pPr>
    </w:p>
    <w:p w14:paraId="36320AA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4.   cherry blossoms in a vase of curls</w:t>
      </w:r>
    </w:p>
    <w:p w14:paraId="38D04D57" w14:textId="77777777" w:rsidR="003404C2" w:rsidRDefault="003404C2" w:rsidP="003404C2">
      <w:pPr>
        <w:widowControl w:val="0"/>
        <w:autoSpaceDE w:val="0"/>
        <w:autoSpaceDN w:val="0"/>
        <w:adjustRightInd w:val="0"/>
        <w:rPr>
          <w:rFonts w:ascii="Verdana" w:hAnsi="Verdana" w:cs="Verdana"/>
          <w:sz w:val="22"/>
          <w:szCs w:val="22"/>
        </w:rPr>
      </w:pPr>
    </w:p>
    <w:p w14:paraId="2A33C8D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5.   small things cut and tossed in a bowl</w:t>
      </w:r>
    </w:p>
    <w:p w14:paraId="1FABB4F9" w14:textId="77777777" w:rsidR="003404C2" w:rsidRDefault="003404C2" w:rsidP="003404C2">
      <w:pPr>
        <w:widowControl w:val="0"/>
        <w:autoSpaceDE w:val="0"/>
        <w:autoSpaceDN w:val="0"/>
        <w:adjustRightInd w:val="0"/>
        <w:rPr>
          <w:rFonts w:ascii="Verdana" w:hAnsi="Verdana" w:cs="Verdana"/>
          <w:sz w:val="22"/>
          <w:szCs w:val="22"/>
        </w:rPr>
      </w:pPr>
    </w:p>
    <w:p w14:paraId="194A6D0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6.   blood oranges shaped like wombs</w:t>
      </w:r>
    </w:p>
    <w:p w14:paraId="574584B3" w14:textId="77777777" w:rsidR="003404C2" w:rsidRDefault="003404C2" w:rsidP="003404C2">
      <w:pPr>
        <w:widowControl w:val="0"/>
        <w:autoSpaceDE w:val="0"/>
        <w:autoSpaceDN w:val="0"/>
        <w:adjustRightInd w:val="0"/>
        <w:rPr>
          <w:rFonts w:ascii="Verdana" w:hAnsi="Verdana" w:cs="Verdana"/>
          <w:sz w:val="22"/>
          <w:szCs w:val="22"/>
        </w:rPr>
      </w:pPr>
    </w:p>
    <w:p w14:paraId="2100BB18" w14:textId="77777777" w:rsidR="003404C2" w:rsidRDefault="003404C2" w:rsidP="003404C2">
      <w:pPr>
        <w:widowControl w:val="0"/>
        <w:autoSpaceDE w:val="0"/>
        <w:autoSpaceDN w:val="0"/>
        <w:adjustRightInd w:val="0"/>
        <w:rPr>
          <w:rFonts w:ascii="Verdana" w:hAnsi="Verdana" w:cs="Verdana"/>
          <w:sz w:val="22"/>
          <w:szCs w:val="22"/>
        </w:rPr>
      </w:pPr>
    </w:p>
    <w:p w14:paraId="3416490F" w14:textId="77777777" w:rsidR="003404C2" w:rsidRDefault="003404C2" w:rsidP="003404C2">
      <w:pPr>
        <w:widowControl w:val="0"/>
        <w:autoSpaceDE w:val="0"/>
        <w:autoSpaceDN w:val="0"/>
        <w:adjustRightInd w:val="0"/>
        <w:rPr>
          <w:rFonts w:ascii="Verdana" w:hAnsi="Verdana" w:cs="Verdana"/>
          <w:sz w:val="22"/>
          <w:szCs w:val="22"/>
        </w:rPr>
      </w:pPr>
    </w:p>
    <w:p w14:paraId="55FD86E9"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lastRenderedPageBreak/>
        <w:t>274</w:t>
      </w:r>
    </w:p>
    <w:p w14:paraId="7A2D76E7" w14:textId="77777777" w:rsidR="003404C2" w:rsidRDefault="003404C2" w:rsidP="003404C2">
      <w:pPr>
        <w:widowControl w:val="0"/>
        <w:autoSpaceDE w:val="0"/>
        <w:autoSpaceDN w:val="0"/>
        <w:adjustRightInd w:val="0"/>
        <w:rPr>
          <w:rFonts w:ascii="Verdana" w:hAnsi="Verdana" w:cs="Verdana"/>
          <w:b/>
          <w:bCs/>
          <w:sz w:val="22"/>
          <w:szCs w:val="22"/>
        </w:rPr>
      </w:pPr>
      <w:hyperlink r:id="rId178"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179" w:anchor="msg125778" w:history="1">
        <w:r>
          <w:rPr>
            <w:rFonts w:ascii="Verdana" w:hAnsi="Verdana" w:cs="Verdana"/>
            <w:b/>
            <w:bCs/>
            <w:color w:val="680000"/>
            <w:sz w:val="22"/>
            <w:szCs w:val="22"/>
          </w:rPr>
          <w:t>Re: Placement</w:t>
        </w:r>
      </w:hyperlink>
    </w:p>
    <w:p w14:paraId="3D37691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03:34 PM »</w:t>
      </w:r>
    </w:p>
    <w:p w14:paraId="11C763D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probably won't have time to give detailed feedback until tomorrow,</w:t>
      </w:r>
    </w:p>
    <w:p w14:paraId="294EB3DC" w14:textId="77777777" w:rsidR="003404C2" w:rsidRDefault="003404C2" w:rsidP="003404C2">
      <w:pPr>
        <w:widowControl w:val="0"/>
        <w:autoSpaceDE w:val="0"/>
        <w:autoSpaceDN w:val="0"/>
        <w:adjustRightInd w:val="0"/>
        <w:rPr>
          <w:rFonts w:ascii="Verdana" w:hAnsi="Verdana" w:cs="Verdana"/>
          <w:sz w:val="22"/>
          <w:szCs w:val="22"/>
        </w:rPr>
      </w:pPr>
    </w:p>
    <w:p w14:paraId="4B56B69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but this is... </w:t>
      </w:r>
    </w:p>
    <w:p w14:paraId="58A7BD7C" w14:textId="77777777" w:rsidR="003404C2" w:rsidRDefault="003404C2" w:rsidP="003404C2">
      <w:pPr>
        <w:widowControl w:val="0"/>
        <w:autoSpaceDE w:val="0"/>
        <w:autoSpaceDN w:val="0"/>
        <w:adjustRightInd w:val="0"/>
        <w:rPr>
          <w:rFonts w:ascii="Verdana" w:hAnsi="Verdana" w:cs="Verdana"/>
          <w:sz w:val="22"/>
          <w:szCs w:val="22"/>
        </w:rPr>
      </w:pPr>
    </w:p>
    <w:p w14:paraId="361D16D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stellar. </w:t>
      </w:r>
    </w:p>
    <w:p w14:paraId="1501F2F3" w14:textId="77777777" w:rsidR="003404C2" w:rsidRDefault="003404C2" w:rsidP="003404C2">
      <w:pPr>
        <w:widowControl w:val="0"/>
        <w:autoSpaceDE w:val="0"/>
        <w:autoSpaceDN w:val="0"/>
        <w:adjustRightInd w:val="0"/>
        <w:rPr>
          <w:rFonts w:ascii="Verdana" w:hAnsi="Verdana" w:cs="Verdana"/>
          <w:sz w:val="22"/>
          <w:szCs w:val="22"/>
        </w:rPr>
      </w:pPr>
    </w:p>
    <w:p w14:paraId="06D21AA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i'm really entranced by some of the things you do with the poem's language.</w:t>
      </w:r>
    </w:p>
    <w:p w14:paraId="4554A832" w14:textId="77777777" w:rsidR="003404C2" w:rsidRDefault="003404C2" w:rsidP="003404C2">
      <w:pPr>
        <w:widowControl w:val="0"/>
        <w:autoSpaceDE w:val="0"/>
        <w:autoSpaceDN w:val="0"/>
        <w:adjustRightInd w:val="0"/>
        <w:rPr>
          <w:rFonts w:ascii="Verdana" w:hAnsi="Verdana" w:cs="Verdana"/>
          <w:sz w:val="22"/>
          <w:szCs w:val="22"/>
        </w:rPr>
      </w:pPr>
    </w:p>
    <w:p w14:paraId="5BC55CDB" w14:textId="77777777" w:rsidR="003404C2" w:rsidRDefault="003404C2" w:rsidP="003404C2">
      <w:pPr>
        <w:widowControl w:val="0"/>
        <w:autoSpaceDE w:val="0"/>
        <w:autoSpaceDN w:val="0"/>
        <w:adjustRightInd w:val="0"/>
        <w:rPr>
          <w:rFonts w:ascii="Verdana" w:hAnsi="Verdana" w:cs="Verdana"/>
          <w:sz w:val="22"/>
          <w:szCs w:val="22"/>
        </w:rPr>
      </w:pPr>
    </w:p>
    <w:p w14:paraId="3D881D78" w14:textId="77777777" w:rsidR="003404C2" w:rsidRDefault="003404C2" w:rsidP="003404C2">
      <w:pPr>
        <w:widowControl w:val="0"/>
        <w:autoSpaceDE w:val="0"/>
        <w:autoSpaceDN w:val="0"/>
        <w:adjustRightInd w:val="0"/>
        <w:rPr>
          <w:rFonts w:ascii="Verdana" w:hAnsi="Verdana" w:cs="Verdana"/>
          <w:sz w:val="22"/>
          <w:szCs w:val="22"/>
        </w:rPr>
      </w:pPr>
    </w:p>
    <w:p w14:paraId="29DF4B4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you should look up rae armantout -</w:t>
      </w:r>
    </w:p>
    <w:p w14:paraId="7656BB1A" w14:textId="77777777" w:rsidR="003404C2" w:rsidRDefault="003404C2" w:rsidP="003404C2">
      <w:pPr>
        <w:widowControl w:val="0"/>
        <w:autoSpaceDE w:val="0"/>
        <w:autoSpaceDN w:val="0"/>
        <w:adjustRightInd w:val="0"/>
        <w:rPr>
          <w:rFonts w:ascii="Verdana" w:hAnsi="Verdana" w:cs="Verdana"/>
          <w:sz w:val="22"/>
          <w:szCs w:val="22"/>
        </w:rPr>
      </w:pPr>
    </w:p>
    <w:p w14:paraId="7854C10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she's talked about as an experimental poet, but my sense is that she also achieves a pretty consistent lyricism and investment in verse as a stage for the personal:</w:t>
      </w:r>
    </w:p>
    <w:p w14:paraId="667D97EF" w14:textId="77777777" w:rsidR="003404C2" w:rsidRDefault="003404C2" w:rsidP="003404C2">
      <w:pPr>
        <w:widowControl w:val="0"/>
        <w:autoSpaceDE w:val="0"/>
        <w:autoSpaceDN w:val="0"/>
        <w:adjustRightInd w:val="0"/>
        <w:rPr>
          <w:rFonts w:ascii="Verdana" w:hAnsi="Verdana" w:cs="Verdana"/>
          <w:sz w:val="22"/>
          <w:szCs w:val="22"/>
        </w:rPr>
      </w:pPr>
    </w:p>
    <w:p w14:paraId="7B3A91CC" w14:textId="77777777" w:rsidR="003404C2" w:rsidRDefault="003404C2" w:rsidP="003404C2">
      <w:pPr>
        <w:widowControl w:val="0"/>
        <w:autoSpaceDE w:val="0"/>
        <w:autoSpaceDN w:val="0"/>
        <w:adjustRightInd w:val="0"/>
        <w:rPr>
          <w:rFonts w:ascii="Verdana" w:hAnsi="Verdana" w:cs="Verdana"/>
          <w:sz w:val="22"/>
          <w:szCs w:val="22"/>
        </w:rPr>
      </w:pPr>
    </w:p>
    <w:p w14:paraId="10F8477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Eyes</w:t>
      </w:r>
    </w:p>
    <w:p w14:paraId="1FDB03A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BY RAE ARMANTROUT</w:t>
      </w:r>
    </w:p>
    <w:p w14:paraId="302768C5" w14:textId="77777777" w:rsidR="003404C2" w:rsidRDefault="003404C2" w:rsidP="003404C2">
      <w:pPr>
        <w:widowControl w:val="0"/>
        <w:autoSpaceDE w:val="0"/>
        <w:autoSpaceDN w:val="0"/>
        <w:adjustRightInd w:val="0"/>
        <w:rPr>
          <w:rFonts w:ascii="Verdana" w:hAnsi="Verdana" w:cs="Verdana"/>
          <w:sz w:val="22"/>
          <w:szCs w:val="22"/>
        </w:rPr>
      </w:pPr>
    </w:p>
    <w:p w14:paraId="72EB1E4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After John Milton</w:t>
      </w:r>
    </w:p>
    <w:p w14:paraId="40F4E23B" w14:textId="77777777" w:rsidR="003404C2" w:rsidRDefault="003404C2" w:rsidP="003404C2">
      <w:pPr>
        <w:widowControl w:val="0"/>
        <w:autoSpaceDE w:val="0"/>
        <w:autoSpaceDN w:val="0"/>
        <w:adjustRightInd w:val="0"/>
        <w:rPr>
          <w:rFonts w:ascii="Verdana" w:hAnsi="Verdana" w:cs="Verdana"/>
          <w:sz w:val="22"/>
          <w:szCs w:val="22"/>
        </w:rPr>
      </w:pPr>
    </w:p>
    <w:p w14:paraId="0D97CEDF" w14:textId="77777777" w:rsidR="003404C2" w:rsidRDefault="003404C2" w:rsidP="003404C2">
      <w:pPr>
        <w:widowControl w:val="0"/>
        <w:autoSpaceDE w:val="0"/>
        <w:autoSpaceDN w:val="0"/>
        <w:adjustRightInd w:val="0"/>
        <w:rPr>
          <w:rFonts w:ascii="Verdana" w:hAnsi="Verdana" w:cs="Verdana"/>
          <w:sz w:val="22"/>
          <w:szCs w:val="22"/>
        </w:rPr>
      </w:pPr>
    </w:p>
    <w:p w14:paraId="13E807E6" w14:textId="77777777" w:rsidR="003404C2" w:rsidRDefault="003404C2" w:rsidP="003404C2">
      <w:pPr>
        <w:widowControl w:val="0"/>
        <w:autoSpaceDE w:val="0"/>
        <w:autoSpaceDN w:val="0"/>
        <w:adjustRightInd w:val="0"/>
        <w:rPr>
          <w:rFonts w:ascii="Verdana" w:hAnsi="Verdana" w:cs="Verdana"/>
          <w:sz w:val="22"/>
          <w:szCs w:val="22"/>
        </w:rPr>
      </w:pPr>
    </w:p>
    <w:p w14:paraId="4783AF9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Our light is never spent.</w:t>
      </w:r>
    </w:p>
    <w:p w14:paraId="21F3EDB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Is spent.</w:t>
      </w:r>
    </w:p>
    <w:p w14:paraId="25F2CE8F" w14:textId="77777777" w:rsidR="003404C2" w:rsidRDefault="003404C2" w:rsidP="003404C2">
      <w:pPr>
        <w:widowControl w:val="0"/>
        <w:autoSpaceDE w:val="0"/>
        <w:autoSpaceDN w:val="0"/>
        <w:adjustRightInd w:val="0"/>
        <w:rPr>
          <w:rFonts w:ascii="Verdana" w:hAnsi="Verdana" w:cs="Verdana"/>
          <w:sz w:val="22"/>
          <w:szCs w:val="22"/>
        </w:rPr>
      </w:pPr>
    </w:p>
    <w:p w14:paraId="6EEB185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Thus have we scooped out</w:t>
      </w:r>
    </w:p>
    <w:p w14:paraId="4C10C97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maceration reservoirs.</w:t>
      </w:r>
    </w:p>
    <w:p w14:paraId="3B0EE088" w14:textId="77777777" w:rsidR="003404C2" w:rsidRDefault="003404C2" w:rsidP="003404C2">
      <w:pPr>
        <w:widowControl w:val="0"/>
        <w:autoSpaceDE w:val="0"/>
        <w:autoSpaceDN w:val="0"/>
        <w:adjustRightInd w:val="0"/>
        <w:rPr>
          <w:rFonts w:ascii="Verdana" w:hAnsi="Verdana" w:cs="Verdana"/>
          <w:sz w:val="22"/>
          <w:szCs w:val="22"/>
        </w:rPr>
      </w:pPr>
    </w:p>
    <w:p w14:paraId="44C8A19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We will blaze forth  </w:t>
      </w:r>
    </w:p>
    <w:p w14:paraId="5FECE69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what remains</w:t>
      </w:r>
    </w:p>
    <w:p w14:paraId="1E561D0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as pixels.</w:t>
      </w:r>
    </w:p>
    <w:p w14:paraId="68A51D10" w14:textId="77777777" w:rsidR="003404C2" w:rsidRDefault="003404C2" w:rsidP="003404C2">
      <w:pPr>
        <w:widowControl w:val="0"/>
        <w:autoSpaceDE w:val="0"/>
        <w:autoSpaceDN w:val="0"/>
        <w:adjustRightInd w:val="0"/>
        <w:rPr>
          <w:rFonts w:ascii="Verdana" w:hAnsi="Verdana" w:cs="Verdana"/>
          <w:sz w:val="22"/>
          <w:szCs w:val="22"/>
        </w:rPr>
      </w:pPr>
    </w:p>
    <w:p w14:paraId="2158E88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Great angels  </w:t>
      </w:r>
    </w:p>
    <w:p w14:paraId="6ADC296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ﬂy at our behest</w:t>
      </w:r>
    </w:p>
    <w:p w14:paraId="1B2C2E8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between towers,</w:t>
      </w:r>
    </w:p>
    <w:p w14:paraId="0901C531" w14:textId="77777777" w:rsidR="003404C2" w:rsidRDefault="003404C2" w:rsidP="003404C2">
      <w:pPr>
        <w:widowControl w:val="0"/>
        <w:autoSpaceDE w:val="0"/>
        <w:autoSpaceDN w:val="0"/>
        <w:adjustRightInd w:val="0"/>
        <w:rPr>
          <w:rFonts w:ascii="Verdana" w:hAnsi="Verdana" w:cs="Verdana"/>
          <w:sz w:val="22"/>
          <w:szCs w:val="22"/>
        </w:rPr>
      </w:pPr>
    </w:p>
    <w:p w14:paraId="23F69B9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along axons and dendrites,</w:t>
      </w:r>
    </w:p>
    <w:p w14:paraId="46BC42A1" w14:textId="77777777" w:rsidR="003404C2" w:rsidRDefault="003404C2" w:rsidP="003404C2">
      <w:pPr>
        <w:widowControl w:val="0"/>
        <w:autoSpaceDE w:val="0"/>
        <w:autoSpaceDN w:val="0"/>
        <w:adjustRightInd w:val="0"/>
        <w:rPr>
          <w:rFonts w:ascii="Verdana" w:hAnsi="Verdana" w:cs="Verdana"/>
          <w:sz w:val="22"/>
          <w:szCs w:val="22"/>
        </w:rPr>
      </w:pPr>
    </w:p>
    <w:p w14:paraId="3F54F29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so that things stand</w:t>
      </w:r>
    </w:p>
    <w:p w14:paraId="38EBEF2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as they stand</w:t>
      </w:r>
    </w:p>
    <w:p w14:paraId="4E42E357" w14:textId="77777777" w:rsidR="003404C2" w:rsidRDefault="003404C2" w:rsidP="003404C2">
      <w:pPr>
        <w:widowControl w:val="0"/>
        <w:autoSpaceDE w:val="0"/>
        <w:autoSpaceDN w:val="0"/>
        <w:adjustRightInd w:val="0"/>
        <w:rPr>
          <w:rFonts w:ascii="Verdana" w:hAnsi="Verdana" w:cs="Verdana"/>
          <w:sz w:val="22"/>
          <w:szCs w:val="22"/>
        </w:rPr>
      </w:pPr>
    </w:p>
    <w:p w14:paraId="77186C9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in the recruited present.</w:t>
      </w:r>
    </w:p>
    <w:p w14:paraId="7F0A39C9" w14:textId="77777777" w:rsidR="003404C2" w:rsidRDefault="003404C2" w:rsidP="003404C2">
      <w:pPr>
        <w:widowControl w:val="0"/>
        <w:autoSpaceDE w:val="0"/>
        <w:autoSpaceDN w:val="0"/>
        <w:adjustRightInd w:val="0"/>
        <w:rPr>
          <w:rFonts w:ascii="Verdana" w:hAnsi="Verdana" w:cs="Verdana"/>
          <w:sz w:val="22"/>
          <w:szCs w:val="22"/>
        </w:rPr>
      </w:pPr>
    </w:p>
    <w:p w14:paraId="4657D3EC" w14:textId="77777777" w:rsidR="003404C2" w:rsidRDefault="003404C2" w:rsidP="003404C2">
      <w:pPr>
        <w:widowControl w:val="0"/>
        <w:autoSpaceDE w:val="0"/>
        <w:autoSpaceDN w:val="0"/>
        <w:adjustRightInd w:val="0"/>
        <w:rPr>
          <w:rFonts w:ascii="Verdana" w:hAnsi="Verdana" w:cs="Verdana"/>
          <w:sz w:val="22"/>
          <w:szCs w:val="22"/>
        </w:rPr>
      </w:pPr>
    </w:p>
    <w:p w14:paraId="3269E0F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Source: Poetry (June 2009).</w:t>
      </w:r>
    </w:p>
    <w:p w14:paraId="22E87AF0" w14:textId="77777777" w:rsidR="003404C2" w:rsidRDefault="003404C2" w:rsidP="003404C2">
      <w:pPr>
        <w:widowControl w:val="0"/>
        <w:autoSpaceDE w:val="0"/>
        <w:autoSpaceDN w:val="0"/>
        <w:adjustRightInd w:val="0"/>
      </w:pPr>
    </w:p>
    <w:p w14:paraId="31D51F09" w14:textId="77777777" w:rsidR="003404C2" w:rsidRDefault="003404C2" w:rsidP="003404C2">
      <w:pPr>
        <w:widowControl w:val="0"/>
        <w:autoSpaceDE w:val="0"/>
        <w:autoSpaceDN w:val="0"/>
        <w:adjustRightInd w:val="0"/>
        <w:rPr>
          <w:rFonts w:ascii="Verdana" w:hAnsi="Verdana" w:cs="Verdana"/>
          <w:sz w:val="22"/>
          <w:szCs w:val="22"/>
        </w:rPr>
      </w:pPr>
    </w:p>
    <w:p w14:paraId="58145943"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276</w:t>
      </w:r>
    </w:p>
    <w:p w14:paraId="1FB133A3" w14:textId="77777777" w:rsidR="003404C2" w:rsidRDefault="003404C2" w:rsidP="003404C2">
      <w:pPr>
        <w:widowControl w:val="0"/>
        <w:autoSpaceDE w:val="0"/>
        <w:autoSpaceDN w:val="0"/>
        <w:adjustRightInd w:val="0"/>
        <w:rPr>
          <w:rFonts w:ascii="Verdana" w:hAnsi="Verdana" w:cs="Verdana"/>
          <w:b/>
          <w:bCs/>
          <w:sz w:val="22"/>
          <w:szCs w:val="22"/>
        </w:rPr>
      </w:pPr>
      <w:hyperlink r:id="rId180"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181" w:anchor="msg125771" w:history="1">
        <w:r>
          <w:rPr>
            <w:rFonts w:ascii="Verdana" w:hAnsi="Verdana" w:cs="Verdana"/>
            <w:b/>
            <w:bCs/>
            <w:color w:val="680000"/>
            <w:sz w:val="22"/>
            <w:szCs w:val="22"/>
          </w:rPr>
          <w:t>Re: interesting poems</w:t>
        </w:r>
      </w:hyperlink>
    </w:p>
    <w:p w14:paraId="6C16B4F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12:19 PM »</w:t>
      </w:r>
    </w:p>
    <w:p w14:paraId="3E28CC15" w14:textId="77777777" w:rsidR="003404C2" w:rsidRDefault="003404C2" w:rsidP="003404C2">
      <w:pPr>
        <w:widowControl w:val="0"/>
        <w:autoSpaceDE w:val="0"/>
        <w:autoSpaceDN w:val="0"/>
        <w:adjustRightInd w:val="0"/>
        <w:rPr>
          <w:rFonts w:ascii="Verdana" w:hAnsi="Verdana" w:cs="Verdana"/>
          <w:sz w:val="22"/>
          <w:szCs w:val="22"/>
        </w:rPr>
      </w:pPr>
    </w:p>
    <w:p w14:paraId="3E2A1A9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i love her so much that i've translated almost all the fragments in existence. </w:t>
      </w:r>
    </w:p>
    <w:p w14:paraId="704A1DD1" w14:textId="77777777" w:rsidR="003404C2" w:rsidRDefault="003404C2" w:rsidP="003404C2">
      <w:pPr>
        <w:widowControl w:val="0"/>
        <w:autoSpaceDE w:val="0"/>
        <w:autoSpaceDN w:val="0"/>
        <w:adjustRightInd w:val="0"/>
        <w:rPr>
          <w:rFonts w:ascii="Verdana" w:hAnsi="Verdana" w:cs="Verdana"/>
          <w:sz w:val="22"/>
          <w:szCs w:val="22"/>
        </w:rPr>
      </w:pPr>
    </w:p>
    <w:p w14:paraId="6666BF6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if you're interested, here's my manuscript of selections and translations from various ancient greek lyric poets -- a lot of it sappho, but others thrown in:</w:t>
      </w:r>
    </w:p>
    <w:p w14:paraId="0EC9C297" w14:textId="77777777" w:rsidR="003404C2" w:rsidRDefault="003404C2" w:rsidP="003404C2">
      <w:pPr>
        <w:widowControl w:val="0"/>
        <w:autoSpaceDE w:val="0"/>
        <w:autoSpaceDN w:val="0"/>
        <w:adjustRightInd w:val="0"/>
        <w:rPr>
          <w:rFonts w:ascii="Verdana" w:hAnsi="Verdana" w:cs="Verdana"/>
          <w:sz w:val="22"/>
          <w:szCs w:val="22"/>
        </w:rPr>
      </w:pPr>
    </w:p>
    <w:p w14:paraId="6D3ACB1B" w14:textId="77777777" w:rsidR="003404C2" w:rsidRDefault="003404C2" w:rsidP="003404C2">
      <w:pPr>
        <w:widowControl w:val="0"/>
        <w:autoSpaceDE w:val="0"/>
        <w:autoSpaceDN w:val="0"/>
        <w:adjustRightInd w:val="0"/>
        <w:rPr>
          <w:rFonts w:ascii="Verdana" w:hAnsi="Verdana" w:cs="Verdana"/>
          <w:sz w:val="22"/>
          <w:szCs w:val="22"/>
        </w:rPr>
      </w:pPr>
      <w:hyperlink r:id="rId182" w:history="1">
        <w:r>
          <w:rPr>
            <w:rFonts w:ascii="Verdana" w:hAnsi="Verdana" w:cs="Verdana"/>
            <w:color w:val="680000"/>
            <w:sz w:val="22"/>
            <w:szCs w:val="22"/>
          </w:rPr>
          <w:t>https://docs.google.com/open?id=0B-Ej9alohKAWbUJTSFo0ejdVWmc</w:t>
        </w:r>
      </w:hyperlink>
    </w:p>
    <w:p w14:paraId="038ECA1E" w14:textId="77777777" w:rsidR="003404C2" w:rsidRDefault="003404C2" w:rsidP="003404C2">
      <w:pPr>
        <w:widowControl w:val="0"/>
        <w:autoSpaceDE w:val="0"/>
        <w:autoSpaceDN w:val="0"/>
        <w:adjustRightInd w:val="0"/>
        <w:rPr>
          <w:rFonts w:ascii="Verdana" w:hAnsi="Verdana" w:cs="Verdana"/>
          <w:sz w:val="22"/>
          <w:szCs w:val="22"/>
        </w:rPr>
      </w:pPr>
    </w:p>
    <w:p w14:paraId="17EC8564" w14:textId="77777777" w:rsidR="003404C2" w:rsidRDefault="003404C2" w:rsidP="003404C2">
      <w:pPr>
        <w:widowControl w:val="0"/>
        <w:autoSpaceDE w:val="0"/>
        <w:autoSpaceDN w:val="0"/>
        <w:adjustRightInd w:val="0"/>
        <w:rPr>
          <w:rFonts w:ascii="Verdana" w:hAnsi="Verdana" w:cs="Verdana"/>
          <w:sz w:val="22"/>
          <w:szCs w:val="22"/>
        </w:rPr>
      </w:pPr>
    </w:p>
    <w:p w14:paraId="67C6126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it's the closest thing to a labor of love i've worked on.</w:t>
      </w:r>
    </w:p>
    <w:p w14:paraId="34BD321E" w14:textId="77777777" w:rsidR="003404C2" w:rsidRPr="00DB676D" w:rsidRDefault="003404C2" w:rsidP="003404C2">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3878EC" w14:textId="77777777" w:rsidR="003404C2" w:rsidRDefault="003404C2" w:rsidP="003404C2">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6683CF46" w14:textId="77777777" w:rsidR="003404C2" w:rsidRDefault="003404C2" w:rsidP="003404C2">
      <w:pPr>
        <w:widowControl w:val="0"/>
        <w:autoSpaceDE w:val="0"/>
        <w:autoSpaceDN w:val="0"/>
        <w:adjustRightInd w:val="0"/>
        <w:rPr>
          <w:rFonts w:ascii="Verdana" w:hAnsi="Verdana" w:cs="Verdana"/>
          <w:sz w:val="22"/>
          <w:szCs w:val="22"/>
        </w:rPr>
      </w:pPr>
    </w:p>
    <w:p w14:paraId="69B38C97"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277</w:t>
      </w:r>
    </w:p>
    <w:p w14:paraId="282566BB" w14:textId="77777777" w:rsidR="003404C2" w:rsidRDefault="003404C2" w:rsidP="003404C2">
      <w:pPr>
        <w:widowControl w:val="0"/>
        <w:autoSpaceDE w:val="0"/>
        <w:autoSpaceDN w:val="0"/>
        <w:adjustRightInd w:val="0"/>
        <w:rPr>
          <w:rFonts w:ascii="Verdana" w:hAnsi="Verdana" w:cs="Verdana"/>
          <w:b/>
          <w:bCs/>
          <w:sz w:val="22"/>
          <w:szCs w:val="22"/>
        </w:rPr>
      </w:pPr>
      <w:hyperlink r:id="rId183" w:history="1">
        <w:r>
          <w:rPr>
            <w:rFonts w:ascii="Verdana" w:hAnsi="Verdana" w:cs="Verdana"/>
            <w:b/>
            <w:bCs/>
            <w:color w:val="680000"/>
            <w:sz w:val="22"/>
            <w:szCs w:val="22"/>
          </w:rPr>
          <w:t xml:space="preserve">Today </w:t>
        </w:r>
      </w:hyperlink>
      <w:r>
        <w:rPr>
          <w:rFonts w:ascii="Verdana" w:hAnsi="Verdana" w:cs="Verdana"/>
          <w:b/>
          <w:bCs/>
          <w:sz w:val="22"/>
          <w:szCs w:val="22"/>
        </w:rPr>
        <w:t xml:space="preserve">/ </w:t>
      </w:r>
      <w:hyperlink r:id="rId184" w:anchor="msg125763" w:history="1">
        <w:r>
          <w:rPr>
            <w:rFonts w:ascii="Verdana" w:hAnsi="Verdana" w:cs="Verdana"/>
            <w:b/>
            <w:bCs/>
            <w:color w:val="680000"/>
            <w:sz w:val="22"/>
            <w:szCs w:val="22"/>
          </w:rPr>
          <w:t>Re: Today</w:t>
        </w:r>
      </w:hyperlink>
    </w:p>
    <w:p w14:paraId="3DE2E0A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10:07 AM »</w:t>
      </w:r>
    </w:p>
    <w:p w14:paraId="43D18D3C" w14:textId="77777777" w:rsidR="003404C2" w:rsidRDefault="003404C2" w:rsidP="003404C2">
      <w:pPr>
        <w:widowControl w:val="0"/>
        <w:autoSpaceDE w:val="0"/>
        <w:autoSpaceDN w:val="0"/>
        <w:adjustRightInd w:val="0"/>
        <w:rPr>
          <w:rFonts w:ascii="Verdana" w:hAnsi="Verdana" w:cs="Verdana"/>
          <w:sz w:val="22"/>
          <w:szCs w:val="22"/>
        </w:rPr>
      </w:pPr>
    </w:p>
    <w:p w14:paraId="59240878"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ha ha - i deserved that. </w:t>
      </w:r>
    </w:p>
    <w:p w14:paraId="5665BCFB" w14:textId="77777777" w:rsidR="003404C2" w:rsidRDefault="003404C2" w:rsidP="003404C2">
      <w:pPr>
        <w:widowControl w:val="0"/>
        <w:autoSpaceDE w:val="0"/>
        <w:autoSpaceDN w:val="0"/>
        <w:adjustRightInd w:val="0"/>
        <w:rPr>
          <w:rFonts w:ascii="Verdana" w:hAnsi="Verdana" w:cs="Verdana"/>
          <w:sz w:val="22"/>
          <w:szCs w:val="22"/>
        </w:rPr>
      </w:pPr>
    </w:p>
    <w:p w14:paraId="180FDDC6" w14:textId="77777777" w:rsidR="003404C2" w:rsidRDefault="003404C2" w:rsidP="003404C2">
      <w:pPr>
        <w:widowControl w:val="0"/>
        <w:autoSpaceDE w:val="0"/>
        <w:autoSpaceDN w:val="0"/>
        <w:adjustRightInd w:val="0"/>
        <w:rPr>
          <w:rFonts w:ascii="Verdana" w:hAnsi="Verdana" w:cs="Verdana"/>
          <w:sz w:val="22"/>
          <w:szCs w:val="22"/>
        </w:rPr>
      </w:pPr>
    </w:p>
    <w:p w14:paraId="33BBC0A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 paranoid's firm conviction that the world revolves around her insecurities.</w:t>
      </w:r>
    </w:p>
    <w:p w14:paraId="44DBC58D" w14:textId="77777777" w:rsidR="003404C2" w:rsidRPr="00DB676D" w:rsidRDefault="003404C2" w:rsidP="003404C2">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E36931B" w14:textId="77777777" w:rsidR="003404C2" w:rsidRDefault="003404C2" w:rsidP="003404C2">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4EB64754" w14:textId="77777777" w:rsidR="003404C2" w:rsidRDefault="003404C2" w:rsidP="003404C2">
      <w:pPr>
        <w:widowControl w:val="0"/>
        <w:autoSpaceDE w:val="0"/>
        <w:autoSpaceDN w:val="0"/>
        <w:adjustRightInd w:val="0"/>
        <w:rPr>
          <w:rFonts w:ascii="Verdana" w:hAnsi="Verdana" w:cs="Verdana"/>
          <w:sz w:val="22"/>
          <w:szCs w:val="22"/>
        </w:rPr>
      </w:pPr>
    </w:p>
    <w:p w14:paraId="41DB3729"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278</w:t>
      </w:r>
    </w:p>
    <w:p w14:paraId="11DFEAFA" w14:textId="77777777" w:rsidR="003404C2" w:rsidRDefault="003404C2" w:rsidP="003404C2">
      <w:pPr>
        <w:widowControl w:val="0"/>
        <w:autoSpaceDE w:val="0"/>
        <w:autoSpaceDN w:val="0"/>
        <w:adjustRightInd w:val="0"/>
        <w:rPr>
          <w:rFonts w:ascii="Verdana" w:hAnsi="Verdana" w:cs="Verdana"/>
          <w:b/>
          <w:bCs/>
          <w:sz w:val="22"/>
          <w:szCs w:val="22"/>
        </w:rPr>
      </w:pPr>
      <w:hyperlink r:id="rId185"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186" w:anchor="msg125758" w:history="1">
        <w:r>
          <w:rPr>
            <w:rFonts w:ascii="Verdana" w:hAnsi="Verdana" w:cs="Verdana"/>
            <w:b/>
            <w:bCs/>
            <w:color w:val="680000"/>
            <w:sz w:val="22"/>
            <w:szCs w:val="22"/>
          </w:rPr>
          <w:t>Re: interesting poems</w:t>
        </w:r>
      </w:hyperlink>
    </w:p>
    <w:p w14:paraId="56462C7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09:57 AM »</w:t>
      </w:r>
    </w:p>
    <w:p w14:paraId="5D23F105" w14:textId="77777777" w:rsidR="003404C2" w:rsidRDefault="003404C2" w:rsidP="003404C2">
      <w:pPr>
        <w:widowControl w:val="0"/>
        <w:autoSpaceDE w:val="0"/>
        <w:autoSpaceDN w:val="0"/>
        <w:adjustRightInd w:val="0"/>
        <w:rPr>
          <w:rFonts w:ascii="Verdana" w:hAnsi="Verdana" w:cs="Verdana"/>
          <w:sz w:val="22"/>
          <w:szCs w:val="22"/>
        </w:rPr>
      </w:pPr>
    </w:p>
    <w:p w14:paraId="46E2445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 love sappho more than any other.</w:t>
      </w:r>
    </w:p>
    <w:p w14:paraId="7164197D" w14:textId="77777777" w:rsidR="003404C2" w:rsidRPr="00DB676D" w:rsidRDefault="003404C2" w:rsidP="003404C2">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832BB7C" w14:textId="77777777" w:rsidR="003404C2" w:rsidRDefault="003404C2" w:rsidP="003404C2">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3D4F4D41" w14:textId="77777777" w:rsidR="003404C2" w:rsidRDefault="003404C2" w:rsidP="003404C2">
      <w:pPr>
        <w:widowControl w:val="0"/>
        <w:autoSpaceDE w:val="0"/>
        <w:autoSpaceDN w:val="0"/>
        <w:adjustRightInd w:val="0"/>
        <w:rPr>
          <w:rFonts w:ascii="Verdana" w:hAnsi="Verdana" w:cs="Verdana"/>
          <w:sz w:val="22"/>
          <w:szCs w:val="22"/>
        </w:rPr>
      </w:pPr>
    </w:p>
    <w:p w14:paraId="26537BD9"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279</w:t>
      </w:r>
    </w:p>
    <w:p w14:paraId="6BC30760" w14:textId="77777777" w:rsidR="003404C2" w:rsidRDefault="003404C2" w:rsidP="003404C2">
      <w:pPr>
        <w:widowControl w:val="0"/>
        <w:autoSpaceDE w:val="0"/>
        <w:autoSpaceDN w:val="0"/>
        <w:adjustRightInd w:val="0"/>
        <w:rPr>
          <w:rFonts w:ascii="Verdana" w:hAnsi="Verdana" w:cs="Verdana"/>
          <w:b/>
          <w:bCs/>
          <w:sz w:val="22"/>
          <w:szCs w:val="22"/>
        </w:rPr>
      </w:pPr>
      <w:hyperlink r:id="rId18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88" w:anchor="msg125754" w:history="1">
        <w:r>
          <w:rPr>
            <w:rFonts w:ascii="Verdana" w:hAnsi="Verdana" w:cs="Verdana"/>
            <w:b/>
            <w:bCs/>
            <w:color w:val="680000"/>
            <w:sz w:val="22"/>
            <w:szCs w:val="22"/>
          </w:rPr>
          <w:t>Re: Memory of Seashells</w:t>
        </w:r>
      </w:hyperlink>
    </w:p>
    <w:p w14:paraId="33FEDC05"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09:52 AM »</w:t>
      </w:r>
    </w:p>
    <w:p w14:paraId="534B864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just some suggestions:</w:t>
      </w:r>
    </w:p>
    <w:p w14:paraId="136A4EAC" w14:textId="77777777" w:rsidR="003404C2" w:rsidRDefault="003404C2" w:rsidP="003404C2">
      <w:pPr>
        <w:widowControl w:val="0"/>
        <w:autoSpaceDE w:val="0"/>
        <w:autoSpaceDN w:val="0"/>
        <w:adjustRightInd w:val="0"/>
        <w:rPr>
          <w:rFonts w:ascii="Verdana" w:hAnsi="Verdana" w:cs="Verdana"/>
          <w:sz w:val="22"/>
          <w:szCs w:val="22"/>
        </w:rPr>
      </w:pPr>
    </w:p>
    <w:p w14:paraId="7058D4E7" w14:textId="77777777" w:rsidR="003404C2" w:rsidRDefault="003404C2" w:rsidP="003404C2">
      <w:pPr>
        <w:widowControl w:val="0"/>
        <w:autoSpaceDE w:val="0"/>
        <w:autoSpaceDN w:val="0"/>
        <w:adjustRightInd w:val="0"/>
        <w:rPr>
          <w:rFonts w:ascii="Verdana" w:hAnsi="Verdana" w:cs="Verdana"/>
          <w:sz w:val="22"/>
          <w:szCs w:val="22"/>
        </w:rPr>
      </w:pPr>
    </w:p>
    <w:p w14:paraId="1AEC998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Memory of Seashells</w:t>
      </w:r>
    </w:p>
    <w:p w14:paraId="01C9BFCF" w14:textId="77777777" w:rsidR="003404C2" w:rsidRDefault="003404C2" w:rsidP="003404C2">
      <w:pPr>
        <w:widowControl w:val="0"/>
        <w:autoSpaceDE w:val="0"/>
        <w:autoSpaceDN w:val="0"/>
        <w:adjustRightInd w:val="0"/>
        <w:rPr>
          <w:rFonts w:ascii="Verdana" w:hAnsi="Verdana" w:cs="Verdana"/>
          <w:sz w:val="22"/>
          <w:szCs w:val="22"/>
        </w:rPr>
      </w:pPr>
    </w:p>
    <w:p w14:paraId="33D028C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I recall </w:t>
      </w:r>
      <w:r>
        <w:rPr>
          <w:rFonts w:ascii="Verdana" w:hAnsi="Verdana" w:cs="Verdana"/>
          <w:b/>
          <w:bCs/>
          <w:sz w:val="22"/>
          <w:szCs w:val="22"/>
        </w:rPr>
        <w:t>[remember?]</w:t>
      </w:r>
      <w:r>
        <w:rPr>
          <w:rFonts w:ascii="Verdana" w:hAnsi="Verdana" w:cs="Verdana"/>
          <w:sz w:val="22"/>
          <w:szCs w:val="22"/>
        </w:rPr>
        <w:t xml:space="preserve"> the melting Florida sun</w:t>
      </w:r>
      <w:r>
        <w:rPr>
          <w:rFonts w:ascii="Verdana" w:hAnsi="Verdana" w:cs="Verdana"/>
          <w:b/>
          <w:bCs/>
          <w:sz w:val="22"/>
          <w:szCs w:val="22"/>
        </w:rPr>
        <w:t>['s]</w:t>
      </w:r>
    </w:p>
    <w:p w14:paraId="53B996E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dripping its </w:t>
      </w:r>
      <w:r>
        <w:rPr>
          <w:rFonts w:ascii="Verdana" w:hAnsi="Verdana" w:cs="Verdana"/>
          <w:sz w:val="22"/>
          <w:szCs w:val="22"/>
        </w:rPr>
        <w:t xml:space="preserve">indiscretions </w:t>
      </w:r>
      <w:r>
        <w:rPr>
          <w:rFonts w:ascii="Verdana" w:hAnsi="Verdana" w:cs="Verdana"/>
          <w:b/>
          <w:bCs/>
          <w:sz w:val="22"/>
          <w:szCs w:val="22"/>
        </w:rPr>
        <w:t>[dripping]</w:t>
      </w:r>
      <w:r>
        <w:rPr>
          <w:rFonts w:ascii="Verdana" w:hAnsi="Verdana" w:cs="Verdana"/>
          <w:sz w:val="22"/>
          <w:szCs w:val="22"/>
        </w:rPr>
        <w:t>on my skin.</w:t>
      </w:r>
    </w:p>
    <w:p w14:paraId="11DE7A9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It was a heat I'd never felt before,</w:t>
      </w:r>
    </w:p>
    <w:p w14:paraId="1F1139C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burning me </w:t>
      </w:r>
      <w:r>
        <w:rPr>
          <w:rFonts w:ascii="Verdana" w:hAnsi="Verdana" w:cs="Verdana"/>
          <w:b/>
          <w:bCs/>
          <w:sz w:val="22"/>
          <w:szCs w:val="22"/>
        </w:rPr>
        <w:t>like</w:t>
      </w:r>
      <w:r>
        <w:rPr>
          <w:rFonts w:ascii="Verdana" w:hAnsi="Verdana" w:cs="Verdana"/>
          <w:strike/>
          <w:sz w:val="22"/>
          <w:szCs w:val="22"/>
        </w:rPr>
        <w:t>as if I were nothing more</w:t>
      </w:r>
    </w:p>
    <w:p w14:paraId="72E1B7F1" w14:textId="77777777" w:rsidR="003404C2" w:rsidRDefault="003404C2" w:rsidP="003404C2">
      <w:pPr>
        <w:widowControl w:val="0"/>
        <w:autoSpaceDE w:val="0"/>
        <w:autoSpaceDN w:val="0"/>
        <w:adjustRightInd w:val="0"/>
        <w:rPr>
          <w:rFonts w:ascii="Verdana" w:hAnsi="Verdana" w:cs="Verdana"/>
          <w:sz w:val="22"/>
          <w:szCs w:val="22"/>
        </w:rPr>
      </w:pPr>
    </w:p>
    <w:p w14:paraId="585A8B0A"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than </w:t>
      </w:r>
      <w:r>
        <w:rPr>
          <w:rFonts w:ascii="Verdana" w:hAnsi="Verdana" w:cs="Verdana"/>
          <w:sz w:val="22"/>
          <w:szCs w:val="22"/>
        </w:rPr>
        <w:t xml:space="preserve">driftwood, </w:t>
      </w:r>
      <w:r>
        <w:rPr>
          <w:rFonts w:ascii="Verdana" w:hAnsi="Verdana" w:cs="Verdana"/>
          <w:strike/>
          <w:sz w:val="22"/>
          <w:szCs w:val="22"/>
        </w:rPr>
        <w:t xml:space="preserve">gathered then </w:t>
      </w:r>
      <w:r>
        <w:rPr>
          <w:rFonts w:ascii="Verdana" w:hAnsi="Verdana" w:cs="Verdana"/>
          <w:b/>
          <w:bCs/>
          <w:sz w:val="22"/>
          <w:szCs w:val="22"/>
        </w:rPr>
        <w:t>[gathered + piled = redundant]</w:t>
      </w:r>
      <w:r>
        <w:rPr>
          <w:rFonts w:ascii="Verdana" w:hAnsi="Verdana" w:cs="Verdana"/>
          <w:sz w:val="22"/>
          <w:szCs w:val="22"/>
        </w:rPr>
        <w:t xml:space="preserve">piled </w:t>
      </w:r>
    </w:p>
    <w:p w14:paraId="2494ED7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atop</w:t>
      </w:r>
      <w:r>
        <w:rPr>
          <w:rFonts w:ascii="Verdana" w:hAnsi="Verdana" w:cs="Verdana"/>
          <w:b/>
          <w:bCs/>
          <w:sz w:val="22"/>
          <w:szCs w:val="22"/>
        </w:rPr>
        <w:t>[on]</w:t>
      </w:r>
      <w:r>
        <w:rPr>
          <w:rFonts w:ascii="Verdana" w:hAnsi="Verdana" w:cs="Verdana"/>
          <w:sz w:val="22"/>
          <w:szCs w:val="22"/>
        </w:rPr>
        <w:t xml:space="preserve"> the sand as a funeral pyre.</w:t>
      </w:r>
    </w:p>
    <w:p w14:paraId="0066476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Riotous</w:t>
      </w:r>
      <w:r>
        <w:rPr>
          <w:rFonts w:ascii="Verdana" w:hAnsi="Verdana" w:cs="Verdana"/>
          <w:b/>
          <w:bCs/>
          <w:sz w:val="22"/>
          <w:szCs w:val="22"/>
        </w:rPr>
        <w:t>[word? "riotous" in combination with "seagulls" is a tired description]</w:t>
      </w:r>
      <w:r>
        <w:rPr>
          <w:rFonts w:ascii="Verdana" w:hAnsi="Verdana" w:cs="Verdana"/>
          <w:sz w:val="22"/>
          <w:szCs w:val="22"/>
        </w:rPr>
        <w:t xml:space="preserve"> seagulls hovered above my head</w:t>
      </w:r>
    </w:p>
    <w:p w14:paraId="6ECEAA4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like ghosts we </w:t>
      </w:r>
      <w:r>
        <w:rPr>
          <w:rFonts w:ascii="Verdana" w:hAnsi="Verdana" w:cs="Verdana"/>
          <w:strike/>
          <w:sz w:val="22"/>
          <w:szCs w:val="22"/>
        </w:rPr>
        <w:t>pretend not to see but</w:t>
      </w:r>
      <w:r>
        <w:rPr>
          <w:rFonts w:ascii="Verdana" w:hAnsi="Verdana" w:cs="Verdana"/>
          <w:sz w:val="22"/>
          <w:szCs w:val="22"/>
        </w:rPr>
        <w:t xml:space="preserve"> hear and feel</w:t>
      </w:r>
    </w:p>
    <w:p w14:paraId="0966B6BE"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b/>
          <w:bCs/>
          <w:sz w:val="22"/>
          <w:szCs w:val="22"/>
        </w:rPr>
        <w:t>[but can't see]</w:t>
      </w:r>
    </w:p>
    <w:p w14:paraId="447D5630" w14:textId="77777777" w:rsidR="003404C2" w:rsidRDefault="003404C2" w:rsidP="003404C2">
      <w:pPr>
        <w:widowControl w:val="0"/>
        <w:autoSpaceDE w:val="0"/>
        <w:autoSpaceDN w:val="0"/>
        <w:adjustRightInd w:val="0"/>
        <w:rPr>
          <w:rFonts w:ascii="Verdana" w:hAnsi="Verdana" w:cs="Verdana"/>
          <w:sz w:val="22"/>
          <w:szCs w:val="22"/>
        </w:rPr>
      </w:pPr>
    </w:p>
    <w:p w14:paraId="17604E00"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Salt sprinkle</w:t>
      </w:r>
      <w:r>
        <w:rPr>
          <w:rFonts w:ascii="Verdana" w:hAnsi="Verdana" w:cs="Verdana"/>
          <w:b/>
          <w:bCs/>
          <w:sz w:val="22"/>
          <w:szCs w:val="22"/>
        </w:rPr>
        <w:t>s</w:t>
      </w:r>
      <w:r>
        <w:rPr>
          <w:rFonts w:ascii="Verdana" w:hAnsi="Verdana" w:cs="Verdana"/>
          <w:strike/>
          <w:sz w:val="22"/>
          <w:szCs w:val="22"/>
        </w:rPr>
        <w:t>d its</w:t>
      </w:r>
      <w:r>
        <w:rPr>
          <w:rFonts w:ascii="Verdana" w:hAnsi="Verdana" w:cs="Verdana"/>
          <w:sz w:val="22"/>
          <w:szCs w:val="22"/>
        </w:rPr>
        <w:t xml:space="preserve"> grit around my face</w:t>
      </w:r>
    </w:p>
    <w:p w14:paraId="649D125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until my mouth was rimmed in sour;</w:t>
      </w:r>
      <w:r>
        <w:rPr>
          <w:rFonts w:ascii="Verdana" w:hAnsi="Verdana" w:cs="Verdana"/>
          <w:b/>
          <w:bCs/>
          <w:sz w:val="22"/>
          <w:szCs w:val="22"/>
        </w:rPr>
        <w:t>[and rims my mouth in sour:</w:t>
      </w:r>
    </w:p>
    <w:p w14:paraId="78D48FB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I became </w:t>
      </w:r>
      <w:r>
        <w:rPr>
          <w:rFonts w:ascii="Verdana" w:hAnsi="Verdana" w:cs="Verdana"/>
          <w:sz w:val="22"/>
          <w:szCs w:val="22"/>
        </w:rPr>
        <w:t xml:space="preserve">a margarita glass half empty. </w:t>
      </w:r>
      <w:r>
        <w:rPr>
          <w:rFonts w:ascii="Verdana" w:hAnsi="Verdana" w:cs="Verdana"/>
          <w:b/>
          <w:bCs/>
          <w:sz w:val="22"/>
          <w:szCs w:val="22"/>
        </w:rPr>
        <w:t>[love this]</w:t>
      </w:r>
    </w:p>
    <w:p w14:paraId="0D9ADEC4" w14:textId="77777777" w:rsidR="003404C2" w:rsidRDefault="003404C2" w:rsidP="003404C2">
      <w:pPr>
        <w:widowControl w:val="0"/>
        <w:autoSpaceDE w:val="0"/>
        <w:autoSpaceDN w:val="0"/>
        <w:adjustRightInd w:val="0"/>
        <w:rPr>
          <w:rFonts w:ascii="Verdana" w:hAnsi="Verdana" w:cs="Verdana"/>
          <w:sz w:val="22"/>
          <w:szCs w:val="22"/>
        </w:rPr>
      </w:pPr>
    </w:p>
    <w:p w14:paraId="0960B2FD"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My most vivid memory of the beach:</w:t>
      </w:r>
    </w:p>
    <w:p w14:paraId="5DBF46B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collecting seashells shaped as finger-</w:t>
      </w:r>
    </w:p>
    <w:p w14:paraId="0E0893CE"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nails in shades of peach and brown. </w:t>
      </w:r>
      <w:r>
        <w:rPr>
          <w:rFonts w:ascii="Verdana" w:hAnsi="Verdana" w:cs="Verdana"/>
          <w:b/>
          <w:bCs/>
          <w:sz w:val="22"/>
          <w:szCs w:val="22"/>
        </w:rPr>
        <w:t>[really like these two lines</w:t>
      </w:r>
    </w:p>
    <w:p w14:paraId="7A1AF79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Then storing them in an empty Chanel </w:t>
      </w:r>
    </w:p>
    <w:p w14:paraId="779926B5" w14:textId="77777777" w:rsidR="003404C2" w:rsidRDefault="003404C2" w:rsidP="003404C2">
      <w:pPr>
        <w:widowControl w:val="0"/>
        <w:autoSpaceDE w:val="0"/>
        <w:autoSpaceDN w:val="0"/>
        <w:adjustRightInd w:val="0"/>
        <w:rPr>
          <w:rFonts w:ascii="Verdana" w:hAnsi="Verdana" w:cs="Verdana"/>
          <w:sz w:val="22"/>
          <w:szCs w:val="22"/>
        </w:rPr>
      </w:pPr>
    </w:p>
    <w:p w14:paraId="496ED94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No. 5 perfume bottle that once belonged</w:t>
      </w:r>
    </w:p>
    <w:p w14:paraId="3C92457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to Dad's Vietnamese girlfriend, Mai.  </w:t>
      </w:r>
    </w:p>
    <w:p w14:paraId="527EF94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 bottle reminded me of a large seashell,</w:t>
      </w:r>
    </w:p>
    <w:p w14:paraId="6C2E3B4F"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 kind you have to hold with two hands;</w:t>
      </w:r>
    </w:p>
    <w:p w14:paraId="44A64514" w14:textId="77777777" w:rsidR="003404C2" w:rsidRDefault="003404C2" w:rsidP="003404C2">
      <w:pPr>
        <w:widowControl w:val="0"/>
        <w:autoSpaceDE w:val="0"/>
        <w:autoSpaceDN w:val="0"/>
        <w:adjustRightInd w:val="0"/>
        <w:rPr>
          <w:rFonts w:ascii="Verdana" w:hAnsi="Verdana" w:cs="Verdana"/>
          <w:sz w:val="22"/>
          <w:szCs w:val="22"/>
        </w:rPr>
      </w:pPr>
    </w:p>
    <w:p w14:paraId="39B4E203"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void of</w:t>
      </w:r>
      <w:r>
        <w:rPr>
          <w:rFonts w:ascii="Verdana" w:hAnsi="Verdana" w:cs="Verdana"/>
          <w:strike/>
          <w:sz w:val="22"/>
          <w:szCs w:val="22"/>
        </w:rPr>
        <w:t xml:space="preserve"> its</w:t>
      </w:r>
      <w:r>
        <w:rPr>
          <w:rFonts w:ascii="Verdana" w:hAnsi="Verdana" w:cs="Verdana"/>
          <w:sz w:val="22"/>
          <w:szCs w:val="22"/>
        </w:rPr>
        <w:t xml:space="preserve"> content</w:t>
      </w:r>
      <w:r>
        <w:rPr>
          <w:rFonts w:ascii="Verdana" w:hAnsi="Verdana" w:cs="Verdana"/>
          <w:strike/>
          <w:sz w:val="22"/>
          <w:szCs w:val="22"/>
        </w:rPr>
        <w:t>s</w:t>
      </w:r>
      <w:r>
        <w:rPr>
          <w:rFonts w:ascii="Verdana" w:hAnsi="Verdana" w:cs="Verdana"/>
          <w:sz w:val="22"/>
          <w:szCs w:val="22"/>
        </w:rPr>
        <w:t xml:space="preserve"> </w:t>
      </w:r>
    </w:p>
    <w:p w14:paraId="6B4F6D7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b/>
          <w:bCs/>
          <w:sz w:val="22"/>
          <w:szCs w:val="22"/>
        </w:rPr>
        <w:t>[]</w:t>
      </w:r>
      <w:r>
        <w:rPr>
          <w:rFonts w:ascii="Verdana" w:hAnsi="Verdana" w:cs="Verdana"/>
          <w:strike/>
          <w:sz w:val="22"/>
          <w:szCs w:val="22"/>
        </w:rPr>
        <w:t>yet</w:t>
      </w:r>
      <w:r>
        <w:rPr>
          <w:rFonts w:ascii="Verdana" w:hAnsi="Verdana" w:cs="Verdana"/>
          <w:b/>
          <w:bCs/>
          <w:sz w:val="22"/>
          <w:szCs w:val="22"/>
        </w:rPr>
        <w:t>[but]</w:t>
      </w:r>
      <w:r>
        <w:rPr>
          <w:rFonts w:ascii="Verdana" w:hAnsi="Verdana" w:cs="Verdana"/>
          <w:sz w:val="22"/>
          <w:szCs w:val="22"/>
        </w:rPr>
        <w:t xml:space="preserve"> never empty</w:t>
      </w:r>
    </w:p>
    <w:p w14:paraId="61269EE1" w14:textId="77777777" w:rsidR="003404C2" w:rsidRPr="00DB676D" w:rsidRDefault="003404C2" w:rsidP="003404C2">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21AA104E" w14:textId="77777777" w:rsidR="003404C2" w:rsidRDefault="003404C2" w:rsidP="003404C2">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p>
    <w:p w14:paraId="14404FC3" w14:textId="77777777" w:rsidR="003404C2" w:rsidRDefault="003404C2" w:rsidP="003404C2">
      <w:pPr>
        <w:widowControl w:val="0"/>
        <w:autoSpaceDE w:val="0"/>
        <w:autoSpaceDN w:val="0"/>
        <w:adjustRightInd w:val="0"/>
        <w:rPr>
          <w:rFonts w:ascii="Verdana" w:hAnsi="Verdana" w:cs="Verdana"/>
          <w:sz w:val="22"/>
          <w:szCs w:val="22"/>
        </w:rPr>
      </w:pPr>
    </w:p>
    <w:p w14:paraId="0240B400" w14:textId="77777777" w:rsidR="003404C2" w:rsidRDefault="003404C2" w:rsidP="003404C2">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280</w:t>
      </w:r>
    </w:p>
    <w:p w14:paraId="07461468" w14:textId="77777777" w:rsidR="003404C2" w:rsidRDefault="003404C2" w:rsidP="003404C2">
      <w:pPr>
        <w:widowControl w:val="0"/>
        <w:autoSpaceDE w:val="0"/>
        <w:autoSpaceDN w:val="0"/>
        <w:adjustRightInd w:val="0"/>
        <w:rPr>
          <w:rFonts w:ascii="Verdana" w:hAnsi="Verdana" w:cs="Verdana"/>
          <w:b/>
          <w:bCs/>
          <w:sz w:val="22"/>
          <w:szCs w:val="22"/>
        </w:rPr>
      </w:pPr>
      <w:hyperlink r:id="rId18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90" w:anchor="msg125753" w:history="1">
        <w:r>
          <w:rPr>
            <w:rFonts w:ascii="Verdana" w:hAnsi="Verdana" w:cs="Verdana"/>
            <w:b/>
            <w:bCs/>
            <w:color w:val="680000"/>
            <w:sz w:val="22"/>
            <w:szCs w:val="22"/>
          </w:rPr>
          <w:t>Re: The Art of Critique</w:t>
        </w:r>
      </w:hyperlink>
    </w:p>
    <w:p w14:paraId="26899A4C"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09, 2012, 09:45 AM »</w:t>
      </w:r>
    </w:p>
    <w:p w14:paraId="07F12F25" w14:textId="77777777" w:rsidR="003404C2" w:rsidRDefault="003404C2" w:rsidP="003404C2">
      <w:pPr>
        <w:widowControl w:val="0"/>
        <w:autoSpaceDE w:val="0"/>
        <w:autoSpaceDN w:val="0"/>
        <w:adjustRightInd w:val="0"/>
        <w:rPr>
          <w:rFonts w:ascii="Verdana" w:hAnsi="Verdana" w:cs="Verdana"/>
          <w:sz w:val="22"/>
          <w:szCs w:val="22"/>
        </w:rPr>
      </w:pPr>
    </w:p>
    <w:p w14:paraId="4AAA44FE" w14:textId="77777777" w:rsidR="003404C2" w:rsidRDefault="003404C2" w:rsidP="003404C2">
      <w:pPr>
        <w:widowControl w:val="0"/>
        <w:autoSpaceDE w:val="0"/>
        <w:autoSpaceDN w:val="0"/>
        <w:adjustRightInd w:val="0"/>
        <w:rPr>
          <w:rFonts w:ascii="Verdana" w:hAnsi="Verdana" w:cs="Verdana"/>
          <w:sz w:val="22"/>
          <w:szCs w:val="22"/>
        </w:rPr>
      </w:pPr>
    </w:p>
    <w:p w14:paraId="01259C5B"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Rg -</w:t>
      </w:r>
    </w:p>
    <w:p w14:paraId="1AEC0336" w14:textId="77777777" w:rsidR="003404C2" w:rsidRDefault="003404C2" w:rsidP="003404C2">
      <w:pPr>
        <w:widowControl w:val="0"/>
        <w:autoSpaceDE w:val="0"/>
        <w:autoSpaceDN w:val="0"/>
        <w:adjustRightInd w:val="0"/>
        <w:rPr>
          <w:rFonts w:ascii="Verdana" w:hAnsi="Verdana" w:cs="Verdana"/>
          <w:sz w:val="22"/>
          <w:szCs w:val="22"/>
        </w:rPr>
      </w:pPr>
    </w:p>
    <w:p w14:paraId="6B43F24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just a couple of minor nits about stanza 1:</w:t>
      </w:r>
    </w:p>
    <w:p w14:paraId="28B273F6" w14:textId="77777777" w:rsidR="003404C2" w:rsidRDefault="003404C2" w:rsidP="003404C2">
      <w:pPr>
        <w:widowControl w:val="0"/>
        <w:autoSpaceDE w:val="0"/>
        <w:autoSpaceDN w:val="0"/>
        <w:adjustRightInd w:val="0"/>
        <w:rPr>
          <w:rFonts w:ascii="Verdana" w:hAnsi="Verdana" w:cs="Verdana"/>
          <w:sz w:val="22"/>
          <w:szCs w:val="22"/>
        </w:rPr>
      </w:pPr>
    </w:p>
    <w:p w14:paraId="61175E49"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 xml:space="preserve">Slide </w:t>
      </w:r>
      <w:r>
        <w:rPr>
          <w:rFonts w:ascii="Verdana" w:hAnsi="Verdana" w:cs="Verdana"/>
          <w:b/>
          <w:bCs/>
          <w:sz w:val="22"/>
          <w:szCs w:val="22"/>
        </w:rPr>
        <w:t>[my poem]</w:t>
      </w:r>
      <w:r>
        <w:rPr>
          <w:rFonts w:ascii="Verdana" w:hAnsi="Verdana" w:cs="Verdana"/>
          <w:sz w:val="22"/>
          <w:szCs w:val="22"/>
        </w:rPr>
        <w:t xml:space="preserve"> your rubber stamp -</w:t>
      </w:r>
    </w:p>
    <w:p w14:paraId="58890004"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or does this stink</w:t>
      </w:r>
      <w:r>
        <w:rPr>
          <w:rFonts w:ascii="Verdana" w:hAnsi="Verdana" w:cs="Verdana"/>
          <w:b/>
          <w:bCs/>
          <w:sz w:val="22"/>
          <w:szCs w:val="22"/>
        </w:rPr>
        <w:t xml:space="preserve">[?] </w:t>
      </w:r>
      <w:r>
        <w:rPr>
          <w:rFonts w:ascii="Verdana" w:hAnsi="Verdana" w:cs="Verdana"/>
          <w:sz w:val="22"/>
          <w:szCs w:val="22"/>
        </w:rPr>
        <w:t xml:space="preserve">  (Or: slide me your rubber stamp - / or does this </w:t>
      </w:r>
      <w:r>
        <w:rPr>
          <w:rFonts w:ascii="Verdana" w:hAnsi="Verdana" w:cs="Verdana"/>
          <w:b/>
          <w:bCs/>
          <w:sz w:val="22"/>
          <w:szCs w:val="22"/>
        </w:rPr>
        <w:t>[poem]</w:t>
      </w:r>
      <w:r>
        <w:rPr>
          <w:rFonts w:ascii="Verdana" w:hAnsi="Verdana" w:cs="Verdana"/>
          <w:sz w:val="22"/>
          <w:szCs w:val="22"/>
        </w:rPr>
        <w:t xml:space="preserve"> stink</w:t>
      </w:r>
      <w:r>
        <w:rPr>
          <w:rFonts w:ascii="Verdana" w:hAnsi="Verdana" w:cs="Verdana"/>
          <w:b/>
          <w:bCs/>
          <w:sz w:val="22"/>
          <w:szCs w:val="22"/>
        </w:rPr>
        <w:t>[?]</w:t>
      </w:r>
      <w:r>
        <w:rPr>
          <w:rFonts w:ascii="Verdana" w:hAnsi="Verdana" w:cs="Verdana"/>
          <w:sz w:val="22"/>
          <w:szCs w:val="22"/>
        </w:rPr>
        <w:t>)</w:t>
      </w:r>
    </w:p>
    <w:p w14:paraId="1AD29011"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b/>
          <w:bCs/>
          <w:sz w:val="22"/>
          <w:szCs w:val="22"/>
        </w:rPr>
        <w:lastRenderedPageBreak/>
        <w:t>[]</w:t>
      </w:r>
    </w:p>
    <w:p w14:paraId="1AEDA44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b/>
          <w:bCs/>
          <w:sz w:val="22"/>
          <w:szCs w:val="22"/>
        </w:rPr>
        <w:t>[I've]</w:t>
      </w:r>
      <w:r>
        <w:rPr>
          <w:rFonts w:ascii="Verdana" w:hAnsi="Verdana" w:cs="Verdana"/>
          <w:sz w:val="22"/>
          <w:szCs w:val="22"/>
        </w:rPr>
        <w:t xml:space="preserve"> never smelled a poem </w:t>
      </w:r>
      <w:r>
        <w:rPr>
          <w:rFonts w:ascii="Verdana" w:hAnsi="Verdana" w:cs="Verdana"/>
          <w:b/>
          <w:bCs/>
          <w:sz w:val="22"/>
          <w:szCs w:val="22"/>
        </w:rPr>
        <w:t>[before.]</w:t>
      </w:r>
    </w:p>
    <w:p w14:paraId="29C347C7"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b/>
          <w:bCs/>
          <w:sz w:val="22"/>
          <w:szCs w:val="22"/>
        </w:rPr>
        <w:t>[Does it smell like]</w:t>
      </w:r>
      <w:r>
        <w:rPr>
          <w:rFonts w:ascii="Verdana" w:hAnsi="Verdana" w:cs="Verdana"/>
          <w:sz w:val="22"/>
          <w:szCs w:val="22"/>
        </w:rPr>
        <w:t xml:space="preserve"> roadkill.....</w:t>
      </w:r>
    </w:p>
    <w:p w14:paraId="43A561ED" w14:textId="77777777" w:rsidR="003404C2" w:rsidRDefault="003404C2" w:rsidP="003404C2">
      <w:pPr>
        <w:widowControl w:val="0"/>
        <w:autoSpaceDE w:val="0"/>
        <w:autoSpaceDN w:val="0"/>
        <w:adjustRightInd w:val="0"/>
        <w:rPr>
          <w:rFonts w:ascii="Verdana" w:hAnsi="Verdana" w:cs="Verdana"/>
          <w:sz w:val="22"/>
          <w:szCs w:val="22"/>
        </w:rPr>
      </w:pPr>
    </w:p>
    <w:p w14:paraId="3AAAA9A0" w14:textId="77777777" w:rsidR="003404C2" w:rsidRDefault="003404C2" w:rsidP="003404C2">
      <w:pPr>
        <w:widowControl w:val="0"/>
        <w:autoSpaceDE w:val="0"/>
        <w:autoSpaceDN w:val="0"/>
        <w:adjustRightInd w:val="0"/>
        <w:rPr>
          <w:rFonts w:ascii="Verdana" w:hAnsi="Verdana" w:cs="Verdana"/>
          <w:sz w:val="22"/>
          <w:szCs w:val="22"/>
        </w:rPr>
      </w:pPr>
    </w:p>
    <w:p w14:paraId="403A2183" w14:textId="77777777" w:rsidR="003404C2" w:rsidRDefault="003404C2" w:rsidP="003404C2">
      <w:pPr>
        <w:widowControl w:val="0"/>
        <w:autoSpaceDE w:val="0"/>
        <w:autoSpaceDN w:val="0"/>
        <w:adjustRightInd w:val="0"/>
        <w:rPr>
          <w:rFonts w:ascii="Verdana" w:hAnsi="Verdana" w:cs="Verdana"/>
          <w:sz w:val="22"/>
          <w:szCs w:val="22"/>
        </w:rPr>
      </w:pPr>
    </w:p>
    <w:p w14:paraId="112475E2"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ECB2A08" w14:textId="77777777" w:rsidR="003404C2" w:rsidRDefault="003404C2" w:rsidP="003404C2">
      <w:pPr>
        <w:widowControl w:val="0"/>
        <w:autoSpaceDE w:val="0"/>
        <w:autoSpaceDN w:val="0"/>
        <w:adjustRightInd w:val="0"/>
        <w:rPr>
          <w:rFonts w:ascii="Verdana" w:hAnsi="Verdana" w:cs="Verdana"/>
          <w:sz w:val="22"/>
          <w:szCs w:val="22"/>
        </w:rPr>
      </w:pPr>
    </w:p>
    <w:p w14:paraId="131840F6" w14:textId="77777777" w:rsidR="003404C2" w:rsidRDefault="003404C2" w:rsidP="003404C2">
      <w:pPr>
        <w:widowControl w:val="0"/>
        <w:autoSpaceDE w:val="0"/>
        <w:autoSpaceDN w:val="0"/>
        <w:adjustRightInd w:val="0"/>
        <w:rPr>
          <w:rFonts w:ascii="Verdana" w:hAnsi="Verdana" w:cs="Verdana"/>
          <w:sz w:val="22"/>
          <w:szCs w:val="22"/>
        </w:rPr>
      </w:pPr>
      <w:r>
        <w:rPr>
          <w:rFonts w:ascii="Verdana" w:hAnsi="Verdana" w:cs="Verdana"/>
          <w:sz w:val="22"/>
          <w:szCs w:val="22"/>
        </w:rPr>
        <w:t>the rest feels polished. nothing to add or crit.</w:t>
      </w:r>
    </w:p>
    <w:p w14:paraId="2480DEDB" w14:textId="77777777" w:rsidR="003404C2" w:rsidRDefault="003404C2" w:rsidP="003404C2">
      <w:pPr>
        <w:widowControl w:val="0"/>
        <w:autoSpaceDE w:val="0"/>
        <w:autoSpaceDN w:val="0"/>
        <w:adjustRightInd w:val="0"/>
        <w:rPr>
          <w:rFonts w:ascii="Verdana" w:hAnsi="Verdana" w:cs="Verdana"/>
          <w:sz w:val="22"/>
          <w:szCs w:val="22"/>
        </w:rPr>
      </w:pPr>
    </w:p>
    <w:p w14:paraId="7EF247F4" w14:textId="77777777" w:rsidR="003404C2" w:rsidRDefault="003404C2" w:rsidP="003404C2">
      <w:pPr>
        <w:rPr>
          <w:rFonts w:ascii="Verdana" w:hAnsi="Verdana" w:cs="Verdana"/>
          <w:sz w:val="22"/>
          <w:szCs w:val="22"/>
        </w:rPr>
      </w:pPr>
      <w:r>
        <w:rPr>
          <w:rFonts w:ascii="Verdana" w:hAnsi="Verdana" w:cs="Verdana"/>
          <w:sz w:val="22"/>
          <w:szCs w:val="22"/>
        </w:rPr>
        <w:t>-matt</w:t>
      </w:r>
    </w:p>
    <w:p w14:paraId="2FBF5806" w14:textId="77777777" w:rsidR="003404C2" w:rsidRDefault="003404C2" w:rsidP="003404C2">
      <w:pPr>
        <w:rPr>
          <w:rFonts w:ascii="Verdana" w:hAnsi="Verdana" w:cs="Verdana"/>
          <w:sz w:val="22"/>
          <w:szCs w:val="22"/>
        </w:rPr>
      </w:pPr>
    </w:p>
    <w:p w14:paraId="5AA0A5BC" w14:textId="77777777" w:rsidR="003404C2" w:rsidRDefault="003404C2" w:rsidP="003404C2">
      <w:pPr>
        <w:rPr>
          <w:rFonts w:ascii="Verdana" w:hAnsi="Verdana" w:cs="Verdana"/>
          <w:sz w:val="22"/>
          <w:szCs w:val="22"/>
        </w:rPr>
      </w:pPr>
    </w:p>
    <w:p w14:paraId="6003090B" w14:textId="77777777" w:rsidR="003404C2" w:rsidRDefault="003404C2" w:rsidP="003404C2">
      <w:pPr>
        <w:rPr>
          <w:rFonts w:ascii="Verdana" w:hAnsi="Verdana" w:cs="Verdana"/>
          <w:b/>
          <w:bCs/>
          <w:sz w:val="22"/>
          <w:szCs w:val="22"/>
        </w:rPr>
      </w:pPr>
      <w:r>
        <w:rPr>
          <w:rFonts w:ascii="Verdana" w:hAnsi="Verdana" w:cs="Verdana"/>
          <w:sz w:val="22"/>
          <w:szCs w:val="22"/>
        </w:rPr>
        <w:t>*</w:t>
      </w:r>
    </w:p>
    <w:p w14:paraId="6F7ECC7A" w14:textId="77777777" w:rsidR="003404C2" w:rsidRDefault="003404C2" w:rsidP="003404C2">
      <w:pPr>
        <w:rPr>
          <w:rFonts w:ascii="Verdana" w:hAnsi="Verdana" w:cs="Verdana"/>
          <w:sz w:val="22"/>
          <w:szCs w:val="22"/>
        </w:rPr>
      </w:pPr>
    </w:p>
    <w:p w14:paraId="68EF4456" w14:textId="77777777" w:rsidR="005876F5" w:rsidRPr="00DB676D"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3E1D8F5A" w14:textId="77777777" w:rsidR="005876F5"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0F11500E" w14:textId="77777777" w:rsidR="005876F5" w:rsidRDefault="005876F5" w:rsidP="005876F5">
      <w:pPr>
        <w:widowControl w:val="0"/>
        <w:autoSpaceDE w:val="0"/>
        <w:autoSpaceDN w:val="0"/>
        <w:adjustRightInd w:val="0"/>
        <w:rPr>
          <w:rFonts w:ascii="Verdana" w:hAnsi="Verdana" w:cs="Verdana"/>
          <w:sz w:val="22"/>
          <w:szCs w:val="22"/>
        </w:rPr>
      </w:pPr>
    </w:p>
    <w:p w14:paraId="2638F33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256</w:t>
      </w:r>
    </w:p>
    <w:p w14:paraId="71D66AED" w14:textId="77777777" w:rsidR="005876F5" w:rsidRDefault="005876F5" w:rsidP="005876F5">
      <w:pPr>
        <w:widowControl w:val="0"/>
        <w:autoSpaceDE w:val="0"/>
        <w:autoSpaceDN w:val="0"/>
        <w:adjustRightInd w:val="0"/>
        <w:rPr>
          <w:rFonts w:ascii="Verdana" w:hAnsi="Verdana" w:cs="Verdana"/>
          <w:b/>
          <w:bCs/>
          <w:sz w:val="22"/>
          <w:szCs w:val="22"/>
        </w:rPr>
      </w:pPr>
      <w:hyperlink r:id="rId191" w:history="1">
        <w:r>
          <w:rPr>
            <w:rFonts w:ascii="Verdana" w:hAnsi="Verdana" w:cs="Verdana"/>
            <w:b/>
            <w:bCs/>
            <w:color w:val="680000"/>
            <w:sz w:val="22"/>
            <w:szCs w:val="22"/>
          </w:rPr>
          <w:t>Genuine Alley Poetry and Prose</w:t>
        </w:r>
      </w:hyperlink>
      <w:r>
        <w:rPr>
          <w:rFonts w:ascii="Verdana" w:hAnsi="Verdana" w:cs="Verdana"/>
          <w:b/>
          <w:bCs/>
          <w:sz w:val="22"/>
          <w:szCs w:val="22"/>
        </w:rPr>
        <w:t xml:space="preserve"> / </w:t>
      </w:r>
      <w:hyperlink r:id="rId192" w:anchor="msg125870" w:history="1">
        <w:r>
          <w:rPr>
            <w:rFonts w:ascii="Verdana" w:hAnsi="Verdana" w:cs="Verdana"/>
            <w:b/>
            <w:bCs/>
            <w:color w:val="680000"/>
            <w:sz w:val="22"/>
            <w:szCs w:val="22"/>
          </w:rPr>
          <w:t>Re: Tin Roof</w:t>
        </w:r>
      </w:hyperlink>
    </w:p>
    <w:p w14:paraId="49D0F4E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09:35 AM »</w:t>
      </w:r>
    </w:p>
    <w:p w14:paraId="7050A7B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the whole thing was epic,</w:t>
      </w:r>
    </w:p>
    <w:p w14:paraId="613F4191" w14:textId="77777777" w:rsidR="005876F5" w:rsidRDefault="005876F5" w:rsidP="005876F5">
      <w:pPr>
        <w:widowControl w:val="0"/>
        <w:autoSpaceDE w:val="0"/>
        <w:autoSpaceDN w:val="0"/>
        <w:adjustRightInd w:val="0"/>
        <w:rPr>
          <w:rFonts w:ascii="Verdana" w:hAnsi="Verdana" w:cs="Verdana"/>
          <w:sz w:val="22"/>
          <w:szCs w:val="22"/>
        </w:rPr>
      </w:pPr>
    </w:p>
    <w:p w14:paraId="52C33E1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i especially liked the convergence of the gun and the sensodyne</w:t>
      </w:r>
    </w:p>
    <w:p w14:paraId="273250E6" w14:textId="77777777" w:rsidR="005876F5" w:rsidRPr="00DB676D"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0565F25"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1C8CF53F"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257</w:t>
      </w:r>
    </w:p>
    <w:p w14:paraId="66A92D74" w14:textId="77777777" w:rsidR="005876F5" w:rsidRDefault="005876F5" w:rsidP="005876F5">
      <w:pPr>
        <w:widowControl w:val="0"/>
        <w:autoSpaceDE w:val="0"/>
        <w:autoSpaceDN w:val="0"/>
        <w:adjustRightInd w:val="0"/>
        <w:rPr>
          <w:rFonts w:ascii="Verdana" w:hAnsi="Verdana" w:cs="Verdana"/>
          <w:b/>
          <w:bCs/>
          <w:sz w:val="22"/>
          <w:szCs w:val="22"/>
        </w:rPr>
      </w:pPr>
      <w:hyperlink r:id="rId19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94" w:anchor="msg125861" w:history="1">
        <w:r>
          <w:rPr>
            <w:rFonts w:ascii="Verdana" w:hAnsi="Verdana" w:cs="Verdana"/>
            <w:b/>
            <w:bCs/>
            <w:color w:val="680000"/>
            <w:sz w:val="22"/>
            <w:szCs w:val="22"/>
          </w:rPr>
          <w:t>Re: Do Cyborgs Dream of Electric Sonnets?</w:t>
        </w:r>
      </w:hyperlink>
    </w:p>
    <w:p w14:paraId="0341A47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11, 2012, 03:31 PM »</w:t>
      </w:r>
    </w:p>
    <w:p w14:paraId="0850381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i have to admit i havent read "androids" although i have read his final trilogy and  am a fan of philip k. dick.</w:t>
      </w:r>
    </w:p>
    <w:p w14:paraId="08847452" w14:textId="77777777" w:rsidR="005876F5" w:rsidRDefault="005876F5" w:rsidP="005876F5">
      <w:pPr>
        <w:widowControl w:val="0"/>
        <w:autoSpaceDE w:val="0"/>
        <w:autoSpaceDN w:val="0"/>
        <w:adjustRightInd w:val="0"/>
        <w:rPr>
          <w:rFonts w:ascii="Verdana" w:hAnsi="Verdana" w:cs="Verdana"/>
          <w:sz w:val="22"/>
          <w:szCs w:val="22"/>
        </w:rPr>
      </w:pPr>
    </w:p>
    <w:p w14:paraId="5C6F2D7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im pretty sure i saw the movie</w:t>
      </w:r>
    </w:p>
    <w:p w14:paraId="30302E50" w14:textId="77777777" w:rsidR="005876F5" w:rsidRPr="00DB676D" w:rsidRDefault="005876F5" w:rsidP="005876F5">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436D7E37" w14:textId="77777777" w:rsidR="005876F5" w:rsidRDefault="005876F5" w:rsidP="005876F5">
      <w:pPr>
        <w:widowControl w:val="0"/>
        <w:tabs>
          <w:tab w:val="left" w:pos="220"/>
          <w:tab w:val="left" w:pos="720"/>
        </w:tabs>
        <w:autoSpaceDE w:val="0"/>
        <w:autoSpaceDN w:val="0"/>
        <w:adjustRightInd w:val="0"/>
      </w:pPr>
    </w:p>
    <w:p w14:paraId="5A8FE4F0"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5D4EA6AC"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258</w:t>
      </w:r>
    </w:p>
    <w:p w14:paraId="2D5D0C5F" w14:textId="77777777" w:rsidR="005876F5" w:rsidRDefault="005876F5" w:rsidP="005876F5">
      <w:pPr>
        <w:widowControl w:val="0"/>
        <w:autoSpaceDE w:val="0"/>
        <w:autoSpaceDN w:val="0"/>
        <w:adjustRightInd w:val="0"/>
        <w:rPr>
          <w:rFonts w:ascii="Verdana" w:hAnsi="Verdana" w:cs="Verdana"/>
          <w:b/>
          <w:bCs/>
          <w:sz w:val="22"/>
          <w:szCs w:val="22"/>
        </w:rPr>
      </w:pPr>
      <w:hyperlink r:id="rId19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196" w:anchor="msg125860" w:history="1">
        <w:r>
          <w:rPr>
            <w:rFonts w:ascii="Verdana" w:hAnsi="Verdana" w:cs="Verdana"/>
            <w:b/>
            <w:bCs/>
            <w:color w:val="680000"/>
            <w:sz w:val="22"/>
            <w:szCs w:val="22"/>
          </w:rPr>
          <w:t>Re: Do Cyborgs Dream of Electric Sonnets?</w:t>
        </w:r>
      </w:hyperlink>
    </w:p>
    <w:p w14:paraId="65B063F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11, 2012, 03:28 PM »</w:t>
      </w:r>
    </w:p>
    <w:p w14:paraId="3AF7D133" w14:textId="77777777" w:rsidR="005876F5" w:rsidRDefault="005876F5" w:rsidP="005876F5">
      <w:pPr>
        <w:widowControl w:val="0"/>
        <w:autoSpaceDE w:val="0"/>
        <w:autoSpaceDN w:val="0"/>
        <w:adjustRightInd w:val="0"/>
        <w:rPr>
          <w:rFonts w:ascii="Verdana" w:hAnsi="Verdana" w:cs="Verdana"/>
          <w:sz w:val="22"/>
          <w:szCs w:val="22"/>
        </w:rPr>
      </w:pPr>
    </w:p>
    <w:p w14:paraId="50215C8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 the quote is not meant to be a footer. between then and now i realized the footnotes werent reallydoing anything beyond what i could do with the titles.</w:t>
      </w:r>
    </w:p>
    <w:p w14:paraId="2AE7A06E" w14:textId="77777777" w:rsidR="005876F5" w:rsidRDefault="005876F5" w:rsidP="005876F5">
      <w:pPr>
        <w:widowControl w:val="0"/>
        <w:autoSpaceDE w:val="0"/>
        <w:autoSpaceDN w:val="0"/>
        <w:adjustRightInd w:val="0"/>
        <w:rPr>
          <w:rFonts w:ascii="Verdana" w:hAnsi="Verdana" w:cs="Verdana"/>
          <w:sz w:val="22"/>
          <w:szCs w:val="22"/>
        </w:rPr>
      </w:pPr>
    </w:p>
    <w:p w14:paraId="1302595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imagine the most people will agreewith you that part 2 should be cut.</w:t>
      </w:r>
    </w:p>
    <w:p w14:paraId="5C29BC49" w14:textId="77777777" w:rsidR="005876F5" w:rsidRDefault="005876F5" w:rsidP="005876F5">
      <w:pPr>
        <w:widowControl w:val="0"/>
        <w:autoSpaceDE w:val="0"/>
        <w:autoSpaceDN w:val="0"/>
        <w:adjustRightInd w:val="0"/>
        <w:rPr>
          <w:rFonts w:ascii="Verdana" w:hAnsi="Verdana" w:cs="Verdana"/>
          <w:sz w:val="22"/>
          <w:szCs w:val="22"/>
        </w:rPr>
      </w:pPr>
    </w:p>
    <w:p w14:paraId="4829356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what if it came first?</w:t>
      </w:r>
    </w:p>
    <w:p w14:paraId="6FF1A38D" w14:textId="77777777" w:rsidR="005876F5" w:rsidRPr="00DB676D" w:rsidRDefault="005876F5" w:rsidP="005876F5">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41C45D8" w14:textId="77777777" w:rsidR="005876F5" w:rsidRDefault="005876F5" w:rsidP="005876F5">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6BB03F6A"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259</w:t>
      </w:r>
    </w:p>
    <w:p w14:paraId="637DBE71" w14:textId="77777777" w:rsidR="005876F5" w:rsidRDefault="005876F5" w:rsidP="005876F5">
      <w:pPr>
        <w:widowControl w:val="0"/>
        <w:autoSpaceDE w:val="0"/>
        <w:autoSpaceDN w:val="0"/>
        <w:adjustRightInd w:val="0"/>
        <w:rPr>
          <w:rFonts w:ascii="Verdana" w:hAnsi="Verdana" w:cs="Verdana"/>
          <w:b/>
          <w:bCs/>
          <w:sz w:val="22"/>
          <w:szCs w:val="22"/>
        </w:rPr>
      </w:pPr>
      <w:hyperlink r:id="rId197" w:history="1">
        <w:r>
          <w:rPr>
            <w:rFonts w:ascii="Verdana" w:hAnsi="Verdana" w:cs="Verdana"/>
            <w:b/>
            <w:bCs/>
            <w:color w:val="680000"/>
            <w:sz w:val="22"/>
            <w:szCs w:val="22"/>
          </w:rPr>
          <w:t>Poem A Day Challenge</w:t>
        </w:r>
      </w:hyperlink>
      <w:r>
        <w:rPr>
          <w:rFonts w:ascii="Verdana" w:hAnsi="Verdana" w:cs="Verdana"/>
          <w:b/>
          <w:bCs/>
          <w:sz w:val="22"/>
          <w:szCs w:val="22"/>
        </w:rPr>
        <w:t xml:space="preserve"> / </w:t>
      </w:r>
      <w:hyperlink r:id="rId198" w:anchor="msg125859" w:history="1">
        <w:r>
          <w:rPr>
            <w:rFonts w:ascii="Verdana" w:hAnsi="Verdana" w:cs="Verdana"/>
            <w:b/>
            <w:bCs/>
            <w:color w:val="680000"/>
            <w:sz w:val="22"/>
            <w:szCs w:val="22"/>
          </w:rPr>
          <w:t>Re: Ragdoll (remix)</w:t>
        </w:r>
      </w:hyperlink>
    </w:p>
    <w:p w14:paraId="69FFD57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11, 2012, 03:24 PM »</w:t>
      </w:r>
    </w:p>
    <w:p w14:paraId="16ADC71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how flattering.</w:t>
      </w:r>
    </w:p>
    <w:p w14:paraId="23BCB845" w14:textId="77777777" w:rsidR="005876F5" w:rsidRDefault="005876F5" w:rsidP="005876F5">
      <w:pPr>
        <w:widowControl w:val="0"/>
        <w:autoSpaceDE w:val="0"/>
        <w:autoSpaceDN w:val="0"/>
        <w:adjustRightInd w:val="0"/>
        <w:rPr>
          <w:rFonts w:ascii="Verdana" w:hAnsi="Verdana" w:cs="Verdana"/>
          <w:sz w:val="22"/>
          <w:szCs w:val="22"/>
        </w:rPr>
      </w:pPr>
    </w:p>
    <w:p w14:paraId="19F5F7E6" w14:textId="77777777" w:rsidR="005876F5" w:rsidRDefault="005876F5" w:rsidP="005876F5">
      <w:pPr>
        <w:widowControl w:val="0"/>
        <w:autoSpaceDE w:val="0"/>
        <w:autoSpaceDN w:val="0"/>
        <w:adjustRightInd w:val="0"/>
        <w:rPr>
          <w:rFonts w:ascii="Verdana" w:hAnsi="Verdana" w:cs="Verdana"/>
          <w:sz w:val="22"/>
          <w:szCs w:val="22"/>
        </w:rPr>
      </w:pPr>
    </w:p>
    <w:p w14:paraId="0C33FB5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thought "valleyof shattered wildflowers" was particularly beautiful</w:t>
      </w:r>
    </w:p>
    <w:p w14:paraId="413CEDDA" w14:textId="77777777" w:rsidR="005876F5" w:rsidRPr="00DB676D" w:rsidRDefault="005876F5" w:rsidP="005876F5">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7D8A1A"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4027F358" w14:textId="77777777" w:rsidR="005876F5" w:rsidRDefault="005876F5" w:rsidP="005876F5">
      <w:pPr>
        <w:widowControl w:val="0"/>
        <w:autoSpaceDE w:val="0"/>
        <w:autoSpaceDN w:val="0"/>
        <w:adjustRightInd w:val="0"/>
        <w:rPr>
          <w:rFonts w:ascii="Verdana" w:hAnsi="Verdana" w:cs="Verdana"/>
          <w:sz w:val="22"/>
          <w:szCs w:val="22"/>
        </w:rPr>
      </w:pPr>
    </w:p>
    <w:p w14:paraId="57AF4006" w14:textId="77777777" w:rsidR="005876F5" w:rsidRDefault="005876F5" w:rsidP="005876F5">
      <w:pPr>
        <w:widowControl w:val="0"/>
        <w:autoSpaceDE w:val="0"/>
        <w:autoSpaceDN w:val="0"/>
        <w:adjustRightInd w:val="0"/>
        <w:rPr>
          <w:rFonts w:ascii="Verdana" w:hAnsi="Verdana" w:cs="Verdana"/>
          <w:sz w:val="22"/>
          <w:szCs w:val="22"/>
        </w:rPr>
      </w:pPr>
    </w:p>
    <w:p w14:paraId="793803D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260</w:t>
      </w:r>
    </w:p>
    <w:p w14:paraId="74F82AE4" w14:textId="77777777" w:rsidR="005876F5" w:rsidRDefault="005876F5" w:rsidP="005876F5">
      <w:pPr>
        <w:widowControl w:val="0"/>
        <w:autoSpaceDE w:val="0"/>
        <w:autoSpaceDN w:val="0"/>
        <w:adjustRightInd w:val="0"/>
        <w:rPr>
          <w:rFonts w:ascii="Verdana" w:hAnsi="Verdana" w:cs="Verdana"/>
          <w:b/>
          <w:bCs/>
          <w:sz w:val="22"/>
          <w:szCs w:val="22"/>
        </w:rPr>
      </w:pPr>
      <w:hyperlink r:id="rId199"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00" w:anchor="msg125858" w:history="1">
        <w:r>
          <w:rPr>
            <w:rFonts w:ascii="Verdana" w:hAnsi="Verdana" w:cs="Verdana"/>
            <w:b/>
            <w:bCs/>
            <w:color w:val="680000"/>
            <w:sz w:val="22"/>
            <w:szCs w:val="22"/>
          </w:rPr>
          <w:t>formalisms: the psalm</w:t>
        </w:r>
      </w:hyperlink>
    </w:p>
    <w:p w14:paraId="6F925A4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11, 2012, 03:02 PM »</w:t>
      </w:r>
    </w:p>
    <w:p w14:paraId="5C9EFDF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here's a place to play around with the idea of the psalm, practice some of the poetic features of a psalm, or post your poems that are psalms of any sort. calling it a "psalm" and attempting to adapt the form or idea in any way is enough.</w:t>
      </w:r>
    </w:p>
    <w:p w14:paraId="5A82876F" w14:textId="77777777" w:rsidR="005876F5" w:rsidRDefault="005876F5" w:rsidP="005876F5">
      <w:pPr>
        <w:widowControl w:val="0"/>
        <w:autoSpaceDE w:val="0"/>
        <w:autoSpaceDN w:val="0"/>
        <w:adjustRightInd w:val="0"/>
        <w:rPr>
          <w:rFonts w:ascii="Verdana" w:hAnsi="Verdana" w:cs="Verdana"/>
          <w:sz w:val="22"/>
          <w:szCs w:val="22"/>
        </w:rPr>
      </w:pPr>
    </w:p>
    <w:p w14:paraId="5C9293D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below is a link to my personal notes on the formal and poetic features of the biblical psalms. </w:t>
      </w:r>
    </w:p>
    <w:p w14:paraId="7E3DF212" w14:textId="77777777" w:rsidR="005876F5" w:rsidRDefault="005876F5" w:rsidP="005876F5">
      <w:pPr>
        <w:widowControl w:val="0"/>
        <w:autoSpaceDE w:val="0"/>
        <w:autoSpaceDN w:val="0"/>
        <w:adjustRightInd w:val="0"/>
        <w:rPr>
          <w:rFonts w:ascii="Verdana" w:hAnsi="Verdana" w:cs="Verdana"/>
          <w:sz w:val="22"/>
          <w:szCs w:val="22"/>
        </w:rPr>
      </w:pPr>
    </w:p>
    <w:p w14:paraId="297C966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not at all necessary to read them in order to post, but they're there if you're interested or if you'd like to practice the "form" of a psalm:</w:t>
      </w:r>
    </w:p>
    <w:p w14:paraId="2BA1A1D7" w14:textId="77777777" w:rsidR="005876F5" w:rsidRDefault="005876F5" w:rsidP="005876F5">
      <w:pPr>
        <w:widowControl w:val="0"/>
        <w:autoSpaceDE w:val="0"/>
        <w:autoSpaceDN w:val="0"/>
        <w:adjustRightInd w:val="0"/>
        <w:rPr>
          <w:rFonts w:ascii="Verdana" w:hAnsi="Verdana" w:cs="Verdana"/>
          <w:sz w:val="22"/>
          <w:szCs w:val="22"/>
        </w:rPr>
      </w:pPr>
    </w:p>
    <w:p w14:paraId="72CA7B16" w14:textId="77777777" w:rsidR="005876F5" w:rsidRDefault="005876F5" w:rsidP="005876F5">
      <w:pPr>
        <w:widowControl w:val="0"/>
        <w:autoSpaceDE w:val="0"/>
        <w:autoSpaceDN w:val="0"/>
        <w:adjustRightInd w:val="0"/>
        <w:rPr>
          <w:rFonts w:ascii="Verdana" w:hAnsi="Verdana" w:cs="Verdana"/>
          <w:sz w:val="22"/>
          <w:szCs w:val="22"/>
        </w:rPr>
      </w:pPr>
      <w:hyperlink r:id="rId201" w:history="1">
        <w:r>
          <w:rPr>
            <w:rFonts w:ascii="Verdana" w:hAnsi="Verdana" w:cs="Verdana"/>
            <w:color w:val="680000"/>
            <w:sz w:val="22"/>
            <w:szCs w:val="22"/>
          </w:rPr>
          <w:t>https://docs.google.com/open?id=0BweCCve6rs1xdHJYMXpJbHhIMWc</w:t>
        </w:r>
      </w:hyperlink>
    </w:p>
    <w:p w14:paraId="5CE0EDDB" w14:textId="77777777" w:rsidR="005876F5" w:rsidRDefault="005876F5" w:rsidP="005876F5">
      <w:pPr>
        <w:widowControl w:val="0"/>
        <w:autoSpaceDE w:val="0"/>
        <w:autoSpaceDN w:val="0"/>
        <w:adjustRightInd w:val="0"/>
        <w:rPr>
          <w:rFonts w:ascii="Verdana" w:hAnsi="Verdana" w:cs="Verdana"/>
          <w:sz w:val="22"/>
          <w:szCs w:val="22"/>
        </w:rPr>
      </w:pPr>
    </w:p>
    <w:p w14:paraId="3C11D5E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348F078" w14:textId="77777777" w:rsidR="005876F5" w:rsidRDefault="005876F5" w:rsidP="005876F5">
      <w:pPr>
        <w:widowControl w:val="0"/>
        <w:autoSpaceDE w:val="0"/>
        <w:autoSpaceDN w:val="0"/>
        <w:adjustRightInd w:val="0"/>
        <w:rPr>
          <w:rFonts w:ascii="Verdana" w:hAnsi="Verdana" w:cs="Verdana"/>
          <w:sz w:val="22"/>
          <w:szCs w:val="22"/>
        </w:rPr>
      </w:pPr>
    </w:p>
    <w:p w14:paraId="703DD95F" w14:textId="77777777" w:rsidR="005876F5" w:rsidRDefault="005876F5" w:rsidP="005876F5">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77EBF3" w14:textId="77777777" w:rsidR="006B7701" w:rsidRDefault="006B7701"/>
    <w:p w14:paraId="0FC9110B" w14:textId="16DC9749" w:rsidR="005876F5" w:rsidRDefault="005876F5">
      <w:r>
        <w:t>*</w:t>
      </w:r>
    </w:p>
    <w:p w14:paraId="2F9F8C78" w14:textId="77777777" w:rsidR="005876F5" w:rsidRDefault="005876F5"/>
    <w:p w14:paraId="11B6CC85" w14:textId="77777777" w:rsidR="005876F5" w:rsidRDefault="005876F5" w:rsidP="005876F5">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2CD0CD27" w14:textId="77777777" w:rsidR="005876F5" w:rsidRDefault="005876F5" w:rsidP="005876F5">
      <w:pPr>
        <w:widowControl w:val="0"/>
        <w:autoSpaceDE w:val="0"/>
        <w:autoSpaceDN w:val="0"/>
        <w:adjustRightInd w:val="0"/>
        <w:rPr>
          <w:rFonts w:ascii="Verdana" w:hAnsi="Verdana" w:cs="Verdana"/>
          <w:sz w:val="22"/>
          <w:szCs w:val="22"/>
        </w:rPr>
      </w:pPr>
    </w:p>
    <w:p w14:paraId="615B2BE8"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264</w:t>
      </w:r>
    </w:p>
    <w:p w14:paraId="01B03BDA" w14:textId="77777777" w:rsidR="005876F5" w:rsidRDefault="005876F5" w:rsidP="005876F5">
      <w:pPr>
        <w:widowControl w:val="0"/>
        <w:autoSpaceDE w:val="0"/>
        <w:autoSpaceDN w:val="0"/>
        <w:adjustRightInd w:val="0"/>
        <w:rPr>
          <w:rFonts w:ascii="Verdana" w:hAnsi="Verdana" w:cs="Verdana"/>
          <w:b/>
          <w:bCs/>
          <w:sz w:val="22"/>
          <w:szCs w:val="22"/>
        </w:rPr>
      </w:pPr>
      <w:hyperlink r:id="rId20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03" w:anchor="msg125835" w:history="1">
        <w:r>
          <w:rPr>
            <w:rFonts w:ascii="Verdana" w:hAnsi="Verdana" w:cs="Verdana"/>
            <w:b/>
            <w:bCs/>
            <w:color w:val="680000"/>
            <w:sz w:val="22"/>
            <w:szCs w:val="22"/>
          </w:rPr>
          <w:t>Re: Do Cyborgs Dream of Electric Sonnets?</w:t>
        </w:r>
      </w:hyperlink>
    </w:p>
    <w:p w14:paraId="60F4C22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10, 2012, 04:33 PM »</w:t>
      </w:r>
    </w:p>
    <w:p w14:paraId="28C8651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Cs - </w:t>
      </w:r>
    </w:p>
    <w:p w14:paraId="2ADA68C3" w14:textId="77777777" w:rsidR="005876F5" w:rsidRDefault="005876F5" w:rsidP="005876F5">
      <w:pPr>
        <w:widowControl w:val="0"/>
        <w:autoSpaceDE w:val="0"/>
        <w:autoSpaceDN w:val="0"/>
        <w:adjustRightInd w:val="0"/>
        <w:rPr>
          <w:rFonts w:ascii="Verdana" w:hAnsi="Verdana" w:cs="Verdana"/>
          <w:sz w:val="22"/>
          <w:szCs w:val="22"/>
        </w:rPr>
      </w:pPr>
    </w:p>
    <w:p w14:paraId="17F1D90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You are of course completely right about the faux introductions.</w:t>
      </w:r>
    </w:p>
    <w:p w14:paraId="341FD9BB" w14:textId="77777777" w:rsidR="005876F5" w:rsidRDefault="005876F5" w:rsidP="005876F5">
      <w:pPr>
        <w:widowControl w:val="0"/>
        <w:autoSpaceDE w:val="0"/>
        <w:autoSpaceDN w:val="0"/>
        <w:adjustRightInd w:val="0"/>
        <w:rPr>
          <w:rFonts w:ascii="Verdana" w:hAnsi="Verdana" w:cs="Verdana"/>
          <w:sz w:val="22"/>
          <w:szCs w:val="22"/>
        </w:rPr>
      </w:pPr>
    </w:p>
    <w:p w14:paraId="44F09BE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At this point, I'm not even sure they are the right devices for introducing the beauty producing computer and the nonsense producing traditionalist.</w:t>
      </w:r>
    </w:p>
    <w:p w14:paraId="5D998C89" w14:textId="77777777" w:rsidR="005876F5" w:rsidRDefault="005876F5" w:rsidP="005876F5">
      <w:pPr>
        <w:widowControl w:val="0"/>
        <w:autoSpaceDE w:val="0"/>
        <w:autoSpaceDN w:val="0"/>
        <w:adjustRightInd w:val="0"/>
        <w:rPr>
          <w:rFonts w:ascii="Verdana" w:hAnsi="Verdana" w:cs="Verdana"/>
          <w:sz w:val="22"/>
          <w:szCs w:val="22"/>
        </w:rPr>
      </w:pPr>
    </w:p>
    <w:p w14:paraId="66B156A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I'm open to suggestions.</w:t>
      </w:r>
    </w:p>
    <w:p w14:paraId="3C557026" w14:textId="77777777" w:rsidR="005876F5" w:rsidRDefault="005876F5" w:rsidP="005876F5">
      <w:pPr>
        <w:widowControl w:val="0"/>
        <w:autoSpaceDE w:val="0"/>
        <w:autoSpaceDN w:val="0"/>
        <w:adjustRightInd w:val="0"/>
        <w:rPr>
          <w:rFonts w:ascii="Verdana" w:hAnsi="Verdana" w:cs="Verdana"/>
          <w:sz w:val="22"/>
          <w:szCs w:val="22"/>
        </w:rPr>
      </w:pPr>
    </w:p>
    <w:p w14:paraId="34BC3FD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In the meantime, ill chop those bulky intros down to a couple of sentences as soon as I'm at a real keyboard.</w:t>
      </w:r>
    </w:p>
    <w:p w14:paraId="34E9F35F" w14:textId="77777777" w:rsidR="005876F5" w:rsidRDefault="005876F5" w:rsidP="005876F5">
      <w:pPr>
        <w:widowControl w:val="0"/>
        <w:autoSpaceDE w:val="0"/>
        <w:autoSpaceDN w:val="0"/>
        <w:adjustRightInd w:val="0"/>
        <w:rPr>
          <w:rFonts w:ascii="Verdana" w:hAnsi="Verdana" w:cs="Verdana"/>
          <w:sz w:val="22"/>
          <w:szCs w:val="22"/>
        </w:rPr>
      </w:pPr>
    </w:p>
    <w:p w14:paraId="0E2A5C4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Thanks for the insight</w:t>
      </w:r>
    </w:p>
    <w:p w14:paraId="0A23D92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C4F8012" w14:textId="77777777" w:rsidR="005876F5" w:rsidRDefault="005876F5" w:rsidP="005876F5">
      <w:pPr>
        <w:widowControl w:val="0"/>
        <w:autoSpaceDE w:val="0"/>
        <w:autoSpaceDN w:val="0"/>
        <w:adjustRightInd w:val="0"/>
        <w:rPr>
          <w:rFonts w:ascii="Verdana" w:hAnsi="Verdana" w:cs="Verdana"/>
          <w:sz w:val="22"/>
          <w:szCs w:val="22"/>
        </w:rPr>
      </w:pPr>
    </w:p>
    <w:p w14:paraId="30F0FB85" w14:textId="77777777" w:rsidR="005876F5" w:rsidRDefault="005876F5" w:rsidP="005876F5">
      <w:pPr>
        <w:widowControl w:val="0"/>
        <w:autoSpaceDE w:val="0"/>
        <w:autoSpaceDN w:val="0"/>
        <w:adjustRightInd w:val="0"/>
        <w:rPr>
          <w:rFonts w:ascii="Verdana" w:hAnsi="Verdana" w:cs="Verdana"/>
          <w:sz w:val="22"/>
          <w:szCs w:val="22"/>
        </w:rPr>
      </w:pPr>
    </w:p>
    <w:p w14:paraId="27EDF40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P.s. go deeper how?</w:t>
      </w:r>
    </w:p>
    <w:p w14:paraId="6EB6D0A2" w14:textId="77777777" w:rsidR="005876F5"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66EC3DF" w14:textId="77777777" w:rsidR="005876F5" w:rsidRDefault="005876F5" w:rsidP="005876F5">
      <w:pPr>
        <w:widowControl w:val="0"/>
        <w:autoSpaceDE w:val="0"/>
        <w:autoSpaceDN w:val="0"/>
        <w:adjustRightInd w:val="0"/>
        <w:rPr>
          <w:rFonts w:ascii="Verdana" w:hAnsi="Verdana" w:cs="Verdana"/>
          <w:sz w:val="22"/>
          <w:szCs w:val="22"/>
        </w:rPr>
      </w:pPr>
    </w:p>
    <w:p w14:paraId="125D26F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265</w:t>
      </w:r>
    </w:p>
    <w:p w14:paraId="1AABB8CE" w14:textId="77777777" w:rsidR="005876F5" w:rsidRDefault="005876F5" w:rsidP="005876F5">
      <w:pPr>
        <w:widowControl w:val="0"/>
        <w:autoSpaceDE w:val="0"/>
        <w:autoSpaceDN w:val="0"/>
        <w:adjustRightInd w:val="0"/>
        <w:rPr>
          <w:rFonts w:ascii="Verdana" w:hAnsi="Verdana" w:cs="Verdana"/>
          <w:b/>
          <w:bCs/>
          <w:sz w:val="22"/>
          <w:szCs w:val="22"/>
        </w:rPr>
      </w:pPr>
      <w:hyperlink r:id="rId204" w:history="1">
        <w:r>
          <w:rPr>
            <w:rFonts w:ascii="Verdana" w:hAnsi="Verdana" w:cs="Verdana"/>
            <w:b/>
            <w:bCs/>
            <w:color w:val="680000"/>
            <w:sz w:val="22"/>
            <w:szCs w:val="22"/>
          </w:rPr>
          <w:t>Sweet &amp; Short Quotes</w:t>
        </w:r>
      </w:hyperlink>
      <w:r>
        <w:rPr>
          <w:rFonts w:ascii="Verdana" w:hAnsi="Verdana" w:cs="Verdana"/>
          <w:b/>
          <w:bCs/>
          <w:sz w:val="22"/>
          <w:szCs w:val="22"/>
        </w:rPr>
        <w:t xml:space="preserve"> / </w:t>
      </w:r>
      <w:hyperlink r:id="rId205" w:anchor="msg125824" w:history="1">
        <w:r>
          <w:rPr>
            <w:rFonts w:ascii="Verdana" w:hAnsi="Verdana" w:cs="Verdana"/>
            <w:b/>
            <w:bCs/>
            <w:color w:val="680000"/>
            <w:sz w:val="22"/>
            <w:szCs w:val="22"/>
          </w:rPr>
          <w:t>Re: Sweet &amp; Short Quotes</w:t>
        </w:r>
      </w:hyperlink>
    </w:p>
    <w:p w14:paraId="48DD74B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10, 2012, 10:50 AM »</w:t>
      </w:r>
    </w:p>
    <w:p w14:paraId="72D3DEC1" w14:textId="77777777" w:rsidR="005876F5" w:rsidRDefault="005876F5" w:rsidP="005876F5">
      <w:pPr>
        <w:widowControl w:val="0"/>
        <w:autoSpaceDE w:val="0"/>
        <w:autoSpaceDN w:val="0"/>
        <w:adjustRightInd w:val="0"/>
        <w:rPr>
          <w:rFonts w:ascii="Verdana" w:hAnsi="Verdana" w:cs="Verdana"/>
          <w:sz w:val="22"/>
          <w:szCs w:val="22"/>
        </w:rPr>
      </w:pPr>
    </w:p>
    <w:p w14:paraId="4515947D" w14:textId="77777777" w:rsidR="005876F5" w:rsidRDefault="005876F5" w:rsidP="005876F5">
      <w:pPr>
        <w:widowControl w:val="0"/>
        <w:autoSpaceDE w:val="0"/>
        <w:autoSpaceDN w:val="0"/>
        <w:adjustRightInd w:val="0"/>
        <w:rPr>
          <w:rFonts w:ascii="Verdana" w:hAnsi="Verdana" w:cs="Verdana"/>
          <w:sz w:val="22"/>
          <w:szCs w:val="22"/>
        </w:rPr>
      </w:pPr>
    </w:p>
    <w:p w14:paraId="67EE5B5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speaking about writing:</w:t>
      </w:r>
    </w:p>
    <w:p w14:paraId="3E333A4D" w14:textId="77777777" w:rsidR="005876F5" w:rsidRDefault="005876F5" w:rsidP="005876F5">
      <w:pPr>
        <w:widowControl w:val="0"/>
        <w:autoSpaceDE w:val="0"/>
        <w:autoSpaceDN w:val="0"/>
        <w:adjustRightInd w:val="0"/>
        <w:rPr>
          <w:rFonts w:ascii="Verdana" w:hAnsi="Verdana" w:cs="Verdana"/>
          <w:sz w:val="22"/>
          <w:szCs w:val="22"/>
        </w:rPr>
      </w:pPr>
    </w:p>
    <w:p w14:paraId="4E507510" w14:textId="77777777" w:rsidR="005876F5" w:rsidRDefault="005876F5" w:rsidP="005876F5">
      <w:pPr>
        <w:widowControl w:val="0"/>
        <w:autoSpaceDE w:val="0"/>
        <w:autoSpaceDN w:val="0"/>
        <w:adjustRightInd w:val="0"/>
        <w:rPr>
          <w:rFonts w:ascii="Verdana" w:hAnsi="Verdana" w:cs="Verdana"/>
          <w:sz w:val="22"/>
          <w:szCs w:val="22"/>
        </w:rPr>
      </w:pPr>
    </w:p>
    <w:p w14:paraId="7FA7BF8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"You can break any rule as long as you break it well."</w:t>
      </w:r>
    </w:p>
    <w:p w14:paraId="616B7A47" w14:textId="77777777" w:rsidR="005876F5" w:rsidRDefault="005876F5" w:rsidP="005876F5">
      <w:pPr>
        <w:widowControl w:val="0"/>
        <w:autoSpaceDE w:val="0"/>
        <w:autoSpaceDN w:val="0"/>
        <w:adjustRightInd w:val="0"/>
        <w:rPr>
          <w:rFonts w:ascii="Verdana" w:hAnsi="Verdana" w:cs="Verdana"/>
          <w:sz w:val="22"/>
          <w:szCs w:val="22"/>
        </w:rPr>
      </w:pPr>
    </w:p>
    <w:p w14:paraId="733EE6B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-William Harris</w:t>
      </w:r>
    </w:p>
    <w:p w14:paraId="4F25A3B1" w14:textId="77777777" w:rsidR="005876F5" w:rsidRDefault="005876F5" w:rsidP="005876F5">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205938A" w14:textId="77777777" w:rsidR="005876F5" w:rsidRDefault="005876F5" w:rsidP="005876F5">
      <w:pPr>
        <w:widowControl w:val="0"/>
        <w:autoSpaceDE w:val="0"/>
        <w:autoSpaceDN w:val="0"/>
        <w:adjustRightInd w:val="0"/>
        <w:rPr>
          <w:rFonts w:ascii="Verdana" w:hAnsi="Verdana" w:cs="Verdana"/>
          <w:sz w:val="22"/>
          <w:szCs w:val="22"/>
        </w:rPr>
      </w:pPr>
    </w:p>
    <w:p w14:paraId="5AFA17F5"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266</w:t>
      </w:r>
    </w:p>
    <w:p w14:paraId="4775F18A" w14:textId="77777777" w:rsidR="005876F5" w:rsidRDefault="005876F5" w:rsidP="005876F5">
      <w:pPr>
        <w:widowControl w:val="0"/>
        <w:autoSpaceDE w:val="0"/>
        <w:autoSpaceDN w:val="0"/>
        <w:adjustRightInd w:val="0"/>
        <w:rPr>
          <w:rFonts w:ascii="Verdana" w:hAnsi="Verdana" w:cs="Verdana"/>
          <w:b/>
          <w:bCs/>
          <w:sz w:val="22"/>
          <w:szCs w:val="22"/>
        </w:rPr>
      </w:pPr>
      <w:hyperlink r:id="rId206" w:history="1">
        <w:r>
          <w:rPr>
            <w:rFonts w:ascii="Verdana" w:hAnsi="Verdana" w:cs="Verdana"/>
            <w:b/>
            <w:bCs/>
            <w:color w:val="680000"/>
            <w:sz w:val="22"/>
            <w:szCs w:val="22"/>
          </w:rPr>
          <w:t xml:space="preserve">Today </w:t>
        </w:r>
      </w:hyperlink>
      <w:r>
        <w:rPr>
          <w:rFonts w:ascii="Verdana" w:hAnsi="Verdana" w:cs="Verdana"/>
          <w:b/>
          <w:bCs/>
          <w:sz w:val="22"/>
          <w:szCs w:val="22"/>
        </w:rPr>
        <w:t xml:space="preserve">/ </w:t>
      </w:r>
      <w:hyperlink r:id="rId207" w:anchor="msg125823" w:history="1">
        <w:r>
          <w:rPr>
            <w:rFonts w:ascii="Verdana" w:hAnsi="Verdana" w:cs="Verdana"/>
            <w:b/>
            <w:bCs/>
            <w:color w:val="680000"/>
            <w:sz w:val="22"/>
            <w:szCs w:val="22"/>
          </w:rPr>
          <w:t>Re: Today</w:t>
        </w:r>
      </w:hyperlink>
    </w:p>
    <w:p w14:paraId="12C0055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10, 2012, 10:43 AM »</w:t>
      </w:r>
    </w:p>
    <w:p w14:paraId="6B98A12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i've made the switch to reading novels on my phone for the convenience -</w:t>
      </w:r>
    </w:p>
    <w:p w14:paraId="596B663A" w14:textId="77777777" w:rsidR="005876F5" w:rsidRDefault="005876F5" w:rsidP="005876F5">
      <w:pPr>
        <w:widowControl w:val="0"/>
        <w:autoSpaceDE w:val="0"/>
        <w:autoSpaceDN w:val="0"/>
        <w:adjustRightInd w:val="0"/>
        <w:rPr>
          <w:rFonts w:ascii="Verdana" w:hAnsi="Verdana" w:cs="Verdana"/>
          <w:sz w:val="22"/>
          <w:szCs w:val="22"/>
        </w:rPr>
      </w:pPr>
    </w:p>
    <w:p w14:paraId="083DB21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for books i care about it still has to be a real book.</w:t>
      </w:r>
    </w:p>
    <w:p w14:paraId="41E5C8DD" w14:textId="77777777" w:rsidR="005876F5" w:rsidRDefault="005876F5" w:rsidP="005876F5">
      <w:pPr>
        <w:widowControl w:val="0"/>
        <w:autoSpaceDE w:val="0"/>
        <w:autoSpaceDN w:val="0"/>
        <w:adjustRightInd w:val="0"/>
        <w:rPr>
          <w:rFonts w:ascii="Verdana" w:hAnsi="Verdana" w:cs="Verdana"/>
          <w:sz w:val="22"/>
          <w:szCs w:val="22"/>
        </w:rPr>
      </w:pPr>
    </w:p>
    <w:p w14:paraId="27579C14" w14:textId="77777777" w:rsidR="005876F5" w:rsidRDefault="005876F5" w:rsidP="005876F5">
      <w:pPr>
        <w:widowControl w:val="0"/>
        <w:autoSpaceDE w:val="0"/>
        <w:autoSpaceDN w:val="0"/>
        <w:adjustRightInd w:val="0"/>
        <w:rPr>
          <w:rFonts w:ascii="Verdana" w:hAnsi="Verdana" w:cs="Verdana"/>
          <w:sz w:val="22"/>
          <w:szCs w:val="22"/>
        </w:rPr>
      </w:pPr>
    </w:p>
    <w:p w14:paraId="670B844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FDE8FE7" w14:textId="77777777" w:rsidR="005876F5" w:rsidRDefault="005876F5" w:rsidP="005876F5">
      <w:pPr>
        <w:widowControl w:val="0"/>
        <w:autoSpaceDE w:val="0"/>
        <w:autoSpaceDN w:val="0"/>
        <w:adjustRightInd w:val="0"/>
        <w:rPr>
          <w:rFonts w:ascii="Verdana" w:hAnsi="Verdana" w:cs="Verdana"/>
          <w:sz w:val="22"/>
          <w:szCs w:val="22"/>
        </w:rPr>
      </w:pPr>
    </w:p>
    <w:p w14:paraId="5843714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downloaded productivity software yesterday,</w:t>
      </w:r>
    </w:p>
    <w:p w14:paraId="2E5D7AE6" w14:textId="77777777" w:rsidR="005876F5" w:rsidRDefault="005876F5" w:rsidP="005876F5">
      <w:pPr>
        <w:widowControl w:val="0"/>
        <w:autoSpaceDE w:val="0"/>
        <w:autoSpaceDN w:val="0"/>
        <w:adjustRightInd w:val="0"/>
        <w:rPr>
          <w:rFonts w:ascii="Verdana" w:hAnsi="Verdana" w:cs="Verdana"/>
          <w:sz w:val="22"/>
          <w:szCs w:val="22"/>
        </w:rPr>
      </w:pPr>
    </w:p>
    <w:p w14:paraId="534095A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had a break-through in thinking writing about ginsberg and spicer,</w:t>
      </w:r>
    </w:p>
    <w:p w14:paraId="6FBB2307" w14:textId="77777777" w:rsidR="005876F5" w:rsidRDefault="005876F5" w:rsidP="005876F5">
      <w:pPr>
        <w:widowControl w:val="0"/>
        <w:autoSpaceDE w:val="0"/>
        <w:autoSpaceDN w:val="0"/>
        <w:adjustRightInd w:val="0"/>
        <w:rPr>
          <w:rFonts w:ascii="Verdana" w:hAnsi="Verdana" w:cs="Verdana"/>
          <w:sz w:val="22"/>
          <w:szCs w:val="22"/>
        </w:rPr>
      </w:pPr>
    </w:p>
    <w:p w14:paraId="793BB62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so:</w:t>
      </w:r>
    </w:p>
    <w:p w14:paraId="02C8FF9F" w14:textId="77777777" w:rsidR="005876F5" w:rsidRDefault="005876F5" w:rsidP="005876F5">
      <w:pPr>
        <w:widowControl w:val="0"/>
        <w:autoSpaceDE w:val="0"/>
        <w:autoSpaceDN w:val="0"/>
        <w:adjustRightInd w:val="0"/>
        <w:rPr>
          <w:rFonts w:ascii="Verdana" w:hAnsi="Verdana" w:cs="Verdana"/>
          <w:sz w:val="22"/>
          <w:szCs w:val="22"/>
        </w:rPr>
      </w:pPr>
    </w:p>
    <w:p w14:paraId="7403227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i'll soon be locking myself out of tin roof alley for the rest of the day. </w:t>
      </w:r>
    </w:p>
    <w:p w14:paraId="374D4549" w14:textId="77777777" w:rsidR="005876F5" w:rsidRDefault="005876F5" w:rsidP="005876F5">
      <w:pPr>
        <w:widowControl w:val="0"/>
        <w:autoSpaceDE w:val="0"/>
        <w:autoSpaceDN w:val="0"/>
        <w:adjustRightInd w:val="0"/>
        <w:rPr>
          <w:rFonts w:ascii="Verdana" w:hAnsi="Verdana" w:cs="Verdana"/>
          <w:sz w:val="22"/>
          <w:szCs w:val="22"/>
        </w:rPr>
      </w:pPr>
    </w:p>
    <w:p w14:paraId="2A67D238" w14:textId="77777777" w:rsidR="005876F5" w:rsidRDefault="005876F5" w:rsidP="005876F5">
      <w:pPr>
        <w:rPr>
          <w:rFonts w:ascii="Verdana" w:hAnsi="Verdana" w:cs="Verdana"/>
          <w:sz w:val="22"/>
          <w:szCs w:val="22"/>
        </w:rPr>
      </w:pPr>
      <w:r>
        <w:rPr>
          <w:rFonts w:ascii="Verdana" w:hAnsi="Verdana" w:cs="Verdana"/>
          <w:sz w:val="22"/>
          <w:szCs w:val="22"/>
        </w:rPr>
        <w:t>no secret poetry cabals necessary.</w:t>
      </w:r>
    </w:p>
    <w:p w14:paraId="6BF879DE" w14:textId="77777777" w:rsidR="005876F5" w:rsidRDefault="005876F5" w:rsidP="005876F5">
      <w:pPr>
        <w:rPr>
          <w:rFonts w:ascii="Verdana" w:hAnsi="Verdana" w:cs="Verdana"/>
          <w:sz w:val="22"/>
          <w:szCs w:val="22"/>
        </w:rPr>
      </w:pPr>
    </w:p>
    <w:p w14:paraId="36683D73" w14:textId="77777777" w:rsidR="005876F5" w:rsidRDefault="005876F5" w:rsidP="005876F5">
      <w:pPr>
        <w:rPr>
          <w:rFonts w:ascii="Verdana" w:hAnsi="Verdana" w:cs="Verdana"/>
          <w:sz w:val="22"/>
          <w:szCs w:val="22"/>
        </w:rPr>
      </w:pPr>
    </w:p>
    <w:p w14:paraId="580A2BBC" w14:textId="77777777" w:rsidR="005876F5" w:rsidRDefault="005876F5" w:rsidP="005876F5">
      <w:pPr>
        <w:rPr>
          <w:rFonts w:ascii="Verdana" w:hAnsi="Verdana" w:cs="Verdana"/>
          <w:sz w:val="22"/>
          <w:szCs w:val="22"/>
        </w:rPr>
      </w:pPr>
      <w:r>
        <w:rPr>
          <w:rFonts w:ascii="Verdana" w:hAnsi="Verdana" w:cs="Verdana"/>
          <w:sz w:val="22"/>
          <w:szCs w:val="22"/>
        </w:rPr>
        <w:t>*</w:t>
      </w:r>
    </w:p>
    <w:p w14:paraId="193CA5AA" w14:textId="77777777" w:rsidR="005876F5" w:rsidRDefault="005876F5" w:rsidP="005876F5">
      <w:pPr>
        <w:rPr>
          <w:rFonts w:ascii="Verdana" w:hAnsi="Verdana" w:cs="Verdana"/>
          <w:sz w:val="22"/>
          <w:szCs w:val="22"/>
        </w:rPr>
      </w:pPr>
    </w:p>
    <w:p w14:paraId="46AC207B" w14:textId="77777777" w:rsidR="005876F5" w:rsidRDefault="005876F5" w:rsidP="005876F5">
      <w:pPr>
        <w:rPr>
          <w:rFonts w:ascii="Verdana" w:hAnsi="Verdana" w:cs="Verdana"/>
          <w:sz w:val="22"/>
          <w:szCs w:val="22"/>
        </w:rPr>
      </w:pPr>
    </w:p>
    <w:p w14:paraId="5466F197"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08" w:anchor="msg126002" w:history="1">
        <w:r>
          <w:rPr>
            <w:rFonts w:ascii="Verdana" w:hAnsi="Verdana" w:cs="Verdana"/>
            <w:b/>
            <w:bCs/>
            <w:color w:val="680000"/>
            <w:sz w:val="22"/>
            <w:szCs w:val="22"/>
          </w:rPr>
          <w:t>Re: Barney</w:t>
        </w:r>
      </w:hyperlink>
    </w:p>
    <w:p w14:paraId="0C4EFEB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12:31 PM »</w:t>
      </w:r>
    </w:p>
    <w:p w14:paraId="4D8E18D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enjoyed this post.</w:t>
      </w:r>
    </w:p>
    <w:p w14:paraId="5F5C5EC0" w14:textId="77777777" w:rsidR="005876F5" w:rsidRDefault="005876F5" w:rsidP="005876F5">
      <w:pPr>
        <w:widowControl w:val="0"/>
        <w:autoSpaceDE w:val="0"/>
        <w:autoSpaceDN w:val="0"/>
        <w:adjustRightInd w:val="0"/>
        <w:rPr>
          <w:rFonts w:ascii="Verdana" w:hAnsi="Verdana" w:cs="Verdana"/>
          <w:sz w:val="22"/>
          <w:szCs w:val="22"/>
        </w:rPr>
      </w:pPr>
    </w:p>
    <w:p w14:paraId="75ABD9B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thanks.</w:t>
      </w:r>
    </w:p>
    <w:p w14:paraId="5CCD40BD" w14:textId="77777777" w:rsidR="005876F5" w:rsidRDefault="005876F5" w:rsidP="005876F5">
      <w:pPr>
        <w:widowControl w:val="0"/>
        <w:autoSpaceDE w:val="0"/>
        <w:autoSpaceDN w:val="0"/>
        <w:adjustRightInd w:val="0"/>
        <w:rPr>
          <w:rFonts w:ascii="Verdana" w:hAnsi="Verdana" w:cs="Verdana"/>
          <w:sz w:val="22"/>
          <w:szCs w:val="22"/>
        </w:rPr>
      </w:pPr>
    </w:p>
    <w:p w14:paraId="4939701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3B8E35F7" w14:textId="77777777" w:rsidR="005876F5" w:rsidRPr="008A643F"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B91820"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2CDF63D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240</w:t>
      </w:r>
    </w:p>
    <w:p w14:paraId="1105C4EA" w14:textId="77777777" w:rsidR="005876F5" w:rsidRDefault="005876F5" w:rsidP="005876F5">
      <w:pPr>
        <w:widowControl w:val="0"/>
        <w:autoSpaceDE w:val="0"/>
        <w:autoSpaceDN w:val="0"/>
        <w:adjustRightInd w:val="0"/>
        <w:rPr>
          <w:rFonts w:ascii="Verdana" w:hAnsi="Verdana" w:cs="Verdana"/>
          <w:b/>
          <w:bCs/>
          <w:sz w:val="22"/>
          <w:szCs w:val="22"/>
        </w:rPr>
      </w:pPr>
      <w:hyperlink r:id="rId209" w:history="1">
        <w:r>
          <w:rPr>
            <w:rFonts w:ascii="Verdana" w:hAnsi="Verdana" w:cs="Verdana"/>
            <w:b/>
            <w:bCs/>
            <w:color w:val="680000"/>
            <w:sz w:val="22"/>
            <w:szCs w:val="22"/>
          </w:rPr>
          <w:t>Genuine Alley Poetry and Prose</w:t>
        </w:r>
      </w:hyperlink>
      <w:r>
        <w:rPr>
          <w:rFonts w:ascii="Verdana" w:hAnsi="Verdana" w:cs="Verdana"/>
          <w:b/>
          <w:bCs/>
          <w:sz w:val="22"/>
          <w:szCs w:val="22"/>
        </w:rPr>
        <w:t xml:space="preserve"> / </w:t>
      </w:r>
      <w:hyperlink r:id="rId210" w:anchor="msg126001" w:history="1">
        <w:r>
          <w:rPr>
            <w:rFonts w:ascii="Verdana" w:hAnsi="Verdana" w:cs="Verdana"/>
            <w:b/>
            <w:bCs/>
            <w:color w:val="680000"/>
            <w:sz w:val="22"/>
            <w:szCs w:val="22"/>
          </w:rPr>
          <w:t>Re: Psalm of the Hawk</w:t>
        </w:r>
      </w:hyperlink>
    </w:p>
    <w:p w14:paraId="255FF30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12:30 PM »</w:t>
      </w:r>
    </w:p>
    <w:p w14:paraId="6CFAA828" w14:textId="77777777" w:rsidR="005876F5" w:rsidRDefault="005876F5" w:rsidP="005876F5">
      <w:pPr>
        <w:widowControl w:val="0"/>
        <w:autoSpaceDE w:val="0"/>
        <w:autoSpaceDN w:val="0"/>
        <w:adjustRightInd w:val="0"/>
        <w:rPr>
          <w:rFonts w:ascii="Verdana" w:hAnsi="Verdana" w:cs="Verdana"/>
          <w:sz w:val="22"/>
          <w:szCs w:val="22"/>
        </w:rPr>
      </w:pPr>
    </w:p>
    <w:p w14:paraId="67120036" w14:textId="77777777" w:rsidR="005876F5" w:rsidRDefault="005876F5" w:rsidP="005876F5">
      <w:pPr>
        <w:widowControl w:val="0"/>
        <w:autoSpaceDE w:val="0"/>
        <w:autoSpaceDN w:val="0"/>
        <w:adjustRightInd w:val="0"/>
        <w:rPr>
          <w:rFonts w:ascii="Verdana" w:hAnsi="Verdana" w:cs="Verdana"/>
          <w:sz w:val="22"/>
          <w:szCs w:val="22"/>
        </w:rPr>
      </w:pPr>
    </w:p>
    <w:p w14:paraId="389F173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we need a place to post our collective psalms!</w:t>
      </w:r>
    </w:p>
    <w:p w14:paraId="4A4AA5FF" w14:textId="77777777" w:rsidR="005876F5" w:rsidRDefault="005876F5" w:rsidP="005876F5">
      <w:pPr>
        <w:widowControl w:val="0"/>
        <w:autoSpaceDE w:val="0"/>
        <w:autoSpaceDN w:val="0"/>
        <w:adjustRightInd w:val="0"/>
        <w:rPr>
          <w:rFonts w:ascii="Verdana" w:hAnsi="Verdana" w:cs="Verdana"/>
          <w:sz w:val="22"/>
          <w:szCs w:val="22"/>
        </w:rPr>
      </w:pPr>
    </w:p>
    <w:p w14:paraId="2CCEFBA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category of its own, and then we could just start numbering them in terms of chronology - psalm 1, 2, 3, etc.</w:t>
      </w:r>
    </w:p>
    <w:p w14:paraId="1B984115" w14:textId="77777777" w:rsidR="005876F5" w:rsidRDefault="005876F5" w:rsidP="005876F5">
      <w:pPr>
        <w:widowControl w:val="0"/>
        <w:autoSpaceDE w:val="0"/>
        <w:autoSpaceDN w:val="0"/>
        <w:adjustRightInd w:val="0"/>
        <w:rPr>
          <w:rFonts w:ascii="Verdana" w:hAnsi="Verdana" w:cs="Verdana"/>
          <w:sz w:val="22"/>
          <w:szCs w:val="22"/>
        </w:rPr>
      </w:pPr>
    </w:p>
    <w:p w14:paraId="3B05843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we could have our very own collection of neo-psalms. </w:t>
      </w:r>
    </w:p>
    <w:p w14:paraId="5DAD232A" w14:textId="77777777" w:rsidR="005876F5" w:rsidRDefault="005876F5" w:rsidP="005876F5">
      <w:pPr>
        <w:widowControl w:val="0"/>
        <w:autoSpaceDE w:val="0"/>
        <w:autoSpaceDN w:val="0"/>
        <w:adjustRightInd w:val="0"/>
        <w:rPr>
          <w:rFonts w:ascii="Verdana" w:hAnsi="Verdana" w:cs="Verdana"/>
          <w:sz w:val="22"/>
          <w:szCs w:val="22"/>
        </w:rPr>
      </w:pPr>
    </w:p>
    <w:p w14:paraId="562AFA8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9D9883F" w14:textId="77777777" w:rsidR="005876F5" w:rsidRDefault="005876F5" w:rsidP="005876F5">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94CC11D" w14:textId="77777777" w:rsidR="005876F5" w:rsidRDefault="005876F5" w:rsidP="005876F5">
      <w:pPr>
        <w:widowControl w:val="0"/>
        <w:autoSpaceDE w:val="0"/>
        <w:autoSpaceDN w:val="0"/>
        <w:adjustRightInd w:val="0"/>
        <w:rPr>
          <w:rFonts w:ascii="Verdana" w:hAnsi="Verdana" w:cs="Verdana"/>
          <w:sz w:val="22"/>
          <w:szCs w:val="22"/>
        </w:rPr>
      </w:pPr>
    </w:p>
    <w:p w14:paraId="50994269"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241</w:t>
      </w:r>
    </w:p>
    <w:p w14:paraId="22959DEC" w14:textId="77777777" w:rsidR="005876F5" w:rsidRDefault="005876F5" w:rsidP="005876F5">
      <w:pPr>
        <w:widowControl w:val="0"/>
        <w:autoSpaceDE w:val="0"/>
        <w:autoSpaceDN w:val="0"/>
        <w:adjustRightInd w:val="0"/>
        <w:rPr>
          <w:rFonts w:ascii="Verdana" w:hAnsi="Verdana" w:cs="Verdana"/>
          <w:b/>
          <w:bCs/>
          <w:sz w:val="22"/>
          <w:szCs w:val="22"/>
        </w:rPr>
      </w:pPr>
      <w:hyperlink r:id="rId211" w:history="1">
        <w:r>
          <w:rPr>
            <w:rFonts w:ascii="Verdana" w:hAnsi="Verdana" w:cs="Verdana"/>
            <w:b/>
            <w:bCs/>
            <w:color w:val="680000"/>
            <w:sz w:val="22"/>
            <w:szCs w:val="22"/>
          </w:rPr>
          <w:t>Genuine Alley Poetry and Prose</w:t>
        </w:r>
      </w:hyperlink>
      <w:r>
        <w:rPr>
          <w:rFonts w:ascii="Verdana" w:hAnsi="Verdana" w:cs="Verdana"/>
          <w:b/>
          <w:bCs/>
          <w:sz w:val="22"/>
          <w:szCs w:val="22"/>
        </w:rPr>
        <w:t xml:space="preserve"> / </w:t>
      </w:r>
      <w:hyperlink r:id="rId212" w:anchor="msg126000" w:history="1">
        <w:r>
          <w:rPr>
            <w:rFonts w:ascii="Verdana" w:hAnsi="Verdana" w:cs="Verdana"/>
            <w:b/>
            <w:bCs/>
            <w:color w:val="680000"/>
            <w:sz w:val="22"/>
            <w:szCs w:val="22"/>
          </w:rPr>
          <w:t>Re: The Sliver</w:t>
        </w:r>
      </w:hyperlink>
    </w:p>
    <w:p w14:paraId="60D8302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12:28 PM »</w:t>
      </w:r>
    </w:p>
    <w:p w14:paraId="60BC9565" w14:textId="77777777" w:rsidR="005876F5" w:rsidRDefault="005876F5" w:rsidP="005876F5">
      <w:pPr>
        <w:widowControl w:val="0"/>
        <w:autoSpaceDE w:val="0"/>
        <w:autoSpaceDN w:val="0"/>
        <w:adjustRightInd w:val="0"/>
        <w:rPr>
          <w:rFonts w:ascii="Verdana" w:hAnsi="Verdana" w:cs="Verdana"/>
          <w:sz w:val="22"/>
          <w:szCs w:val="22"/>
        </w:rPr>
      </w:pPr>
    </w:p>
    <w:p w14:paraId="3DBC313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matt - </w:t>
      </w:r>
    </w:p>
    <w:p w14:paraId="77B9BA1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liked the balance this piece struck between abstraction and concrete image/narrative. the poem works with some pretty complex abstract material, but still anchors itself in image.</w:t>
      </w:r>
    </w:p>
    <w:p w14:paraId="2B23EDE7" w14:textId="77777777" w:rsidR="005876F5" w:rsidRDefault="005876F5" w:rsidP="005876F5">
      <w:pPr>
        <w:widowControl w:val="0"/>
        <w:autoSpaceDE w:val="0"/>
        <w:autoSpaceDN w:val="0"/>
        <w:adjustRightInd w:val="0"/>
        <w:rPr>
          <w:rFonts w:ascii="Verdana" w:hAnsi="Verdana" w:cs="Verdana"/>
          <w:sz w:val="22"/>
          <w:szCs w:val="22"/>
        </w:rPr>
      </w:pPr>
    </w:p>
    <w:p w14:paraId="1C6A749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i second those who have pointed out particular language: "mirror's crosshair" is very nice</w:t>
      </w:r>
    </w:p>
    <w:p w14:paraId="3B0764C7" w14:textId="77777777" w:rsidR="005876F5"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5B1E84F" w14:textId="77777777" w:rsidR="005876F5" w:rsidRDefault="005876F5" w:rsidP="005876F5">
      <w:pPr>
        <w:widowControl w:val="0"/>
        <w:autoSpaceDE w:val="0"/>
        <w:autoSpaceDN w:val="0"/>
        <w:adjustRightInd w:val="0"/>
        <w:rPr>
          <w:rFonts w:ascii="Verdana" w:hAnsi="Verdana" w:cs="Verdana"/>
          <w:sz w:val="22"/>
          <w:szCs w:val="22"/>
        </w:rPr>
      </w:pPr>
    </w:p>
    <w:p w14:paraId="3529D32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242</w:t>
      </w:r>
    </w:p>
    <w:p w14:paraId="20963857" w14:textId="77777777" w:rsidR="005876F5" w:rsidRDefault="005876F5" w:rsidP="005876F5">
      <w:pPr>
        <w:widowControl w:val="0"/>
        <w:autoSpaceDE w:val="0"/>
        <w:autoSpaceDN w:val="0"/>
        <w:adjustRightInd w:val="0"/>
        <w:rPr>
          <w:rFonts w:ascii="Verdana" w:hAnsi="Verdana" w:cs="Verdana"/>
          <w:b/>
          <w:bCs/>
          <w:sz w:val="22"/>
          <w:szCs w:val="22"/>
        </w:rPr>
      </w:pPr>
      <w:hyperlink r:id="rId213"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14" w:anchor="msg125999" w:history="1">
        <w:r>
          <w:rPr>
            <w:rFonts w:ascii="Verdana" w:hAnsi="Verdana" w:cs="Verdana"/>
            <w:b/>
            <w:bCs/>
            <w:color w:val="680000"/>
            <w:sz w:val="22"/>
            <w:szCs w:val="22"/>
          </w:rPr>
          <w:t>Re: What Role Should a Poetry Board Have with its Members?</w:t>
        </w:r>
      </w:hyperlink>
    </w:p>
    <w:p w14:paraId="3DFC2BC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12:26 PM »</w:t>
      </w:r>
    </w:p>
    <w:p w14:paraId="0E28911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hope i won't be offending anyone, but my sense is that at this particular moment, the staff seems to be strangely aloof from the community here. </w:t>
      </w:r>
    </w:p>
    <w:p w14:paraId="4553F03C" w14:textId="77777777" w:rsidR="005876F5" w:rsidRDefault="005876F5" w:rsidP="005876F5">
      <w:pPr>
        <w:widowControl w:val="0"/>
        <w:autoSpaceDE w:val="0"/>
        <w:autoSpaceDN w:val="0"/>
        <w:adjustRightInd w:val="0"/>
        <w:rPr>
          <w:rFonts w:ascii="Verdana" w:hAnsi="Verdana" w:cs="Verdana"/>
          <w:sz w:val="22"/>
          <w:szCs w:val="22"/>
        </w:rPr>
      </w:pPr>
    </w:p>
    <w:p w14:paraId="4033FA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mean, there seems to be a weird dividing line between those who are mostly interested in the ax and similar forums, and those who participate in activities like haiku, and poem a day, etc. </w:t>
      </w:r>
    </w:p>
    <w:p w14:paraId="251BE0A6" w14:textId="77777777" w:rsidR="005876F5" w:rsidRDefault="005876F5" w:rsidP="005876F5">
      <w:pPr>
        <w:widowControl w:val="0"/>
        <w:autoSpaceDE w:val="0"/>
        <w:autoSpaceDN w:val="0"/>
        <w:adjustRightInd w:val="0"/>
        <w:rPr>
          <w:rFonts w:ascii="Verdana" w:hAnsi="Verdana" w:cs="Verdana"/>
          <w:sz w:val="22"/>
          <w:szCs w:val="22"/>
        </w:rPr>
      </w:pPr>
    </w:p>
    <w:p w14:paraId="3986161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although this line isn't hard and fast or anything like that, i'd like to see the staff take more of an active role in the nuts and bolts of the critical fray.</w:t>
      </w:r>
    </w:p>
    <w:p w14:paraId="680A9618" w14:textId="77777777" w:rsidR="005876F5" w:rsidRPr="008A643F"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2D0ED3"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509EBB5F"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243</w:t>
      </w:r>
    </w:p>
    <w:p w14:paraId="74871C20" w14:textId="77777777" w:rsidR="005876F5" w:rsidRDefault="005876F5" w:rsidP="005876F5">
      <w:pPr>
        <w:widowControl w:val="0"/>
        <w:autoSpaceDE w:val="0"/>
        <w:autoSpaceDN w:val="0"/>
        <w:adjustRightInd w:val="0"/>
        <w:rPr>
          <w:rFonts w:ascii="Verdana" w:hAnsi="Verdana" w:cs="Verdana"/>
          <w:b/>
          <w:bCs/>
          <w:sz w:val="22"/>
          <w:szCs w:val="22"/>
        </w:rPr>
      </w:pPr>
      <w:hyperlink r:id="rId215"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16" w:anchor="msg125998" w:history="1">
        <w:r>
          <w:rPr>
            <w:rFonts w:ascii="Verdana" w:hAnsi="Verdana" w:cs="Verdana"/>
            <w:b/>
            <w:bCs/>
            <w:color w:val="680000"/>
            <w:sz w:val="22"/>
            <w:szCs w:val="22"/>
          </w:rPr>
          <w:t>Re: Creating The Dialog Between Poet and Critic</w:t>
        </w:r>
      </w:hyperlink>
    </w:p>
    <w:p w14:paraId="7E4EF80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12:22 PM »</w:t>
      </w:r>
    </w:p>
    <w:p w14:paraId="368EF1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see we're talking about a very particular kind of criticism here. might help to think about various kinds / categories / capacities sometimes called "criticism"</w:t>
      </w:r>
    </w:p>
    <w:p w14:paraId="24D1A3D1" w14:textId="77777777" w:rsidR="005876F5" w:rsidRDefault="005876F5" w:rsidP="005876F5">
      <w:pPr>
        <w:widowControl w:val="0"/>
        <w:autoSpaceDE w:val="0"/>
        <w:autoSpaceDN w:val="0"/>
        <w:adjustRightInd w:val="0"/>
        <w:rPr>
          <w:rFonts w:ascii="Verdana" w:hAnsi="Verdana" w:cs="Verdana"/>
          <w:sz w:val="22"/>
          <w:szCs w:val="22"/>
        </w:rPr>
      </w:pPr>
    </w:p>
    <w:p w14:paraId="1986570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1. evaluative criticism:</w:t>
      </w:r>
      <w:r>
        <w:rPr>
          <w:rFonts w:ascii="Verdana" w:hAnsi="Verdana" w:cs="Verdana"/>
          <w:sz w:val="22"/>
          <w:szCs w:val="22"/>
        </w:rPr>
        <w:t xml:space="preserve"> the kind of thing that happens in the NYT Book Review. It's an aesthetic judgment of a text that measures its value according to some particular scale. this kind of criticism belongs to developed works of developed voices, and can function as a sort of filter for the decent and not-so-decent. the danger in these forums is to make aesthetic judgments from the perspective of particular styles / schools and apply them to unfinished works-in-progress and developing voices. </w:t>
      </w:r>
    </w:p>
    <w:p w14:paraId="51C47F2E" w14:textId="77777777" w:rsidR="005876F5" w:rsidRDefault="005876F5" w:rsidP="005876F5">
      <w:pPr>
        <w:widowControl w:val="0"/>
        <w:autoSpaceDE w:val="0"/>
        <w:autoSpaceDN w:val="0"/>
        <w:adjustRightInd w:val="0"/>
        <w:rPr>
          <w:rFonts w:ascii="Verdana" w:hAnsi="Verdana" w:cs="Verdana"/>
          <w:sz w:val="22"/>
          <w:szCs w:val="22"/>
        </w:rPr>
      </w:pPr>
    </w:p>
    <w:p w14:paraId="7A4FDBE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so an example of the kind of critical malpractice would be taking a poem in progress, and because that particular poem in progress is not working, damning the style / school / aesthetic it's trying to achieve or work within. so for example: if my sense is that a series of dense or opaque metaphors are not working in a particular piece, a misapplication of evaluative criticism would be to go on to argue against dense or opaque metaphors as a stylistic device. </w:t>
      </w:r>
    </w:p>
    <w:p w14:paraId="64B51998" w14:textId="77777777" w:rsidR="005876F5" w:rsidRDefault="005876F5" w:rsidP="005876F5">
      <w:pPr>
        <w:widowControl w:val="0"/>
        <w:autoSpaceDE w:val="0"/>
        <w:autoSpaceDN w:val="0"/>
        <w:adjustRightInd w:val="0"/>
        <w:rPr>
          <w:rFonts w:ascii="Verdana" w:hAnsi="Verdana" w:cs="Verdana"/>
          <w:sz w:val="22"/>
          <w:szCs w:val="22"/>
        </w:rPr>
      </w:pPr>
    </w:p>
    <w:p w14:paraId="12A3B7D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it's putting the cart before the horse.</w:t>
      </w:r>
    </w:p>
    <w:p w14:paraId="2DD12C05" w14:textId="77777777" w:rsidR="005876F5" w:rsidRDefault="005876F5" w:rsidP="005876F5">
      <w:pPr>
        <w:widowControl w:val="0"/>
        <w:autoSpaceDE w:val="0"/>
        <w:autoSpaceDN w:val="0"/>
        <w:adjustRightInd w:val="0"/>
        <w:rPr>
          <w:rFonts w:ascii="Verdana" w:hAnsi="Verdana" w:cs="Verdana"/>
          <w:sz w:val="22"/>
          <w:szCs w:val="22"/>
        </w:rPr>
      </w:pPr>
    </w:p>
    <w:p w14:paraId="4C927F0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2. interpretive criticism:</w:t>
      </w:r>
      <w:r>
        <w:rPr>
          <w:rFonts w:ascii="Verdana" w:hAnsi="Verdana" w:cs="Verdana"/>
          <w:sz w:val="22"/>
          <w:szCs w:val="22"/>
        </w:rPr>
        <w:t xml:space="preserve"> this tends to belong to the finished work too, rather than the work-in-progress --- although it can usually be productively combined with workshop-type criticism to help the author see things he or she might not have otherwise seen in how their poem is working and what it </w:t>
      </w:r>
      <w:r>
        <w:rPr>
          <w:rFonts w:ascii="Verdana" w:hAnsi="Verdana" w:cs="Verdana"/>
          <w:sz w:val="22"/>
          <w:szCs w:val="22"/>
        </w:rPr>
        <w:lastRenderedPageBreak/>
        <w:t xml:space="preserve">might ultimately be. it's not a judgment of the piece being critted but a detailed explication of how it works, as it is and on its own terms. </w:t>
      </w:r>
    </w:p>
    <w:p w14:paraId="2B2006C3" w14:textId="77777777" w:rsidR="005876F5" w:rsidRDefault="005876F5" w:rsidP="005876F5">
      <w:pPr>
        <w:widowControl w:val="0"/>
        <w:autoSpaceDE w:val="0"/>
        <w:autoSpaceDN w:val="0"/>
        <w:adjustRightInd w:val="0"/>
        <w:rPr>
          <w:rFonts w:ascii="Verdana" w:hAnsi="Verdana" w:cs="Verdana"/>
          <w:sz w:val="22"/>
          <w:szCs w:val="22"/>
        </w:rPr>
      </w:pPr>
    </w:p>
    <w:p w14:paraId="06B02AC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speak from five years of experience teaching the analytical and interpretive study of literature as a graduate student instructor at u of m, when i say that this capacity, to me, although related to the ability to write poetry, is pretty radically distinct. and that it's the capacity that the finished poem most benefits from - there's a symbiotic sort of relationship that can develop between poetry and interpretive criticism. </w:t>
      </w:r>
    </w:p>
    <w:p w14:paraId="2F66CAA6" w14:textId="77777777" w:rsidR="005876F5" w:rsidRDefault="005876F5" w:rsidP="005876F5">
      <w:pPr>
        <w:widowControl w:val="0"/>
        <w:autoSpaceDE w:val="0"/>
        <w:autoSpaceDN w:val="0"/>
        <w:adjustRightInd w:val="0"/>
        <w:rPr>
          <w:rFonts w:ascii="Verdana" w:hAnsi="Verdana" w:cs="Verdana"/>
          <w:sz w:val="22"/>
          <w:szCs w:val="22"/>
        </w:rPr>
      </w:pPr>
    </w:p>
    <w:p w14:paraId="1579036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3. workshop criticism:</w:t>
      </w:r>
      <w:r>
        <w:rPr>
          <w:rFonts w:ascii="Verdana" w:hAnsi="Verdana" w:cs="Verdana"/>
          <w:sz w:val="22"/>
          <w:szCs w:val="22"/>
        </w:rPr>
        <w:t xml:space="preserve"> this is the kind of thing that is most helpful in a setting like this. again, i'm speaking from many years of academic creative writing workshop experience, in a variety of roles from participant, to submitter, to workshop moderator.  this capacity, like interpretive criticism, approaches the critted text on its own terms, what it's trying to achieve or accomplish and how it can best do that. </w:t>
      </w:r>
    </w:p>
    <w:p w14:paraId="5E84F3CA" w14:textId="77777777" w:rsidR="005876F5" w:rsidRDefault="005876F5" w:rsidP="005876F5">
      <w:pPr>
        <w:widowControl w:val="0"/>
        <w:autoSpaceDE w:val="0"/>
        <w:autoSpaceDN w:val="0"/>
        <w:adjustRightInd w:val="0"/>
        <w:rPr>
          <w:rFonts w:ascii="Verdana" w:hAnsi="Verdana" w:cs="Verdana"/>
          <w:sz w:val="22"/>
          <w:szCs w:val="22"/>
        </w:rPr>
      </w:pPr>
    </w:p>
    <w:p w14:paraId="2D89770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this is the most detailed of the critical capacities, and ideally it can do a line-by-line evaluation of the critted piece as measured against its own internal goals and desires, sort of against the poem's own immanent ideal. it's also the capacity that is most closely related to the capacity for and knowledge of the craft of poetry.</w:t>
      </w:r>
    </w:p>
    <w:p w14:paraId="0DA74D6A" w14:textId="77777777" w:rsidR="005876F5" w:rsidRDefault="005876F5" w:rsidP="005876F5">
      <w:pPr>
        <w:widowControl w:val="0"/>
        <w:autoSpaceDE w:val="0"/>
        <w:autoSpaceDN w:val="0"/>
        <w:adjustRightInd w:val="0"/>
        <w:rPr>
          <w:rFonts w:ascii="Verdana" w:hAnsi="Verdana" w:cs="Verdana"/>
          <w:sz w:val="22"/>
          <w:szCs w:val="22"/>
        </w:rPr>
      </w:pPr>
    </w:p>
    <w:p w14:paraId="66518C2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4. poetics: </w:t>
      </w:r>
      <w:r>
        <w:rPr>
          <w:rFonts w:ascii="Verdana" w:hAnsi="Verdana" w:cs="Verdana"/>
          <w:sz w:val="22"/>
          <w:szCs w:val="22"/>
        </w:rPr>
        <w:t xml:space="preserve">not really criticism as such, but the critical explication of poetic method or style or school, written by poets themselves. this often takes the form of a manifesto or polemic.  </w:t>
      </w:r>
    </w:p>
    <w:p w14:paraId="6179F022" w14:textId="77777777" w:rsidR="005876F5" w:rsidRDefault="005876F5" w:rsidP="005876F5">
      <w:pPr>
        <w:widowControl w:val="0"/>
        <w:autoSpaceDE w:val="0"/>
        <w:autoSpaceDN w:val="0"/>
        <w:adjustRightInd w:val="0"/>
        <w:rPr>
          <w:rFonts w:ascii="Verdana" w:hAnsi="Verdana" w:cs="Verdana"/>
          <w:sz w:val="22"/>
          <w:szCs w:val="22"/>
        </w:rPr>
      </w:pPr>
    </w:p>
    <w:p w14:paraId="1DFE24E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selection from breton's manifesto for surrealism, posted in experimental verse, is an example of this genre. </w:t>
      </w:r>
    </w:p>
    <w:p w14:paraId="39D9FED1" w14:textId="77777777" w:rsidR="005876F5" w:rsidRDefault="005876F5" w:rsidP="005876F5">
      <w:pPr>
        <w:widowControl w:val="0"/>
        <w:autoSpaceDE w:val="0"/>
        <w:autoSpaceDN w:val="0"/>
        <w:adjustRightInd w:val="0"/>
        <w:rPr>
          <w:rFonts w:ascii="Verdana" w:hAnsi="Verdana" w:cs="Verdana"/>
          <w:sz w:val="22"/>
          <w:szCs w:val="22"/>
        </w:rPr>
      </w:pPr>
    </w:p>
    <w:p w14:paraId="7B11766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in fact, i think it would be useful to have a place to post example statements of poetics. or to craft our own (not that i'm feeling up to that, at the moment, but just as an option. </w:t>
      </w:r>
    </w:p>
    <w:p w14:paraId="67F875DB" w14:textId="77777777" w:rsidR="005876F5" w:rsidRDefault="005876F5" w:rsidP="005876F5">
      <w:pPr>
        <w:widowControl w:val="0"/>
        <w:autoSpaceDE w:val="0"/>
        <w:autoSpaceDN w:val="0"/>
        <w:adjustRightInd w:val="0"/>
        <w:rPr>
          <w:rFonts w:ascii="Verdana" w:hAnsi="Verdana" w:cs="Verdana"/>
          <w:sz w:val="22"/>
          <w:szCs w:val="22"/>
        </w:rPr>
      </w:pPr>
    </w:p>
    <w:p w14:paraId="41CE38FC" w14:textId="77777777" w:rsidR="005876F5" w:rsidRDefault="005876F5" w:rsidP="005876F5">
      <w:pPr>
        <w:widowControl w:val="0"/>
        <w:autoSpaceDE w:val="0"/>
        <w:autoSpaceDN w:val="0"/>
        <w:adjustRightInd w:val="0"/>
        <w:rPr>
          <w:rFonts w:ascii="Verdana" w:hAnsi="Verdana" w:cs="Verdana"/>
          <w:sz w:val="22"/>
          <w:szCs w:val="22"/>
        </w:rPr>
      </w:pPr>
    </w:p>
    <w:p w14:paraId="1F6D010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3CC3498" w14:textId="77777777" w:rsidR="005876F5" w:rsidRDefault="005876F5" w:rsidP="005876F5">
      <w:pPr>
        <w:widowControl w:val="0"/>
        <w:autoSpaceDE w:val="0"/>
        <w:autoSpaceDN w:val="0"/>
        <w:adjustRightInd w:val="0"/>
        <w:rPr>
          <w:rFonts w:ascii="Verdana" w:hAnsi="Verdana" w:cs="Verdana"/>
          <w:sz w:val="22"/>
          <w:szCs w:val="22"/>
        </w:rPr>
      </w:pPr>
    </w:p>
    <w:p w14:paraId="3C0A6BA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in terms of the dialogue between poet and critic on a forum like this, in terms specifically of workshop type criticism, it's hard to say.</w:t>
      </w:r>
    </w:p>
    <w:p w14:paraId="76D0EDF6" w14:textId="77777777" w:rsidR="005876F5" w:rsidRDefault="005876F5" w:rsidP="005876F5">
      <w:pPr>
        <w:widowControl w:val="0"/>
        <w:autoSpaceDE w:val="0"/>
        <w:autoSpaceDN w:val="0"/>
        <w:adjustRightInd w:val="0"/>
        <w:rPr>
          <w:rFonts w:ascii="Verdana" w:hAnsi="Verdana" w:cs="Verdana"/>
          <w:sz w:val="22"/>
          <w:szCs w:val="22"/>
        </w:rPr>
      </w:pPr>
    </w:p>
    <w:p w14:paraId="4845DFB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on the one hand, the poet's explication of what she's doing in response to the critter can often function as an excuse or screen to shield the poet from receiving valid criticism.</w:t>
      </w:r>
    </w:p>
    <w:p w14:paraId="3BA4584E" w14:textId="77777777" w:rsidR="005876F5" w:rsidRDefault="005876F5" w:rsidP="005876F5">
      <w:pPr>
        <w:widowControl w:val="0"/>
        <w:autoSpaceDE w:val="0"/>
        <w:autoSpaceDN w:val="0"/>
        <w:adjustRightInd w:val="0"/>
        <w:rPr>
          <w:rFonts w:ascii="Verdana" w:hAnsi="Verdana" w:cs="Verdana"/>
          <w:sz w:val="22"/>
          <w:szCs w:val="22"/>
        </w:rPr>
      </w:pPr>
    </w:p>
    <w:p w14:paraId="2ADC869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on the other hand, critters are very rarely perfectly objective, and so there's often room for the poet to push back just a bit against the critter's suggestions. this can also be a really great way for the poet to practice skills like interpretive criticism, in defending her own choices, or poetics, in </w:t>
      </w:r>
      <w:r>
        <w:rPr>
          <w:rFonts w:ascii="Verdana" w:hAnsi="Verdana" w:cs="Verdana"/>
          <w:sz w:val="22"/>
          <w:szCs w:val="22"/>
        </w:rPr>
        <w:lastRenderedPageBreak/>
        <w:t xml:space="preserve">articulating / defending her own poetic stylistics. </w:t>
      </w:r>
    </w:p>
    <w:p w14:paraId="69246263" w14:textId="77777777" w:rsidR="005876F5" w:rsidRDefault="005876F5" w:rsidP="005876F5">
      <w:pPr>
        <w:widowControl w:val="0"/>
        <w:autoSpaceDE w:val="0"/>
        <w:autoSpaceDN w:val="0"/>
        <w:adjustRightInd w:val="0"/>
        <w:rPr>
          <w:rFonts w:ascii="Verdana" w:hAnsi="Verdana" w:cs="Verdana"/>
          <w:sz w:val="22"/>
          <w:szCs w:val="22"/>
        </w:rPr>
      </w:pPr>
    </w:p>
    <w:p w14:paraId="33DF62C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guess a balance of both would be ideal. i often find myself wanting to push back against crits perhaps more than i should - particularly crits that respond from a general, broad, or vague position,</w:t>
      </w:r>
    </w:p>
    <w:p w14:paraId="1BDC6A72" w14:textId="77777777" w:rsidR="005876F5" w:rsidRDefault="005876F5" w:rsidP="005876F5">
      <w:pPr>
        <w:widowControl w:val="0"/>
        <w:autoSpaceDE w:val="0"/>
        <w:autoSpaceDN w:val="0"/>
        <w:adjustRightInd w:val="0"/>
        <w:rPr>
          <w:rFonts w:ascii="Verdana" w:hAnsi="Verdana" w:cs="Verdana"/>
          <w:sz w:val="22"/>
          <w:szCs w:val="22"/>
        </w:rPr>
      </w:pPr>
    </w:p>
    <w:p w14:paraId="71EC533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but then also after that initial impulse still taking in, reflecting on, and attempting to learn from whatever criticism it was, even if that criticism was perhaps over-broad. </w:t>
      </w:r>
    </w:p>
    <w:p w14:paraId="1240F026" w14:textId="77777777" w:rsidR="005876F5" w:rsidRDefault="005876F5" w:rsidP="005876F5">
      <w:pPr>
        <w:widowControl w:val="0"/>
        <w:autoSpaceDE w:val="0"/>
        <w:autoSpaceDN w:val="0"/>
        <w:adjustRightInd w:val="0"/>
        <w:rPr>
          <w:rFonts w:ascii="Verdana" w:hAnsi="Verdana" w:cs="Verdana"/>
          <w:sz w:val="22"/>
          <w:szCs w:val="22"/>
        </w:rPr>
      </w:pPr>
    </w:p>
    <w:p w14:paraId="604997D4" w14:textId="77777777" w:rsidR="005876F5" w:rsidRDefault="005876F5" w:rsidP="005876F5">
      <w:pPr>
        <w:widowControl w:val="0"/>
        <w:autoSpaceDE w:val="0"/>
        <w:autoSpaceDN w:val="0"/>
        <w:adjustRightInd w:val="0"/>
        <w:rPr>
          <w:rFonts w:ascii="Verdana" w:hAnsi="Verdana" w:cs="Verdana"/>
          <w:sz w:val="22"/>
          <w:szCs w:val="22"/>
        </w:rPr>
      </w:pPr>
    </w:p>
    <w:p w14:paraId="0252786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just my thoughts,</w:t>
      </w:r>
    </w:p>
    <w:p w14:paraId="30E2FAB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EB80CE8" w14:textId="77777777" w:rsidR="005876F5" w:rsidRPr="008A643F" w:rsidRDefault="005876F5" w:rsidP="005876F5">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5D3D807" w14:textId="77777777" w:rsidR="005876F5" w:rsidRDefault="005876F5" w:rsidP="005876F5">
      <w:pPr>
        <w:widowControl w:val="0"/>
        <w:autoSpaceDE w:val="0"/>
        <w:autoSpaceDN w:val="0"/>
        <w:adjustRightInd w:val="0"/>
        <w:rPr>
          <w:rFonts w:ascii="Verdana" w:hAnsi="Verdana" w:cs="Verdana"/>
          <w:sz w:val="22"/>
          <w:szCs w:val="22"/>
        </w:rPr>
      </w:pPr>
    </w:p>
    <w:p w14:paraId="6B1363C6" w14:textId="77777777" w:rsidR="005876F5" w:rsidRDefault="005876F5" w:rsidP="005876F5">
      <w:pPr>
        <w:widowControl w:val="0"/>
        <w:autoSpaceDE w:val="0"/>
        <w:autoSpaceDN w:val="0"/>
        <w:adjustRightInd w:val="0"/>
        <w:rPr>
          <w:rFonts w:ascii="Verdana" w:hAnsi="Verdana" w:cs="Verdana"/>
          <w:sz w:val="22"/>
          <w:szCs w:val="22"/>
        </w:rPr>
      </w:pPr>
    </w:p>
    <w:p w14:paraId="61E79DF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246</w:t>
      </w:r>
    </w:p>
    <w:p w14:paraId="0DA3CA1A" w14:textId="77777777" w:rsidR="005876F5" w:rsidRDefault="005876F5" w:rsidP="005876F5">
      <w:pPr>
        <w:widowControl w:val="0"/>
        <w:autoSpaceDE w:val="0"/>
        <w:autoSpaceDN w:val="0"/>
        <w:adjustRightInd w:val="0"/>
        <w:rPr>
          <w:rFonts w:ascii="Verdana" w:hAnsi="Verdana" w:cs="Verdana"/>
          <w:b/>
          <w:bCs/>
          <w:sz w:val="22"/>
          <w:szCs w:val="22"/>
        </w:rPr>
      </w:pPr>
      <w:hyperlink r:id="rId21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18" w:anchor="msg125908" w:history="1">
        <w:r>
          <w:rPr>
            <w:rFonts w:ascii="Verdana" w:hAnsi="Verdana" w:cs="Verdana"/>
            <w:b/>
            <w:bCs/>
            <w:color w:val="680000"/>
            <w:sz w:val="22"/>
            <w:szCs w:val="22"/>
          </w:rPr>
          <w:t>Re: The Pursuit</w:t>
        </w:r>
      </w:hyperlink>
    </w:p>
    <w:p w14:paraId="5F8CF1D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08:24 PM »</w:t>
      </w:r>
    </w:p>
    <w:p w14:paraId="3D27310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abstraction and ambiguity can work</w:t>
      </w:r>
    </w:p>
    <w:p w14:paraId="2391BF67" w14:textId="77777777" w:rsidR="005876F5" w:rsidRDefault="005876F5" w:rsidP="005876F5">
      <w:pPr>
        <w:widowControl w:val="0"/>
        <w:autoSpaceDE w:val="0"/>
        <w:autoSpaceDN w:val="0"/>
        <w:adjustRightInd w:val="0"/>
        <w:rPr>
          <w:rFonts w:ascii="Verdana" w:hAnsi="Verdana" w:cs="Verdana"/>
          <w:sz w:val="22"/>
          <w:szCs w:val="22"/>
        </w:rPr>
      </w:pPr>
    </w:p>
    <w:p w14:paraId="296899A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as long as it's clear your producing them on purpose</w:t>
      </w:r>
    </w:p>
    <w:p w14:paraId="2CDC51B9" w14:textId="77777777" w:rsidR="005876F5" w:rsidRDefault="005876F5" w:rsidP="005876F5">
      <w:pPr>
        <w:widowControl w:val="0"/>
        <w:autoSpaceDE w:val="0"/>
        <w:autoSpaceDN w:val="0"/>
        <w:adjustRightInd w:val="0"/>
        <w:rPr>
          <w:rFonts w:ascii="Verdana" w:hAnsi="Verdana" w:cs="Verdana"/>
          <w:sz w:val="22"/>
          <w:szCs w:val="22"/>
        </w:rPr>
      </w:pPr>
    </w:p>
    <w:p w14:paraId="1B37F1D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again i'm not suggesting you abandon what you're striving for</w:t>
      </w:r>
    </w:p>
    <w:p w14:paraId="4C44769A" w14:textId="77777777" w:rsidR="005876F5" w:rsidRDefault="005876F5" w:rsidP="005876F5">
      <w:pPr>
        <w:widowControl w:val="0"/>
        <w:autoSpaceDE w:val="0"/>
        <w:autoSpaceDN w:val="0"/>
        <w:adjustRightInd w:val="0"/>
        <w:rPr>
          <w:rFonts w:ascii="Verdana" w:hAnsi="Verdana" w:cs="Verdana"/>
          <w:sz w:val="22"/>
          <w:szCs w:val="22"/>
        </w:rPr>
      </w:pPr>
    </w:p>
    <w:p w14:paraId="7986DB1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just reflecting for you that there's some more work to do so that your reader knows you're doing it on purpose.</w:t>
      </w:r>
    </w:p>
    <w:p w14:paraId="458F154F" w14:textId="77777777" w:rsidR="005876F5" w:rsidRDefault="005876F5" w:rsidP="005876F5">
      <w:pPr>
        <w:widowControl w:val="0"/>
        <w:autoSpaceDE w:val="0"/>
        <w:autoSpaceDN w:val="0"/>
        <w:adjustRightInd w:val="0"/>
        <w:rPr>
          <w:rFonts w:ascii="Verdana" w:hAnsi="Verdana" w:cs="Verdana"/>
          <w:sz w:val="22"/>
          <w:szCs w:val="22"/>
        </w:rPr>
      </w:pPr>
    </w:p>
    <w:p w14:paraId="1D31548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keep posting - i've only been here for a little while but i already feel like a part of the community, and i appreciate those who contribute to it.</w:t>
      </w:r>
    </w:p>
    <w:p w14:paraId="0884E7A3" w14:textId="77777777" w:rsidR="005876F5" w:rsidRDefault="005876F5" w:rsidP="005876F5">
      <w:pPr>
        <w:widowControl w:val="0"/>
        <w:autoSpaceDE w:val="0"/>
        <w:autoSpaceDN w:val="0"/>
        <w:adjustRightInd w:val="0"/>
        <w:rPr>
          <w:rFonts w:ascii="Verdana" w:hAnsi="Verdana" w:cs="Verdana"/>
          <w:sz w:val="22"/>
          <w:szCs w:val="22"/>
        </w:rPr>
      </w:pPr>
    </w:p>
    <w:p w14:paraId="6DB6FFD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0822B69" w14:textId="77777777" w:rsidR="005876F5" w:rsidRDefault="005876F5" w:rsidP="005876F5">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CC80D1F" w14:textId="77777777" w:rsidR="005876F5" w:rsidRDefault="005876F5" w:rsidP="005876F5">
      <w:pPr>
        <w:widowControl w:val="0"/>
        <w:autoSpaceDE w:val="0"/>
        <w:autoSpaceDN w:val="0"/>
        <w:adjustRightInd w:val="0"/>
        <w:rPr>
          <w:rFonts w:ascii="Verdana" w:hAnsi="Verdana" w:cs="Verdana"/>
          <w:sz w:val="22"/>
          <w:szCs w:val="22"/>
        </w:rPr>
      </w:pPr>
    </w:p>
    <w:p w14:paraId="61AC3E05"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247</w:t>
      </w:r>
    </w:p>
    <w:p w14:paraId="27D424E7" w14:textId="77777777" w:rsidR="005876F5" w:rsidRDefault="005876F5" w:rsidP="005876F5">
      <w:pPr>
        <w:widowControl w:val="0"/>
        <w:autoSpaceDE w:val="0"/>
        <w:autoSpaceDN w:val="0"/>
        <w:adjustRightInd w:val="0"/>
        <w:rPr>
          <w:rFonts w:ascii="Verdana" w:hAnsi="Verdana" w:cs="Verdana"/>
          <w:b/>
          <w:bCs/>
          <w:sz w:val="22"/>
          <w:szCs w:val="22"/>
        </w:rPr>
      </w:pPr>
      <w:hyperlink r:id="rId219"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20" w:anchor="msg125906" w:history="1">
        <w:r>
          <w:rPr>
            <w:rFonts w:ascii="Verdana" w:hAnsi="Verdana" w:cs="Verdana"/>
            <w:b/>
            <w:bCs/>
            <w:color w:val="680000"/>
            <w:sz w:val="22"/>
            <w:szCs w:val="22"/>
          </w:rPr>
          <w:t>Re: seven reasons, rachel barenblat</w:t>
        </w:r>
      </w:hyperlink>
    </w:p>
    <w:p w14:paraId="109878A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08:12 PM »</w:t>
      </w:r>
    </w:p>
    <w:p w14:paraId="4459642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yes i'm being histrionic here - i don't actually think my writing sucks. </w:t>
      </w:r>
    </w:p>
    <w:p w14:paraId="34630813" w14:textId="77777777" w:rsidR="005876F5" w:rsidRDefault="005876F5" w:rsidP="005876F5">
      <w:pPr>
        <w:widowControl w:val="0"/>
        <w:autoSpaceDE w:val="0"/>
        <w:autoSpaceDN w:val="0"/>
        <w:adjustRightInd w:val="0"/>
        <w:rPr>
          <w:rFonts w:ascii="Verdana" w:hAnsi="Verdana" w:cs="Verdana"/>
          <w:sz w:val="22"/>
          <w:szCs w:val="22"/>
        </w:rPr>
      </w:pPr>
    </w:p>
    <w:p w14:paraId="5639A2A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just meant that certain writerly vulnerabilities are more glaring in retrospect, and not because they'e since disappeared. </w:t>
      </w:r>
    </w:p>
    <w:p w14:paraId="7C22EEFC" w14:textId="77777777" w:rsidR="005876F5" w:rsidRDefault="005876F5" w:rsidP="005876F5">
      <w:pPr>
        <w:widowControl w:val="0"/>
        <w:autoSpaceDE w:val="0"/>
        <w:autoSpaceDN w:val="0"/>
        <w:adjustRightInd w:val="0"/>
        <w:rPr>
          <w:rFonts w:ascii="Verdana" w:hAnsi="Verdana" w:cs="Verdana"/>
          <w:sz w:val="22"/>
          <w:szCs w:val="22"/>
        </w:rPr>
      </w:pPr>
    </w:p>
    <w:p w14:paraId="63372A7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thanks. as i said, i plan of fiddling around with the form in some way over the next few days.</w:t>
      </w:r>
    </w:p>
    <w:p w14:paraId="5664E6E1" w14:textId="77777777" w:rsidR="005876F5" w:rsidRDefault="005876F5" w:rsidP="005876F5">
      <w:pPr>
        <w:widowControl w:val="0"/>
        <w:autoSpaceDE w:val="0"/>
        <w:autoSpaceDN w:val="0"/>
        <w:adjustRightInd w:val="0"/>
        <w:rPr>
          <w:rFonts w:ascii="Verdana" w:hAnsi="Verdana" w:cs="Verdana"/>
          <w:sz w:val="22"/>
          <w:szCs w:val="22"/>
        </w:rPr>
      </w:pPr>
    </w:p>
    <w:p w14:paraId="77FA22C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i hope others will join in.</w:t>
      </w:r>
    </w:p>
    <w:p w14:paraId="5215DCE0" w14:textId="77777777" w:rsidR="005876F5" w:rsidRDefault="005876F5" w:rsidP="005876F5">
      <w:pPr>
        <w:widowControl w:val="0"/>
        <w:autoSpaceDE w:val="0"/>
        <w:autoSpaceDN w:val="0"/>
        <w:adjustRightInd w:val="0"/>
        <w:rPr>
          <w:rFonts w:ascii="Verdana" w:hAnsi="Verdana" w:cs="Verdana"/>
          <w:sz w:val="22"/>
          <w:szCs w:val="22"/>
        </w:rPr>
      </w:pPr>
    </w:p>
    <w:p w14:paraId="2BC765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B8BD215" w14:textId="77777777" w:rsidR="005876F5" w:rsidRDefault="005876F5" w:rsidP="005876F5">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221" w:history="1">
        <w:r>
          <w:rPr>
            <w:rFonts w:ascii="Verdana" w:hAnsi="Verdana" w:cs="Verdana"/>
            <w:color w:val="680000"/>
            <w:sz w:val="22"/>
            <w:szCs w:val="22"/>
          </w:rPr>
          <w:t>Reply</w:t>
        </w:r>
      </w:hyperlink>
    </w:p>
    <w:p w14:paraId="5E073948" w14:textId="77777777" w:rsidR="005876F5" w:rsidRDefault="005876F5" w:rsidP="005876F5">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222" w:history="1">
        <w:r>
          <w:rPr>
            <w:rFonts w:ascii="Verdana" w:hAnsi="Verdana" w:cs="Verdana"/>
            <w:color w:val="680000"/>
            <w:sz w:val="22"/>
            <w:szCs w:val="22"/>
          </w:rPr>
          <w:t>Quote</w:t>
        </w:r>
      </w:hyperlink>
    </w:p>
    <w:p w14:paraId="562D6E33" w14:textId="77777777" w:rsidR="005876F5" w:rsidRDefault="005876F5" w:rsidP="005876F5">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hyperlink r:id="rId223" w:history="1">
        <w:r>
          <w:rPr>
            <w:rFonts w:ascii="Verdana" w:hAnsi="Verdana" w:cs="Verdana"/>
            <w:color w:val="680000"/>
            <w:sz w:val="22"/>
            <w:szCs w:val="22"/>
          </w:rPr>
          <w:t>Notify</w:t>
        </w:r>
      </w:hyperlink>
    </w:p>
    <w:p w14:paraId="27E97BB6" w14:textId="77777777" w:rsidR="005876F5" w:rsidRDefault="005876F5" w:rsidP="005876F5">
      <w:pPr>
        <w:widowControl w:val="0"/>
        <w:autoSpaceDE w:val="0"/>
        <w:autoSpaceDN w:val="0"/>
        <w:adjustRightInd w:val="0"/>
        <w:rPr>
          <w:rFonts w:ascii="Verdana" w:hAnsi="Verdana" w:cs="Verdana"/>
          <w:sz w:val="22"/>
          <w:szCs w:val="22"/>
        </w:rPr>
      </w:pPr>
    </w:p>
    <w:p w14:paraId="433BBF25" w14:textId="77777777" w:rsidR="005876F5" w:rsidRDefault="005876F5" w:rsidP="005876F5">
      <w:pPr>
        <w:widowControl w:val="0"/>
        <w:autoSpaceDE w:val="0"/>
        <w:autoSpaceDN w:val="0"/>
        <w:adjustRightInd w:val="0"/>
        <w:rPr>
          <w:rFonts w:ascii="Verdana" w:hAnsi="Verdana" w:cs="Verdana"/>
          <w:sz w:val="22"/>
          <w:szCs w:val="22"/>
        </w:rPr>
      </w:pPr>
    </w:p>
    <w:p w14:paraId="6620D9F6" w14:textId="77777777" w:rsidR="005876F5" w:rsidRDefault="005876F5" w:rsidP="005876F5">
      <w:pPr>
        <w:widowControl w:val="0"/>
        <w:autoSpaceDE w:val="0"/>
        <w:autoSpaceDN w:val="0"/>
        <w:adjustRightInd w:val="0"/>
        <w:rPr>
          <w:rFonts w:ascii="Verdana" w:hAnsi="Verdana" w:cs="Verdana"/>
          <w:sz w:val="22"/>
          <w:szCs w:val="22"/>
        </w:rPr>
      </w:pPr>
    </w:p>
    <w:p w14:paraId="1556A54F"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248</w:t>
      </w:r>
    </w:p>
    <w:p w14:paraId="3810939A" w14:textId="77777777" w:rsidR="005876F5" w:rsidRDefault="005876F5" w:rsidP="005876F5">
      <w:pPr>
        <w:widowControl w:val="0"/>
        <w:autoSpaceDE w:val="0"/>
        <w:autoSpaceDN w:val="0"/>
        <w:adjustRightInd w:val="0"/>
        <w:rPr>
          <w:rFonts w:ascii="Verdana" w:hAnsi="Verdana" w:cs="Verdana"/>
          <w:b/>
          <w:bCs/>
          <w:sz w:val="22"/>
          <w:szCs w:val="22"/>
        </w:rPr>
      </w:pPr>
      <w:hyperlink r:id="rId22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25" w:anchor="msg125905" w:history="1">
        <w:r>
          <w:rPr>
            <w:rFonts w:ascii="Verdana" w:hAnsi="Verdana" w:cs="Verdana"/>
            <w:b/>
            <w:bCs/>
            <w:color w:val="680000"/>
            <w:sz w:val="22"/>
            <w:szCs w:val="22"/>
          </w:rPr>
          <w:t>Re: The Pursuit</w:t>
        </w:r>
      </w:hyperlink>
    </w:p>
    <w:p w14:paraId="6EFB54D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08:10 PM »</w:t>
      </w:r>
    </w:p>
    <w:p w14:paraId="3AF35490" w14:textId="77777777" w:rsidR="005876F5" w:rsidRDefault="005876F5" w:rsidP="005876F5">
      <w:pPr>
        <w:widowControl w:val="0"/>
        <w:autoSpaceDE w:val="0"/>
        <w:autoSpaceDN w:val="0"/>
        <w:adjustRightInd w:val="0"/>
        <w:rPr>
          <w:rFonts w:ascii="Verdana" w:hAnsi="Verdana" w:cs="Verdana"/>
          <w:sz w:val="22"/>
          <w:szCs w:val="22"/>
        </w:rPr>
      </w:pPr>
    </w:p>
    <w:p w14:paraId="23FFEDA8" w14:textId="77777777" w:rsidR="005876F5" w:rsidRDefault="005876F5" w:rsidP="005876F5">
      <w:pPr>
        <w:widowControl w:val="0"/>
        <w:autoSpaceDE w:val="0"/>
        <w:autoSpaceDN w:val="0"/>
        <w:adjustRightInd w:val="0"/>
        <w:rPr>
          <w:rFonts w:ascii="Verdana" w:hAnsi="Verdana" w:cs="Verdana"/>
          <w:sz w:val="22"/>
          <w:szCs w:val="22"/>
        </w:rPr>
      </w:pPr>
    </w:p>
    <w:p w14:paraId="2C4D1B9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just took "I" and bolded the abstractions - just to highlight to what degree you're relying on them</w:t>
      </w:r>
    </w:p>
    <w:p w14:paraId="2528A70F" w14:textId="77777777" w:rsidR="005876F5" w:rsidRDefault="005876F5" w:rsidP="005876F5">
      <w:pPr>
        <w:widowControl w:val="0"/>
        <w:autoSpaceDE w:val="0"/>
        <w:autoSpaceDN w:val="0"/>
        <w:adjustRightInd w:val="0"/>
        <w:rPr>
          <w:rFonts w:ascii="Verdana" w:hAnsi="Verdana" w:cs="Verdana"/>
          <w:sz w:val="22"/>
          <w:szCs w:val="22"/>
        </w:rPr>
      </w:pPr>
    </w:p>
    <w:p w14:paraId="239DA23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I</w:t>
      </w:r>
    </w:p>
    <w:p w14:paraId="71643765" w14:textId="77777777" w:rsidR="005876F5" w:rsidRDefault="005876F5" w:rsidP="005876F5">
      <w:pPr>
        <w:widowControl w:val="0"/>
        <w:autoSpaceDE w:val="0"/>
        <w:autoSpaceDN w:val="0"/>
        <w:adjustRightInd w:val="0"/>
        <w:rPr>
          <w:rFonts w:ascii="Verdana" w:hAnsi="Verdana" w:cs="Verdana"/>
          <w:sz w:val="22"/>
          <w:szCs w:val="22"/>
        </w:rPr>
      </w:pPr>
    </w:p>
    <w:p w14:paraId="2CAE18B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To look with</w:t>
      </w:r>
      <w:r>
        <w:rPr>
          <w:rFonts w:ascii="Verdana" w:hAnsi="Verdana" w:cs="Verdana"/>
          <w:b/>
          <w:bCs/>
          <w:sz w:val="22"/>
          <w:szCs w:val="22"/>
        </w:rPr>
        <w:t xml:space="preserve"> error ridden</w:t>
      </w:r>
      <w:r>
        <w:rPr>
          <w:rFonts w:ascii="Verdana" w:hAnsi="Verdana" w:cs="Verdana"/>
          <w:sz w:val="22"/>
          <w:szCs w:val="22"/>
        </w:rPr>
        <w:t xml:space="preserve"> tired-night eyes,</w:t>
      </w:r>
    </w:p>
    <w:p w14:paraId="2DF754F0"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Stress not forgiveness given, stress that we</w:t>
      </w:r>
    </w:p>
    <w:p w14:paraId="04824BF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Forget. Mind not such a goal, but disguise.</w:t>
      </w:r>
    </w:p>
    <w:p w14:paraId="15A8EEDE" w14:textId="77777777" w:rsidR="005876F5" w:rsidRDefault="005876F5" w:rsidP="005876F5">
      <w:pPr>
        <w:widowControl w:val="0"/>
        <w:autoSpaceDE w:val="0"/>
        <w:autoSpaceDN w:val="0"/>
        <w:adjustRightInd w:val="0"/>
        <w:rPr>
          <w:rFonts w:ascii="Verdana" w:hAnsi="Verdana" w:cs="Verdana"/>
          <w:sz w:val="22"/>
          <w:szCs w:val="22"/>
        </w:rPr>
      </w:pPr>
    </w:p>
    <w:p w14:paraId="0CE06D9A"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Behold reason’s reunion, presence be</w:t>
      </w:r>
    </w:p>
    <w:p w14:paraId="18D97434"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In </w:t>
      </w:r>
      <w:r>
        <w:rPr>
          <w:rFonts w:ascii="Verdana" w:hAnsi="Verdana" w:cs="Verdana"/>
          <w:sz w:val="22"/>
          <w:szCs w:val="22"/>
        </w:rPr>
        <w:t>plain mind-sight,</w:t>
      </w:r>
      <w:r>
        <w:rPr>
          <w:rFonts w:ascii="Verdana" w:hAnsi="Verdana" w:cs="Verdana"/>
          <w:b/>
          <w:bCs/>
          <w:sz w:val="22"/>
          <w:szCs w:val="22"/>
        </w:rPr>
        <w:t xml:space="preserve"> to offer surface end,</w:t>
      </w:r>
    </w:p>
    <w:p w14:paraId="694BBEC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Allow it full potential so you see.</w:t>
      </w:r>
    </w:p>
    <w:p w14:paraId="19E230CF" w14:textId="77777777" w:rsidR="005876F5" w:rsidRDefault="005876F5" w:rsidP="005876F5">
      <w:pPr>
        <w:widowControl w:val="0"/>
        <w:autoSpaceDE w:val="0"/>
        <w:autoSpaceDN w:val="0"/>
        <w:adjustRightInd w:val="0"/>
        <w:rPr>
          <w:rFonts w:ascii="Verdana" w:hAnsi="Verdana" w:cs="Verdana"/>
          <w:sz w:val="22"/>
          <w:szCs w:val="22"/>
        </w:rPr>
      </w:pPr>
    </w:p>
    <w:p w14:paraId="1577333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The gap that one always air-like transcends</w:t>
      </w:r>
    </w:p>
    <w:p w14:paraId="18F5944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Erects a gateless fence made of concrete.</w:t>
      </w:r>
    </w:p>
    <w:p w14:paraId="2046884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Flight restricted, halted </w:t>
      </w:r>
      <w:r>
        <w:rPr>
          <w:rFonts w:ascii="Verdana" w:hAnsi="Verdana" w:cs="Verdana"/>
          <w:b/>
          <w:bCs/>
          <w:sz w:val="22"/>
          <w:szCs w:val="22"/>
        </w:rPr>
        <w:t>such message-send.</w:t>
      </w:r>
    </w:p>
    <w:p w14:paraId="4CE75B92" w14:textId="77777777" w:rsidR="005876F5" w:rsidRDefault="005876F5" w:rsidP="005876F5">
      <w:pPr>
        <w:widowControl w:val="0"/>
        <w:autoSpaceDE w:val="0"/>
        <w:autoSpaceDN w:val="0"/>
        <w:adjustRightInd w:val="0"/>
        <w:rPr>
          <w:rFonts w:ascii="Verdana" w:hAnsi="Verdana" w:cs="Verdana"/>
          <w:sz w:val="22"/>
          <w:szCs w:val="22"/>
        </w:rPr>
      </w:pPr>
    </w:p>
    <w:p w14:paraId="62B0BDF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Follow me, scale the path of those</w:t>
      </w:r>
      <w:r>
        <w:rPr>
          <w:rFonts w:ascii="Verdana" w:hAnsi="Verdana" w:cs="Verdana"/>
          <w:b/>
          <w:bCs/>
          <w:sz w:val="22"/>
          <w:szCs w:val="22"/>
        </w:rPr>
        <w:t xml:space="preserve"> elite.</w:t>
      </w:r>
    </w:p>
    <w:p w14:paraId="317482F9"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Eternally driven, but always near.</w:t>
      </w:r>
    </w:p>
    <w:p w14:paraId="5DD166E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Abandon transport, now parade on feet.</w:t>
      </w:r>
    </w:p>
    <w:p w14:paraId="456624C1" w14:textId="77777777" w:rsidR="005876F5" w:rsidRDefault="005876F5" w:rsidP="005876F5">
      <w:pPr>
        <w:widowControl w:val="0"/>
        <w:autoSpaceDE w:val="0"/>
        <w:autoSpaceDN w:val="0"/>
        <w:adjustRightInd w:val="0"/>
        <w:rPr>
          <w:rFonts w:ascii="Verdana" w:hAnsi="Verdana" w:cs="Verdana"/>
          <w:sz w:val="22"/>
          <w:szCs w:val="22"/>
        </w:rPr>
      </w:pPr>
    </w:p>
    <w:p w14:paraId="7A9CE2B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6FB2882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am not an enormous fan of robert frost. nonetheless, he does know his craft, and this is a very famous modern terza rima with which i'm sure you are familiar:</w:t>
      </w:r>
    </w:p>
    <w:p w14:paraId="2F1F36BC" w14:textId="77777777" w:rsidR="005876F5" w:rsidRDefault="005876F5" w:rsidP="005876F5">
      <w:pPr>
        <w:widowControl w:val="0"/>
        <w:autoSpaceDE w:val="0"/>
        <w:autoSpaceDN w:val="0"/>
        <w:adjustRightInd w:val="0"/>
        <w:rPr>
          <w:rFonts w:ascii="Verdana" w:hAnsi="Verdana" w:cs="Verdana"/>
          <w:sz w:val="22"/>
          <w:szCs w:val="22"/>
        </w:rPr>
      </w:pPr>
    </w:p>
    <w:p w14:paraId="5B83A50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been one acquainted with the night. (a)</w:t>
      </w:r>
    </w:p>
    <w:p w14:paraId="645F22D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walked out in rain—and back in rain. (b)</w:t>
      </w:r>
    </w:p>
    <w:p w14:paraId="30C83A0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outwalked the furthest city light. (a)</w:t>
      </w:r>
    </w:p>
    <w:p w14:paraId="0C678AB8" w14:textId="77777777" w:rsidR="005876F5" w:rsidRDefault="005876F5" w:rsidP="005876F5">
      <w:pPr>
        <w:widowControl w:val="0"/>
        <w:autoSpaceDE w:val="0"/>
        <w:autoSpaceDN w:val="0"/>
        <w:adjustRightInd w:val="0"/>
        <w:rPr>
          <w:rFonts w:ascii="Verdana" w:hAnsi="Verdana" w:cs="Verdana"/>
          <w:sz w:val="22"/>
          <w:szCs w:val="22"/>
        </w:rPr>
      </w:pPr>
    </w:p>
    <w:p w14:paraId="7B417CB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looked down the saddest city lane. (b)</w:t>
      </w:r>
    </w:p>
    <w:p w14:paraId="1A59C04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passed by the watchman on his beat (c)</w:t>
      </w:r>
    </w:p>
    <w:p w14:paraId="003281A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dropped my eyes, unwilling to explain. (b)</w:t>
      </w:r>
    </w:p>
    <w:p w14:paraId="2CA54C19" w14:textId="77777777" w:rsidR="005876F5" w:rsidRDefault="005876F5" w:rsidP="005876F5">
      <w:pPr>
        <w:widowControl w:val="0"/>
        <w:autoSpaceDE w:val="0"/>
        <w:autoSpaceDN w:val="0"/>
        <w:adjustRightInd w:val="0"/>
        <w:rPr>
          <w:rFonts w:ascii="Verdana" w:hAnsi="Verdana" w:cs="Verdana"/>
          <w:sz w:val="22"/>
          <w:szCs w:val="22"/>
        </w:rPr>
      </w:pPr>
    </w:p>
    <w:p w14:paraId="5C651FC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stood still and stopped the sound of feet (c)</w:t>
      </w:r>
    </w:p>
    <w:p w14:paraId="2E81864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When far away an interrupted cry (d)</w:t>
      </w:r>
    </w:p>
    <w:p w14:paraId="3A08982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Came over houses from another street, (c)</w:t>
      </w:r>
    </w:p>
    <w:p w14:paraId="76C2B609" w14:textId="77777777" w:rsidR="005876F5" w:rsidRDefault="005876F5" w:rsidP="005876F5">
      <w:pPr>
        <w:widowControl w:val="0"/>
        <w:autoSpaceDE w:val="0"/>
        <w:autoSpaceDN w:val="0"/>
        <w:adjustRightInd w:val="0"/>
        <w:rPr>
          <w:rFonts w:ascii="Verdana" w:hAnsi="Verdana" w:cs="Verdana"/>
          <w:sz w:val="22"/>
          <w:szCs w:val="22"/>
        </w:rPr>
      </w:pPr>
    </w:p>
    <w:p w14:paraId="26CE603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not to call me back or say good-bye; (d)</w:t>
      </w:r>
    </w:p>
    <w:p w14:paraId="564F16C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further still at an unearthly height (a)</w:t>
      </w:r>
    </w:p>
    <w:p w14:paraId="332A55A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One luminary clock against the sky (d)</w:t>
      </w:r>
    </w:p>
    <w:p w14:paraId="7A2463FE" w14:textId="77777777" w:rsidR="005876F5" w:rsidRDefault="005876F5" w:rsidP="005876F5">
      <w:pPr>
        <w:widowControl w:val="0"/>
        <w:autoSpaceDE w:val="0"/>
        <w:autoSpaceDN w:val="0"/>
        <w:adjustRightInd w:val="0"/>
        <w:rPr>
          <w:rFonts w:ascii="Verdana" w:hAnsi="Verdana" w:cs="Verdana"/>
          <w:sz w:val="22"/>
          <w:szCs w:val="22"/>
        </w:rPr>
      </w:pPr>
    </w:p>
    <w:p w14:paraId="611D0B4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Proclaimed the time was neither wrong nor right. (a)</w:t>
      </w:r>
    </w:p>
    <w:p w14:paraId="32473E8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been one acquainted with the night. (a)</w:t>
      </w:r>
    </w:p>
    <w:p w14:paraId="723755D3" w14:textId="77777777" w:rsidR="005876F5" w:rsidRDefault="005876F5" w:rsidP="005876F5">
      <w:pPr>
        <w:widowControl w:val="0"/>
        <w:autoSpaceDE w:val="0"/>
        <w:autoSpaceDN w:val="0"/>
        <w:adjustRightInd w:val="0"/>
        <w:rPr>
          <w:rFonts w:ascii="Verdana" w:hAnsi="Verdana" w:cs="Verdana"/>
          <w:sz w:val="22"/>
          <w:szCs w:val="22"/>
        </w:rPr>
      </w:pPr>
    </w:p>
    <w:p w14:paraId="4FE47F1B" w14:textId="77777777" w:rsidR="005876F5" w:rsidRDefault="005876F5" w:rsidP="005876F5">
      <w:pPr>
        <w:widowControl w:val="0"/>
        <w:autoSpaceDE w:val="0"/>
        <w:autoSpaceDN w:val="0"/>
        <w:adjustRightInd w:val="0"/>
        <w:rPr>
          <w:rFonts w:ascii="Verdana" w:hAnsi="Verdana" w:cs="Verdana"/>
          <w:sz w:val="22"/>
          <w:szCs w:val="22"/>
        </w:rPr>
      </w:pPr>
    </w:p>
    <w:p w14:paraId="0BED079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just want to point out the relatively diminutive presence of abstractions, in the poem, its reliance on concrete details. the poem deals with such profound themes that its sort of easy to miss that it never breaches the concrete narrative context of a late night walk. </w:t>
      </w:r>
    </w:p>
    <w:p w14:paraId="1F495BCA" w14:textId="77777777" w:rsidR="005876F5" w:rsidRDefault="005876F5" w:rsidP="005876F5">
      <w:pPr>
        <w:widowControl w:val="0"/>
        <w:autoSpaceDE w:val="0"/>
        <w:autoSpaceDN w:val="0"/>
        <w:adjustRightInd w:val="0"/>
        <w:rPr>
          <w:rFonts w:ascii="Verdana" w:hAnsi="Verdana" w:cs="Verdana"/>
          <w:sz w:val="22"/>
          <w:szCs w:val="22"/>
        </w:rPr>
      </w:pPr>
    </w:p>
    <w:p w14:paraId="5C531ABD" w14:textId="77777777" w:rsidR="005876F5" w:rsidRDefault="005876F5" w:rsidP="005876F5">
      <w:pPr>
        <w:widowControl w:val="0"/>
        <w:autoSpaceDE w:val="0"/>
        <w:autoSpaceDN w:val="0"/>
        <w:adjustRightInd w:val="0"/>
        <w:rPr>
          <w:rFonts w:ascii="Verdana" w:hAnsi="Verdana" w:cs="Verdana"/>
          <w:sz w:val="22"/>
          <w:szCs w:val="22"/>
        </w:rPr>
      </w:pPr>
    </w:p>
    <w:p w14:paraId="7B35B40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your syntax here is a little bit tortured - i have nothing against non-standard anything, or breaking grammatical rules, or any other kinds of rules, or even with not making sense.</w:t>
      </w:r>
    </w:p>
    <w:p w14:paraId="5647610E" w14:textId="77777777" w:rsidR="005876F5" w:rsidRDefault="005876F5" w:rsidP="005876F5">
      <w:pPr>
        <w:widowControl w:val="0"/>
        <w:autoSpaceDE w:val="0"/>
        <w:autoSpaceDN w:val="0"/>
        <w:adjustRightInd w:val="0"/>
        <w:rPr>
          <w:rFonts w:ascii="Verdana" w:hAnsi="Verdana" w:cs="Verdana"/>
          <w:sz w:val="22"/>
          <w:szCs w:val="22"/>
        </w:rPr>
      </w:pPr>
    </w:p>
    <w:p w14:paraId="0B63361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the problem is that the distortions here seem to spring from an attempt to strike a... a sort of voice of humanist wisdom a la the philosophical fortune cookie. </w:t>
      </w:r>
    </w:p>
    <w:p w14:paraId="781E1E29" w14:textId="77777777" w:rsidR="005876F5" w:rsidRDefault="005876F5" w:rsidP="005876F5">
      <w:pPr>
        <w:widowControl w:val="0"/>
        <w:autoSpaceDE w:val="0"/>
        <w:autoSpaceDN w:val="0"/>
        <w:adjustRightInd w:val="0"/>
        <w:rPr>
          <w:rFonts w:ascii="Verdana" w:hAnsi="Verdana" w:cs="Verdana"/>
          <w:sz w:val="22"/>
          <w:szCs w:val="22"/>
        </w:rPr>
      </w:pPr>
    </w:p>
    <w:p w14:paraId="367811F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let me put that in a different way:</w:t>
      </w:r>
    </w:p>
    <w:p w14:paraId="375703EF" w14:textId="77777777" w:rsidR="005876F5" w:rsidRDefault="005876F5" w:rsidP="005876F5">
      <w:pPr>
        <w:widowControl w:val="0"/>
        <w:autoSpaceDE w:val="0"/>
        <w:autoSpaceDN w:val="0"/>
        <w:adjustRightInd w:val="0"/>
        <w:rPr>
          <w:rFonts w:ascii="Verdana" w:hAnsi="Verdana" w:cs="Verdana"/>
          <w:sz w:val="22"/>
          <w:szCs w:val="22"/>
        </w:rPr>
      </w:pPr>
    </w:p>
    <w:p w14:paraId="203EA65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the distortions in clarity and sense seem to stem more from a heroic effort to meet a form that is too much for the poem, rather than as something your poem is actually trying to achieve. </w:t>
      </w:r>
    </w:p>
    <w:p w14:paraId="1E7F37A3" w14:textId="77777777" w:rsidR="005876F5" w:rsidRDefault="005876F5" w:rsidP="005876F5">
      <w:pPr>
        <w:widowControl w:val="0"/>
        <w:autoSpaceDE w:val="0"/>
        <w:autoSpaceDN w:val="0"/>
        <w:adjustRightInd w:val="0"/>
        <w:rPr>
          <w:rFonts w:ascii="Verdana" w:hAnsi="Verdana" w:cs="Verdana"/>
          <w:sz w:val="22"/>
          <w:szCs w:val="22"/>
        </w:rPr>
      </w:pPr>
    </w:p>
    <w:p w14:paraId="1186234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think it might be helpful to ask yourself and spend a little time thinking about:</w:t>
      </w:r>
    </w:p>
    <w:p w14:paraId="620379E9" w14:textId="77777777" w:rsidR="005876F5" w:rsidRDefault="005876F5" w:rsidP="005876F5">
      <w:pPr>
        <w:widowControl w:val="0"/>
        <w:autoSpaceDE w:val="0"/>
        <w:autoSpaceDN w:val="0"/>
        <w:adjustRightInd w:val="0"/>
        <w:rPr>
          <w:rFonts w:ascii="Verdana" w:hAnsi="Verdana" w:cs="Verdana"/>
          <w:sz w:val="22"/>
          <w:szCs w:val="22"/>
        </w:rPr>
      </w:pPr>
    </w:p>
    <w:p w14:paraId="3A68BEC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i/>
          <w:iCs/>
          <w:sz w:val="22"/>
          <w:szCs w:val="22"/>
        </w:rPr>
        <w:t>Why</w:t>
      </w:r>
      <w:r>
        <w:rPr>
          <w:rFonts w:ascii="Verdana" w:hAnsi="Verdana" w:cs="Verdana"/>
          <w:sz w:val="22"/>
          <w:szCs w:val="22"/>
        </w:rPr>
        <w:t xml:space="preserve"> am I writing in terza rima? what does this particular form add to the poem? what does it mean to write in terza rima today, as opposed to 14th century florence? </w:t>
      </w:r>
    </w:p>
    <w:p w14:paraId="5F6CB289" w14:textId="77777777" w:rsidR="005876F5" w:rsidRDefault="005876F5" w:rsidP="005876F5">
      <w:pPr>
        <w:widowControl w:val="0"/>
        <w:autoSpaceDE w:val="0"/>
        <w:autoSpaceDN w:val="0"/>
        <w:adjustRightInd w:val="0"/>
        <w:rPr>
          <w:rFonts w:ascii="Verdana" w:hAnsi="Verdana" w:cs="Verdana"/>
          <w:sz w:val="22"/>
          <w:szCs w:val="22"/>
        </w:rPr>
      </w:pPr>
    </w:p>
    <w:p w14:paraId="680A197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what famous terza rima poems is mine in conversation with? why? how does it use the terza rima differently? </w:t>
      </w:r>
    </w:p>
    <w:p w14:paraId="667FF96B" w14:textId="77777777" w:rsidR="005876F5" w:rsidRDefault="005876F5" w:rsidP="005876F5">
      <w:pPr>
        <w:widowControl w:val="0"/>
        <w:autoSpaceDE w:val="0"/>
        <w:autoSpaceDN w:val="0"/>
        <w:adjustRightInd w:val="0"/>
        <w:rPr>
          <w:rFonts w:ascii="Verdana" w:hAnsi="Verdana" w:cs="Verdana"/>
          <w:sz w:val="22"/>
          <w:szCs w:val="22"/>
        </w:rPr>
      </w:pPr>
    </w:p>
    <w:p w14:paraId="56905C2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hesitate to suggest that you abandon the form, or suggest that you turn the poem into something other than what you wanted it to be. </w:t>
      </w:r>
    </w:p>
    <w:p w14:paraId="7B2B4B28" w14:textId="77777777" w:rsidR="005876F5" w:rsidRDefault="005876F5" w:rsidP="005876F5">
      <w:pPr>
        <w:widowControl w:val="0"/>
        <w:autoSpaceDE w:val="0"/>
        <w:autoSpaceDN w:val="0"/>
        <w:adjustRightInd w:val="0"/>
        <w:rPr>
          <w:rFonts w:ascii="Verdana" w:hAnsi="Verdana" w:cs="Verdana"/>
          <w:sz w:val="22"/>
          <w:szCs w:val="22"/>
        </w:rPr>
      </w:pPr>
    </w:p>
    <w:p w14:paraId="46EF305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but... this is a very ambitious form, and it seems to me, that with the degree of editing that needs to be done, addressing all those issues and still </w:t>
      </w:r>
      <w:r>
        <w:rPr>
          <w:rFonts w:ascii="Verdana" w:hAnsi="Verdana" w:cs="Verdana"/>
          <w:sz w:val="22"/>
          <w:szCs w:val="22"/>
        </w:rPr>
        <w:lastRenderedPageBreak/>
        <w:t xml:space="preserve">maintaining the metrical and rhyme pattern is basically an impossible task. </w:t>
      </w:r>
    </w:p>
    <w:p w14:paraId="611D9E1E" w14:textId="77777777" w:rsidR="005876F5" w:rsidRDefault="005876F5" w:rsidP="005876F5">
      <w:pPr>
        <w:widowControl w:val="0"/>
        <w:autoSpaceDE w:val="0"/>
        <w:autoSpaceDN w:val="0"/>
        <w:adjustRightInd w:val="0"/>
        <w:rPr>
          <w:rFonts w:ascii="Verdana" w:hAnsi="Verdana" w:cs="Verdana"/>
          <w:sz w:val="22"/>
          <w:szCs w:val="22"/>
        </w:rPr>
      </w:pPr>
    </w:p>
    <w:p w14:paraId="4847C70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very very least, i'd suggest chopping it down to one terza rima, so that there's less to juggle while you're revising. </w:t>
      </w:r>
    </w:p>
    <w:p w14:paraId="04AC3BFB" w14:textId="77777777" w:rsidR="005876F5" w:rsidRDefault="005876F5" w:rsidP="005876F5">
      <w:pPr>
        <w:widowControl w:val="0"/>
        <w:autoSpaceDE w:val="0"/>
        <w:autoSpaceDN w:val="0"/>
        <w:adjustRightInd w:val="0"/>
        <w:rPr>
          <w:rFonts w:ascii="Verdana" w:hAnsi="Verdana" w:cs="Verdana"/>
          <w:sz w:val="22"/>
          <w:szCs w:val="22"/>
        </w:rPr>
      </w:pPr>
    </w:p>
    <w:p w14:paraId="5E85C221" w14:textId="77777777" w:rsidR="005876F5" w:rsidRDefault="005876F5" w:rsidP="005876F5">
      <w:pPr>
        <w:widowControl w:val="0"/>
        <w:autoSpaceDE w:val="0"/>
        <w:autoSpaceDN w:val="0"/>
        <w:adjustRightInd w:val="0"/>
        <w:rPr>
          <w:rFonts w:ascii="Verdana" w:hAnsi="Verdana" w:cs="Verdana"/>
          <w:sz w:val="22"/>
          <w:szCs w:val="22"/>
        </w:rPr>
      </w:pPr>
    </w:p>
    <w:p w14:paraId="4C7563C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E8273F5" w14:textId="77777777" w:rsidR="005876F5" w:rsidRDefault="005876F5" w:rsidP="005876F5">
      <w:pPr>
        <w:widowControl w:val="0"/>
        <w:autoSpaceDE w:val="0"/>
        <w:autoSpaceDN w:val="0"/>
        <w:adjustRightInd w:val="0"/>
        <w:rPr>
          <w:rFonts w:ascii="Verdana" w:hAnsi="Verdana" w:cs="Verdana"/>
          <w:sz w:val="22"/>
          <w:szCs w:val="22"/>
        </w:rPr>
      </w:pPr>
    </w:p>
    <w:p w14:paraId="7DA75897" w14:textId="77777777" w:rsidR="005876F5" w:rsidRDefault="005876F5" w:rsidP="005876F5">
      <w:pPr>
        <w:widowControl w:val="0"/>
        <w:autoSpaceDE w:val="0"/>
        <w:autoSpaceDN w:val="0"/>
        <w:adjustRightInd w:val="0"/>
        <w:rPr>
          <w:rFonts w:ascii="Verdana" w:hAnsi="Verdana" w:cs="Verdana"/>
          <w:sz w:val="22"/>
          <w:szCs w:val="22"/>
        </w:rPr>
      </w:pPr>
    </w:p>
    <w:p w14:paraId="17FE89D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said, don't get the wrong idea here. there was some really interesting language in this piece, much of which has already been pointed out to you. </w:t>
      </w:r>
    </w:p>
    <w:p w14:paraId="1AFB2060" w14:textId="77777777" w:rsidR="005876F5" w:rsidRDefault="005876F5" w:rsidP="005876F5">
      <w:pPr>
        <w:widowControl w:val="0"/>
        <w:autoSpaceDE w:val="0"/>
        <w:autoSpaceDN w:val="0"/>
        <w:adjustRightInd w:val="0"/>
        <w:rPr>
          <w:rFonts w:ascii="Verdana" w:hAnsi="Verdana" w:cs="Verdana"/>
          <w:sz w:val="22"/>
          <w:szCs w:val="22"/>
        </w:rPr>
      </w:pPr>
    </w:p>
    <w:p w14:paraId="2F15D4D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"tired-night eyes" and many others</w:t>
      </w:r>
    </w:p>
    <w:p w14:paraId="739357BB" w14:textId="77777777" w:rsidR="005876F5" w:rsidRDefault="005876F5" w:rsidP="005876F5">
      <w:pPr>
        <w:widowControl w:val="0"/>
        <w:autoSpaceDE w:val="0"/>
        <w:autoSpaceDN w:val="0"/>
        <w:adjustRightInd w:val="0"/>
        <w:rPr>
          <w:rFonts w:ascii="Verdana" w:hAnsi="Verdana" w:cs="Verdana"/>
          <w:sz w:val="22"/>
          <w:szCs w:val="22"/>
        </w:rPr>
      </w:pPr>
    </w:p>
    <w:p w14:paraId="7699850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but at the moment these seem to be buried in abstractions to such a degree that it's very difficult to focus on them. </w:t>
      </w:r>
    </w:p>
    <w:p w14:paraId="7A919DE1" w14:textId="77777777" w:rsidR="005876F5" w:rsidRDefault="005876F5" w:rsidP="005876F5">
      <w:pPr>
        <w:widowControl w:val="0"/>
        <w:autoSpaceDE w:val="0"/>
        <w:autoSpaceDN w:val="0"/>
        <w:adjustRightInd w:val="0"/>
        <w:rPr>
          <w:rFonts w:ascii="Verdana" w:hAnsi="Verdana" w:cs="Verdana"/>
          <w:sz w:val="22"/>
          <w:szCs w:val="22"/>
        </w:rPr>
      </w:pPr>
    </w:p>
    <w:p w14:paraId="3F62CB6E" w14:textId="77777777" w:rsidR="005876F5" w:rsidRDefault="005876F5" w:rsidP="005876F5">
      <w:pPr>
        <w:widowControl w:val="0"/>
        <w:autoSpaceDE w:val="0"/>
        <w:autoSpaceDN w:val="0"/>
        <w:adjustRightInd w:val="0"/>
      </w:pPr>
    </w:p>
    <w:p w14:paraId="4C231D31" w14:textId="77777777" w:rsidR="005876F5" w:rsidRDefault="005876F5" w:rsidP="005876F5">
      <w:pPr>
        <w:widowControl w:val="0"/>
        <w:autoSpaceDE w:val="0"/>
        <w:autoSpaceDN w:val="0"/>
        <w:adjustRightInd w:val="0"/>
        <w:rPr>
          <w:rFonts w:ascii="Verdana" w:hAnsi="Verdana" w:cs="Verdana"/>
          <w:sz w:val="22"/>
          <w:szCs w:val="22"/>
        </w:rPr>
      </w:pPr>
    </w:p>
    <w:p w14:paraId="7A23BFA8" w14:textId="77777777" w:rsidR="005876F5" w:rsidRDefault="005876F5" w:rsidP="005876F5">
      <w:pPr>
        <w:widowControl w:val="0"/>
        <w:autoSpaceDE w:val="0"/>
        <w:autoSpaceDN w:val="0"/>
        <w:adjustRightInd w:val="0"/>
        <w:rPr>
          <w:rFonts w:ascii="Verdana" w:hAnsi="Verdana" w:cs="Verdana"/>
          <w:sz w:val="22"/>
          <w:szCs w:val="22"/>
        </w:rPr>
      </w:pPr>
    </w:p>
    <w:p w14:paraId="487C8E9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249</w:t>
      </w:r>
    </w:p>
    <w:p w14:paraId="6D76E263" w14:textId="77777777" w:rsidR="005876F5" w:rsidRDefault="005876F5" w:rsidP="005876F5">
      <w:pPr>
        <w:widowControl w:val="0"/>
        <w:autoSpaceDE w:val="0"/>
        <w:autoSpaceDN w:val="0"/>
        <w:adjustRightInd w:val="0"/>
        <w:rPr>
          <w:rFonts w:ascii="Verdana" w:hAnsi="Verdana" w:cs="Verdana"/>
          <w:b/>
          <w:bCs/>
          <w:sz w:val="22"/>
          <w:szCs w:val="22"/>
        </w:rPr>
      </w:pPr>
      <w:hyperlink r:id="rId22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27" w:anchor="msg125904" w:history="1">
        <w:r>
          <w:rPr>
            <w:rFonts w:ascii="Verdana" w:hAnsi="Verdana" w:cs="Verdana"/>
            <w:b/>
            <w:bCs/>
            <w:color w:val="680000"/>
            <w:sz w:val="22"/>
            <w:szCs w:val="22"/>
          </w:rPr>
          <w:t>Re: an oldie resurected</w:t>
        </w:r>
      </w:hyperlink>
    </w:p>
    <w:p w14:paraId="04D7DE4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07:43 PM »</w:t>
      </w:r>
    </w:p>
    <w:p w14:paraId="6876723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Police cruiser</w:t>
      </w:r>
    </w:p>
    <w:p w14:paraId="230801C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absorbed image: </w:t>
      </w:r>
      <w:r>
        <w:rPr>
          <w:rFonts w:ascii="Verdana" w:hAnsi="Verdana" w:cs="Verdana"/>
          <w:b/>
          <w:bCs/>
          <w:sz w:val="22"/>
          <w:szCs w:val="22"/>
        </w:rPr>
        <w:t>"absorbed" struck me as very strange, here. every time i read it i think of Hegel. did the police cruiser sublate her antithesis?</w:t>
      </w:r>
    </w:p>
    <w:p w14:paraId="0538A3F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woman</w:t>
      </w:r>
    </w:p>
    <w:p w14:paraId="68F79D9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early twenties</w:t>
      </w:r>
    </w:p>
    <w:p w14:paraId="7E666A2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faded jeans</w:t>
      </w:r>
    </w:p>
    <w:p w14:paraId="3A04078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red shirt</w:t>
      </w:r>
    </w:p>
    <w:p w14:paraId="47A1B57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rusted Radio Flyer;</w:t>
      </w:r>
    </w:p>
    <w:p w14:paraId="21BB4D8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survivor</w:t>
      </w:r>
    </w:p>
    <w:p w14:paraId="299A0FD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on the deprived side. </w:t>
      </w:r>
      <w:r>
        <w:rPr>
          <w:rFonts w:ascii="Verdana" w:hAnsi="Verdana" w:cs="Verdana"/>
          <w:b/>
          <w:bCs/>
          <w:sz w:val="22"/>
          <w:szCs w:val="22"/>
        </w:rPr>
        <w:t>the visual details are a tired. there's nothing interesting about faded jeans, a red shirt, or a rusted Radio Flyer. or the pat description as a "survivor."</w:t>
      </w:r>
    </w:p>
    <w:p w14:paraId="165E256A" w14:textId="77777777" w:rsidR="005876F5" w:rsidRDefault="005876F5" w:rsidP="005876F5">
      <w:pPr>
        <w:widowControl w:val="0"/>
        <w:autoSpaceDE w:val="0"/>
        <w:autoSpaceDN w:val="0"/>
        <w:adjustRightInd w:val="0"/>
        <w:rPr>
          <w:rFonts w:ascii="Verdana" w:hAnsi="Verdana" w:cs="Verdana"/>
          <w:sz w:val="22"/>
          <w:szCs w:val="22"/>
        </w:rPr>
      </w:pPr>
    </w:p>
    <w:p w14:paraId="34CE0E7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twenty</w:t>
      </w:r>
    </w:p>
    <w:p w14:paraId="600E364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a blow job gets</w:t>
      </w:r>
    </w:p>
    <w:p w14:paraId="1C4571C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gasoline.</w:t>
      </w:r>
    </w:p>
    <w:p w14:paraId="2F2B92CD" w14:textId="77777777" w:rsidR="005876F5" w:rsidRDefault="005876F5" w:rsidP="005876F5">
      <w:pPr>
        <w:widowControl w:val="0"/>
        <w:autoSpaceDE w:val="0"/>
        <w:autoSpaceDN w:val="0"/>
        <w:adjustRightInd w:val="0"/>
        <w:rPr>
          <w:rFonts w:ascii="Verdana" w:hAnsi="Verdana" w:cs="Verdana"/>
          <w:sz w:val="22"/>
          <w:szCs w:val="22"/>
        </w:rPr>
      </w:pPr>
    </w:p>
    <w:p w14:paraId="35AB8755" w14:textId="77777777" w:rsidR="005876F5" w:rsidRDefault="005876F5" w:rsidP="005876F5">
      <w:pPr>
        <w:widowControl w:val="0"/>
        <w:autoSpaceDE w:val="0"/>
        <w:autoSpaceDN w:val="0"/>
        <w:adjustRightInd w:val="0"/>
        <w:rPr>
          <w:rFonts w:ascii="Verdana" w:hAnsi="Verdana" w:cs="Verdana"/>
          <w:sz w:val="22"/>
          <w:szCs w:val="22"/>
        </w:rPr>
      </w:pPr>
    </w:p>
    <w:p w14:paraId="10739EF3" w14:textId="77777777" w:rsidR="005876F5" w:rsidRDefault="005876F5" w:rsidP="005876F5">
      <w:pPr>
        <w:widowControl w:val="0"/>
        <w:autoSpaceDE w:val="0"/>
        <w:autoSpaceDN w:val="0"/>
        <w:adjustRightInd w:val="0"/>
        <w:rPr>
          <w:rFonts w:ascii="Verdana" w:hAnsi="Verdana" w:cs="Verdana"/>
          <w:sz w:val="22"/>
          <w:szCs w:val="22"/>
        </w:rPr>
      </w:pPr>
    </w:p>
    <w:p w14:paraId="3EA5864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Behind defunct Ladder 23</w:t>
      </w:r>
    </w:p>
    <w:p w14:paraId="6F1E106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in the graffiti gallery</w:t>
      </w:r>
    </w:p>
    <w:p w14:paraId="6F678CB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trade</w:t>
      </w:r>
    </w:p>
    <w:p w14:paraId="728D3D5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gasoline</w:t>
      </w:r>
    </w:p>
    <w:p w14:paraId="2F7700C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one cigarette flavored kiss</w:t>
      </w:r>
    </w:p>
    <w:p w14:paraId="0364D75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rough hands weigh breasts</w:t>
      </w:r>
    </w:p>
    <w:p w14:paraId="4EA5D5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about five pounds</w:t>
      </w:r>
    </w:p>
    <w:p w14:paraId="4AF5141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of rice, </w:t>
      </w:r>
    </w:p>
    <w:p w14:paraId="37106869" w14:textId="77777777" w:rsidR="005876F5" w:rsidRDefault="005876F5" w:rsidP="005876F5">
      <w:pPr>
        <w:widowControl w:val="0"/>
        <w:autoSpaceDE w:val="0"/>
        <w:autoSpaceDN w:val="0"/>
        <w:adjustRightInd w:val="0"/>
        <w:rPr>
          <w:rFonts w:ascii="Verdana" w:hAnsi="Verdana" w:cs="Verdana"/>
          <w:sz w:val="22"/>
          <w:szCs w:val="22"/>
        </w:rPr>
      </w:pPr>
    </w:p>
    <w:p w14:paraId="0B82448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this week's ration</w:t>
      </w:r>
    </w:p>
    <w:p w14:paraId="1F8B0A3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for the kids. </w:t>
      </w:r>
      <w:r>
        <w:rPr>
          <w:rFonts w:ascii="Verdana" w:hAnsi="Verdana" w:cs="Verdana"/>
          <w:b/>
          <w:bCs/>
          <w:sz w:val="22"/>
          <w:szCs w:val="22"/>
        </w:rPr>
        <w:t>these last two stanzas, to my mind, are where the poem's real energy is. these are worth it. what about just cutting the rest? we get everything we need from just these two, and they are emotionally and descriptively far more powerful than what struck me as a very flat beginning</w:t>
      </w:r>
    </w:p>
    <w:p w14:paraId="3412C0E9" w14:textId="77777777" w:rsidR="005876F5" w:rsidRPr="00C97FA7"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color w:val="680000"/>
          <w:sz w:val="22"/>
          <w:szCs w:val="22"/>
        </w:rPr>
        <w:tab/>
      </w:r>
    </w:p>
    <w:p w14:paraId="4E7F6C95" w14:textId="77777777" w:rsidR="005876F5" w:rsidRPr="00C97FA7"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p>
    <w:p w14:paraId="097563FA" w14:textId="77777777" w:rsidR="005876F5"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b/>
          <w:bCs/>
          <w:color w:val="303030"/>
          <w:sz w:val="42"/>
          <w:szCs w:val="42"/>
        </w:rPr>
        <w:t>250</w:t>
      </w:r>
    </w:p>
    <w:p w14:paraId="77892B1C" w14:textId="77777777" w:rsidR="005876F5" w:rsidRDefault="005876F5" w:rsidP="005876F5">
      <w:pPr>
        <w:widowControl w:val="0"/>
        <w:autoSpaceDE w:val="0"/>
        <w:autoSpaceDN w:val="0"/>
        <w:adjustRightInd w:val="0"/>
        <w:rPr>
          <w:rFonts w:ascii="Verdana" w:hAnsi="Verdana" w:cs="Verdana"/>
          <w:b/>
          <w:bCs/>
          <w:sz w:val="22"/>
          <w:szCs w:val="22"/>
        </w:rPr>
      </w:pPr>
      <w:hyperlink r:id="rId22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29" w:anchor="msg125902" w:history="1">
        <w:r>
          <w:rPr>
            <w:rFonts w:ascii="Verdana" w:hAnsi="Verdana" w:cs="Verdana"/>
            <w:b/>
            <w:bCs/>
            <w:color w:val="680000"/>
            <w:sz w:val="22"/>
            <w:szCs w:val="22"/>
          </w:rPr>
          <w:t>dear words,</w:t>
        </w:r>
      </w:hyperlink>
    </w:p>
    <w:p w14:paraId="6447C15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12, 2012, 07:30 PM »</w:t>
      </w:r>
    </w:p>
    <w:p w14:paraId="2FD0FD4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Dear Words,</w:t>
      </w:r>
    </w:p>
    <w:p w14:paraId="7F922C84" w14:textId="77777777" w:rsidR="005876F5" w:rsidRDefault="005876F5" w:rsidP="005876F5">
      <w:pPr>
        <w:widowControl w:val="0"/>
        <w:autoSpaceDE w:val="0"/>
        <w:autoSpaceDN w:val="0"/>
        <w:adjustRightInd w:val="0"/>
        <w:rPr>
          <w:rFonts w:ascii="Verdana" w:hAnsi="Verdana" w:cs="Verdana"/>
          <w:sz w:val="22"/>
          <w:szCs w:val="22"/>
        </w:rPr>
      </w:pPr>
    </w:p>
    <w:p w14:paraId="25C2B0F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command you</w:t>
      </w:r>
    </w:p>
    <w:p w14:paraId="390C256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now</w:t>
      </w:r>
    </w:p>
    <w:p w14:paraId="2203142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to flutter up with </w:t>
      </w:r>
    </w:p>
    <w:p w14:paraId="6B28865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small trans-</w:t>
      </w:r>
    </w:p>
    <w:p w14:paraId="0CB77D1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lu- </w:t>
      </w:r>
    </w:p>
    <w:p w14:paraId="7646DD5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cent </w:t>
      </w:r>
    </w:p>
    <w:p w14:paraId="17A6CB8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wings:</w:t>
      </w:r>
    </w:p>
    <w:p w14:paraId="74DA70AD" w14:textId="77777777" w:rsidR="005876F5" w:rsidRDefault="005876F5" w:rsidP="005876F5">
      <w:pPr>
        <w:widowControl w:val="0"/>
        <w:autoSpaceDE w:val="0"/>
        <w:autoSpaceDN w:val="0"/>
        <w:adjustRightInd w:val="0"/>
        <w:rPr>
          <w:rFonts w:ascii="Verdana" w:hAnsi="Verdana" w:cs="Verdana"/>
          <w:sz w:val="22"/>
          <w:szCs w:val="22"/>
        </w:rPr>
      </w:pPr>
    </w:p>
    <w:p w14:paraId="7B2181F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               . </w:t>
      </w:r>
    </w:p>
    <w:p w14:paraId="4F851C3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    )   (    .</w:t>
      </w:r>
    </w:p>
    <w:p w14:paraId="4098E25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  (.)  .</w:t>
      </w:r>
    </w:p>
    <w:p w14:paraId="44310F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   .   .   .  ).(  .   .   . </w:t>
      </w:r>
    </w:p>
    <w:p w14:paraId="2925176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           .  (.)  . </w:t>
      </w:r>
    </w:p>
    <w:p w14:paraId="0EFF8BC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         .   )   (   . </w:t>
      </w:r>
    </w:p>
    <w:p w14:paraId="7CA153E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541DFC7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p>
    <w:p w14:paraId="1D6A8EB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By slow degrees </w:t>
      </w:r>
    </w:p>
    <w:p w14:paraId="1BF29CA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have made you </w:t>
      </w:r>
    </w:p>
    <w:p w14:paraId="4570DB7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sing.</w:t>
      </w:r>
    </w:p>
    <w:p w14:paraId="15A0E098" w14:textId="77777777" w:rsidR="005876F5" w:rsidRDefault="005876F5" w:rsidP="005876F5"/>
    <w:p w14:paraId="57D4D1B4" w14:textId="77777777" w:rsidR="005876F5" w:rsidRDefault="005876F5" w:rsidP="005876F5">
      <w:pPr>
        <w:rPr>
          <w:rFonts w:ascii="Verdana" w:hAnsi="Verdana" w:cs="Verdana"/>
          <w:sz w:val="22"/>
          <w:szCs w:val="22"/>
        </w:rPr>
      </w:pPr>
    </w:p>
    <w:p w14:paraId="1A7DBFDC" w14:textId="77777777" w:rsidR="005876F5" w:rsidRDefault="005876F5" w:rsidP="005876F5">
      <w:pPr>
        <w:rPr>
          <w:rFonts w:ascii="Verdana" w:hAnsi="Verdana" w:cs="Verdana"/>
          <w:sz w:val="22"/>
          <w:szCs w:val="22"/>
        </w:rPr>
      </w:pPr>
      <w:r>
        <w:rPr>
          <w:rFonts w:ascii="Verdana" w:hAnsi="Verdana" w:cs="Verdana"/>
          <w:sz w:val="22"/>
          <w:szCs w:val="22"/>
        </w:rPr>
        <w:t>*</w:t>
      </w:r>
    </w:p>
    <w:p w14:paraId="653609C0" w14:textId="77777777" w:rsidR="005876F5" w:rsidRDefault="005876F5" w:rsidP="005876F5">
      <w:pPr>
        <w:rPr>
          <w:rFonts w:ascii="Verdana" w:hAnsi="Verdana" w:cs="Verdana"/>
          <w:sz w:val="22"/>
          <w:szCs w:val="22"/>
        </w:rPr>
      </w:pPr>
    </w:p>
    <w:p w14:paraId="6520F8BE"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30" w:anchor="msg126047" w:history="1">
        <w:r>
          <w:rPr>
            <w:rFonts w:ascii="Verdana" w:hAnsi="Verdana" w:cs="Verdana"/>
            <w:b/>
            <w:bCs/>
            <w:color w:val="680000"/>
            <w:sz w:val="22"/>
            <w:szCs w:val="22"/>
          </w:rPr>
          <w:t>Re: What Role Should a Poetry Board Have with its Members?</w:t>
        </w:r>
      </w:hyperlink>
    </w:p>
    <w:p w14:paraId="3CF383B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03:53 PM »</w:t>
      </w:r>
    </w:p>
    <w:p w14:paraId="6511C705" w14:textId="77777777" w:rsidR="005876F5" w:rsidRDefault="005876F5" w:rsidP="005876F5">
      <w:pPr>
        <w:widowControl w:val="0"/>
        <w:autoSpaceDE w:val="0"/>
        <w:autoSpaceDN w:val="0"/>
        <w:adjustRightInd w:val="0"/>
        <w:rPr>
          <w:rFonts w:ascii="Verdana" w:hAnsi="Verdana" w:cs="Verdana"/>
          <w:sz w:val="22"/>
          <w:szCs w:val="22"/>
        </w:rPr>
      </w:pPr>
    </w:p>
    <w:p w14:paraId="760CF11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yes, i mean ultimately it's fine.</w:t>
      </w:r>
    </w:p>
    <w:p w14:paraId="6989FD3C" w14:textId="77777777" w:rsidR="005876F5" w:rsidRDefault="005876F5" w:rsidP="005876F5">
      <w:pPr>
        <w:widowControl w:val="0"/>
        <w:autoSpaceDE w:val="0"/>
        <w:autoSpaceDN w:val="0"/>
        <w:adjustRightInd w:val="0"/>
        <w:rPr>
          <w:rFonts w:ascii="Verdana" w:hAnsi="Verdana" w:cs="Verdana"/>
          <w:sz w:val="22"/>
          <w:szCs w:val="22"/>
        </w:rPr>
      </w:pPr>
    </w:p>
    <w:p w14:paraId="6DC4C6A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it's just strange to me that none of the staff seem to be really invested in the AX.</w:t>
      </w:r>
    </w:p>
    <w:p w14:paraId="3104F48B" w14:textId="77777777" w:rsidR="005876F5" w:rsidRDefault="005876F5" w:rsidP="005876F5">
      <w:pPr>
        <w:widowControl w:val="0"/>
        <w:autoSpaceDE w:val="0"/>
        <w:autoSpaceDN w:val="0"/>
        <w:adjustRightInd w:val="0"/>
        <w:rPr>
          <w:rFonts w:ascii="Verdana" w:hAnsi="Verdana" w:cs="Verdana"/>
          <w:sz w:val="22"/>
          <w:szCs w:val="22"/>
        </w:rPr>
      </w:pPr>
    </w:p>
    <w:p w14:paraId="26263B4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you did have to be poked a little bit to join in on this conversation.</w:t>
      </w:r>
    </w:p>
    <w:p w14:paraId="23BC26C0" w14:textId="77777777" w:rsidR="005876F5" w:rsidRDefault="005876F5" w:rsidP="005876F5">
      <w:pPr>
        <w:widowControl w:val="0"/>
        <w:autoSpaceDE w:val="0"/>
        <w:autoSpaceDN w:val="0"/>
        <w:adjustRightInd w:val="0"/>
        <w:rPr>
          <w:rFonts w:ascii="Verdana" w:hAnsi="Verdana" w:cs="Verdana"/>
          <w:sz w:val="22"/>
          <w:szCs w:val="22"/>
        </w:rPr>
      </w:pPr>
    </w:p>
    <w:p w14:paraId="04274A1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 not saying, i'm just saying.</w:t>
      </w:r>
    </w:p>
    <w:p w14:paraId="725188D3" w14:textId="77777777" w:rsidR="005876F5" w:rsidRDefault="005876F5" w:rsidP="005876F5">
      <w:pPr>
        <w:widowControl w:val="0"/>
        <w:autoSpaceDE w:val="0"/>
        <w:autoSpaceDN w:val="0"/>
        <w:adjustRightInd w:val="0"/>
        <w:rPr>
          <w:rFonts w:ascii="Verdana" w:hAnsi="Verdana" w:cs="Verdana"/>
          <w:sz w:val="22"/>
          <w:szCs w:val="22"/>
        </w:rPr>
      </w:pPr>
    </w:p>
    <w:p w14:paraId="3CFB0342" w14:textId="77777777" w:rsidR="005876F5" w:rsidRDefault="005876F5" w:rsidP="005876F5">
      <w:pPr>
        <w:widowControl w:val="0"/>
        <w:autoSpaceDE w:val="0"/>
        <w:autoSpaceDN w:val="0"/>
        <w:adjustRightInd w:val="0"/>
        <w:rPr>
          <w:rFonts w:ascii="Verdana" w:hAnsi="Verdana" w:cs="Verdana"/>
          <w:sz w:val="22"/>
          <w:szCs w:val="22"/>
        </w:rPr>
      </w:pPr>
    </w:p>
    <w:p w14:paraId="04B8D784" w14:textId="77777777" w:rsidR="005876F5" w:rsidRDefault="005876F5" w:rsidP="005876F5">
      <w:pPr>
        <w:widowControl w:val="0"/>
        <w:autoSpaceDE w:val="0"/>
        <w:autoSpaceDN w:val="0"/>
        <w:adjustRightInd w:val="0"/>
      </w:pPr>
      <w:r>
        <w:rPr>
          <w:rFonts w:ascii="Verdana" w:hAnsi="Verdana" w:cs="Verdana"/>
          <w:sz w:val="22"/>
          <w:szCs w:val="22"/>
        </w:rPr>
        <w:t>-matt</w:t>
      </w:r>
    </w:p>
    <w:p w14:paraId="4230A2F1" w14:textId="77777777" w:rsidR="005876F5" w:rsidRDefault="005876F5" w:rsidP="005876F5">
      <w:pPr>
        <w:widowControl w:val="0"/>
        <w:autoSpaceDE w:val="0"/>
        <w:autoSpaceDN w:val="0"/>
        <w:adjustRightInd w:val="0"/>
      </w:pPr>
    </w:p>
    <w:p w14:paraId="5EE7D609" w14:textId="77777777" w:rsidR="005876F5" w:rsidRDefault="005876F5" w:rsidP="005876F5">
      <w:pPr>
        <w:widowControl w:val="0"/>
        <w:autoSpaceDE w:val="0"/>
        <w:autoSpaceDN w:val="0"/>
        <w:adjustRightInd w:val="0"/>
        <w:rPr>
          <w:rFonts w:ascii="Verdana" w:hAnsi="Verdana" w:cs="Verdana"/>
          <w:sz w:val="22"/>
          <w:szCs w:val="22"/>
        </w:rPr>
      </w:pPr>
    </w:p>
    <w:p w14:paraId="7F0AF2FA" w14:textId="77777777" w:rsidR="005876F5" w:rsidRDefault="005876F5" w:rsidP="005876F5">
      <w:pPr>
        <w:widowControl w:val="0"/>
        <w:autoSpaceDE w:val="0"/>
        <w:autoSpaceDN w:val="0"/>
        <w:adjustRightInd w:val="0"/>
        <w:rPr>
          <w:rFonts w:ascii="Verdana" w:hAnsi="Verdana" w:cs="Verdana"/>
          <w:sz w:val="22"/>
          <w:szCs w:val="22"/>
        </w:rPr>
      </w:pPr>
    </w:p>
    <w:p w14:paraId="62186D9C" w14:textId="77777777" w:rsidR="005876F5" w:rsidRDefault="005876F5" w:rsidP="005876F5">
      <w:pPr>
        <w:widowControl w:val="0"/>
        <w:autoSpaceDE w:val="0"/>
        <w:autoSpaceDN w:val="0"/>
        <w:adjustRightInd w:val="0"/>
        <w:rPr>
          <w:rFonts w:ascii="Verdana" w:hAnsi="Verdana" w:cs="Verdana"/>
          <w:sz w:val="22"/>
          <w:szCs w:val="22"/>
        </w:rPr>
      </w:pPr>
    </w:p>
    <w:p w14:paraId="5E31DF33" w14:textId="77777777" w:rsidR="005876F5" w:rsidRDefault="005876F5" w:rsidP="005876F5">
      <w:pPr>
        <w:widowControl w:val="0"/>
        <w:autoSpaceDE w:val="0"/>
        <w:autoSpaceDN w:val="0"/>
        <w:adjustRightInd w:val="0"/>
        <w:rPr>
          <w:rFonts w:ascii="Verdana" w:hAnsi="Verdana" w:cs="Verdana"/>
          <w:sz w:val="22"/>
          <w:szCs w:val="22"/>
        </w:rPr>
      </w:pPr>
    </w:p>
    <w:p w14:paraId="3A4C861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227</w:t>
      </w:r>
    </w:p>
    <w:p w14:paraId="24C0DCAD" w14:textId="77777777" w:rsidR="005876F5" w:rsidRDefault="005876F5" w:rsidP="005876F5">
      <w:pPr>
        <w:widowControl w:val="0"/>
        <w:autoSpaceDE w:val="0"/>
        <w:autoSpaceDN w:val="0"/>
        <w:adjustRightInd w:val="0"/>
        <w:rPr>
          <w:rFonts w:ascii="Verdana" w:hAnsi="Verdana" w:cs="Verdana"/>
          <w:b/>
          <w:bCs/>
          <w:sz w:val="22"/>
          <w:szCs w:val="22"/>
        </w:rPr>
      </w:pPr>
      <w:hyperlink r:id="rId231"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32" w:anchor="msg126041" w:history="1">
        <w:r>
          <w:rPr>
            <w:rFonts w:ascii="Verdana" w:hAnsi="Verdana" w:cs="Verdana"/>
            <w:b/>
            <w:bCs/>
            <w:color w:val="680000"/>
            <w:sz w:val="22"/>
            <w:szCs w:val="22"/>
          </w:rPr>
          <w:t>Re: What Role Should a Poetry Board Have with its Members?</w:t>
        </w:r>
      </w:hyperlink>
    </w:p>
    <w:p w14:paraId="15DE94C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03:22 PM »</w:t>
      </w:r>
    </w:p>
    <w:p w14:paraId="16FEEF3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just want to clarify: i too think it should be fine for either members or staff to come and just participate in whatever and get to know each other and have fun.</w:t>
      </w:r>
    </w:p>
    <w:p w14:paraId="4D2BBEB0" w14:textId="77777777" w:rsidR="005876F5" w:rsidRDefault="005876F5" w:rsidP="005876F5">
      <w:pPr>
        <w:widowControl w:val="0"/>
        <w:autoSpaceDE w:val="0"/>
        <w:autoSpaceDN w:val="0"/>
        <w:adjustRightInd w:val="0"/>
        <w:rPr>
          <w:rFonts w:ascii="Verdana" w:hAnsi="Verdana" w:cs="Verdana"/>
          <w:sz w:val="22"/>
          <w:szCs w:val="22"/>
        </w:rPr>
      </w:pPr>
    </w:p>
    <w:p w14:paraId="223F382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same time, if the staff is basically cut of a cloth, all in the same camp, that's going to send a weird message about the AX. </w:t>
      </w:r>
    </w:p>
    <w:p w14:paraId="6E595427" w14:textId="77777777" w:rsidR="005876F5" w:rsidRDefault="005876F5" w:rsidP="005876F5">
      <w:pPr>
        <w:widowControl w:val="0"/>
        <w:autoSpaceDE w:val="0"/>
        <w:autoSpaceDN w:val="0"/>
        <w:adjustRightInd w:val="0"/>
        <w:rPr>
          <w:rFonts w:ascii="Verdana" w:hAnsi="Verdana" w:cs="Verdana"/>
          <w:sz w:val="22"/>
          <w:szCs w:val="22"/>
        </w:rPr>
      </w:pPr>
    </w:p>
    <w:p w14:paraId="73FE5A4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 sure we will end up agreeing to disagree, here, but to me it seems the staff here tend to underwhelm their role in demonstrating active critting as "fun"</w:t>
      </w:r>
    </w:p>
    <w:p w14:paraId="7FD9FDE0" w14:textId="77777777" w:rsidR="005876F5" w:rsidRDefault="005876F5" w:rsidP="005876F5">
      <w:pPr>
        <w:widowControl w:val="0"/>
        <w:autoSpaceDE w:val="0"/>
        <w:autoSpaceDN w:val="0"/>
        <w:adjustRightInd w:val="0"/>
        <w:rPr>
          <w:rFonts w:ascii="Verdana" w:hAnsi="Verdana" w:cs="Verdana"/>
          <w:sz w:val="22"/>
          <w:szCs w:val="22"/>
        </w:rPr>
      </w:pPr>
    </w:p>
    <w:p w14:paraId="68ED817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even though that's ultimately how it's coming off, i don't want to point a finger here so much as suggest that there's more influence available to shape the ethos of the site than staff have yet really maximized</w:t>
      </w:r>
    </w:p>
    <w:p w14:paraId="7A8CC59C" w14:textId="77777777" w:rsidR="005876F5" w:rsidRPr="00C97FA7"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585FCE4"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00437D3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228</w:t>
      </w:r>
    </w:p>
    <w:p w14:paraId="3826636B" w14:textId="77777777" w:rsidR="005876F5" w:rsidRDefault="005876F5" w:rsidP="005876F5">
      <w:pPr>
        <w:widowControl w:val="0"/>
        <w:autoSpaceDE w:val="0"/>
        <w:autoSpaceDN w:val="0"/>
        <w:adjustRightInd w:val="0"/>
        <w:rPr>
          <w:rFonts w:ascii="Verdana" w:hAnsi="Verdana" w:cs="Verdana"/>
          <w:b/>
          <w:bCs/>
          <w:sz w:val="22"/>
          <w:szCs w:val="22"/>
        </w:rPr>
      </w:pPr>
      <w:hyperlink r:id="rId233"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34" w:anchor="msg126035" w:history="1">
        <w:r>
          <w:rPr>
            <w:rFonts w:ascii="Verdana" w:hAnsi="Verdana" w:cs="Verdana"/>
            <w:b/>
            <w:bCs/>
            <w:color w:val="680000"/>
            <w:sz w:val="22"/>
            <w:szCs w:val="22"/>
          </w:rPr>
          <w:t>Re: What Role Should a Poetry Board Have with its Members?</w:t>
        </w:r>
      </w:hyperlink>
    </w:p>
    <w:p w14:paraId="33C0D69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02:54 PM »</w:t>
      </w:r>
    </w:p>
    <w:p w14:paraId="07F4409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you're less-than-1000%-sure-of-itself crit could help the newer member who is experiencing the same doubts.</w:t>
      </w:r>
    </w:p>
    <w:p w14:paraId="405F6289" w14:textId="77777777" w:rsidR="005876F5" w:rsidRDefault="005876F5" w:rsidP="005876F5">
      <w:pPr>
        <w:widowControl w:val="0"/>
        <w:autoSpaceDE w:val="0"/>
        <w:autoSpaceDN w:val="0"/>
        <w:adjustRightInd w:val="0"/>
        <w:rPr>
          <w:rFonts w:ascii="Verdana" w:hAnsi="Verdana" w:cs="Verdana"/>
          <w:sz w:val="22"/>
          <w:szCs w:val="22"/>
        </w:rPr>
      </w:pPr>
    </w:p>
    <w:p w14:paraId="2653EEA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the "aloofness" i'm pointing to is, again, a rough divide between camps of those who are primarily involved with the AX and those who are primarily involved in other things -- and this latter group seems to include most of the staff.</w:t>
      </w:r>
    </w:p>
    <w:p w14:paraId="7CF717B7" w14:textId="77777777" w:rsidR="005876F5" w:rsidRDefault="005876F5" w:rsidP="005876F5">
      <w:pPr>
        <w:widowControl w:val="0"/>
        <w:autoSpaceDE w:val="0"/>
        <w:autoSpaceDN w:val="0"/>
        <w:adjustRightInd w:val="0"/>
        <w:rPr>
          <w:rFonts w:ascii="Verdana" w:hAnsi="Verdana" w:cs="Verdana"/>
          <w:sz w:val="22"/>
          <w:szCs w:val="22"/>
        </w:rPr>
      </w:pPr>
    </w:p>
    <w:p w14:paraId="2E55B74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again, i am not making any all or none or every or always claims here. i'm just pointing towards what seems to be a tendency, although i could be wrong. </w:t>
      </w:r>
    </w:p>
    <w:p w14:paraId="2964D292" w14:textId="77777777" w:rsidR="005876F5" w:rsidRDefault="005876F5" w:rsidP="005876F5">
      <w:pPr>
        <w:widowControl w:val="0"/>
        <w:autoSpaceDE w:val="0"/>
        <w:autoSpaceDN w:val="0"/>
        <w:adjustRightInd w:val="0"/>
        <w:rPr>
          <w:rFonts w:ascii="Verdana" w:hAnsi="Verdana" w:cs="Verdana"/>
          <w:sz w:val="22"/>
          <w:szCs w:val="22"/>
        </w:rPr>
      </w:pPr>
    </w:p>
    <w:p w14:paraId="1BEEF23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also like the possibility of easy-goingness on the board. there was another board i was lurking around for awhile that was really militant about its requirements for critting and posting. even though i was looking for a place to give and receive serious feedback, this turned me off. </w:t>
      </w:r>
    </w:p>
    <w:p w14:paraId="38CF3D9D" w14:textId="77777777" w:rsidR="005876F5" w:rsidRDefault="005876F5" w:rsidP="005876F5">
      <w:pPr>
        <w:widowControl w:val="0"/>
        <w:autoSpaceDE w:val="0"/>
        <w:autoSpaceDN w:val="0"/>
        <w:adjustRightInd w:val="0"/>
        <w:rPr>
          <w:rFonts w:ascii="Verdana" w:hAnsi="Verdana" w:cs="Verdana"/>
          <w:sz w:val="22"/>
          <w:szCs w:val="22"/>
        </w:rPr>
      </w:pPr>
    </w:p>
    <w:p w14:paraId="017B7FC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so i definitely think the easy-goingness of this site is a plus, it's just that i think that staff such as yourself underestimate the role you could play in demonstrating that one can seriously crit and receive criticism and still be part of an easy-going community. ultimately i would think that's the goal, to create something that can be BOTH a community AND a place for rigorous poetic growth. </w:t>
      </w:r>
    </w:p>
    <w:p w14:paraId="79E11981" w14:textId="77777777" w:rsidR="005876F5" w:rsidRDefault="005876F5" w:rsidP="005876F5">
      <w:pPr>
        <w:widowControl w:val="0"/>
        <w:autoSpaceDE w:val="0"/>
        <w:autoSpaceDN w:val="0"/>
        <w:adjustRightInd w:val="0"/>
        <w:rPr>
          <w:rFonts w:ascii="Verdana" w:hAnsi="Verdana" w:cs="Verdana"/>
          <w:sz w:val="22"/>
          <w:szCs w:val="22"/>
        </w:rPr>
      </w:pPr>
    </w:p>
    <w:p w14:paraId="4B9C568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7AFAD24" w14:textId="77777777" w:rsidR="005876F5" w:rsidRPr="00C97FA7"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99217D8" w14:textId="77777777" w:rsidR="005876F5"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p>
    <w:p w14:paraId="3762207E" w14:textId="77777777" w:rsidR="005876F5" w:rsidRDefault="005876F5" w:rsidP="005876F5">
      <w:pPr>
        <w:widowControl w:val="0"/>
        <w:autoSpaceDE w:val="0"/>
        <w:autoSpaceDN w:val="0"/>
        <w:adjustRightInd w:val="0"/>
        <w:rPr>
          <w:rFonts w:ascii="Verdana" w:hAnsi="Verdana" w:cs="Verdana"/>
          <w:sz w:val="22"/>
          <w:szCs w:val="22"/>
        </w:rPr>
      </w:pPr>
    </w:p>
    <w:p w14:paraId="4A8542BC" w14:textId="77777777" w:rsidR="005876F5" w:rsidRDefault="005876F5" w:rsidP="005876F5">
      <w:pPr>
        <w:widowControl w:val="0"/>
        <w:autoSpaceDE w:val="0"/>
        <w:autoSpaceDN w:val="0"/>
        <w:adjustRightInd w:val="0"/>
        <w:rPr>
          <w:rFonts w:ascii="Verdana" w:hAnsi="Verdana" w:cs="Verdana"/>
          <w:sz w:val="22"/>
          <w:szCs w:val="22"/>
        </w:rPr>
      </w:pPr>
    </w:p>
    <w:p w14:paraId="755E12A4"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231</w:t>
      </w:r>
    </w:p>
    <w:p w14:paraId="34FE1072" w14:textId="77777777" w:rsidR="005876F5" w:rsidRDefault="005876F5" w:rsidP="005876F5">
      <w:pPr>
        <w:widowControl w:val="0"/>
        <w:autoSpaceDE w:val="0"/>
        <w:autoSpaceDN w:val="0"/>
        <w:adjustRightInd w:val="0"/>
        <w:rPr>
          <w:rFonts w:ascii="Verdana" w:hAnsi="Verdana" w:cs="Verdana"/>
          <w:b/>
          <w:bCs/>
          <w:sz w:val="22"/>
          <w:szCs w:val="22"/>
        </w:rPr>
      </w:pPr>
      <w:hyperlink r:id="rId23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36" w:anchor="msg126014" w:history="1">
        <w:r>
          <w:rPr>
            <w:rFonts w:ascii="Verdana" w:hAnsi="Verdana" w:cs="Verdana"/>
            <w:b/>
            <w:bCs/>
            <w:color w:val="680000"/>
            <w:sz w:val="22"/>
            <w:szCs w:val="22"/>
          </w:rPr>
          <w:t>Re: Engaments in gurrellia warfare</w:t>
        </w:r>
      </w:hyperlink>
    </w:p>
    <w:p w14:paraId="11C9AA6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01:21 PM »</w:t>
      </w:r>
    </w:p>
    <w:p w14:paraId="009BD63E" w14:textId="77777777" w:rsidR="005876F5" w:rsidRDefault="005876F5" w:rsidP="005876F5">
      <w:pPr>
        <w:widowControl w:val="0"/>
        <w:autoSpaceDE w:val="0"/>
        <w:autoSpaceDN w:val="0"/>
        <w:adjustRightInd w:val="0"/>
        <w:rPr>
          <w:rFonts w:ascii="Verdana" w:hAnsi="Verdana" w:cs="Verdana"/>
          <w:sz w:val="22"/>
          <w:szCs w:val="22"/>
        </w:rPr>
      </w:pPr>
    </w:p>
    <w:p w14:paraId="7576B64D" w14:textId="77777777" w:rsidR="005876F5" w:rsidRDefault="005876F5" w:rsidP="005876F5">
      <w:pPr>
        <w:widowControl w:val="0"/>
        <w:autoSpaceDE w:val="0"/>
        <w:autoSpaceDN w:val="0"/>
        <w:adjustRightInd w:val="0"/>
        <w:rPr>
          <w:rFonts w:ascii="Verdana" w:hAnsi="Verdana" w:cs="Verdana"/>
          <w:sz w:val="22"/>
          <w:szCs w:val="22"/>
        </w:rPr>
      </w:pPr>
    </w:p>
    <w:p w14:paraId="663CA780" w14:textId="77777777" w:rsidR="005876F5" w:rsidRDefault="005876F5" w:rsidP="005876F5">
      <w:pPr>
        <w:widowControl w:val="0"/>
        <w:autoSpaceDE w:val="0"/>
        <w:autoSpaceDN w:val="0"/>
        <w:adjustRightInd w:val="0"/>
        <w:rPr>
          <w:rFonts w:ascii="Verdana" w:hAnsi="Verdana" w:cs="Verdana"/>
          <w:sz w:val="22"/>
          <w:szCs w:val="22"/>
        </w:rPr>
      </w:pPr>
    </w:p>
    <w:p w14:paraId="3FF2C4B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Faint </w:t>
      </w:r>
      <w:r>
        <w:rPr>
          <w:rFonts w:ascii="Verdana" w:hAnsi="Verdana" w:cs="Verdana"/>
          <w:strike/>
          <w:sz w:val="22"/>
          <w:szCs w:val="22"/>
        </w:rPr>
        <w:t>hint of</w:t>
      </w:r>
      <w:r>
        <w:rPr>
          <w:rFonts w:ascii="Verdana" w:hAnsi="Verdana" w:cs="Verdana"/>
          <w:sz w:val="22"/>
          <w:szCs w:val="22"/>
        </w:rPr>
        <w:t xml:space="preserve"> </w:t>
      </w:r>
      <w:r>
        <w:rPr>
          <w:rFonts w:ascii="Verdana" w:hAnsi="Verdana" w:cs="Verdana"/>
          <w:b/>
          <w:bCs/>
          <w:sz w:val="22"/>
          <w:szCs w:val="22"/>
        </w:rPr>
        <w:t>(faint + hint = redundant)</w:t>
      </w:r>
      <w:r>
        <w:rPr>
          <w:rFonts w:ascii="Verdana" w:hAnsi="Verdana" w:cs="Verdana"/>
          <w:sz w:val="22"/>
          <w:szCs w:val="22"/>
        </w:rPr>
        <w:t xml:space="preserve"> jack</w:t>
      </w:r>
      <w:r>
        <w:rPr>
          <w:rFonts w:ascii="Verdana" w:hAnsi="Verdana" w:cs="Verdana"/>
          <w:b/>
          <w:bCs/>
          <w:sz w:val="22"/>
          <w:szCs w:val="22"/>
        </w:rPr>
        <w:t>[-]</w:t>
      </w:r>
    </w:p>
    <w:p w14:paraId="5F71C44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flavored bile </w:t>
      </w:r>
      <w:r>
        <w:rPr>
          <w:rFonts w:ascii="Verdana" w:hAnsi="Verdana" w:cs="Verdana"/>
          <w:b/>
          <w:bCs/>
          <w:sz w:val="22"/>
          <w:szCs w:val="22"/>
        </w:rPr>
        <w:t>[rides my]</w:t>
      </w:r>
    </w:p>
    <w:p w14:paraId="2A838DD1"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strike/>
          <w:sz w:val="22"/>
          <w:szCs w:val="22"/>
        </w:rPr>
        <w:t xml:space="preserve">Still rides </w:t>
      </w:r>
      <w:r>
        <w:rPr>
          <w:rFonts w:ascii="Verdana" w:hAnsi="Verdana" w:cs="Verdana"/>
          <w:sz w:val="22"/>
          <w:szCs w:val="22"/>
        </w:rPr>
        <w:t>swollen tongue</w:t>
      </w:r>
      <w:r>
        <w:rPr>
          <w:rFonts w:ascii="Verdana" w:hAnsi="Verdana" w:cs="Verdana"/>
          <w:b/>
          <w:bCs/>
          <w:sz w:val="22"/>
          <w:szCs w:val="22"/>
        </w:rPr>
        <w:t>[.]</w:t>
      </w:r>
    </w:p>
    <w:p w14:paraId="13E4635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w:t>
      </w:r>
    </w:p>
    <w:p w14:paraId="3BC3E75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[An]</w:t>
      </w:r>
      <w:r>
        <w:rPr>
          <w:rFonts w:ascii="Verdana" w:hAnsi="Verdana" w:cs="Verdana"/>
          <w:sz w:val="22"/>
          <w:szCs w:val="22"/>
        </w:rPr>
        <w:t xml:space="preserve">Unwashed sex </w:t>
      </w:r>
      <w:r>
        <w:rPr>
          <w:rFonts w:ascii="Verdana" w:hAnsi="Verdana" w:cs="Verdana"/>
          <w:b/>
          <w:bCs/>
          <w:sz w:val="22"/>
          <w:szCs w:val="22"/>
        </w:rPr>
        <w:t>[really unsure about this word here]</w:t>
      </w:r>
    </w:p>
    <w:p w14:paraId="658E82D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Clings</w:t>
      </w:r>
      <w:r>
        <w:rPr>
          <w:rFonts w:ascii="Verdana" w:hAnsi="Verdana" w:cs="Verdana"/>
          <w:strike/>
          <w:sz w:val="22"/>
          <w:szCs w:val="22"/>
        </w:rPr>
        <w:t xml:space="preserve"> tenaciously</w:t>
      </w:r>
      <w:r>
        <w:rPr>
          <w:rFonts w:ascii="Verdana" w:hAnsi="Verdana" w:cs="Verdana"/>
          <w:sz w:val="22"/>
          <w:szCs w:val="22"/>
        </w:rPr>
        <w:t xml:space="preserve"> </w:t>
      </w:r>
      <w:r>
        <w:rPr>
          <w:rFonts w:ascii="Verdana" w:hAnsi="Verdana" w:cs="Verdana"/>
          <w:b/>
          <w:bCs/>
          <w:sz w:val="22"/>
          <w:szCs w:val="22"/>
        </w:rPr>
        <w:t>(clings + tenaciously = redundant)</w:t>
      </w:r>
    </w:p>
    <w:p w14:paraId="273E5F9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Day old sweat</w:t>
      </w:r>
    </w:p>
    <w:p w14:paraId="1EE572B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Salts my meat and flesh</w:t>
      </w:r>
    </w:p>
    <w:p w14:paraId="636E373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649DC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Rumage through towers of cancer sticks </w:t>
      </w:r>
      <w:r>
        <w:rPr>
          <w:rFonts w:ascii="Verdana" w:hAnsi="Verdana" w:cs="Verdana"/>
          <w:b/>
          <w:bCs/>
          <w:sz w:val="22"/>
          <w:szCs w:val="22"/>
        </w:rPr>
        <w:t>[i second that this line needs work. cancer sticks is cliche (and a touch sophomoric), and i don't like "rummaging" through a tower. why not a verb that is also sick and tired?]</w:t>
      </w:r>
    </w:p>
    <w:p w14:paraId="2A9B17F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For one slightly less used</w:t>
      </w:r>
    </w:p>
    <w:p w14:paraId="1AF2758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take last minuscule swig</w:t>
      </w:r>
    </w:p>
    <w:p w14:paraId="6293BB5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w:t>
      </w:r>
    </w:p>
    <w:p w14:paraId="5887101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Lazt ditch effort to recall</w:t>
      </w:r>
    </w:p>
    <w:p w14:paraId="5081E6A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previous nights excursion  </w:t>
      </w:r>
      <w:r>
        <w:rPr>
          <w:rFonts w:ascii="Verdana" w:hAnsi="Verdana" w:cs="Verdana"/>
          <w:b/>
          <w:bCs/>
          <w:sz w:val="22"/>
          <w:szCs w:val="22"/>
        </w:rPr>
        <w:t xml:space="preserve">(i feel like the poem needs some kind of extended metaphor. maybe this could start the piece, and the theme </w:t>
      </w:r>
      <w:r>
        <w:rPr>
          <w:rFonts w:ascii="Verdana" w:hAnsi="Verdana" w:cs="Verdana"/>
          <w:b/>
          <w:bCs/>
          <w:sz w:val="22"/>
          <w:szCs w:val="22"/>
        </w:rPr>
        <w:lastRenderedPageBreak/>
        <w:t>of "holes" in the poem, its memory and reality, could extend throughout)</w:t>
      </w:r>
    </w:p>
    <w:p w14:paraId="227A5E6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Attempt to contain collateral damage</w:t>
      </w:r>
    </w:p>
    <w:p w14:paraId="4B843EB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w:t>
      </w:r>
    </w:p>
    <w:p w14:paraId="2B665C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While riffling pockets of lent </w:t>
      </w:r>
      <w:r>
        <w:rPr>
          <w:rFonts w:ascii="Verdana" w:hAnsi="Verdana" w:cs="Verdana"/>
          <w:b/>
          <w:bCs/>
          <w:sz w:val="22"/>
          <w:szCs w:val="22"/>
        </w:rPr>
        <w:t>(do you mean "lint"? or the catholic holiday, "Lent"?)</w:t>
      </w:r>
    </w:p>
    <w:p w14:paraId="10F5988C"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sz w:val="22"/>
          <w:szCs w:val="22"/>
        </w:rPr>
        <w:t xml:space="preserve">Pausing briefly over plastic </w:t>
      </w:r>
      <w:r>
        <w:rPr>
          <w:rFonts w:ascii="Verdana" w:hAnsi="Verdana" w:cs="Verdana"/>
          <w:b/>
          <w:bCs/>
          <w:sz w:val="22"/>
          <w:szCs w:val="22"/>
        </w:rPr>
        <w:t>[</w:t>
      </w:r>
    </w:p>
    <w:p w14:paraId="38E9F47F"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w:t>
      </w:r>
    </w:p>
    <w:p w14:paraId="02558A7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keys</w:t>
      </w:r>
    </w:p>
    <w:p w14:paraId="26AE11B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looking for</w:t>
      </w:r>
      <w:r>
        <w:rPr>
          <w:rFonts w:ascii="Verdana" w:hAnsi="Verdana" w:cs="Verdana"/>
          <w:strike/>
          <w:sz w:val="22"/>
          <w:szCs w:val="22"/>
        </w:rPr>
        <w:t xml:space="preserve"> a </w:t>
      </w:r>
      <w:r>
        <w:rPr>
          <w:rFonts w:ascii="Verdana" w:hAnsi="Verdana" w:cs="Verdana"/>
          <w:sz w:val="22"/>
          <w:szCs w:val="22"/>
        </w:rPr>
        <w:t xml:space="preserve">fool's gold </w:t>
      </w:r>
    </w:p>
    <w:p w14:paraId="7EEB219A" w14:textId="77777777" w:rsidR="005876F5" w:rsidRDefault="005876F5" w:rsidP="005876F5">
      <w:pPr>
        <w:widowControl w:val="0"/>
        <w:autoSpaceDE w:val="0"/>
        <w:autoSpaceDN w:val="0"/>
        <w:adjustRightInd w:val="0"/>
        <w:rPr>
          <w:rFonts w:ascii="Verdana" w:hAnsi="Verdana" w:cs="Verdana"/>
          <w:sz w:val="22"/>
          <w:szCs w:val="22"/>
        </w:rPr>
      </w:pPr>
    </w:p>
    <w:p w14:paraId="1D750CA8" w14:textId="77777777" w:rsidR="005876F5" w:rsidRPr="00C97FA7" w:rsidRDefault="005876F5" w:rsidP="005876F5">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E733850"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15442025"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233</w:t>
      </w:r>
    </w:p>
    <w:p w14:paraId="7191DF10" w14:textId="77777777" w:rsidR="005876F5" w:rsidRDefault="005876F5" w:rsidP="005876F5">
      <w:pPr>
        <w:widowControl w:val="0"/>
        <w:autoSpaceDE w:val="0"/>
        <w:autoSpaceDN w:val="0"/>
        <w:adjustRightInd w:val="0"/>
        <w:rPr>
          <w:rFonts w:ascii="Verdana" w:hAnsi="Verdana" w:cs="Verdana"/>
          <w:b/>
          <w:bCs/>
          <w:sz w:val="22"/>
          <w:szCs w:val="22"/>
        </w:rPr>
      </w:pPr>
      <w:hyperlink r:id="rId237"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38" w:anchor="msg126011" w:history="1">
        <w:r>
          <w:rPr>
            <w:rFonts w:ascii="Verdana" w:hAnsi="Verdana" w:cs="Verdana"/>
            <w:b/>
            <w:bCs/>
            <w:color w:val="680000"/>
            <w:sz w:val="22"/>
            <w:szCs w:val="22"/>
          </w:rPr>
          <w:t>Re: Creating The Dialog Between Poet and Critic</w:t>
        </w:r>
      </w:hyperlink>
    </w:p>
    <w:p w14:paraId="04276EC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12:55 PM »</w:t>
      </w:r>
    </w:p>
    <w:p w14:paraId="77D1E62A" w14:textId="77777777" w:rsidR="005876F5" w:rsidRDefault="005876F5" w:rsidP="005876F5">
      <w:pPr>
        <w:widowControl w:val="0"/>
        <w:autoSpaceDE w:val="0"/>
        <w:autoSpaceDN w:val="0"/>
        <w:adjustRightInd w:val="0"/>
        <w:rPr>
          <w:rFonts w:ascii="Verdana" w:hAnsi="Verdana" w:cs="Verdana"/>
          <w:sz w:val="22"/>
          <w:szCs w:val="22"/>
        </w:rPr>
      </w:pPr>
    </w:p>
    <w:p w14:paraId="4A77CE98" w14:textId="77777777" w:rsidR="005876F5" w:rsidRDefault="005876F5" w:rsidP="005876F5">
      <w:pPr>
        <w:widowControl w:val="0"/>
        <w:autoSpaceDE w:val="0"/>
        <w:autoSpaceDN w:val="0"/>
        <w:adjustRightInd w:val="0"/>
        <w:rPr>
          <w:rFonts w:ascii="Verdana" w:hAnsi="Verdana" w:cs="Verdana"/>
          <w:sz w:val="22"/>
          <w:szCs w:val="22"/>
        </w:rPr>
      </w:pPr>
    </w:p>
    <w:p w14:paraId="713D887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i'd also like to say something about my sense of the critter's source of authority.</w:t>
      </w:r>
    </w:p>
    <w:p w14:paraId="60A82E1E" w14:textId="77777777" w:rsidR="005876F5" w:rsidRDefault="005876F5" w:rsidP="005876F5">
      <w:pPr>
        <w:widowControl w:val="0"/>
        <w:autoSpaceDE w:val="0"/>
        <w:autoSpaceDN w:val="0"/>
        <w:adjustRightInd w:val="0"/>
        <w:rPr>
          <w:rFonts w:ascii="Verdana" w:hAnsi="Verdana" w:cs="Verdana"/>
          <w:sz w:val="22"/>
          <w:szCs w:val="22"/>
        </w:rPr>
      </w:pPr>
    </w:p>
    <w:p w14:paraId="2EFE117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i've found it most effective both in how i myself think about workshop criticism, and in how i "sell" workshop participation and encourage others to participate, to think of the real core of this capacity as simply my own subjective reaction to the piece.</w:t>
      </w:r>
    </w:p>
    <w:p w14:paraId="63EFB5AD" w14:textId="77777777" w:rsidR="005876F5" w:rsidRDefault="005876F5" w:rsidP="005876F5">
      <w:pPr>
        <w:widowControl w:val="0"/>
        <w:autoSpaceDE w:val="0"/>
        <w:autoSpaceDN w:val="0"/>
        <w:adjustRightInd w:val="0"/>
        <w:rPr>
          <w:rFonts w:ascii="Verdana" w:hAnsi="Verdana" w:cs="Verdana"/>
          <w:sz w:val="22"/>
          <w:szCs w:val="22"/>
        </w:rPr>
      </w:pPr>
    </w:p>
    <w:p w14:paraId="7E198C5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that is, everyone has the authority to offer workshop criticism - even you, nemesis - because the authority to offer this criticism is not a particular body of knowledge, either of a literary tradition or of the nuts and bolts of poetic craft, but your own personal reaction to the piece.</w:t>
      </w:r>
    </w:p>
    <w:p w14:paraId="35297498" w14:textId="77777777" w:rsidR="005876F5" w:rsidRDefault="005876F5" w:rsidP="005876F5">
      <w:pPr>
        <w:widowControl w:val="0"/>
        <w:autoSpaceDE w:val="0"/>
        <w:autoSpaceDN w:val="0"/>
        <w:adjustRightInd w:val="0"/>
        <w:rPr>
          <w:rFonts w:ascii="Verdana" w:hAnsi="Verdana" w:cs="Verdana"/>
          <w:sz w:val="22"/>
          <w:szCs w:val="22"/>
        </w:rPr>
      </w:pPr>
    </w:p>
    <w:p w14:paraId="126AAB4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the trick lies in paying attention to yourself when you're reading the poem. you are, whether you'd like to or not, always already producing a kind of internal self-dialogue about the poem you're reading that can come in the form of simply how you're processing the piece. </w:t>
      </w:r>
    </w:p>
    <w:p w14:paraId="2139CE9D" w14:textId="77777777" w:rsidR="005876F5" w:rsidRDefault="005876F5" w:rsidP="005876F5">
      <w:pPr>
        <w:widowControl w:val="0"/>
        <w:autoSpaceDE w:val="0"/>
        <w:autoSpaceDN w:val="0"/>
        <w:adjustRightInd w:val="0"/>
        <w:rPr>
          <w:rFonts w:ascii="Verdana" w:hAnsi="Verdana" w:cs="Verdana"/>
          <w:sz w:val="22"/>
          <w:szCs w:val="22"/>
        </w:rPr>
      </w:pPr>
    </w:p>
    <w:p w14:paraId="41B80E4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do you like it or not? did you get this or that sense from it?</w:t>
      </w:r>
    </w:p>
    <w:p w14:paraId="4D080724" w14:textId="77777777" w:rsidR="005876F5" w:rsidRDefault="005876F5" w:rsidP="005876F5">
      <w:pPr>
        <w:widowControl w:val="0"/>
        <w:autoSpaceDE w:val="0"/>
        <w:autoSpaceDN w:val="0"/>
        <w:adjustRightInd w:val="0"/>
        <w:rPr>
          <w:rFonts w:ascii="Verdana" w:hAnsi="Verdana" w:cs="Verdana"/>
          <w:sz w:val="22"/>
          <w:szCs w:val="22"/>
        </w:rPr>
      </w:pPr>
    </w:p>
    <w:p w14:paraId="4806D20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then the real "skill" that's involved in workshop critting is in tracking down in as much detail as possible the chain of events that moved between your reading of the poem and your reaction to it; and articulating this relationship between poem and your subjective reaction in as much detail as possible. </w:t>
      </w:r>
    </w:p>
    <w:p w14:paraId="48B38013" w14:textId="77777777" w:rsidR="005876F5" w:rsidRDefault="005876F5" w:rsidP="005876F5">
      <w:pPr>
        <w:widowControl w:val="0"/>
        <w:autoSpaceDE w:val="0"/>
        <w:autoSpaceDN w:val="0"/>
        <w:adjustRightInd w:val="0"/>
        <w:rPr>
          <w:rFonts w:ascii="Verdana" w:hAnsi="Verdana" w:cs="Verdana"/>
          <w:sz w:val="22"/>
          <w:szCs w:val="22"/>
        </w:rPr>
      </w:pPr>
    </w:p>
    <w:p w14:paraId="2945419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so you've identified that you like this part but not that part, or that you were confused at this part but not at that, or that you though the poem meant this </w:t>
      </w:r>
      <w:r>
        <w:rPr>
          <w:rFonts w:ascii="Verdana" w:hAnsi="Verdana" w:cs="Verdana"/>
          <w:sz w:val="22"/>
          <w:szCs w:val="22"/>
        </w:rPr>
        <w:lastRenderedPageBreak/>
        <w:t xml:space="preserve">or that.... </w:t>
      </w:r>
    </w:p>
    <w:p w14:paraId="60F19B16" w14:textId="77777777" w:rsidR="005876F5" w:rsidRDefault="005876F5" w:rsidP="005876F5">
      <w:pPr>
        <w:widowControl w:val="0"/>
        <w:autoSpaceDE w:val="0"/>
        <w:autoSpaceDN w:val="0"/>
        <w:adjustRightInd w:val="0"/>
        <w:rPr>
          <w:rFonts w:ascii="Verdana" w:hAnsi="Verdana" w:cs="Verdana"/>
          <w:sz w:val="22"/>
          <w:szCs w:val="22"/>
        </w:rPr>
      </w:pPr>
    </w:p>
    <w:p w14:paraId="2FD7906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cool. now track it down. at exactly which line did you begin to have this sense? what particular words triggered it, and how? etc.</w:t>
      </w:r>
    </w:p>
    <w:p w14:paraId="7BCBB175" w14:textId="77777777" w:rsidR="005876F5" w:rsidRDefault="005876F5" w:rsidP="005876F5">
      <w:pPr>
        <w:widowControl w:val="0"/>
        <w:autoSpaceDE w:val="0"/>
        <w:autoSpaceDN w:val="0"/>
        <w:adjustRightInd w:val="0"/>
        <w:rPr>
          <w:rFonts w:ascii="Verdana" w:hAnsi="Verdana" w:cs="Verdana"/>
          <w:sz w:val="22"/>
          <w:szCs w:val="22"/>
        </w:rPr>
      </w:pPr>
    </w:p>
    <w:p w14:paraId="5063C0E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the more you're willing to track down and articulate that process in detail, the more helpful and detailed your crits will be.</w:t>
      </w:r>
    </w:p>
    <w:p w14:paraId="1DEB3675" w14:textId="77777777" w:rsidR="005876F5" w:rsidRDefault="005876F5" w:rsidP="005876F5">
      <w:pPr>
        <w:widowControl w:val="0"/>
        <w:autoSpaceDE w:val="0"/>
        <w:autoSpaceDN w:val="0"/>
        <w:adjustRightInd w:val="0"/>
        <w:rPr>
          <w:rFonts w:ascii="Verdana" w:hAnsi="Verdana" w:cs="Verdana"/>
          <w:sz w:val="22"/>
          <w:szCs w:val="22"/>
        </w:rPr>
      </w:pPr>
    </w:p>
    <w:p w14:paraId="6394DB4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that's just my own limited perspective and what i've found works in encouraging students to start workshopping</w:t>
      </w:r>
    </w:p>
    <w:p w14:paraId="60AC21A8" w14:textId="77777777" w:rsidR="005876F5" w:rsidRDefault="005876F5" w:rsidP="005876F5">
      <w:pPr>
        <w:widowControl w:val="0"/>
        <w:autoSpaceDE w:val="0"/>
        <w:autoSpaceDN w:val="0"/>
        <w:adjustRightInd w:val="0"/>
        <w:rPr>
          <w:rFonts w:ascii="Verdana" w:hAnsi="Verdana" w:cs="Verdana"/>
          <w:sz w:val="22"/>
          <w:szCs w:val="22"/>
        </w:rPr>
      </w:pPr>
    </w:p>
    <w:p w14:paraId="46940A17" w14:textId="77777777" w:rsidR="005876F5" w:rsidRDefault="005876F5" w:rsidP="005876F5">
      <w:pPr>
        <w:widowControl w:val="0"/>
        <w:autoSpaceDE w:val="0"/>
        <w:autoSpaceDN w:val="0"/>
        <w:adjustRightInd w:val="0"/>
        <w:rPr>
          <w:rFonts w:ascii="Verdana" w:hAnsi="Verdana" w:cs="Verdana"/>
          <w:sz w:val="22"/>
          <w:szCs w:val="22"/>
        </w:rPr>
      </w:pPr>
    </w:p>
    <w:p w14:paraId="3853E8F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similar principle works for me in teaching interpretive criticism...)</w:t>
      </w:r>
    </w:p>
    <w:p w14:paraId="061C8EE4" w14:textId="77777777" w:rsidR="005876F5" w:rsidRDefault="005876F5" w:rsidP="005876F5">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0A287CA" w14:textId="77777777" w:rsidR="005876F5" w:rsidRDefault="005876F5" w:rsidP="005876F5">
      <w:pPr>
        <w:widowControl w:val="0"/>
        <w:autoSpaceDE w:val="0"/>
        <w:autoSpaceDN w:val="0"/>
        <w:adjustRightInd w:val="0"/>
        <w:rPr>
          <w:rFonts w:ascii="Verdana" w:hAnsi="Verdana" w:cs="Verdana"/>
          <w:sz w:val="22"/>
          <w:szCs w:val="22"/>
        </w:rPr>
      </w:pPr>
    </w:p>
    <w:p w14:paraId="46400462" w14:textId="77777777" w:rsidR="005876F5" w:rsidRDefault="005876F5" w:rsidP="005876F5">
      <w:pPr>
        <w:widowControl w:val="0"/>
        <w:autoSpaceDE w:val="0"/>
        <w:autoSpaceDN w:val="0"/>
        <w:adjustRightInd w:val="0"/>
        <w:rPr>
          <w:rFonts w:ascii="Verdana" w:hAnsi="Verdana" w:cs="Verdana"/>
          <w:sz w:val="22"/>
          <w:szCs w:val="22"/>
        </w:rPr>
      </w:pPr>
    </w:p>
    <w:p w14:paraId="20F4FFB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235</w:t>
      </w:r>
    </w:p>
    <w:p w14:paraId="7201E5D7" w14:textId="77777777" w:rsidR="005876F5" w:rsidRDefault="005876F5" w:rsidP="005876F5">
      <w:pPr>
        <w:widowControl w:val="0"/>
        <w:autoSpaceDE w:val="0"/>
        <w:autoSpaceDN w:val="0"/>
        <w:adjustRightInd w:val="0"/>
        <w:rPr>
          <w:rFonts w:ascii="Verdana" w:hAnsi="Verdana" w:cs="Verdana"/>
          <w:b/>
          <w:bCs/>
          <w:sz w:val="22"/>
          <w:szCs w:val="22"/>
        </w:rPr>
      </w:pPr>
      <w:hyperlink r:id="rId23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40" w:anchor="msg126009" w:history="1">
        <w:r>
          <w:rPr>
            <w:rFonts w:ascii="Verdana" w:hAnsi="Verdana" w:cs="Verdana"/>
            <w:b/>
            <w:bCs/>
            <w:color w:val="680000"/>
            <w:sz w:val="22"/>
            <w:szCs w:val="22"/>
          </w:rPr>
          <w:t>Re: dear words,</w:t>
        </w:r>
      </w:hyperlink>
    </w:p>
    <w:p w14:paraId="4DDB605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12:44 PM »</w:t>
      </w:r>
    </w:p>
    <w:p w14:paraId="740ADCF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thanks skaadee.</w:t>
      </w:r>
    </w:p>
    <w:p w14:paraId="5FCBCBE4" w14:textId="77777777" w:rsidR="005876F5" w:rsidRDefault="005876F5" w:rsidP="005876F5">
      <w:pPr>
        <w:widowControl w:val="0"/>
        <w:autoSpaceDE w:val="0"/>
        <w:autoSpaceDN w:val="0"/>
        <w:adjustRightInd w:val="0"/>
        <w:rPr>
          <w:rFonts w:ascii="Verdana" w:hAnsi="Verdana" w:cs="Verdana"/>
          <w:sz w:val="22"/>
          <w:szCs w:val="22"/>
        </w:rPr>
      </w:pPr>
    </w:p>
    <w:p w14:paraId="2859D3D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i've removed all but the first comma (i'd like to make absolutely sure it's signaling the "letter" form)</w:t>
      </w:r>
    </w:p>
    <w:p w14:paraId="19212CDC" w14:textId="77777777" w:rsidR="005876F5" w:rsidRDefault="005876F5" w:rsidP="005876F5">
      <w:pPr>
        <w:widowControl w:val="0"/>
        <w:autoSpaceDE w:val="0"/>
        <w:autoSpaceDN w:val="0"/>
        <w:adjustRightInd w:val="0"/>
        <w:rPr>
          <w:rFonts w:ascii="Verdana" w:hAnsi="Verdana" w:cs="Verdana"/>
          <w:sz w:val="22"/>
          <w:szCs w:val="22"/>
        </w:rPr>
      </w:pPr>
    </w:p>
    <w:p w14:paraId="28C2C58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as to immortal -- i'm really not sure.</w:t>
      </w:r>
    </w:p>
    <w:p w14:paraId="532051BD" w14:textId="77777777" w:rsidR="005876F5" w:rsidRDefault="005876F5" w:rsidP="005876F5">
      <w:pPr>
        <w:widowControl w:val="0"/>
        <w:autoSpaceDE w:val="0"/>
        <w:autoSpaceDN w:val="0"/>
        <w:adjustRightInd w:val="0"/>
        <w:rPr>
          <w:rFonts w:ascii="Verdana" w:hAnsi="Verdana" w:cs="Verdana"/>
          <w:sz w:val="22"/>
          <w:szCs w:val="22"/>
        </w:rPr>
      </w:pPr>
    </w:p>
    <w:p w14:paraId="19EC920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on the one hand, i see that it is a bit over the top.</w:t>
      </w:r>
    </w:p>
    <w:p w14:paraId="23AA221B" w14:textId="77777777" w:rsidR="005876F5" w:rsidRDefault="005876F5" w:rsidP="005876F5">
      <w:pPr>
        <w:widowControl w:val="0"/>
        <w:autoSpaceDE w:val="0"/>
        <w:autoSpaceDN w:val="0"/>
        <w:adjustRightInd w:val="0"/>
        <w:rPr>
          <w:rFonts w:ascii="Verdana" w:hAnsi="Verdana" w:cs="Verdana"/>
          <w:sz w:val="22"/>
          <w:szCs w:val="22"/>
        </w:rPr>
      </w:pPr>
    </w:p>
    <w:p w14:paraId="50EB35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on the other... i really want to signal the... textual theology of the movement from idea / sense content (flutter up, words) to the textual </w:t>
      </w:r>
      <w:r>
        <w:rPr>
          <w:rFonts w:ascii="Verdana" w:hAnsi="Verdana" w:cs="Verdana"/>
          <w:i/>
          <w:iCs/>
          <w:sz w:val="22"/>
          <w:szCs w:val="22"/>
        </w:rPr>
        <w:t>transformation</w:t>
      </w:r>
      <w:r>
        <w:rPr>
          <w:rFonts w:ascii="Verdana" w:hAnsi="Verdana" w:cs="Verdana"/>
          <w:sz w:val="22"/>
          <w:szCs w:val="22"/>
        </w:rPr>
        <w:t xml:space="preserve"> into a different kind of abstract body in the symbols devoid of specific sense content.</w:t>
      </w:r>
    </w:p>
    <w:p w14:paraId="6A68E6D2" w14:textId="77777777" w:rsidR="005876F5" w:rsidRDefault="005876F5" w:rsidP="005876F5">
      <w:pPr>
        <w:widowControl w:val="0"/>
        <w:autoSpaceDE w:val="0"/>
        <w:autoSpaceDN w:val="0"/>
        <w:adjustRightInd w:val="0"/>
        <w:rPr>
          <w:rFonts w:ascii="Verdana" w:hAnsi="Verdana" w:cs="Verdana"/>
          <w:sz w:val="22"/>
          <w:szCs w:val="22"/>
        </w:rPr>
      </w:pPr>
    </w:p>
    <w:p w14:paraId="556BFF4C" w14:textId="77777777" w:rsidR="005876F5" w:rsidRDefault="005876F5" w:rsidP="005876F5">
      <w:pPr>
        <w:widowControl w:val="0"/>
        <w:autoSpaceDE w:val="0"/>
        <w:autoSpaceDN w:val="0"/>
        <w:adjustRightInd w:val="0"/>
        <w:rPr>
          <w:rFonts w:ascii="Verdana" w:hAnsi="Verdana" w:cs="Verdana"/>
          <w:sz w:val="22"/>
          <w:szCs w:val="22"/>
        </w:rPr>
      </w:pPr>
    </w:p>
    <w:p w14:paraId="2B2DEDD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i will consider it,</w:t>
      </w:r>
    </w:p>
    <w:p w14:paraId="1C0AF64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i would also like to get a couple of different perspectives on that final word, if possible.</w:t>
      </w:r>
    </w:p>
    <w:p w14:paraId="6B97B898" w14:textId="77777777" w:rsidR="005876F5" w:rsidRDefault="005876F5" w:rsidP="005876F5">
      <w:pPr>
        <w:widowControl w:val="0"/>
        <w:autoSpaceDE w:val="0"/>
        <w:autoSpaceDN w:val="0"/>
        <w:adjustRightInd w:val="0"/>
        <w:rPr>
          <w:rFonts w:ascii="Verdana" w:hAnsi="Verdana" w:cs="Verdana"/>
          <w:sz w:val="22"/>
          <w:szCs w:val="22"/>
        </w:rPr>
      </w:pPr>
    </w:p>
    <w:p w14:paraId="36918A24" w14:textId="77777777" w:rsidR="005876F5" w:rsidRDefault="005876F5" w:rsidP="005876F5">
      <w:pPr>
        <w:widowControl w:val="0"/>
        <w:autoSpaceDE w:val="0"/>
        <w:autoSpaceDN w:val="0"/>
        <w:adjustRightInd w:val="0"/>
        <w:rPr>
          <w:rFonts w:ascii="Verdana" w:hAnsi="Verdana" w:cs="Verdana"/>
          <w:sz w:val="22"/>
          <w:szCs w:val="22"/>
        </w:rPr>
      </w:pPr>
    </w:p>
    <w:p w14:paraId="086D68B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some different options would be</w:t>
      </w:r>
    </w:p>
    <w:p w14:paraId="6856DB97" w14:textId="77777777" w:rsidR="005876F5" w:rsidRDefault="005876F5" w:rsidP="005876F5">
      <w:pPr>
        <w:widowControl w:val="0"/>
        <w:autoSpaceDE w:val="0"/>
        <w:autoSpaceDN w:val="0"/>
        <w:adjustRightInd w:val="0"/>
        <w:rPr>
          <w:rFonts w:ascii="Verdana" w:hAnsi="Verdana" w:cs="Verdana"/>
          <w:sz w:val="22"/>
          <w:szCs w:val="22"/>
        </w:rPr>
      </w:pPr>
    </w:p>
    <w:p w14:paraId="6733290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just taking it out and ending at "i have made you"</w:t>
      </w:r>
    </w:p>
    <w:p w14:paraId="30B94D47" w14:textId="77777777" w:rsidR="005876F5" w:rsidRDefault="005876F5" w:rsidP="005876F5">
      <w:pPr>
        <w:widowControl w:val="0"/>
        <w:autoSpaceDE w:val="0"/>
        <w:autoSpaceDN w:val="0"/>
        <w:adjustRightInd w:val="0"/>
        <w:rPr>
          <w:rFonts w:ascii="Verdana" w:hAnsi="Verdana" w:cs="Verdana"/>
          <w:sz w:val="22"/>
          <w:szCs w:val="22"/>
        </w:rPr>
      </w:pPr>
    </w:p>
    <w:p w14:paraId="4FD679E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finding a different word that's not so abstract or over-the-top...</w:t>
      </w:r>
    </w:p>
    <w:p w14:paraId="721070D5" w14:textId="77777777" w:rsidR="005876F5" w:rsidRDefault="005876F5" w:rsidP="005876F5">
      <w:pPr>
        <w:widowControl w:val="0"/>
        <w:autoSpaceDE w:val="0"/>
        <w:autoSpaceDN w:val="0"/>
        <w:adjustRightInd w:val="0"/>
        <w:rPr>
          <w:rFonts w:ascii="Verdana" w:hAnsi="Verdana" w:cs="Verdana"/>
          <w:sz w:val="22"/>
          <w:szCs w:val="22"/>
        </w:rPr>
      </w:pPr>
    </w:p>
    <w:p w14:paraId="7BC57F4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or maybe... relineating the thing, just to see if different breaks can make a difference?:</w:t>
      </w:r>
    </w:p>
    <w:p w14:paraId="62AFE5C2" w14:textId="77777777" w:rsidR="005876F5" w:rsidRDefault="005876F5" w:rsidP="005876F5">
      <w:pPr>
        <w:widowControl w:val="0"/>
        <w:autoSpaceDE w:val="0"/>
        <w:autoSpaceDN w:val="0"/>
        <w:adjustRightInd w:val="0"/>
        <w:rPr>
          <w:rFonts w:ascii="Verdana" w:hAnsi="Verdana" w:cs="Verdana"/>
          <w:sz w:val="22"/>
          <w:szCs w:val="22"/>
        </w:rPr>
      </w:pPr>
    </w:p>
    <w:p w14:paraId="110E3B24" w14:textId="77777777" w:rsidR="005876F5" w:rsidRDefault="005876F5" w:rsidP="005876F5">
      <w:pPr>
        <w:widowControl w:val="0"/>
        <w:autoSpaceDE w:val="0"/>
        <w:autoSpaceDN w:val="0"/>
        <w:adjustRightInd w:val="0"/>
        <w:rPr>
          <w:rFonts w:ascii="Verdana" w:hAnsi="Verdana" w:cs="Verdana"/>
          <w:sz w:val="22"/>
          <w:szCs w:val="22"/>
        </w:rPr>
      </w:pPr>
    </w:p>
    <w:p w14:paraId="69FF8AA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by small</w:t>
      </w:r>
    </w:p>
    <w:p w14:paraId="0B75FEF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degrees</w:t>
      </w:r>
    </w:p>
    <w:p w14:paraId="48C2C6E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made you immortal</w:t>
      </w:r>
    </w:p>
    <w:p w14:paraId="7354A9AF" w14:textId="77777777" w:rsidR="005876F5" w:rsidRDefault="005876F5" w:rsidP="005876F5">
      <w:pPr>
        <w:widowControl w:val="0"/>
        <w:autoSpaceDE w:val="0"/>
        <w:autoSpaceDN w:val="0"/>
        <w:adjustRightInd w:val="0"/>
        <w:rPr>
          <w:rFonts w:ascii="Verdana" w:hAnsi="Verdana" w:cs="Verdana"/>
          <w:sz w:val="22"/>
          <w:szCs w:val="22"/>
        </w:rPr>
      </w:pPr>
    </w:p>
    <w:p w14:paraId="11FE99C2" w14:textId="77777777" w:rsidR="005876F5" w:rsidRDefault="005876F5" w:rsidP="005876F5">
      <w:pPr>
        <w:widowControl w:val="0"/>
        <w:autoSpaceDE w:val="0"/>
        <w:autoSpaceDN w:val="0"/>
        <w:adjustRightInd w:val="0"/>
        <w:rPr>
          <w:rFonts w:ascii="Verdana" w:hAnsi="Verdana" w:cs="Verdana"/>
          <w:sz w:val="22"/>
          <w:szCs w:val="22"/>
        </w:rPr>
      </w:pPr>
    </w:p>
    <w:p w14:paraId="6F5D72A1" w14:textId="77777777" w:rsidR="005876F5" w:rsidRDefault="005876F5" w:rsidP="005876F5">
      <w:pPr>
        <w:widowControl w:val="0"/>
        <w:autoSpaceDE w:val="0"/>
        <w:autoSpaceDN w:val="0"/>
        <w:adjustRightInd w:val="0"/>
        <w:rPr>
          <w:rFonts w:ascii="Verdana" w:hAnsi="Verdana" w:cs="Verdana"/>
          <w:sz w:val="22"/>
          <w:szCs w:val="22"/>
        </w:rPr>
      </w:pPr>
    </w:p>
    <w:p w14:paraId="6F036B7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thanks again,</w:t>
      </w:r>
    </w:p>
    <w:p w14:paraId="713DD00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B636241" w14:textId="77777777" w:rsidR="005876F5" w:rsidRPr="00C97FA7"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EBD483B" w14:textId="77777777" w:rsidR="005876F5"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1E88D993" w14:textId="77777777" w:rsidR="005876F5" w:rsidRDefault="005876F5" w:rsidP="005876F5">
      <w:pPr>
        <w:widowControl w:val="0"/>
        <w:autoSpaceDE w:val="0"/>
        <w:autoSpaceDN w:val="0"/>
        <w:adjustRightInd w:val="0"/>
        <w:rPr>
          <w:rFonts w:ascii="Verdana" w:hAnsi="Verdana" w:cs="Verdana"/>
          <w:sz w:val="22"/>
          <w:szCs w:val="22"/>
        </w:rPr>
      </w:pPr>
    </w:p>
    <w:p w14:paraId="030FA397" w14:textId="77777777" w:rsidR="005876F5" w:rsidRDefault="005876F5" w:rsidP="005876F5">
      <w:pPr>
        <w:widowControl w:val="0"/>
        <w:autoSpaceDE w:val="0"/>
        <w:autoSpaceDN w:val="0"/>
        <w:adjustRightInd w:val="0"/>
        <w:rPr>
          <w:rFonts w:ascii="Verdana" w:hAnsi="Verdana" w:cs="Verdana"/>
          <w:sz w:val="22"/>
          <w:szCs w:val="22"/>
        </w:rPr>
      </w:pPr>
    </w:p>
    <w:p w14:paraId="0A037A67"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236</w:t>
      </w:r>
    </w:p>
    <w:p w14:paraId="427B6AC8" w14:textId="77777777" w:rsidR="005876F5" w:rsidRDefault="005876F5" w:rsidP="005876F5">
      <w:pPr>
        <w:widowControl w:val="0"/>
        <w:autoSpaceDE w:val="0"/>
        <w:autoSpaceDN w:val="0"/>
        <w:adjustRightInd w:val="0"/>
        <w:rPr>
          <w:rFonts w:ascii="Verdana" w:hAnsi="Verdana" w:cs="Verdana"/>
          <w:b/>
          <w:bCs/>
          <w:sz w:val="22"/>
          <w:szCs w:val="22"/>
        </w:rPr>
      </w:pPr>
      <w:hyperlink r:id="rId241"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42" w:anchor="msg126006" w:history="1">
        <w:r>
          <w:rPr>
            <w:rFonts w:ascii="Verdana" w:hAnsi="Verdana" w:cs="Verdana"/>
            <w:b/>
            <w:bCs/>
            <w:color w:val="680000"/>
            <w:sz w:val="22"/>
            <w:szCs w:val="22"/>
          </w:rPr>
          <w:t>Re: Oh, just a simple song will do.</w:t>
        </w:r>
      </w:hyperlink>
    </w:p>
    <w:p w14:paraId="13BC4F5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12:36 PM »</w:t>
      </w:r>
    </w:p>
    <w:p w14:paraId="3A3BAAB9" w14:textId="77777777" w:rsidR="005876F5" w:rsidRDefault="005876F5" w:rsidP="005876F5">
      <w:pPr>
        <w:widowControl w:val="0"/>
        <w:autoSpaceDE w:val="0"/>
        <w:autoSpaceDN w:val="0"/>
        <w:adjustRightInd w:val="0"/>
        <w:rPr>
          <w:rFonts w:ascii="Verdana" w:hAnsi="Verdana" w:cs="Verdana"/>
          <w:sz w:val="22"/>
          <w:szCs w:val="22"/>
        </w:rPr>
      </w:pPr>
    </w:p>
    <w:p w14:paraId="1E113BF3" w14:textId="77777777" w:rsidR="005876F5" w:rsidRDefault="005876F5" w:rsidP="005876F5">
      <w:pPr>
        <w:widowControl w:val="0"/>
        <w:autoSpaceDE w:val="0"/>
        <w:autoSpaceDN w:val="0"/>
        <w:adjustRightInd w:val="0"/>
        <w:rPr>
          <w:rFonts w:ascii="Verdana" w:hAnsi="Verdana" w:cs="Verdana"/>
          <w:sz w:val="22"/>
          <w:szCs w:val="22"/>
        </w:rPr>
      </w:pPr>
    </w:p>
    <w:p w14:paraId="16358A5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 more detailed when i've had a minute to reflect,</w:t>
      </w:r>
    </w:p>
    <w:p w14:paraId="1F099DED" w14:textId="77777777" w:rsidR="005876F5" w:rsidRDefault="005876F5" w:rsidP="005876F5">
      <w:pPr>
        <w:widowControl w:val="0"/>
        <w:autoSpaceDE w:val="0"/>
        <w:autoSpaceDN w:val="0"/>
        <w:adjustRightInd w:val="0"/>
        <w:rPr>
          <w:rFonts w:ascii="Verdana" w:hAnsi="Verdana" w:cs="Verdana"/>
          <w:sz w:val="22"/>
          <w:szCs w:val="22"/>
        </w:rPr>
      </w:pPr>
    </w:p>
    <w:p w14:paraId="4EFC50E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i thought the "beelzebub says hi" at the end was particularly effective.</w:t>
      </w:r>
    </w:p>
    <w:p w14:paraId="40B8BCE2" w14:textId="77777777" w:rsidR="005876F5" w:rsidRDefault="005876F5" w:rsidP="005876F5">
      <w:pPr>
        <w:widowControl w:val="0"/>
        <w:autoSpaceDE w:val="0"/>
        <w:autoSpaceDN w:val="0"/>
        <w:adjustRightInd w:val="0"/>
        <w:rPr>
          <w:rFonts w:ascii="Verdana" w:hAnsi="Verdana" w:cs="Verdana"/>
          <w:sz w:val="22"/>
          <w:szCs w:val="22"/>
        </w:rPr>
      </w:pPr>
    </w:p>
    <w:p w14:paraId="0A32F37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what would happen if this opened the piece?</w:t>
      </w:r>
    </w:p>
    <w:p w14:paraId="5FB2A2AC" w14:textId="77777777" w:rsidR="005876F5" w:rsidRDefault="005876F5" w:rsidP="005876F5">
      <w:pPr>
        <w:widowControl w:val="0"/>
        <w:autoSpaceDE w:val="0"/>
        <w:autoSpaceDN w:val="0"/>
        <w:adjustRightInd w:val="0"/>
        <w:rPr>
          <w:rFonts w:ascii="Verdana" w:hAnsi="Verdana" w:cs="Verdana"/>
          <w:sz w:val="22"/>
          <w:szCs w:val="22"/>
        </w:rPr>
      </w:pPr>
    </w:p>
    <w:p w14:paraId="6317922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could see you getting a lot of mileage out of this in terms of linking it to the disjointed verbal poetics of the piece...</w:t>
      </w:r>
    </w:p>
    <w:p w14:paraId="1A4EAAB4" w14:textId="77777777" w:rsidR="005876F5" w:rsidRDefault="005876F5" w:rsidP="005876F5">
      <w:pPr>
        <w:widowControl w:val="0"/>
        <w:autoSpaceDE w:val="0"/>
        <w:autoSpaceDN w:val="0"/>
        <w:adjustRightInd w:val="0"/>
        <w:rPr>
          <w:rFonts w:ascii="Verdana" w:hAnsi="Verdana" w:cs="Verdana"/>
          <w:sz w:val="22"/>
          <w:szCs w:val="22"/>
        </w:rPr>
      </w:pPr>
    </w:p>
    <w:p w14:paraId="56F7684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again let me think on this.</w:t>
      </w:r>
    </w:p>
    <w:p w14:paraId="6C6817B3" w14:textId="77777777" w:rsidR="005876F5" w:rsidRDefault="005876F5" w:rsidP="005876F5">
      <w:pPr>
        <w:widowControl w:val="0"/>
        <w:autoSpaceDE w:val="0"/>
        <w:autoSpaceDN w:val="0"/>
        <w:adjustRightInd w:val="0"/>
        <w:rPr>
          <w:rFonts w:ascii="Verdana" w:hAnsi="Verdana" w:cs="Verdana"/>
          <w:sz w:val="22"/>
          <w:szCs w:val="22"/>
        </w:rPr>
      </w:pPr>
    </w:p>
    <w:p w14:paraId="706218C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E5E442A" w14:textId="77777777" w:rsidR="005876F5"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169FB6B" w14:textId="77777777" w:rsidR="005876F5" w:rsidRDefault="005876F5" w:rsidP="005876F5">
      <w:pPr>
        <w:widowControl w:val="0"/>
        <w:autoSpaceDE w:val="0"/>
        <w:autoSpaceDN w:val="0"/>
        <w:adjustRightInd w:val="0"/>
        <w:rPr>
          <w:rFonts w:ascii="Verdana" w:hAnsi="Verdana" w:cs="Verdana"/>
          <w:sz w:val="22"/>
          <w:szCs w:val="22"/>
        </w:rPr>
      </w:pPr>
    </w:p>
    <w:p w14:paraId="59DEEA99"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238</w:t>
      </w:r>
    </w:p>
    <w:p w14:paraId="57DAC84C" w14:textId="77777777" w:rsidR="005876F5" w:rsidRDefault="005876F5" w:rsidP="005876F5">
      <w:pPr>
        <w:widowControl w:val="0"/>
        <w:autoSpaceDE w:val="0"/>
        <w:autoSpaceDN w:val="0"/>
        <w:adjustRightInd w:val="0"/>
        <w:rPr>
          <w:rFonts w:ascii="Verdana" w:hAnsi="Verdana" w:cs="Verdana"/>
          <w:b/>
          <w:bCs/>
          <w:sz w:val="22"/>
          <w:szCs w:val="22"/>
        </w:rPr>
      </w:pPr>
      <w:hyperlink r:id="rId24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44" w:anchor="msg126003" w:history="1">
        <w:r>
          <w:rPr>
            <w:rFonts w:ascii="Verdana" w:hAnsi="Verdana" w:cs="Verdana"/>
            <w:b/>
            <w:bCs/>
            <w:color w:val="680000"/>
            <w:sz w:val="22"/>
            <w:szCs w:val="22"/>
          </w:rPr>
          <w:t>Re: Placement</w:t>
        </w:r>
      </w:hyperlink>
    </w:p>
    <w:p w14:paraId="7F42F34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12:32 PM »</w:t>
      </w:r>
    </w:p>
    <w:p w14:paraId="467D0686" w14:textId="77777777" w:rsidR="005876F5" w:rsidRDefault="005876F5" w:rsidP="005876F5">
      <w:pPr>
        <w:widowControl w:val="0"/>
        <w:autoSpaceDE w:val="0"/>
        <w:autoSpaceDN w:val="0"/>
        <w:adjustRightInd w:val="0"/>
        <w:rPr>
          <w:rFonts w:ascii="Verdana" w:hAnsi="Verdana" w:cs="Verdana"/>
          <w:sz w:val="22"/>
          <w:szCs w:val="22"/>
        </w:rPr>
      </w:pPr>
    </w:p>
    <w:p w14:paraId="45702104" w14:textId="77777777" w:rsidR="005876F5" w:rsidRDefault="005876F5" w:rsidP="005876F5">
      <w:pPr>
        <w:rPr>
          <w:rFonts w:ascii="Verdana" w:hAnsi="Verdana" w:cs="Verdana"/>
          <w:sz w:val="22"/>
          <w:szCs w:val="22"/>
        </w:rPr>
      </w:pPr>
      <w:r>
        <w:rPr>
          <w:rFonts w:ascii="Verdana" w:hAnsi="Verdana" w:cs="Verdana"/>
          <w:sz w:val="22"/>
          <w:szCs w:val="22"/>
        </w:rPr>
        <w:t>i second (again) the need for something with a bit more punch at that line.</w:t>
      </w:r>
    </w:p>
    <w:p w14:paraId="79AF643A" w14:textId="77777777" w:rsidR="005876F5" w:rsidRDefault="005876F5" w:rsidP="005876F5">
      <w:pPr>
        <w:rPr>
          <w:rFonts w:ascii="Verdana" w:hAnsi="Verdana" w:cs="Verdana"/>
          <w:sz w:val="22"/>
          <w:szCs w:val="22"/>
        </w:rPr>
      </w:pPr>
    </w:p>
    <w:p w14:paraId="58A4F3BD" w14:textId="77777777" w:rsidR="005876F5" w:rsidRDefault="005876F5" w:rsidP="005876F5">
      <w:pPr>
        <w:rPr>
          <w:rFonts w:ascii="Verdana" w:hAnsi="Verdana" w:cs="Verdana"/>
          <w:sz w:val="22"/>
          <w:szCs w:val="22"/>
        </w:rPr>
      </w:pPr>
    </w:p>
    <w:p w14:paraId="4B277E70" w14:textId="77777777" w:rsidR="005876F5" w:rsidRDefault="005876F5" w:rsidP="005876F5">
      <w:pPr>
        <w:rPr>
          <w:rFonts w:ascii="Verdana" w:hAnsi="Verdana" w:cs="Verdana"/>
          <w:sz w:val="22"/>
          <w:szCs w:val="22"/>
        </w:rPr>
      </w:pPr>
      <w:r>
        <w:rPr>
          <w:rFonts w:ascii="Verdana" w:hAnsi="Verdana" w:cs="Verdana"/>
          <w:sz w:val="22"/>
          <w:szCs w:val="22"/>
        </w:rPr>
        <w:t>*</w:t>
      </w:r>
    </w:p>
    <w:p w14:paraId="452A744A" w14:textId="77777777" w:rsidR="005876F5" w:rsidRDefault="005876F5" w:rsidP="005876F5">
      <w:pPr>
        <w:rPr>
          <w:rFonts w:ascii="Verdana" w:hAnsi="Verdana" w:cs="Verdana"/>
          <w:sz w:val="22"/>
          <w:szCs w:val="22"/>
        </w:rPr>
      </w:pPr>
    </w:p>
    <w:p w14:paraId="08BC206A" w14:textId="77777777" w:rsidR="005876F5" w:rsidRDefault="005876F5" w:rsidP="005876F5">
      <w:pPr>
        <w:rPr>
          <w:rFonts w:ascii="Verdana" w:hAnsi="Verdana" w:cs="Verdana"/>
          <w:sz w:val="22"/>
          <w:szCs w:val="22"/>
        </w:rPr>
      </w:pPr>
    </w:p>
    <w:p w14:paraId="34343AB5"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45" w:anchor="msg126122" w:history="1">
        <w:r>
          <w:rPr>
            <w:rFonts w:ascii="Verdana" w:hAnsi="Verdana" w:cs="Verdana"/>
            <w:b/>
            <w:bCs/>
            <w:color w:val="680000"/>
            <w:sz w:val="22"/>
            <w:szCs w:val="22"/>
          </w:rPr>
          <w:t>Re: Galactic Pimp</w:t>
        </w:r>
      </w:hyperlink>
    </w:p>
    <w:p w14:paraId="52BCEE1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16, 2012, 09:15 PM »</w:t>
      </w:r>
    </w:p>
    <w:p w14:paraId="35060AD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very cool. </w:t>
      </w:r>
    </w:p>
    <w:p w14:paraId="43DAE64C" w14:textId="77777777" w:rsidR="005876F5" w:rsidRDefault="005876F5" w:rsidP="005876F5">
      <w:pPr>
        <w:widowControl w:val="0"/>
        <w:autoSpaceDE w:val="0"/>
        <w:autoSpaceDN w:val="0"/>
        <w:adjustRightInd w:val="0"/>
        <w:rPr>
          <w:rFonts w:ascii="Verdana" w:hAnsi="Verdana" w:cs="Verdana"/>
          <w:sz w:val="22"/>
          <w:szCs w:val="22"/>
        </w:rPr>
      </w:pPr>
    </w:p>
    <w:p w14:paraId="3FC1C5A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was this a collaboration, </w:t>
      </w:r>
    </w:p>
    <w:p w14:paraId="07C97669" w14:textId="77777777" w:rsidR="005876F5" w:rsidRDefault="005876F5" w:rsidP="005876F5">
      <w:pPr>
        <w:widowControl w:val="0"/>
        <w:autoSpaceDE w:val="0"/>
        <w:autoSpaceDN w:val="0"/>
        <w:adjustRightInd w:val="0"/>
        <w:rPr>
          <w:rFonts w:ascii="Verdana" w:hAnsi="Verdana" w:cs="Verdana"/>
          <w:sz w:val="22"/>
          <w:szCs w:val="22"/>
        </w:rPr>
      </w:pPr>
    </w:p>
    <w:p w14:paraId="56D0579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or just something you put together?</w:t>
      </w:r>
    </w:p>
    <w:p w14:paraId="11BCED3D" w14:textId="77777777" w:rsidR="005876F5" w:rsidRDefault="005876F5" w:rsidP="005876F5">
      <w:pPr>
        <w:widowControl w:val="0"/>
        <w:autoSpaceDE w:val="0"/>
        <w:autoSpaceDN w:val="0"/>
        <w:adjustRightInd w:val="0"/>
        <w:rPr>
          <w:rFonts w:ascii="Verdana" w:hAnsi="Verdana" w:cs="Verdana"/>
          <w:sz w:val="22"/>
          <w:szCs w:val="22"/>
        </w:rPr>
      </w:pPr>
    </w:p>
    <w:p w14:paraId="17E5E52D" w14:textId="77777777" w:rsidR="005876F5" w:rsidRDefault="005876F5" w:rsidP="005876F5">
      <w:pPr>
        <w:widowControl w:val="0"/>
        <w:autoSpaceDE w:val="0"/>
        <w:autoSpaceDN w:val="0"/>
        <w:adjustRightInd w:val="0"/>
        <w:rPr>
          <w:rFonts w:ascii="Verdana" w:hAnsi="Verdana" w:cs="Verdana"/>
          <w:sz w:val="22"/>
          <w:szCs w:val="22"/>
        </w:rPr>
      </w:pPr>
    </w:p>
    <w:p w14:paraId="6995A2A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i'm always interested in the interface between voice and page. do you have any thoughts on this? </w:t>
      </w:r>
    </w:p>
    <w:p w14:paraId="2C8E8A96" w14:textId="77777777" w:rsidR="005876F5" w:rsidRDefault="005876F5" w:rsidP="005876F5">
      <w:pPr>
        <w:widowControl w:val="0"/>
        <w:autoSpaceDE w:val="0"/>
        <w:autoSpaceDN w:val="0"/>
        <w:adjustRightInd w:val="0"/>
        <w:rPr>
          <w:rFonts w:ascii="Verdana" w:hAnsi="Verdana" w:cs="Verdana"/>
          <w:sz w:val="22"/>
          <w:szCs w:val="22"/>
        </w:rPr>
      </w:pPr>
    </w:p>
    <w:p w14:paraId="736757C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like, is a poem on the page a script, to be read by a voice, or a visual object all on its own, or....</w:t>
      </w:r>
    </w:p>
    <w:p w14:paraId="5E9EA150" w14:textId="77777777" w:rsidR="005876F5" w:rsidRDefault="005876F5" w:rsidP="005876F5">
      <w:pPr>
        <w:widowControl w:val="0"/>
        <w:autoSpaceDE w:val="0"/>
        <w:autoSpaceDN w:val="0"/>
        <w:adjustRightInd w:val="0"/>
        <w:rPr>
          <w:rFonts w:ascii="Verdana" w:hAnsi="Verdana" w:cs="Verdana"/>
          <w:sz w:val="22"/>
          <w:szCs w:val="22"/>
        </w:rPr>
      </w:pPr>
    </w:p>
    <w:p w14:paraId="069F736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how does spoken word fit into that picture?</w:t>
      </w:r>
    </w:p>
    <w:p w14:paraId="2E19E046" w14:textId="77777777" w:rsidR="005876F5" w:rsidRPr="00C97FA7"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1BDB253" w14:textId="77777777" w:rsidR="005876F5"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556EEC46" w14:textId="77777777" w:rsidR="005876F5" w:rsidRDefault="005876F5" w:rsidP="005876F5">
      <w:pPr>
        <w:widowControl w:val="0"/>
        <w:autoSpaceDE w:val="0"/>
        <w:autoSpaceDN w:val="0"/>
        <w:adjustRightInd w:val="0"/>
        <w:rPr>
          <w:rFonts w:ascii="Verdana" w:hAnsi="Verdana" w:cs="Verdana"/>
          <w:sz w:val="22"/>
          <w:szCs w:val="22"/>
        </w:rPr>
      </w:pPr>
    </w:p>
    <w:p w14:paraId="1B6B1645" w14:textId="77777777" w:rsidR="005876F5" w:rsidRDefault="005876F5" w:rsidP="005876F5">
      <w:pPr>
        <w:widowControl w:val="0"/>
        <w:autoSpaceDE w:val="0"/>
        <w:autoSpaceDN w:val="0"/>
        <w:adjustRightInd w:val="0"/>
        <w:rPr>
          <w:rFonts w:ascii="Verdana" w:hAnsi="Verdana" w:cs="Verdana"/>
          <w:sz w:val="22"/>
          <w:szCs w:val="22"/>
        </w:rPr>
      </w:pPr>
    </w:p>
    <w:p w14:paraId="76420A90"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212</w:t>
      </w:r>
    </w:p>
    <w:p w14:paraId="5E9C2AAD" w14:textId="77777777" w:rsidR="005876F5" w:rsidRDefault="005876F5" w:rsidP="005876F5">
      <w:pPr>
        <w:widowControl w:val="0"/>
        <w:autoSpaceDE w:val="0"/>
        <w:autoSpaceDN w:val="0"/>
        <w:adjustRightInd w:val="0"/>
        <w:rPr>
          <w:rFonts w:ascii="Verdana" w:hAnsi="Verdana" w:cs="Verdana"/>
          <w:b/>
          <w:bCs/>
          <w:sz w:val="22"/>
          <w:szCs w:val="22"/>
        </w:rPr>
      </w:pPr>
      <w:hyperlink r:id="rId24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47" w:anchor="msg126121" w:history="1">
        <w:r>
          <w:rPr>
            <w:rFonts w:ascii="Verdana" w:hAnsi="Verdana" w:cs="Verdana"/>
            <w:b/>
            <w:bCs/>
            <w:color w:val="680000"/>
            <w:sz w:val="22"/>
            <w:szCs w:val="22"/>
          </w:rPr>
          <w:t>Re: Satan's Messenger</w:t>
        </w:r>
      </w:hyperlink>
    </w:p>
    <w:p w14:paraId="281E0C2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16, 2012, 09:11 PM »</w:t>
      </w:r>
    </w:p>
    <w:p w14:paraId="23C453AA" w14:textId="77777777" w:rsidR="005876F5" w:rsidRDefault="005876F5" w:rsidP="005876F5">
      <w:pPr>
        <w:widowControl w:val="0"/>
        <w:autoSpaceDE w:val="0"/>
        <w:autoSpaceDN w:val="0"/>
        <w:adjustRightInd w:val="0"/>
        <w:rPr>
          <w:rFonts w:ascii="Verdana" w:hAnsi="Verdana" w:cs="Verdana"/>
          <w:sz w:val="22"/>
          <w:szCs w:val="22"/>
        </w:rPr>
      </w:pPr>
    </w:p>
    <w:p w14:paraId="3DCA5608" w14:textId="77777777" w:rsidR="005876F5" w:rsidRDefault="005876F5" w:rsidP="005876F5">
      <w:pPr>
        <w:widowControl w:val="0"/>
        <w:autoSpaceDE w:val="0"/>
        <w:autoSpaceDN w:val="0"/>
        <w:adjustRightInd w:val="0"/>
        <w:rPr>
          <w:rFonts w:ascii="Verdana" w:hAnsi="Verdana" w:cs="Verdana"/>
          <w:sz w:val="22"/>
          <w:szCs w:val="22"/>
        </w:rPr>
      </w:pPr>
    </w:p>
    <w:p w14:paraId="1653505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i'm suggesting you stick with just one narrow theme, such as the erotics of sin in stanza three.</w:t>
      </w:r>
    </w:p>
    <w:p w14:paraId="153EE95D" w14:textId="77777777" w:rsidR="005876F5" w:rsidRDefault="005876F5" w:rsidP="005876F5">
      <w:pPr>
        <w:widowControl w:val="0"/>
        <w:autoSpaceDE w:val="0"/>
        <w:autoSpaceDN w:val="0"/>
        <w:adjustRightInd w:val="0"/>
        <w:rPr>
          <w:rFonts w:ascii="Verdana" w:hAnsi="Verdana" w:cs="Verdana"/>
          <w:sz w:val="22"/>
          <w:szCs w:val="22"/>
        </w:rPr>
      </w:pPr>
    </w:p>
    <w:p w14:paraId="298B45A4" w14:textId="77777777" w:rsidR="005876F5" w:rsidRDefault="005876F5" w:rsidP="005876F5">
      <w:pPr>
        <w:widowControl w:val="0"/>
        <w:autoSpaceDE w:val="0"/>
        <w:autoSpaceDN w:val="0"/>
        <w:adjustRightInd w:val="0"/>
        <w:rPr>
          <w:rFonts w:ascii="Verdana" w:hAnsi="Verdana" w:cs="Verdana"/>
          <w:sz w:val="22"/>
          <w:szCs w:val="22"/>
        </w:rPr>
      </w:pPr>
    </w:p>
    <w:p w14:paraId="5EFB688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then, i'm reading now and see there's a definite interest in the apocalyptic there in stanza four, and that could be a good thing to run with</w:t>
      </w:r>
    </w:p>
    <w:p w14:paraId="6DE6464E" w14:textId="77777777" w:rsidR="005876F5" w:rsidRPr="00C97FA7" w:rsidRDefault="005876F5" w:rsidP="005876F5">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62405D0" w14:textId="77777777" w:rsidR="005876F5" w:rsidRDefault="005876F5" w:rsidP="005876F5">
      <w:pPr>
        <w:widowControl w:val="0"/>
        <w:tabs>
          <w:tab w:val="left" w:pos="220"/>
          <w:tab w:val="left" w:pos="720"/>
        </w:tabs>
        <w:autoSpaceDE w:val="0"/>
        <w:autoSpaceDN w:val="0"/>
        <w:adjustRightInd w:val="0"/>
      </w:pPr>
    </w:p>
    <w:p w14:paraId="1EFFD08F" w14:textId="77777777" w:rsidR="005876F5" w:rsidRDefault="005876F5" w:rsidP="005876F5">
      <w:pPr>
        <w:widowControl w:val="0"/>
        <w:tabs>
          <w:tab w:val="left" w:pos="220"/>
          <w:tab w:val="left" w:pos="720"/>
        </w:tabs>
        <w:autoSpaceDE w:val="0"/>
        <w:autoSpaceDN w:val="0"/>
        <w:adjustRightInd w:val="0"/>
        <w:rPr>
          <w:rFonts w:ascii="Verdana" w:hAnsi="Verdana" w:cs="Verdana"/>
          <w:sz w:val="22"/>
          <w:szCs w:val="22"/>
        </w:rPr>
      </w:pPr>
    </w:p>
    <w:p w14:paraId="56F0C92D"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213</w:t>
      </w:r>
    </w:p>
    <w:p w14:paraId="6E62AB45" w14:textId="77777777" w:rsidR="005876F5" w:rsidRDefault="005876F5" w:rsidP="005876F5">
      <w:pPr>
        <w:widowControl w:val="0"/>
        <w:autoSpaceDE w:val="0"/>
        <w:autoSpaceDN w:val="0"/>
        <w:adjustRightInd w:val="0"/>
        <w:rPr>
          <w:rFonts w:ascii="Verdana" w:hAnsi="Verdana" w:cs="Verdana"/>
          <w:b/>
          <w:bCs/>
          <w:sz w:val="22"/>
          <w:szCs w:val="22"/>
        </w:rPr>
      </w:pPr>
      <w:hyperlink r:id="rId248"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49" w:anchor="msg126120" w:history="1">
        <w:r>
          <w:rPr>
            <w:rFonts w:ascii="Verdana" w:hAnsi="Verdana" w:cs="Verdana"/>
            <w:b/>
            <w:bCs/>
            <w:color w:val="680000"/>
            <w:sz w:val="22"/>
            <w:szCs w:val="22"/>
          </w:rPr>
          <w:t>Re: Statements of Poetics</w:t>
        </w:r>
      </w:hyperlink>
    </w:p>
    <w:p w14:paraId="5A5173C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16, 2012, 09:09 PM »</w:t>
      </w:r>
    </w:p>
    <w:p w14:paraId="01D42B29" w14:textId="77777777" w:rsidR="005876F5" w:rsidRDefault="005876F5" w:rsidP="005876F5">
      <w:pPr>
        <w:widowControl w:val="0"/>
        <w:autoSpaceDE w:val="0"/>
        <w:autoSpaceDN w:val="0"/>
        <w:adjustRightInd w:val="0"/>
        <w:rPr>
          <w:rFonts w:ascii="Verdana" w:hAnsi="Verdana" w:cs="Verdana"/>
          <w:sz w:val="22"/>
          <w:szCs w:val="22"/>
        </w:rPr>
      </w:pPr>
    </w:p>
    <w:p w14:paraId="4388736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hi kay - i meant, if you'd like to post a selection from something written about the craft of poetry,</w:t>
      </w:r>
    </w:p>
    <w:p w14:paraId="64BFF00A" w14:textId="77777777" w:rsidR="005876F5" w:rsidRDefault="005876F5" w:rsidP="005876F5">
      <w:pPr>
        <w:widowControl w:val="0"/>
        <w:autoSpaceDE w:val="0"/>
        <w:autoSpaceDN w:val="0"/>
        <w:adjustRightInd w:val="0"/>
        <w:rPr>
          <w:rFonts w:ascii="Verdana" w:hAnsi="Verdana" w:cs="Verdana"/>
          <w:sz w:val="22"/>
          <w:szCs w:val="22"/>
        </w:rPr>
      </w:pPr>
    </w:p>
    <w:p w14:paraId="3268944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post it here</w:t>
      </w:r>
    </w:p>
    <w:p w14:paraId="710CA601" w14:textId="77777777" w:rsidR="005876F5" w:rsidRDefault="005876F5" w:rsidP="005876F5">
      <w:pPr>
        <w:widowControl w:val="0"/>
        <w:autoSpaceDE w:val="0"/>
        <w:autoSpaceDN w:val="0"/>
        <w:adjustRightInd w:val="0"/>
        <w:rPr>
          <w:rFonts w:ascii="Verdana" w:hAnsi="Verdana" w:cs="Verdana"/>
          <w:sz w:val="22"/>
          <w:szCs w:val="22"/>
        </w:rPr>
      </w:pPr>
    </w:p>
    <w:p w14:paraId="0D49622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or if you yourself would like to post a statement or manifesto or rambling or short little blurb about the practice and craft of poetry,</w:t>
      </w:r>
    </w:p>
    <w:p w14:paraId="5346903C" w14:textId="77777777" w:rsidR="005876F5" w:rsidRDefault="005876F5" w:rsidP="005876F5">
      <w:pPr>
        <w:widowControl w:val="0"/>
        <w:autoSpaceDE w:val="0"/>
        <w:autoSpaceDN w:val="0"/>
        <w:adjustRightInd w:val="0"/>
        <w:rPr>
          <w:rFonts w:ascii="Verdana" w:hAnsi="Verdana" w:cs="Verdana"/>
          <w:sz w:val="22"/>
          <w:szCs w:val="22"/>
        </w:rPr>
      </w:pPr>
    </w:p>
    <w:p w14:paraId="55183E7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post it here.</w:t>
      </w:r>
    </w:p>
    <w:p w14:paraId="1E222272" w14:textId="77777777" w:rsidR="005876F5" w:rsidRPr="00C97FA7"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E902B82" w14:textId="77777777" w:rsidR="005876F5"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1BE1E7A1" w14:textId="77777777" w:rsidR="005876F5"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447FD751" w14:textId="77777777" w:rsidR="005876F5" w:rsidRDefault="005876F5" w:rsidP="005876F5">
      <w:pPr>
        <w:widowControl w:val="0"/>
        <w:autoSpaceDE w:val="0"/>
        <w:autoSpaceDN w:val="0"/>
        <w:adjustRightInd w:val="0"/>
        <w:rPr>
          <w:rFonts w:ascii="Verdana" w:hAnsi="Verdana" w:cs="Verdana"/>
          <w:sz w:val="22"/>
          <w:szCs w:val="22"/>
        </w:rPr>
      </w:pPr>
    </w:p>
    <w:p w14:paraId="7774115E" w14:textId="77777777" w:rsidR="005876F5" w:rsidRDefault="005876F5" w:rsidP="005876F5">
      <w:pPr>
        <w:widowControl w:val="0"/>
        <w:autoSpaceDE w:val="0"/>
        <w:autoSpaceDN w:val="0"/>
        <w:adjustRightInd w:val="0"/>
        <w:rPr>
          <w:rFonts w:ascii="Verdana" w:hAnsi="Verdana" w:cs="Verdana"/>
          <w:sz w:val="22"/>
          <w:szCs w:val="22"/>
        </w:rPr>
      </w:pPr>
    </w:p>
    <w:p w14:paraId="3ACB4646" w14:textId="77777777" w:rsidR="005876F5" w:rsidRDefault="005876F5" w:rsidP="005876F5">
      <w:pPr>
        <w:widowControl w:val="0"/>
        <w:autoSpaceDE w:val="0"/>
        <w:autoSpaceDN w:val="0"/>
        <w:adjustRightInd w:val="0"/>
        <w:rPr>
          <w:rFonts w:ascii="Verdana" w:hAnsi="Verdana" w:cs="Verdana"/>
          <w:sz w:val="22"/>
          <w:szCs w:val="22"/>
        </w:rPr>
      </w:pPr>
    </w:p>
    <w:p w14:paraId="2353C07A"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214</w:t>
      </w:r>
    </w:p>
    <w:p w14:paraId="5F0BC203" w14:textId="77777777" w:rsidR="005876F5" w:rsidRDefault="005876F5" w:rsidP="005876F5">
      <w:pPr>
        <w:widowControl w:val="0"/>
        <w:autoSpaceDE w:val="0"/>
        <w:autoSpaceDN w:val="0"/>
        <w:adjustRightInd w:val="0"/>
        <w:rPr>
          <w:rFonts w:ascii="Verdana" w:hAnsi="Verdana" w:cs="Verdana"/>
          <w:b/>
          <w:bCs/>
          <w:sz w:val="22"/>
          <w:szCs w:val="22"/>
        </w:rPr>
      </w:pPr>
      <w:hyperlink r:id="rId25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51" w:anchor="msg126116" w:history="1">
        <w:r>
          <w:rPr>
            <w:rFonts w:ascii="Verdana" w:hAnsi="Verdana" w:cs="Verdana"/>
            <w:b/>
            <w:bCs/>
            <w:color w:val="680000"/>
            <w:sz w:val="22"/>
            <w:szCs w:val="22"/>
          </w:rPr>
          <w:t>Re: Satan's Messenger</w:t>
        </w:r>
      </w:hyperlink>
    </w:p>
    <w:p w14:paraId="611EE80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16, 2012, 06:11 PM »</w:t>
      </w:r>
    </w:p>
    <w:p w14:paraId="79B8F0F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koda,</w:t>
      </w:r>
    </w:p>
    <w:p w14:paraId="4701476A" w14:textId="77777777" w:rsidR="005876F5" w:rsidRDefault="005876F5" w:rsidP="005876F5">
      <w:pPr>
        <w:widowControl w:val="0"/>
        <w:autoSpaceDE w:val="0"/>
        <w:autoSpaceDN w:val="0"/>
        <w:adjustRightInd w:val="0"/>
        <w:rPr>
          <w:rFonts w:ascii="Verdana" w:hAnsi="Verdana" w:cs="Verdana"/>
          <w:sz w:val="22"/>
          <w:szCs w:val="22"/>
        </w:rPr>
      </w:pPr>
    </w:p>
    <w:p w14:paraId="171D87F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i'll ask you in advance to forgive me for the following:</w:t>
      </w:r>
    </w:p>
    <w:p w14:paraId="62F531F8" w14:textId="77777777" w:rsidR="005876F5" w:rsidRDefault="005876F5" w:rsidP="005876F5">
      <w:pPr>
        <w:widowControl w:val="0"/>
        <w:autoSpaceDE w:val="0"/>
        <w:autoSpaceDN w:val="0"/>
        <w:adjustRightInd w:val="0"/>
        <w:rPr>
          <w:rFonts w:ascii="Verdana" w:hAnsi="Verdana" w:cs="Verdana"/>
          <w:sz w:val="22"/>
          <w:szCs w:val="22"/>
        </w:rPr>
      </w:pPr>
    </w:p>
    <w:p w14:paraId="738AD5E0" w14:textId="77777777" w:rsidR="005876F5" w:rsidRDefault="005876F5" w:rsidP="005876F5">
      <w:pPr>
        <w:widowControl w:val="0"/>
        <w:autoSpaceDE w:val="0"/>
        <w:autoSpaceDN w:val="0"/>
        <w:adjustRightInd w:val="0"/>
        <w:rPr>
          <w:rFonts w:ascii="Verdana" w:hAnsi="Verdana" w:cs="Verdana"/>
          <w:sz w:val="22"/>
          <w:szCs w:val="22"/>
        </w:rPr>
      </w:pPr>
    </w:p>
    <w:p w14:paraId="303BE9F6" w14:textId="77777777" w:rsidR="005876F5" w:rsidRDefault="005876F5" w:rsidP="005876F5">
      <w:pPr>
        <w:widowControl w:val="0"/>
        <w:autoSpaceDE w:val="0"/>
        <w:autoSpaceDN w:val="0"/>
        <w:adjustRightInd w:val="0"/>
        <w:rPr>
          <w:rFonts w:ascii="Verdana" w:hAnsi="Verdana" w:cs="Verdana"/>
          <w:sz w:val="22"/>
          <w:szCs w:val="22"/>
        </w:rPr>
      </w:pPr>
    </w:p>
    <w:p w14:paraId="058B585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Withstand reckoning to what cause, </w:t>
      </w:r>
    </w:p>
    <w:p w14:paraId="4DC7B5A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if you can't beat them join them as one.</w:t>
      </w:r>
    </w:p>
    <w:p w14:paraId="0190912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We shall rise above, conquer the love,</w:t>
      </w:r>
    </w:p>
    <w:p w14:paraId="221E261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for we are death, hate-breeding lust.</w:t>
      </w:r>
    </w:p>
    <w:p w14:paraId="79A829C7" w14:textId="77777777" w:rsidR="005876F5" w:rsidRDefault="005876F5" w:rsidP="005876F5">
      <w:pPr>
        <w:widowControl w:val="0"/>
        <w:autoSpaceDE w:val="0"/>
        <w:autoSpaceDN w:val="0"/>
        <w:adjustRightInd w:val="0"/>
        <w:rPr>
          <w:rFonts w:ascii="Verdana" w:hAnsi="Verdana" w:cs="Verdana"/>
          <w:sz w:val="22"/>
          <w:szCs w:val="22"/>
        </w:rPr>
      </w:pPr>
    </w:p>
    <w:p w14:paraId="4357B27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long for </w:t>
      </w:r>
      <w:r>
        <w:rPr>
          <w:rFonts w:ascii="Verdana" w:hAnsi="Verdana" w:cs="Verdana"/>
          <w:strike/>
          <w:sz w:val="22"/>
          <w:szCs w:val="22"/>
        </w:rPr>
        <w:t>chaos, drag me to hell.</w:t>
      </w:r>
    </w:p>
    <w:p w14:paraId="16654D9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The dark comforts my lost cause.</w:t>
      </w:r>
      <w:r>
        <w:rPr>
          <w:rFonts w:ascii="Verdana" w:hAnsi="Verdana" w:cs="Verdana"/>
          <w:sz w:val="22"/>
          <w:szCs w:val="22"/>
        </w:rPr>
        <w:t xml:space="preserve"> </w:t>
      </w:r>
      <w:r>
        <w:rPr>
          <w:rFonts w:ascii="Verdana" w:hAnsi="Verdana" w:cs="Verdana"/>
          <w:b/>
          <w:bCs/>
          <w:sz w:val="22"/>
          <w:szCs w:val="22"/>
        </w:rPr>
        <w:t>darkness.</w:t>
      </w:r>
    </w:p>
    <w:p w14:paraId="475DE6E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An axe slices through, beautiful decapitation, </w:t>
      </w:r>
    </w:p>
    <w:p w14:paraId="7870185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end me of my thoughts.</w:t>
      </w:r>
    </w:p>
    <w:p w14:paraId="7F629512" w14:textId="77777777" w:rsidR="005876F5" w:rsidRDefault="005876F5" w:rsidP="005876F5">
      <w:pPr>
        <w:widowControl w:val="0"/>
        <w:autoSpaceDE w:val="0"/>
        <w:autoSpaceDN w:val="0"/>
        <w:adjustRightInd w:val="0"/>
        <w:rPr>
          <w:rFonts w:ascii="Verdana" w:hAnsi="Verdana" w:cs="Verdana"/>
          <w:sz w:val="22"/>
          <w:szCs w:val="22"/>
        </w:rPr>
      </w:pPr>
    </w:p>
    <w:p w14:paraId="03FDE13C"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up till now, we've had basically lame abstractions and cliches. i think it's a good idea to cut them. after this point, though, it gets a little bit more complicated. i think the idea of violent sex with personified sin could actually turn out interestingly, i mean you might be able to get some traction out of that. i also think the switch in gender and power is interesting. female sin is now "planting its seed" and impregnating the poem's (presumedly) male speaker. could you talk about that a little bit?</w:t>
      </w:r>
    </w:p>
    <w:p w14:paraId="3DB65A7E" w14:textId="77777777" w:rsidR="005876F5" w:rsidRDefault="005876F5" w:rsidP="005876F5">
      <w:pPr>
        <w:widowControl w:val="0"/>
        <w:autoSpaceDE w:val="0"/>
        <w:autoSpaceDN w:val="0"/>
        <w:adjustRightInd w:val="0"/>
        <w:rPr>
          <w:rFonts w:ascii="Verdana" w:hAnsi="Verdana" w:cs="Verdana"/>
          <w:b/>
          <w:bCs/>
          <w:sz w:val="22"/>
          <w:szCs w:val="22"/>
        </w:rPr>
      </w:pPr>
    </w:p>
    <w:p w14:paraId="17BA673F"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you might want to look at some poems that represent desire and longing for the other. you could pick up some tricks to apply here. </w:t>
      </w:r>
    </w:p>
    <w:p w14:paraId="65179CB3" w14:textId="77777777" w:rsidR="005876F5" w:rsidRDefault="005876F5" w:rsidP="005876F5">
      <w:pPr>
        <w:widowControl w:val="0"/>
        <w:autoSpaceDE w:val="0"/>
        <w:autoSpaceDN w:val="0"/>
        <w:adjustRightInd w:val="0"/>
        <w:rPr>
          <w:rFonts w:ascii="Verdana" w:hAnsi="Verdana" w:cs="Verdana"/>
          <w:b/>
          <w:bCs/>
          <w:sz w:val="22"/>
          <w:szCs w:val="22"/>
        </w:rPr>
      </w:pPr>
    </w:p>
    <w:p w14:paraId="55E35D7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i suggest sappho, but whatever. she's up on "interesting poems" in "patchin' pl speakeasy"</w:t>
      </w:r>
    </w:p>
    <w:p w14:paraId="0E84666F" w14:textId="77777777" w:rsidR="005876F5" w:rsidRDefault="005876F5" w:rsidP="005876F5">
      <w:pPr>
        <w:widowControl w:val="0"/>
        <w:autoSpaceDE w:val="0"/>
        <w:autoSpaceDN w:val="0"/>
        <w:adjustRightInd w:val="0"/>
        <w:rPr>
          <w:rFonts w:ascii="Verdana" w:hAnsi="Verdana" w:cs="Verdana"/>
          <w:sz w:val="22"/>
          <w:szCs w:val="22"/>
        </w:rPr>
      </w:pPr>
    </w:p>
    <w:p w14:paraId="085A748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Chains do not phaze me, break on through.</w:t>
      </w:r>
    </w:p>
    <w:p w14:paraId="113484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Sin guides me eternally, she'll be mine soon.</w:t>
      </w:r>
    </w:p>
    <w:p w14:paraId="26C47F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Her intimidating red hot flames, take me now,</w:t>
      </w:r>
    </w:p>
    <w:p w14:paraId="5B5A33D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plant your seed into my heart.</w:t>
      </w:r>
    </w:p>
    <w:p w14:paraId="2E82DF59" w14:textId="77777777" w:rsidR="005876F5" w:rsidRDefault="005876F5" w:rsidP="005876F5">
      <w:pPr>
        <w:widowControl w:val="0"/>
        <w:autoSpaceDE w:val="0"/>
        <w:autoSpaceDN w:val="0"/>
        <w:adjustRightInd w:val="0"/>
        <w:rPr>
          <w:rFonts w:ascii="Verdana" w:hAnsi="Verdana" w:cs="Verdana"/>
          <w:sz w:val="22"/>
          <w:szCs w:val="22"/>
        </w:rPr>
      </w:pPr>
    </w:p>
    <w:p w14:paraId="6DBF2DE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An ounce of evil to a pound of light,</w:t>
      </w:r>
    </w:p>
    <w:p w14:paraId="5A51B9B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domination has never been so frightful.</w:t>
      </w:r>
    </w:p>
    <w:p w14:paraId="0C4E421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t>Our agonizing death sweeps forward.</w:t>
      </w:r>
    </w:p>
    <w:p w14:paraId="3149AD4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trike/>
          <w:sz w:val="22"/>
          <w:szCs w:val="22"/>
        </w:rPr>
        <w:lastRenderedPageBreak/>
        <w:t>Devastated bodies, nothing but a corpse.</w:t>
      </w:r>
    </w:p>
    <w:p w14:paraId="7288E5CA" w14:textId="77777777" w:rsidR="005876F5" w:rsidRDefault="005876F5" w:rsidP="005876F5">
      <w:pPr>
        <w:widowControl w:val="0"/>
        <w:autoSpaceDE w:val="0"/>
        <w:autoSpaceDN w:val="0"/>
        <w:adjustRightInd w:val="0"/>
        <w:rPr>
          <w:rFonts w:ascii="Verdana" w:hAnsi="Verdana" w:cs="Verdana"/>
          <w:sz w:val="22"/>
          <w:szCs w:val="22"/>
        </w:rPr>
      </w:pPr>
    </w:p>
    <w:p w14:paraId="08E4594B" w14:textId="77777777" w:rsidR="005876F5" w:rsidRDefault="005876F5" w:rsidP="005876F5">
      <w:pPr>
        <w:widowControl w:val="0"/>
        <w:autoSpaceDE w:val="0"/>
        <w:autoSpaceDN w:val="0"/>
        <w:adjustRightInd w:val="0"/>
        <w:rPr>
          <w:rFonts w:ascii="Verdana" w:hAnsi="Verdana" w:cs="Verdana"/>
          <w:sz w:val="22"/>
          <w:szCs w:val="22"/>
        </w:rPr>
      </w:pPr>
    </w:p>
    <w:p w14:paraId="3B423CBB" w14:textId="77777777" w:rsidR="005876F5" w:rsidRDefault="005876F5" w:rsidP="005876F5">
      <w:pPr>
        <w:widowControl w:val="0"/>
        <w:autoSpaceDE w:val="0"/>
        <w:autoSpaceDN w:val="0"/>
        <w:adjustRightInd w:val="0"/>
        <w:rPr>
          <w:rFonts w:ascii="Verdana" w:hAnsi="Verdana" w:cs="Verdana"/>
          <w:sz w:val="22"/>
          <w:szCs w:val="22"/>
        </w:rPr>
      </w:pPr>
    </w:p>
    <w:p w14:paraId="7720AB6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b/>
          <w:bCs/>
          <w:sz w:val="22"/>
          <w:szCs w:val="22"/>
        </w:rPr>
        <w:t>you see kay, now we know you're faking it. there are no mosh pits at a rap concert.</w:t>
      </w:r>
    </w:p>
    <w:p w14:paraId="3B5C3D40" w14:textId="77777777" w:rsidR="005876F5" w:rsidRPr="00C97FA7"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CA687F4" w14:textId="77777777" w:rsidR="005876F5" w:rsidRDefault="005876F5" w:rsidP="005876F5">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p>
    <w:p w14:paraId="7BBA9552" w14:textId="77777777" w:rsidR="005876F5" w:rsidRDefault="005876F5" w:rsidP="005876F5">
      <w:pPr>
        <w:widowControl w:val="0"/>
        <w:autoSpaceDE w:val="0"/>
        <w:autoSpaceDN w:val="0"/>
        <w:adjustRightInd w:val="0"/>
        <w:rPr>
          <w:rFonts w:ascii="Verdana" w:hAnsi="Verdana" w:cs="Verdana"/>
          <w:sz w:val="22"/>
          <w:szCs w:val="22"/>
        </w:rPr>
      </w:pPr>
    </w:p>
    <w:p w14:paraId="3FFF6A64" w14:textId="77777777" w:rsidR="005876F5" w:rsidRDefault="005876F5" w:rsidP="005876F5">
      <w:pPr>
        <w:widowControl w:val="0"/>
        <w:autoSpaceDE w:val="0"/>
        <w:autoSpaceDN w:val="0"/>
        <w:adjustRightInd w:val="0"/>
        <w:rPr>
          <w:rFonts w:ascii="Verdana" w:hAnsi="Verdana" w:cs="Verdana"/>
          <w:sz w:val="22"/>
          <w:szCs w:val="22"/>
        </w:rPr>
      </w:pPr>
    </w:p>
    <w:p w14:paraId="44A1650E"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215</w:t>
      </w:r>
    </w:p>
    <w:p w14:paraId="7EAEA50C" w14:textId="77777777" w:rsidR="005876F5" w:rsidRDefault="005876F5" w:rsidP="005876F5">
      <w:pPr>
        <w:widowControl w:val="0"/>
        <w:autoSpaceDE w:val="0"/>
        <w:autoSpaceDN w:val="0"/>
        <w:adjustRightInd w:val="0"/>
        <w:rPr>
          <w:rFonts w:ascii="Verdana" w:hAnsi="Verdana" w:cs="Verdana"/>
          <w:b/>
          <w:bCs/>
          <w:sz w:val="22"/>
          <w:szCs w:val="22"/>
        </w:rPr>
      </w:pPr>
      <w:hyperlink r:id="rId25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53" w:anchor="msg126115" w:history="1">
        <w:r>
          <w:rPr>
            <w:rFonts w:ascii="Verdana" w:hAnsi="Verdana" w:cs="Verdana"/>
            <w:b/>
            <w:bCs/>
            <w:color w:val="680000"/>
            <w:sz w:val="22"/>
            <w:szCs w:val="22"/>
          </w:rPr>
          <w:t>Re: Sand-Eyed Concession</w:t>
        </w:r>
      </w:hyperlink>
    </w:p>
    <w:p w14:paraId="0CFEAAD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16, 2012, 06:03 PM »</w:t>
      </w:r>
    </w:p>
    <w:p w14:paraId="20EC6F65" w14:textId="77777777" w:rsidR="005876F5" w:rsidRDefault="005876F5" w:rsidP="005876F5">
      <w:pPr>
        <w:widowControl w:val="0"/>
        <w:autoSpaceDE w:val="0"/>
        <w:autoSpaceDN w:val="0"/>
        <w:adjustRightInd w:val="0"/>
        <w:rPr>
          <w:rFonts w:ascii="Verdana" w:hAnsi="Verdana" w:cs="Verdana"/>
          <w:sz w:val="22"/>
          <w:szCs w:val="22"/>
        </w:rPr>
      </w:pPr>
    </w:p>
    <w:p w14:paraId="297A2A25" w14:textId="77777777" w:rsidR="005876F5" w:rsidRDefault="005876F5" w:rsidP="005876F5">
      <w:pPr>
        <w:widowControl w:val="0"/>
        <w:autoSpaceDE w:val="0"/>
        <w:autoSpaceDN w:val="0"/>
        <w:adjustRightInd w:val="0"/>
        <w:rPr>
          <w:rFonts w:ascii="Verdana" w:hAnsi="Verdana" w:cs="Verdana"/>
          <w:sz w:val="22"/>
          <w:szCs w:val="22"/>
        </w:rPr>
      </w:pPr>
    </w:p>
    <w:p w14:paraId="4EAF869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stanza three helped set up a science fiction narrative context that could perhaps help anchor what comes earlier. </w:t>
      </w:r>
    </w:p>
    <w:p w14:paraId="3ECBFF37" w14:textId="77777777" w:rsidR="005876F5" w:rsidRDefault="005876F5" w:rsidP="005876F5">
      <w:pPr>
        <w:widowControl w:val="0"/>
        <w:autoSpaceDE w:val="0"/>
        <w:autoSpaceDN w:val="0"/>
        <w:adjustRightInd w:val="0"/>
        <w:rPr>
          <w:rFonts w:ascii="Verdana" w:hAnsi="Verdana" w:cs="Verdana"/>
          <w:sz w:val="22"/>
          <w:szCs w:val="22"/>
        </w:rPr>
      </w:pPr>
    </w:p>
    <w:p w14:paraId="330AB41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consider moving to stanza 1?</w:t>
      </w:r>
    </w:p>
    <w:p w14:paraId="3CAB279A" w14:textId="77777777" w:rsidR="005876F5" w:rsidRDefault="005876F5" w:rsidP="005876F5">
      <w:pPr>
        <w:widowControl w:val="0"/>
        <w:autoSpaceDE w:val="0"/>
        <w:autoSpaceDN w:val="0"/>
        <w:adjustRightInd w:val="0"/>
        <w:rPr>
          <w:rFonts w:ascii="Verdana" w:hAnsi="Verdana" w:cs="Verdana"/>
          <w:sz w:val="22"/>
          <w:szCs w:val="22"/>
        </w:rPr>
      </w:pPr>
    </w:p>
    <w:p w14:paraId="0D1B0B9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 still chewing this one over, and i'm not sure i'm ready for the full crit.</w:t>
      </w:r>
    </w:p>
    <w:p w14:paraId="6198BF73" w14:textId="77777777" w:rsidR="005876F5" w:rsidRDefault="005876F5" w:rsidP="005876F5">
      <w:pPr>
        <w:widowControl w:val="0"/>
        <w:autoSpaceDE w:val="0"/>
        <w:autoSpaceDN w:val="0"/>
        <w:adjustRightInd w:val="0"/>
        <w:rPr>
          <w:rFonts w:ascii="Verdana" w:hAnsi="Verdana" w:cs="Verdana"/>
          <w:sz w:val="22"/>
          <w:szCs w:val="22"/>
        </w:rPr>
      </w:pPr>
    </w:p>
    <w:p w14:paraId="3BF59AE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 will say that i felt some of the language could have been streamlined, particularly in the first two stanzas where we most need orientation and where -- to my mind -- there was the most ambiguity. </w:t>
      </w:r>
    </w:p>
    <w:p w14:paraId="58459BD6" w14:textId="77777777" w:rsidR="005876F5" w:rsidRDefault="005876F5" w:rsidP="005876F5">
      <w:pPr>
        <w:widowControl w:val="0"/>
        <w:autoSpaceDE w:val="0"/>
        <w:autoSpaceDN w:val="0"/>
        <w:adjustRightInd w:val="0"/>
        <w:rPr>
          <w:rFonts w:ascii="Verdana" w:hAnsi="Verdana" w:cs="Verdana"/>
          <w:sz w:val="22"/>
          <w:szCs w:val="22"/>
        </w:rPr>
      </w:pPr>
    </w:p>
    <w:p w14:paraId="017858D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think the poem's sly wit would be more effective later on, rather than right away. as it stands, it's a touch confusing on first read.</w:t>
      </w:r>
    </w:p>
    <w:p w14:paraId="00F5838F" w14:textId="77777777" w:rsidR="005876F5" w:rsidRDefault="005876F5" w:rsidP="005876F5">
      <w:pPr>
        <w:widowControl w:val="0"/>
        <w:autoSpaceDE w:val="0"/>
        <w:autoSpaceDN w:val="0"/>
        <w:adjustRightInd w:val="0"/>
        <w:rPr>
          <w:rFonts w:ascii="Verdana" w:hAnsi="Verdana" w:cs="Verdana"/>
          <w:sz w:val="22"/>
          <w:szCs w:val="22"/>
        </w:rPr>
      </w:pPr>
    </w:p>
    <w:p w14:paraId="65C4A8B0" w14:textId="77777777" w:rsidR="005876F5" w:rsidRDefault="005876F5" w:rsidP="005876F5">
      <w:pPr>
        <w:widowControl w:val="0"/>
        <w:autoSpaceDE w:val="0"/>
        <w:autoSpaceDN w:val="0"/>
        <w:adjustRightInd w:val="0"/>
        <w:rPr>
          <w:rFonts w:ascii="Verdana" w:hAnsi="Verdana" w:cs="Verdana"/>
          <w:sz w:val="22"/>
          <w:szCs w:val="22"/>
        </w:rPr>
      </w:pPr>
    </w:p>
    <w:p w14:paraId="448865ED" w14:textId="77777777" w:rsidR="005876F5" w:rsidRDefault="005876F5" w:rsidP="005876F5">
      <w:pPr>
        <w:widowControl w:val="0"/>
        <w:autoSpaceDE w:val="0"/>
        <w:autoSpaceDN w:val="0"/>
        <w:adjustRightInd w:val="0"/>
        <w:rPr>
          <w:rFonts w:ascii="Verdana" w:hAnsi="Verdana" w:cs="Verdana"/>
          <w:sz w:val="22"/>
          <w:szCs w:val="22"/>
        </w:rPr>
      </w:pPr>
    </w:p>
    <w:p w14:paraId="3FBB1B9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She swears she is your</w:t>
      </w:r>
    </w:p>
    <w:p w14:paraId="081EA90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safety net, touchstone fingered</w:t>
      </w:r>
    </w:p>
    <w:p w14:paraId="1B465ED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cool and wet. So be it.</w:t>
      </w:r>
    </w:p>
    <w:p w14:paraId="75B0F88D" w14:textId="77777777" w:rsidR="005876F5" w:rsidRDefault="005876F5" w:rsidP="005876F5">
      <w:pPr>
        <w:widowControl w:val="0"/>
        <w:autoSpaceDE w:val="0"/>
        <w:autoSpaceDN w:val="0"/>
        <w:adjustRightInd w:val="0"/>
        <w:rPr>
          <w:rFonts w:ascii="Verdana" w:hAnsi="Verdana" w:cs="Verdana"/>
          <w:sz w:val="22"/>
          <w:szCs w:val="22"/>
        </w:rPr>
      </w:pPr>
    </w:p>
    <w:p w14:paraId="213C3DF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fumble with a lobster clasp,</w:t>
      </w:r>
    </w:p>
    <w:p w14:paraId="1F23346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sleepy oyster under gritty axe</w:t>
      </w:r>
    </w:p>
    <w:p w14:paraId="249D57C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twitch for</w:t>
      </w:r>
    </w:p>
    <w:p w14:paraId="433D9F1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giveness. You withhold.</w:t>
      </w:r>
    </w:p>
    <w:p w14:paraId="2E0D5D32" w14:textId="77777777" w:rsidR="005876F5" w:rsidRDefault="005876F5" w:rsidP="005876F5">
      <w:pPr>
        <w:widowControl w:val="0"/>
        <w:autoSpaceDE w:val="0"/>
        <w:autoSpaceDN w:val="0"/>
        <w:adjustRightInd w:val="0"/>
        <w:rPr>
          <w:rFonts w:ascii="Verdana" w:hAnsi="Verdana" w:cs="Verdana"/>
          <w:sz w:val="22"/>
          <w:szCs w:val="22"/>
        </w:rPr>
      </w:pPr>
    </w:p>
    <w:p w14:paraId="51BD1C3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My last confession</w:t>
      </w:r>
    </w:p>
    <w:p w14:paraId="5EEFFD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attests that we slipped</w:t>
      </w:r>
    </w:p>
    <w:p w14:paraId="37D5BAA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masks in a replicant tank, and that our dialects</w:t>
      </w:r>
    </w:p>
    <w:p w14:paraId="1D669BA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flooded a matchstick bridge.</w:t>
      </w:r>
    </w:p>
    <w:p w14:paraId="046DCFE7" w14:textId="77777777" w:rsidR="005876F5" w:rsidRDefault="005876F5" w:rsidP="005876F5">
      <w:pPr>
        <w:widowControl w:val="0"/>
        <w:autoSpaceDE w:val="0"/>
        <w:autoSpaceDN w:val="0"/>
        <w:adjustRightInd w:val="0"/>
        <w:rPr>
          <w:rFonts w:ascii="Verdana" w:hAnsi="Verdana" w:cs="Verdana"/>
          <w:sz w:val="22"/>
          <w:szCs w:val="22"/>
        </w:rPr>
      </w:pPr>
    </w:p>
    <w:p w14:paraId="03CD84E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Nonetheless, I am inconveniently</w:t>
      </w:r>
    </w:p>
    <w:p w14:paraId="7E7107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loving you even without a heart</w:t>
      </w:r>
    </w:p>
    <w:p w14:paraId="5137F66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and head—dispossessed of  reason.</w:t>
      </w:r>
    </w:p>
    <w:p w14:paraId="6AF4EAFD" w14:textId="77777777" w:rsidR="005876F5" w:rsidRDefault="005876F5" w:rsidP="005876F5">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0E7EBBD" w14:textId="77777777" w:rsidR="005876F5" w:rsidRDefault="005876F5" w:rsidP="005876F5">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6C4B8700" w14:textId="77777777" w:rsidR="005876F5" w:rsidRDefault="005876F5" w:rsidP="005876F5">
      <w:pPr>
        <w:widowControl w:val="0"/>
        <w:autoSpaceDE w:val="0"/>
        <w:autoSpaceDN w:val="0"/>
        <w:adjustRightInd w:val="0"/>
        <w:rPr>
          <w:rFonts w:ascii="Verdana" w:hAnsi="Verdana" w:cs="Verdana"/>
          <w:sz w:val="22"/>
          <w:szCs w:val="22"/>
        </w:rPr>
      </w:pPr>
    </w:p>
    <w:p w14:paraId="288706EF" w14:textId="77777777" w:rsidR="005876F5" w:rsidRDefault="005876F5" w:rsidP="005876F5">
      <w:pPr>
        <w:widowControl w:val="0"/>
        <w:autoSpaceDE w:val="0"/>
        <w:autoSpaceDN w:val="0"/>
        <w:adjustRightInd w:val="0"/>
        <w:rPr>
          <w:rFonts w:ascii="Verdana" w:hAnsi="Verdana" w:cs="Verdana"/>
          <w:sz w:val="22"/>
          <w:szCs w:val="22"/>
        </w:rPr>
      </w:pPr>
    </w:p>
    <w:p w14:paraId="27A48E22" w14:textId="03D02425" w:rsidR="005876F5" w:rsidRDefault="005876F5">
      <w:r>
        <w:t>*</w:t>
      </w:r>
    </w:p>
    <w:p w14:paraId="4F9E37D1" w14:textId="77777777" w:rsidR="005876F5" w:rsidRDefault="005876F5"/>
    <w:p w14:paraId="2D7D369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7A42655" w14:textId="77777777" w:rsidR="005876F5" w:rsidRDefault="005876F5" w:rsidP="005876F5">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2F5F5ECD" w14:textId="77777777" w:rsidR="005876F5" w:rsidRDefault="005876F5" w:rsidP="005876F5">
      <w:pPr>
        <w:widowControl w:val="0"/>
        <w:autoSpaceDE w:val="0"/>
        <w:autoSpaceDN w:val="0"/>
        <w:adjustRightInd w:val="0"/>
        <w:rPr>
          <w:rFonts w:ascii="Verdana" w:hAnsi="Verdana" w:cs="Verdana"/>
          <w:sz w:val="22"/>
          <w:szCs w:val="22"/>
        </w:rPr>
      </w:pPr>
    </w:p>
    <w:p w14:paraId="78C4A2BB"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221</w:t>
      </w:r>
    </w:p>
    <w:p w14:paraId="2AA3CBFB" w14:textId="77777777" w:rsidR="005876F5" w:rsidRDefault="005876F5" w:rsidP="005876F5">
      <w:pPr>
        <w:widowControl w:val="0"/>
        <w:autoSpaceDE w:val="0"/>
        <w:autoSpaceDN w:val="0"/>
        <w:adjustRightInd w:val="0"/>
        <w:rPr>
          <w:rFonts w:ascii="Verdana" w:hAnsi="Verdana" w:cs="Verdana"/>
          <w:b/>
          <w:bCs/>
          <w:sz w:val="22"/>
          <w:szCs w:val="22"/>
        </w:rPr>
      </w:pPr>
      <w:hyperlink r:id="rId254"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55" w:anchor="msg126053" w:history="1">
        <w:r>
          <w:rPr>
            <w:rFonts w:ascii="Verdana" w:hAnsi="Verdana" w:cs="Verdana"/>
            <w:b/>
            <w:bCs/>
            <w:color w:val="680000"/>
            <w:sz w:val="22"/>
            <w:szCs w:val="22"/>
          </w:rPr>
          <w:t>Re: What Role Should a Poetry Board Have with its Members?</w:t>
        </w:r>
      </w:hyperlink>
    </w:p>
    <w:p w14:paraId="68D5335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04:06 PM »</w:t>
      </w:r>
    </w:p>
    <w:p w14:paraId="561EDA82" w14:textId="77777777" w:rsidR="005876F5" w:rsidRDefault="005876F5" w:rsidP="005876F5">
      <w:pPr>
        <w:widowControl w:val="0"/>
        <w:autoSpaceDE w:val="0"/>
        <w:autoSpaceDN w:val="0"/>
        <w:adjustRightInd w:val="0"/>
        <w:rPr>
          <w:rFonts w:ascii="Verdana" w:hAnsi="Verdana" w:cs="Verdana"/>
          <w:sz w:val="22"/>
          <w:szCs w:val="22"/>
        </w:rPr>
      </w:pPr>
    </w:p>
    <w:p w14:paraId="78B18185" w14:textId="77777777" w:rsidR="005876F5" w:rsidRDefault="005876F5" w:rsidP="005876F5">
      <w:pPr>
        <w:widowControl w:val="0"/>
        <w:autoSpaceDE w:val="0"/>
        <w:autoSpaceDN w:val="0"/>
        <w:adjustRightInd w:val="0"/>
        <w:rPr>
          <w:rFonts w:ascii="Verdana" w:hAnsi="Verdana" w:cs="Verdana"/>
          <w:sz w:val="22"/>
          <w:szCs w:val="22"/>
        </w:rPr>
      </w:pPr>
    </w:p>
    <w:p w14:paraId="4CC2B26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fair enough. i can be done.</w:t>
      </w:r>
    </w:p>
    <w:p w14:paraId="64438A4F" w14:textId="77777777" w:rsidR="005876F5" w:rsidRDefault="005876F5" w:rsidP="005876F5">
      <w:pPr>
        <w:widowControl w:val="0"/>
        <w:autoSpaceDE w:val="0"/>
        <w:autoSpaceDN w:val="0"/>
        <w:adjustRightInd w:val="0"/>
        <w:rPr>
          <w:rFonts w:ascii="Verdana" w:hAnsi="Verdana" w:cs="Verdana"/>
          <w:sz w:val="22"/>
          <w:szCs w:val="22"/>
        </w:rPr>
      </w:pPr>
    </w:p>
    <w:p w14:paraId="0E1DF7E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do want to be clear that i appreciate the alley and its staff. </w:t>
      </w:r>
    </w:p>
    <w:p w14:paraId="2EBD2946" w14:textId="77777777" w:rsidR="005876F5" w:rsidRDefault="005876F5" w:rsidP="005876F5">
      <w:pPr>
        <w:widowControl w:val="0"/>
        <w:autoSpaceDE w:val="0"/>
        <w:autoSpaceDN w:val="0"/>
        <w:adjustRightInd w:val="0"/>
        <w:rPr>
          <w:rFonts w:ascii="Verdana" w:hAnsi="Verdana" w:cs="Verdana"/>
          <w:sz w:val="22"/>
          <w:szCs w:val="22"/>
        </w:rPr>
      </w:pPr>
    </w:p>
    <w:p w14:paraId="29E524A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take this all with a grain of salt.</w:t>
      </w:r>
    </w:p>
    <w:p w14:paraId="56BC7D7A" w14:textId="77777777" w:rsidR="005876F5" w:rsidRPr="00A17E59"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826847E" w14:textId="77777777" w:rsidR="005876F5" w:rsidRDefault="005876F5" w:rsidP="005876F5">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18B5A114" w14:textId="77777777" w:rsidR="005876F5" w:rsidRDefault="005876F5" w:rsidP="005876F5">
      <w:pPr>
        <w:widowControl w:val="0"/>
        <w:autoSpaceDE w:val="0"/>
        <w:autoSpaceDN w:val="0"/>
        <w:adjustRightInd w:val="0"/>
        <w:rPr>
          <w:rFonts w:ascii="Verdana" w:hAnsi="Verdana" w:cs="Verdana"/>
          <w:sz w:val="22"/>
          <w:szCs w:val="22"/>
        </w:rPr>
      </w:pPr>
    </w:p>
    <w:p w14:paraId="0AF144CD" w14:textId="77777777" w:rsidR="005876F5" w:rsidRDefault="005876F5" w:rsidP="005876F5">
      <w:pPr>
        <w:widowControl w:val="0"/>
        <w:autoSpaceDE w:val="0"/>
        <w:autoSpaceDN w:val="0"/>
        <w:adjustRightInd w:val="0"/>
        <w:rPr>
          <w:rFonts w:ascii="Verdana" w:hAnsi="Verdana" w:cs="Verdana"/>
          <w:sz w:val="22"/>
          <w:szCs w:val="22"/>
        </w:rPr>
      </w:pPr>
    </w:p>
    <w:p w14:paraId="64E9195A"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222</w:t>
      </w:r>
    </w:p>
    <w:p w14:paraId="5D7E8A54" w14:textId="77777777" w:rsidR="005876F5" w:rsidRDefault="005876F5" w:rsidP="005876F5">
      <w:pPr>
        <w:widowControl w:val="0"/>
        <w:autoSpaceDE w:val="0"/>
        <w:autoSpaceDN w:val="0"/>
        <w:adjustRightInd w:val="0"/>
        <w:rPr>
          <w:rFonts w:ascii="Verdana" w:hAnsi="Verdana" w:cs="Verdana"/>
          <w:b/>
          <w:bCs/>
          <w:sz w:val="22"/>
          <w:szCs w:val="22"/>
        </w:rPr>
      </w:pPr>
      <w:hyperlink r:id="rId256"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57" w:anchor="msg126051" w:history="1">
        <w:r>
          <w:rPr>
            <w:rFonts w:ascii="Verdana" w:hAnsi="Verdana" w:cs="Verdana"/>
            <w:b/>
            <w:bCs/>
            <w:color w:val="680000"/>
            <w:sz w:val="22"/>
            <w:szCs w:val="22"/>
          </w:rPr>
          <w:t>Re: What Role Should a Poetry Board Have with its Members?</w:t>
        </w:r>
      </w:hyperlink>
    </w:p>
    <w:p w14:paraId="5A8DA34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04:03 PM »</w:t>
      </w:r>
    </w:p>
    <w:p w14:paraId="06BE2182" w14:textId="77777777" w:rsidR="005876F5" w:rsidRDefault="005876F5" w:rsidP="005876F5">
      <w:pPr>
        <w:widowControl w:val="0"/>
        <w:autoSpaceDE w:val="0"/>
        <w:autoSpaceDN w:val="0"/>
        <w:adjustRightInd w:val="0"/>
        <w:rPr>
          <w:rFonts w:ascii="Verdana" w:hAnsi="Verdana" w:cs="Verdana"/>
          <w:sz w:val="22"/>
          <w:szCs w:val="22"/>
        </w:rPr>
      </w:pPr>
    </w:p>
    <w:p w14:paraId="4718209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-smiles very sweetly</w:t>
      </w:r>
    </w:p>
    <w:p w14:paraId="03A7FD35" w14:textId="77777777" w:rsidR="005876F5" w:rsidRPr="00A17E59"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EA98962" w14:textId="77777777" w:rsidR="005876F5"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2908581C" w14:textId="77777777" w:rsidR="005876F5" w:rsidRDefault="005876F5" w:rsidP="005876F5">
      <w:pPr>
        <w:widowControl w:val="0"/>
        <w:autoSpaceDE w:val="0"/>
        <w:autoSpaceDN w:val="0"/>
        <w:adjustRightInd w:val="0"/>
        <w:rPr>
          <w:rFonts w:ascii="Verdana" w:hAnsi="Verdana" w:cs="Verdana"/>
          <w:sz w:val="22"/>
          <w:szCs w:val="22"/>
        </w:rPr>
      </w:pPr>
    </w:p>
    <w:p w14:paraId="4028E60A" w14:textId="77777777" w:rsidR="005876F5" w:rsidRDefault="005876F5" w:rsidP="005876F5">
      <w:pPr>
        <w:widowControl w:val="0"/>
        <w:autoSpaceDE w:val="0"/>
        <w:autoSpaceDN w:val="0"/>
        <w:adjustRightInd w:val="0"/>
        <w:rPr>
          <w:rFonts w:ascii="Verdana" w:hAnsi="Verdana" w:cs="Verdana"/>
          <w:sz w:val="22"/>
          <w:szCs w:val="22"/>
        </w:rPr>
      </w:pPr>
    </w:p>
    <w:p w14:paraId="7C0DEC7D"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223</w:t>
      </w:r>
    </w:p>
    <w:p w14:paraId="3D3675F7" w14:textId="77777777" w:rsidR="005876F5" w:rsidRDefault="005876F5" w:rsidP="005876F5">
      <w:pPr>
        <w:widowControl w:val="0"/>
        <w:autoSpaceDE w:val="0"/>
        <w:autoSpaceDN w:val="0"/>
        <w:adjustRightInd w:val="0"/>
        <w:rPr>
          <w:rFonts w:ascii="Verdana" w:hAnsi="Verdana" w:cs="Verdana"/>
          <w:b/>
          <w:bCs/>
          <w:sz w:val="22"/>
          <w:szCs w:val="22"/>
        </w:rPr>
      </w:pPr>
      <w:hyperlink r:id="rId258"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59" w:anchor="msg126049" w:history="1">
        <w:r>
          <w:rPr>
            <w:rFonts w:ascii="Verdana" w:hAnsi="Verdana" w:cs="Verdana"/>
            <w:b/>
            <w:bCs/>
            <w:color w:val="680000"/>
            <w:sz w:val="22"/>
            <w:szCs w:val="22"/>
          </w:rPr>
          <w:t>Re: Creating The Dialog Between Poet and Critic</w:t>
        </w:r>
      </w:hyperlink>
    </w:p>
    <w:p w14:paraId="6D5856A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04:00 PM »</w:t>
      </w:r>
    </w:p>
    <w:p w14:paraId="7100266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agree with you about the courtesy. and again, i see the usefulness of what you do here. </w:t>
      </w:r>
    </w:p>
    <w:p w14:paraId="2DCEBF19" w14:textId="77777777" w:rsidR="005876F5" w:rsidRDefault="005876F5" w:rsidP="005876F5">
      <w:pPr>
        <w:widowControl w:val="0"/>
        <w:autoSpaceDE w:val="0"/>
        <w:autoSpaceDN w:val="0"/>
        <w:adjustRightInd w:val="0"/>
        <w:rPr>
          <w:rFonts w:ascii="Verdana" w:hAnsi="Verdana" w:cs="Verdana"/>
          <w:sz w:val="22"/>
          <w:szCs w:val="22"/>
        </w:rPr>
      </w:pPr>
    </w:p>
    <w:p w14:paraId="6F85EF0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 not so much saying this about any one individual, and i don't think about any one individual it's weird or problematic.</w:t>
      </w:r>
    </w:p>
    <w:p w14:paraId="002FF4A8" w14:textId="77777777" w:rsidR="005876F5" w:rsidRDefault="005876F5" w:rsidP="005876F5">
      <w:pPr>
        <w:widowControl w:val="0"/>
        <w:autoSpaceDE w:val="0"/>
        <w:autoSpaceDN w:val="0"/>
        <w:adjustRightInd w:val="0"/>
        <w:rPr>
          <w:rFonts w:ascii="Verdana" w:hAnsi="Verdana" w:cs="Verdana"/>
          <w:sz w:val="22"/>
          <w:szCs w:val="22"/>
        </w:rPr>
      </w:pPr>
    </w:p>
    <w:p w14:paraId="4AC9702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but it is strange to me the degree to which it characterizes the </w:t>
      </w:r>
      <w:r>
        <w:rPr>
          <w:rFonts w:ascii="Verdana" w:hAnsi="Verdana" w:cs="Verdana"/>
          <w:i/>
          <w:iCs/>
          <w:sz w:val="22"/>
          <w:szCs w:val="22"/>
        </w:rPr>
        <w:t>culture</w:t>
      </w:r>
      <w:r>
        <w:rPr>
          <w:rFonts w:ascii="Verdana" w:hAnsi="Verdana" w:cs="Verdana"/>
          <w:sz w:val="22"/>
          <w:szCs w:val="22"/>
        </w:rPr>
        <w:t xml:space="preserve"> of the staff.</w:t>
      </w:r>
    </w:p>
    <w:p w14:paraId="2CDF6414" w14:textId="77777777" w:rsidR="005876F5" w:rsidRDefault="005876F5" w:rsidP="005876F5">
      <w:pPr>
        <w:widowControl w:val="0"/>
        <w:autoSpaceDE w:val="0"/>
        <w:autoSpaceDN w:val="0"/>
        <w:adjustRightInd w:val="0"/>
        <w:rPr>
          <w:rFonts w:ascii="Verdana" w:hAnsi="Verdana" w:cs="Verdana"/>
          <w:sz w:val="22"/>
          <w:szCs w:val="22"/>
        </w:rPr>
      </w:pPr>
    </w:p>
    <w:p w14:paraId="110F1D1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it seems just a touch cliquish. </w:t>
      </w:r>
    </w:p>
    <w:p w14:paraId="0BDB1229" w14:textId="77777777" w:rsidR="005876F5" w:rsidRDefault="005876F5" w:rsidP="005876F5">
      <w:pPr>
        <w:widowControl w:val="0"/>
        <w:autoSpaceDE w:val="0"/>
        <w:autoSpaceDN w:val="0"/>
        <w:adjustRightInd w:val="0"/>
        <w:rPr>
          <w:rFonts w:ascii="Verdana" w:hAnsi="Verdana" w:cs="Verdana"/>
          <w:sz w:val="22"/>
          <w:szCs w:val="22"/>
        </w:rPr>
      </w:pPr>
    </w:p>
    <w:p w14:paraId="6E54617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just one or two staff making a major investment in the AX or regularly investing equal energy in forums that break the mold could make a big difference.</w:t>
      </w:r>
    </w:p>
    <w:p w14:paraId="362C29BD" w14:textId="77777777" w:rsidR="005876F5" w:rsidRDefault="005876F5" w:rsidP="005876F5">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749F5ED" w14:textId="77777777" w:rsidR="005876F5" w:rsidRDefault="005876F5" w:rsidP="005876F5">
      <w:pPr>
        <w:widowControl w:val="0"/>
        <w:autoSpaceDE w:val="0"/>
        <w:autoSpaceDN w:val="0"/>
        <w:adjustRightInd w:val="0"/>
        <w:rPr>
          <w:rFonts w:ascii="Verdana" w:hAnsi="Verdana" w:cs="Verdana"/>
          <w:sz w:val="22"/>
          <w:szCs w:val="22"/>
        </w:rPr>
      </w:pPr>
    </w:p>
    <w:p w14:paraId="4B6C5CC3"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224</w:t>
      </w:r>
    </w:p>
    <w:p w14:paraId="172F929D" w14:textId="77777777" w:rsidR="005876F5" w:rsidRDefault="005876F5" w:rsidP="005876F5">
      <w:pPr>
        <w:widowControl w:val="0"/>
        <w:autoSpaceDE w:val="0"/>
        <w:autoSpaceDN w:val="0"/>
        <w:adjustRightInd w:val="0"/>
        <w:rPr>
          <w:rFonts w:ascii="Verdana" w:hAnsi="Verdana" w:cs="Verdana"/>
          <w:b/>
          <w:bCs/>
          <w:sz w:val="22"/>
          <w:szCs w:val="22"/>
        </w:rPr>
      </w:pPr>
      <w:hyperlink r:id="rId260"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61" w:anchor="msg126048" w:history="1">
        <w:r>
          <w:rPr>
            <w:rFonts w:ascii="Verdana" w:hAnsi="Verdana" w:cs="Verdana"/>
            <w:b/>
            <w:bCs/>
            <w:color w:val="680000"/>
            <w:sz w:val="22"/>
            <w:szCs w:val="22"/>
          </w:rPr>
          <w:t>Re: What Role Should a Poetry Board Have with its Members?</w:t>
        </w:r>
      </w:hyperlink>
    </w:p>
    <w:p w14:paraId="1718487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15, 2012, 03:56 PM »</w:t>
      </w:r>
    </w:p>
    <w:p w14:paraId="19A18069" w14:textId="77777777" w:rsidR="005876F5" w:rsidRDefault="005876F5" w:rsidP="005876F5">
      <w:pPr>
        <w:widowControl w:val="0"/>
        <w:autoSpaceDE w:val="0"/>
        <w:autoSpaceDN w:val="0"/>
        <w:adjustRightInd w:val="0"/>
        <w:rPr>
          <w:rFonts w:ascii="Verdana" w:hAnsi="Verdana" w:cs="Verdana"/>
          <w:sz w:val="22"/>
          <w:szCs w:val="22"/>
        </w:rPr>
      </w:pPr>
    </w:p>
    <w:p w14:paraId="63C7FAEF" w14:textId="77777777" w:rsidR="005876F5" w:rsidRDefault="005876F5" w:rsidP="005876F5">
      <w:pPr>
        <w:widowControl w:val="0"/>
        <w:autoSpaceDE w:val="0"/>
        <w:autoSpaceDN w:val="0"/>
        <w:adjustRightInd w:val="0"/>
        <w:rPr>
          <w:rFonts w:ascii="Verdana" w:hAnsi="Verdana" w:cs="Verdana"/>
          <w:sz w:val="22"/>
          <w:szCs w:val="22"/>
        </w:rPr>
      </w:pPr>
    </w:p>
    <w:p w14:paraId="09F284E9" w14:textId="77777777" w:rsidR="005876F5" w:rsidRDefault="005876F5" w:rsidP="005876F5">
      <w:pPr>
        <w:rPr>
          <w:rFonts w:ascii="Verdana" w:hAnsi="Verdana" w:cs="Verdana"/>
          <w:sz w:val="22"/>
          <w:szCs w:val="22"/>
        </w:rPr>
      </w:pPr>
      <w:r>
        <w:rPr>
          <w:rFonts w:ascii="Verdana" w:hAnsi="Verdana" w:cs="Verdana"/>
          <w:i/>
          <w:iCs/>
          <w:sz w:val="22"/>
          <w:szCs w:val="22"/>
        </w:rPr>
        <w:t>insular</w:t>
      </w:r>
      <w:r>
        <w:rPr>
          <w:rFonts w:ascii="Verdana" w:hAnsi="Verdana" w:cs="Verdana"/>
          <w:sz w:val="22"/>
          <w:szCs w:val="22"/>
        </w:rPr>
        <w:t xml:space="preserve"> is the word i'm looking for</w:t>
      </w:r>
    </w:p>
    <w:p w14:paraId="37E18934" w14:textId="77777777" w:rsidR="005876F5" w:rsidRDefault="005876F5" w:rsidP="005876F5">
      <w:pPr>
        <w:rPr>
          <w:rFonts w:ascii="Verdana" w:hAnsi="Verdana" w:cs="Verdana"/>
          <w:sz w:val="22"/>
          <w:szCs w:val="22"/>
        </w:rPr>
      </w:pPr>
    </w:p>
    <w:p w14:paraId="62597052" w14:textId="77777777" w:rsidR="005876F5" w:rsidRDefault="005876F5" w:rsidP="005876F5">
      <w:pPr>
        <w:rPr>
          <w:rFonts w:ascii="Verdana" w:hAnsi="Verdana" w:cs="Verdana"/>
          <w:sz w:val="22"/>
          <w:szCs w:val="22"/>
        </w:rPr>
      </w:pPr>
    </w:p>
    <w:p w14:paraId="1C36F13A" w14:textId="77777777" w:rsidR="005876F5" w:rsidRDefault="005876F5" w:rsidP="005876F5">
      <w:pPr>
        <w:rPr>
          <w:rFonts w:ascii="Verdana" w:hAnsi="Verdana" w:cs="Verdana"/>
          <w:sz w:val="22"/>
          <w:szCs w:val="22"/>
        </w:rPr>
      </w:pPr>
      <w:r>
        <w:rPr>
          <w:rFonts w:ascii="Verdana" w:hAnsi="Verdana" w:cs="Verdana"/>
          <w:sz w:val="22"/>
          <w:szCs w:val="22"/>
        </w:rPr>
        <w:t>*</w:t>
      </w:r>
    </w:p>
    <w:p w14:paraId="02D10615" w14:textId="77777777" w:rsidR="005876F5" w:rsidRDefault="005876F5" w:rsidP="005876F5">
      <w:pPr>
        <w:rPr>
          <w:rFonts w:ascii="Verdana" w:hAnsi="Verdana" w:cs="Verdana"/>
          <w:sz w:val="22"/>
          <w:szCs w:val="22"/>
        </w:rPr>
      </w:pPr>
    </w:p>
    <w:p w14:paraId="27E2F619" w14:textId="77777777" w:rsidR="005876F5" w:rsidRDefault="005876F5" w:rsidP="005876F5">
      <w:pPr>
        <w:rPr>
          <w:rFonts w:ascii="Verdana" w:hAnsi="Verdana" w:cs="Verdana"/>
          <w:sz w:val="22"/>
          <w:szCs w:val="22"/>
        </w:rPr>
      </w:pPr>
    </w:p>
    <w:p w14:paraId="4907E5D7"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62" w:anchor="msg126189" w:history="1">
        <w:r>
          <w:rPr>
            <w:rFonts w:ascii="Verdana" w:hAnsi="Verdana" w:cs="Verdana"/>
            <w:b/>
            <w:bCs/>
            <w:color w:val="680000"/>
            <w:sz w:val="22"/>
            <w:szCs w:val="22"/>
          </w:rPr>
          <w:t>Re: What Role Should a Poetry Board Have with its Members?</w:t>
        </w:r>
      </w:hyperlink>
    </w:p>
    <w:p w14:paraId="4F0941E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18, 2012, 10:31 AM »</w:t>
      </w:r>
    </w:p>
    <w:p w14:paraId="3131D16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My concern and my appeal to the staff here are basically selfish. I’d like more responses to my poems, more responses to my responses to your poems, and in general much more active dialogue and conversation. And the way I’ve been seeking that is to invest plenty of energy in your poems. My selfish concern isn’t really directed at the staff at all, I just don’t know who else I could direct it at, who else I might be able to get any purchase in persuading him or her to participate more. </w:t>
      </w:r>
    </w:p>
    <w:p w14:paraId="5F3AFC69" w14:textId="77777777" w:rsidR="005876F5" w:rsidRDefault="005876F5" w:rsidP="005876F5">
      <w:pPr>
        <w:widowControl w:val="0"/>
        <w:autoSpaceDE w:val="0"/>
        <w:autoSpaceDN w:val="0"/>
        <w:adjustRightInd w:val="0"/>
        <w:rPr>
          <w:rFonts w:ascii="Verdana" w:hAnsi="Verdana" w:cs="Verdana"/>
          <w:sz w:val="22"/>
          <w:szCs w:val="22"/>
        </w:rPr>
      </w:pPr>
    </w:p>
    <w:p w14:paraId="74F2377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assume, Kay, that the “going off the spool” and arrogance things are obliquely directed at me, not because of undue paranoia (although there’s plenty of that), but because no one (barring champagne shoes and Skadee) has responded to my posts on the AX in over two weeks, ever since I picked a fight with Bill. And because Bill has explicitly expressed similar sentiments. </w:t>
      </w:r>
    </w:p>
    <w:p w14:paraId="0B478D1B" w14:textId="77777777" w:rsidR="005876F5" w:rsidRDefault="005876F5" w:rsidP="005876F5">
      <w:pPr>
        <w:widowControl w:val="0"/>
        <w:autoSpaceDE w:val="0"/>
        <w:autoSpaceDN w:val="0"/>
        <w:adjustRightInd w:val="0"/>
        <w:rPr>
          <w:rFonts w:ascii="Verdana" w:hAnsi="Verdana" w:cs="Verdana"/>
          <w:sz w:val="22"/>
          <w:szCs w:val="22"/>
        </w:rPr>
      </w:pPr>
    </w:p>
    <w:p w14:paraId="52FCFE6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Actually, Kay, I doubt that was directed at me—there's that paranoia again—but I know that others feel that way.</w:t>
      </w:r>
    </w:p>
    <w:p w14:paraId="4EB98F96" w14:textId="77777777" w:rsidR="005876F5" w:rsidRDefault="005876F5" w:rsidP="005876F5">
      <w:pPr>
        <w:widowControl w:val="0"/>
        <w:autoSpaceDE w:val="0"/>
        <w:autoSpaceDN w:val="0"/>
        <w:adjustRightInd w:val="0"/>
        <w:rPr>
          <w:rFonts w:ascii="Verdana" w:hAnsi="Verdana" w:cs="Verdana"/>
          <w:sz w:val="22"/>
          <w:szCs w:val="22"/>
        </w:rPr>
      </w:pPr>
    </w:p>
    <w:p w14:paraId="3FC64E3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My investment here is being misunderstood. I’m not posting “because [I.] think [my] poem is the greatest thing on the face of the earth and [I am] really posting to teach [you].” I don’t understand how anyone can see it in that way. I’ve completely revised and even scrapped poems in response to your feedback. I’ve been very consistent in my responsiveness to detailed feedback. How can you think I’m posting out of arrogance?</w:t>
      </w:r>
    </w:p>
    <w:p w14:paraId="35B3CDA7" w14:textId="77777777" w:rsidR="005876F5" w:rsidRDefault="005876F5" w:rsidP="005876F5">
      <w:pPr>
        <w:widowControl w:val="0"/>
        <w:autoSpaceDE w:val="0"/>
        <w:autoSpaceDN w:val="0"/>
        <w:adjustRightInd w:val="0"/>
        <w:rPr>
          <w:rFonts w:ascii="Verdana" w:hAnsi="Verdana" w:cs="Verdana"/>
          <w:sz w:val="22"/>
          <w:szCs w:val="22"/>
        </w:rPr>
      </w:pPr>
    </w:p>
    <w:p w14:paraId="4DE55D8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Look, I get it – I can be pretty abrasive. </w:t>
      </w:r>
    </w:p>
    <w:p w14:paraId="7342DAE9" w14:textId="77777777" w:rsidR="005876F5" w:rsidRDefault="005876F5" w:rsidP="005876F5">
      <w:pPr>
        <w:widowControl w:val="0"/>
        <w:autoSpaceDE w:val="0"/>
        <w:autoSpaceDN w:val="0"/>
        <w:adjustRightInd w:val="0"/>
        <w:rPr>
          <w:rFonts w:ascii="Verdana" w:hAnsi="Verdana" w:cs="Verdana"/>
          <w:sz w:val="22"/>
          <w:szCs w:val="22"/>
        </w:rPr>
      </w:pPr>
    </w:p>
    <w:p w14:paraId="66D5240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same time, arguing with you is my strange way of generating sincere dialogue. </w:t>
      </w:r>
    </w:p>
    <w:p w14:paraId="19D4762B" w14:textId="77777777" w:rsidR="005876F5" w:rsidRDefault="005876F5" w:rsidP="005876F5">
      <w:pPr>
        <w:widowControl w:val="0"/>
        <w:autoSpaceDE w:val="0"/>
        <w:autoSpaceDN w:val="0"/>
        <w:adjustRightInd w:val="0"/>
        <w:rPr>
          <w:rFonts w:ascii="Verdana" w:hAnsi="Verdana" w:cs="Verdana"/>
          <w:sz w:val="22"/>
          <w:szCs w:val="22"/>
        </w:rPr>
      </w:pPr>
    </w:p>
    <w:p w14:paraId="06C5FDA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My appeal to the staff, although selfish in nature, is also very practical in terms of the health of the site. </w:t>
      </w:r>
    </w:p>
    <w:p w14:paraId="749FD131" w14:textId="77777777" w:rsidR="005876F5" w:rsidRDefault="005876F5" w:rsidP="005876F5">
      <w:pPr>
        <w:widowControl w:val="0"/>
        <w:autoSpaceDE w:val="0"/>
        <w:autoSpaceDN w:val="0"/>
        <w:adjustRightInd w:val="0"/>
        <w:rPr>
          <w:rFonts w:ascii="Verdana" w:hAnsi="Verdana" w:cs="Verdana"/>
          <w:sz w:val="22"/>
          <w:szCs w:val="22"/>
        </w:rPr>
      </w:pPr>
    </w:p>
    <w:p w14:paraId="32293E7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April saw more new topics than the site has seen since October 2008, and more new posts than it’s seen since September 2008. May is poised to see as many or more. </w:t>
      </w:r>
    </w:p>
    <w:p w14:paraId="734EF449" w14:textId="77777777" w:rsidR="005876F5" w:rsidRDefault="005876F5" w:rsidP="005876F5">
      <w:pPr>
        <w:widowControl w:val="0"/>
        <w:autoSpaceDE w:val="0"/>
        <w:autoSpaceDN w:val="0"/>
        <w:adjustRightInd w:val="0"/>
        <w:rPr>
          <w:rFonts w:ascii="Verdana" w:hAnsi="Verdana" w:cs="Verdana"/>
          <w:sz w:val="22"/>
          <w:szCs w:val="22"/>
        </w:rPr>
      </w:pPr>
    </w:p>
    <w:p w14:paraId="36FE7B2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Between April and May—with May not finished yet—the site has seen as many new posts as 2011 combined. </w:t>
      </w:r>
    </w:p>
    <w:p w14:paraId="5BC81B21" w14:textId="77777777" w:rsidR="005876F5" w:rsidRDefault="005876F5" w:rsidP="005876F5">
      <w:pPr>
        <w:widowControl w:val="0"/>
        <w:autoSpaceDE w:val="0"/>
        <w:autoSpaceDN w:val="0"/>
        <w:adjustRightInd w:val="0"/>
        <w:rPr>
          <w:rFonts w:ascii="Verdana" w:hAnsi="Verdana" w:cs="Verdana"/>
          <w:sz w:val="22"/>
          <w:szCs w:val="22"/>
        </w:rPr>
      </w:pPr>
    </w:p>
    <w:p w14:paraId="26C59A2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As far as I can tell, the beginning of 2012 saw the site on the verge of extinction, with only 8 new topics for the entire month of January. </w:t>
      </w:r>
    </w:p>
    <w:p w14:paraId="05B7A9DB" w14:textId="77777777" w:rsidR="005876F5" w:rsidRDefault="005876F5" w:rsidP="005876F5">
      <w:pPr>
        <w:widowControl w:val="0"/>
        <w:autoSpaceDE w:val="0"/>
        <w:autoSpaceDN w:val="0"/>
        <w:adjustRightInd w:val="0"/>
        <w:rPr>
          <w:rFonts w:ascii="Verdana" w:hAnsi="Verdana" w:cs="Verdana"/>
          <w:sz w:val="22"/>
          <w:szCs w:val="22"/>
        </w:rPr>
      </w:pPr>
    </w:p>
    <w:p w14:paraId="71FBE8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Regardless of how you feel about my abrasiveness, I’ve been putting a lot of energy into the site and the poems people post here, because I care about poetry and I don’t currently have a place to express that care. I’m putting a lot of energy in because I’d like some dialogue and conversation about poetry—your poem, my poem, his poem, her poem. </w:t>
      </w:r>
    </w:p>
    <w:p w14:paraId="680C0FEA" w14:textId="77777777" w:rsidR="005876F5" w:rsidRDefault="005876F5" w:rsidP="005876F5">
      <w:pPr>
        <w:widowControl w:val="0"/>
        <w:autoSpaceDE w:val="0"/>
        <w:autoSpaceDN w:val="0"/>
        <w:adjustRightInd w:val="0"/>
        <w:rPr>
          <w:rFonts w:ascii="Verdana" w:hAnsi="Verdana" w:cs="Verdana"/>
          <w:sz w:val="22"/>
          <w:szCs w:val="22"/>
        </w:rPr>
      </w:pPr>
    </w:p>
    <w:p w14:paraId="31CB6F8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But that energy is not coming back in my direction. And I’m starting to feel just a touch ridiculous. </w:t>
      </w:r>
    </w:p>
    <w:p w14:paraId="648280FB" w14:textId="77777777" w:rsidR="005876F5" w:rsidRPr="00A17E59"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D9B0F72" w14:textId="77777777" w:rsidR="005876F5"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40AC88B1" w14:textId="77777777" w:rsidR="005876F5" w:rsidRDefault="005876F5" w:rsidP="005876F5">
      <w:pPr>
        <w:widowControl w:val="0"/>
        <w:autoSpaceDE w:val="0"/>
        <w:autoSpaceDN w:val="0"/>
        <w:adjustRightInd w:val="0"/>
        <w:rPr>
          <w:rFonts w:ascii="Verdana" w:hAnsi="Verdana" w:cs="Verdana"/>
          <w:sz w:val="22"/>
          <w:szCs w:val="22"/>
        </w:rPr>
      </w:pPr>
    </w:p>
    <w:p w14:paraId="3604C6F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198</w:t>
      </w:r>
    </w:p>
    <w:p w14:paraId="7050E0D1" w14:textId="77777777" w:rsidR="005876F5" w:rsidRDefault="005876F5" w:rsidP="005876F5">
      <w:pPr>
        <w:widowControl w:val="0"/>
        <w:autoSpaceDE w:val="0"/>
        <w:autoSpaceDN w:val="0"/>
        <w:adjustRightInd w:val="0"/>
        <w:rPr>
          <w:rFonts w:ascii="Verdana" w:hAnsi="Verdana" w:cs="Verdana"/>
          <w:b/>
          <w:bCs/>
          <w:sz w:val="22"/>
          <w:szCs w:val="22"/>
        </w:rPr>
      </w:pPr>
      <w:hyperlink r:id="rId26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64" w:anchor="msg126164" w:history="1">
        <w:r>
          <w:rPr>
            <w:rFonts w:ascii="Verdana" w:hAnsi="Verdana" w:cs="Verdana"/>
            <w:b/>
            <w:bCs/>
            <w:color w:val="680000"/>
            <w:sz w:val="22"/>
            <w:szCs w:val="22"/>
          </w:rPr>
          <w:t>Re: Galactic Pimp</w:t>
        </w:r>
      </w:hyperlink>
    </w:p>
    <w:p w14:paraId="69CDA6E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17, 2012, 06:15 PM »</w:t>
      </w:r>
    </w:p>
    <w:p w14:paraId="11884123" w14:textId="77777777" w:rsidR="005876F5" w:rsidRDefault="005876F5" w:rsidP="005876F5">
      <w:pPr>
        <w:widowControl w:val="0"/>
        <w:autoSpaceDE w:val="0"/>
        <w:autoSpaceDN w:val="0"/>
        <w:adjustRightInd w:val="0"/>
        <w:rPr>
          <w:rFonts w:ascii="Verdana" w:hAnsi="Verdana" w:cs="Verdana"/>
          <w:sz w:val="22"/>
          <w:szCs w:val="22"/>
        </w:rPr>
      </w:pPr>
    </w:p>
    <w:p w14:paraId="33379A0E" w14:textId="77777777" w:rsidR="005876F5" w:rsidRDefault="005876F5" w:rsidP="005876F5">
      <w:pPr>
        <w:widowControl w:val="0"/>
        <w:autoSpaceDE w:val="0"/>
        <w:autoSpaceDN w:val="0"/>
        <w:adjustRightInd w:val="0"/>
        <w:rPr>
          <w:rFonts w:ascii="Verdana" w:hAnsi="Verdana" w:cs="Verdana"/>
          <w:sz w:val="22"/>
          <w:szCs w:val="22"/>
        </w:rPr>
      </w:pPr>
    </w:p>
    <w:p w14:paraId="771DE9B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yes, i also look at it as writing a script, reading it in my head - i'm just saying it's theoretically passé to think about it in that way. but i still do.</w:t>
      </w:r>
    </w:p>
    <w:p w14:paraId="519C217E" w14:textId="77777777" w:rsidR="005876F5" w:rsidRDefault="005876F5" w:rsidP="005876F5">
      <w:pPr>
        <w:widowControl w:val="0"/>
        <w:autoSpaceDE w:val="0"/>
        <w:autoSpaceDN w:val="0"/>
        <w:adjustRightInd w:val="0"/>
        <w:rPr>
          <w:rFonts w:ascii="Verdana" w:hAnsi="Verdana" w:cs="Verdana"/>
          <w:sz w:val="22"/>
          <w:szCs w:val="22"/>
        </w:rPr>
      </w:pPr>
    </w:p>
    <w:p w14:paraId="6DBDBD1B" w14:textId="77777777" w:rsidR="005876F5" w:rsidRDefault="005876F5" w:rsidP="005876F5">
      <w:pPr>
        <w:widowControl w:val="0"/>
        <w:autoSpaceDE w:val="0"/>
        <w:autoSpaceDN w:val="0"/>
        <w:adjustRightInd w:val="0"/>
        <w:rPr>
          <w:rFonts w:ascii="Verdana" w:hAnsi="Verdana" w:cs="Verdana"/>
          <w:sz w:val="22"/>
          <w:szCs w:val="22"/>
        </w:rPr>
      </w:pPr>
    </w:p>
    <w:p w14:paraId="230CA8F3" w14:textId="77777777" w:rsidR="005876F5" w:rsidRDefault="005876F5" w:rsidP="005876F5">
      <w:pPr>
        <w:widowControl w:val="0"/>
        <w:autoSpaceDE w:val="0"/>
        <w:autoSpaceDN w:val="0"/>
        <w:adjustRightInd w:val="0"/>
        <w:rPr>
          <w:rFonts w:ascii="Verdana" w:hAnsi="Verdana" w:cs="Verdana"/>
          <w:sz w:val="22"/>
          <w:szCs w:val="22"/>
        </w:rPr>
      </w:pPr>
    </w:p>
    <w:p w14:paraId="37BA3AB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i think you're on to the... illusion or idea of voice</w:t>
      </w:r>
    </w:p>
    <w:p w14:paraId="7E6C0A92" w14:textId="77777777" w:rsidR="005876F5" w:rsidRDefault="005876F5" w:rsidP="005876F5">
      <w:pPr>
        <w:widowControl w:val="0"/>
        <w:autoSpaceDE w:val="0"/>
        <w:autoSpaceDN w:val="0"/>
        <w:adjustRightInd w:val="0"/>
        <w:rPr>
          <w:rFonts w:ascii="Verdana" w:hAnsi="Verdana" w:cs="Verdana"/>
          <w:sz w:val="22"/>
          <w:szCs w:val="22"/>
        </w:rPr>
      </w:pPr>
    </w:p>
    <w:p w14:paraId="11DE7FC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as you say, think of the degree to which a person's entire body of work, their style, everything they write and have written,</w:t>
      </w:r>
    </w:p>
    <w:p w14:paraId="1FD97939" w14:textId="77777777" w:rsidR="005876F5" w:rsidRDefault="005876F5" w:rsidP="005876F5">
      <w:pPr>
        <w:widowControl w:val="0"/>
        <w:autoSpaceDE w:val="0"/>
        <w:autoSpaceDN w:val="0"/>
        <w:adjustRightInd w:val="0"/>
        <w:rPr>
          <w:rFonts w:ascii="Verdana" w:hAnsi="Verdana" w:cs="Verdana"/>
          <w:sz w:val="22"/>
          <w:szCs w:val="22"/>
        </w:rPr>
      </w:pPr>
    </w:p>
    <w:p w14:paraId="750C37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relies on the idea of "their voice"</w:t>
      </w:r>
    </w:p>
    <w:p w14:paraId="70B83C5F" w14:textId="77777777" w:rsidR="005876F5" w:rsidRDefault="005876F5" w:rsidP="005876F5">
      <w:pPr>
        <w:widowControl w:val="0"/>
        <w:autoSpaceDE w:val="0"/>
        <w:autoSpaceDN w:val="0"/>
        <w:adjustRightInd w:val="0"/>
        <w:rPr>
          <w:rFonts w:ascii="Verdana" w:hAnsi="Verdana" w:cs="Verdana"/>
          <w:sz w:val="22"/>
          <w:szCs w:val="22"/>
        </w:rPr>
      </w:pPr>
    </w:p>
    <w:p w14:paraId="66F1039E" w14:textId="77777777" w:rsidR="005876F5" w:rsidRDefault="005876F5" w:rsidP="005876F5">
      <w:pPr>
        <w:widowControl w:val="0"/>
        <w:autoSpaceDE w:val="0"/>
        <w:autoSpaceDN w:val="0"/>
        <w:adjustRightInd w:val="0"/>
        <w:rPr>
          <w:rFonts w:ascii="Verdana" w:hAnsi="Verdana" w:cs="Verdana"/>
          <w:sz w:val="22"/>
          <w:szCs w:val="22"/>
        </w:rPr>
      </w:pPr>
    </w:p>
    <w:p w14:paraId="4724AF05" w14:textId="77777777" w:rsidR="005876F5" w:rsidRDefault="005876F5" w:rsidP="005876F5">
      <w:pPr>
        <w:widowControl w:val="0"/>
        <w:autoSpaceDE w:val="0"/>
        <w:autoSpaceDN w:val="0"/>
        <w:adjustRightInd w:val="0"/>
        <w:rPr>
          <w:rFonts w:ascii="Verdana" w:hAnsi="Verdana" w:cs="Verdana"/>
          <w:sz w:val="22"/>
          <w:szCs w:val="22"/>
        </w:rPr>
      </w:pPr>
    </w:p>
    <w:p w14:paraId="655B3ED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so i guess i can see both sides of it.</w:t>
      </w:r>
    </w:p>
    <w:p w14:paraId="78877B46" w14:textId="77777777" w:rsidR="005876F5" w:rsidRPr="00A17E59" w:rsidRDefault="005876F5" w:rsidP="005876F5">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0912837" w14:textId="77777777" w:rsidR="005876F5" w:rsidRDefault="005876F5" w:rsidP="005876F5">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5BC07C27" w14:textId="77777777" w:rsidR="005876F5" w:rsidRDefault="005876F5" w:rsidP="005876F5">
      <w:pPr>
        <w:widowControl w:val="0"/>
        <w:autoSpaceDE w:val="0"/>
        <w:autoSpaceDN w:val="0"/>
        <w:adjustRightInd w:val="0"/>
        <w:rPr>
          <w:rFonts w:ascii="Verdana" w:hAnsi="Verdana" w:cs="Verdana"/>
          <w:sz w:val="22"/>
          <w:szCs w:val="22"/>
        </w:rPr>
      </w:pPr>
    </w:p>
    <w:p w14:paraId="0267CA86"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199</w:t>
      </w:r>
    </w:p>
    <w:p w14:paraId="62D13A43" w14:textId="77777777" w:rsidR="005876F5" w:rsidRDefault="005876F5" w:rsidP="005876F5">
      <w:pPr>
        <w:widowControl w:val="0"/>
        <w:autoSpaceDE w:val="0"/>
        <w:autoSpaceDN w:val="0"/>
        <w:adjustRightInd w:val="0"/>
        <w:rPr>
          <w:rFonts w:ascii="Verdana" w:hAnsi="Verdana" w:cs="Verdana"/>
          <w:b/>
          <w:bCs/>
          <w:sz w:val="22"/>
          <w:szCs w:val="22"/>
        </w:rPr>
      </w:pPr>
      <w:hyperlink r:id="rId265"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66" w:anchor="msg126150" w:history="1">
        <w:r>
          <w:rPr>
            <w:rFonts w:ascii="Verdana" w:hAnsi="Verdana" w:cs="Verdana"/>
            <w:b/>
            <w:bCs/>
            <w:color w:val="680000"/>
            <w:sz w:val="22"/>
            <w:szCs w:val="22"/>
          </w:rPr>
          <w:t>Re: Galactic Pimp</w:t>
        </w:r>
      </w:hyperlink>
    </w:p>
    <w:p w14:paraId="0FB5166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17, 2012, 10:11 AM »</w:t>
      </w:r>
    </w:p>
    <w:p w14:paraId="312933C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have you thought of sending it to her directly?</w:t>
      </w:r>
    </w:p>
    <w:p w14:paraId="14B42247" w14:textId="77777777" w:rsidR="005876F5" w:rsidRDefault="005876F5" w:rsidP="005876F5">
      <w:pPr>
        <w:widowControl w:val="0"/>
        <w:autoSpaceDE w:val="0"/>
        <w:autoSpaceDN w:val="0"/>
        <w:adjustRightInd w:val="0"/>
        <w:rPr>
          <w:rFonts w:ascii="Verdana" w:hAnsi="Verdana" w:cs="Verdana"/>
          <w:sz w:val="22"/>
          <w:szCs w:val="22"/>
        </w:rPr>
      </w:pPr>
    </w:p>
    <w:p w14:paraId="5D93AE1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couldn't hurt to try.</w:t>
      </w:r>
    </w:p>
    <w:p w14:paraId="058BBB2C" w14:textId="77777777" w:rsidR="005876F5" w:rsidRDefault="005876F5" w:rsidP="005876F5">
      <w:pPr>
        <w:widowControl w:val="0"/>
        <w:autoSpaceDE w:val="0"/>
        <w:autoSpaceDN w:val="0"/>
        <w:adjustRightInd w:val="0"/>
        <w:rPr>
          <w:rFonts w:ascii="Verdana" w:hAnsi="Verdana" w:cs="Verdana"/>
          <w:sz w:val="22"/>
          <w:szCs w:val="22"/>
        </w:rPr>
      </w:pPr>
    </w:p>
    <w:p w14:paraId="5C984DA4" w14:textId="77777777" w:rsidR="005876F5" w:rsidRDefault="005876F5" w:rsidP="005876F5">
      <w:pPr>
        <w:widowControl w:val="0"/>
        <w:autoSpaceDE w:val="0"/>
        <w:autoSpaceDN w:val="0"/>
        <w:adjustRightInd w:val="0"/>
        <w:rPr>
          <w:rFonts w:ascii="Verdana" w:hAnsi="Verdana" w:cs="Verdana"/>
          <w:sz w:val="22"/>
          <w:szCs w:val="22"/>
        </w:rPr>
      </w:pPr>
    </w:p>
    <w:p w14:paraId="59E7716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 really not sure what i think about voice and page. post-structuralist academic dogma (at least here at u of m) is that the idea of "voice" is an illusion generated by various kinds of poetic devices on the page. (don't ever let anyone tell you that the academy's mission is "freedom of inquiry")</w:t>
      </w:r>
    </w:p>
    <w:p w14:paraId="1EF77589" w14:textId="77777777" w:rsidR="005876F5" w:rsidRDefault="005876F5" w:rsidP="005876F5">
      <w:pPr>
        <w:widowControl w:val="0"/>
        <w:autoSpaceDE w:val="0"/>
        <w:autoSpaceDN w:val="0"/>
        <w:adjustRightInd w:val="0"/>
        <w:rPr>
          <w:rFonts w:ascii="Verdana" w:hAnsi="Verdana" w:cs="Verdana"/>
          <w:sz w:val="22"/>
          <w:szCs w:val="22"/>
        </w:rPr>
      </w:pPr>
    </w:p>
    <w:p w14:paraId="1664C3D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in other words, you're going to get disparaging looks if you ever talk about "voice" without the quotation marks.</w:t>
      </w:r>
    </w:p>
    <w:p w14:paraId="32B8E17F" w14:textId="77777777" w:rsidR="005876F5" w:rsidRDefault="005876F5" w:rsidP="005876F5">
      <w:pPr>
        <w:widowControl w:val="0"/>
        <w:autoSpaceDE w:val="0"/>
        <w:autoSpaceDN w:val="0"/>
        <w:adjustRightInd w:val="0"/>
        <w:rPr>
          <w:rFonts w:ascii="Verdana" w:hAnsi="Verdana" w:cs="Verdana"/>
          <w:sz w:val="22"/>
          <w:szCs w:val="22"/>
        </w:rPr>
      </w:pPr>
    </w:p>
    <w:p w14:paraId="79AFA44B" w14:textId="77777777" w:rsidR="005876F5" w:rsidRDefault="005876F5" w:rsidP="005876F5">
      <w:pPr>
        <w:widowControl w:val="0"/>
        <w:autoSpaceDE w:val="0"/>
        <w:autoSpaceDN w:val="0"/>
        <w:adjustRightInd w:val="0"/>
        <w:rPr>
          <w:rFonts w:ascii="Verdana" w:hAnsi="Verdana" w:cs="Verdana"/>
          <w:sz w:val="22"/>
          <w:szCs w:val="22"/>
        </w:rPr>
      </w:pPr>
    </w:p>
    <w:p w14:paraId="623EC54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on the other hand, i almost always queue my poems to voice - that is, in my personal writing, i do tend to write as a script -- i even "hear" punctuation, what a dash should sound like, what two line breaks rather than one should sound like, etc. </w:t>
      </w:r>
    </w:p>
    <w:p w14:paraId="1D244F7A" w14:textId="77777777" w:rsidR="005876F5" w:rsidRDefault="005876F5" w:rsidP="005876F5">
      <w:pPr>
        <w:widowControl w:val="0"/>
        <w:autoSpaceDE w:val="0"/>
        <w:autoSpaceDN w:val="0"/>
        <w:adjustRightInd w:val="0"/>
        <w:rPr>
          <w:rFonts w:ascii="Verdana" w:hAnsi="Verdana" w:cs="Verdana"/>
          <w:sz w:val="22"/>
          <w:szCs w:val="22"/>
        </w:rPr>
      </w:pPr>
    </w:p>
    <w:p w14:paraId="1509C4C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yet my experience is that the way i'm hearing a poem scripted in my head is much, much different than what another reader imagines.</w:t>
      </w:r>
    </w:p>
    <w:p w14:paraId="32CDD3E4" w14:textId="77777777" w:rsidR="005876F5" w:rsidRDefault="005876F5" w:rsidP="005876F5">
      <w:pPr>
        <w:widowControl w:val="0"/>
        <w:autoSpaceDE w:val="0"/>
        <w:autoSpaceDN w:val="0"/>
        <w:adjustRightInd w:val="0"/>
        <w:rPr>
          <w:rFonts w:ascii="Verdana" w:hAnsi="Verdana" w:cs="Verdana"/>
          <w:sz w:val="22"/>
          <w:szCs w:val="22"/>
        </w:rPr>
      </w:pPr>
    </w:p>
    <w:p w14:paraId="1D46990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yes - we could get some interesting exercises going here. </w:t>
      </w:r>
    </w:p>
    <w:p w14:paraId="3868D0FF" w14:textId="77777777" w:rsidR="005876F5" w:rsidRDefault="005876F5" w:rsidP="005876F5">
      <w:pPr>
        <w:widowControl w:val="0"/>
        <w:autoSpaceDE w:val="0"/>
        <w:autoSpaceDN w:val="0"/>
        <w:adjustRightInd w:val="0"/>
        <w:rPr>
          <w:rFonts w:ascii="Verdana" w:hAnsi="Verdana" w:cs="Verdana"/>
          <w:sz w:val="22"/>
          <w:szCs w:val="22"/>
        </w:rPr>
      </w:pPr>
    </w:p>
    <w:p w14:paraId="2826965D" w14:textId="77777777" w:rsidR="005876F5" w:rsidRDefault="005876F5" w:rsidP="005876F5">
      <w:pPr>
        <w:widowControl w:val="0"/>
        <w:autoSpaceDE w:val="0"/>
        <w:autoSpaceDN w:val="0"/>
        <w:adjustRightInd w:val="0"/>
        <w:rPr>
          <w:rFonts w:ascii="Verdana" w:hAnsi="Verdana" w:cs="Verdana"/>
          <w:sz w:val="22"/>
          <w:szCs w:val="22"/>
        </w:rPr>
      </w:pPr>
    </w:p>
    <w:p w14:paraId="6B632B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like, take a poem - maybe something difficult to read, like a concrete poem - and have one poet create an mp3.</w:t>
      </w:r>
    </w:p>
    <w:p w14:paraId="5686C76C" w14:textId="77777777" w:rsidR="005876F5" w:rsidRDefault="005876F5" w:rsidP="005876F5">
      <w:pPr>
        <w:widowControl w:val="0"/>
        <w:autoSpaceDE w:val="0"/>
        <w:autoSpaceDN w:val="0"/>
        <w:adjustRightInd w:val="0"/>
        <w:rPr>
          <w:rFonts w:ascii="Verdana" w:hAnsi="Verdana" w:cs="Verdana"/>
          <w:sz w:val="22"/>
          <w:szCs w:val="22"/>
        </w:rPr>
      </w:pPr>
    </w:p>
    <w:p w14:paraId="0B9D62C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then, without the second poet seeing the original text on a page, have the next person turn the mp3 back into a script. </w:t>
      </w:r>
    </w:p>
    <w:p w14:paraId="2FE2953A" w14:textId="77777777" w:rsidR="005876F5" w:rsidRDefault="005876F5" w:rsidP="005876F5">
      <w:pPr>
        <w:widowControl w:val="0"/>
        <w:autoSpaceDE w:val="0"/>
        <w:autoSpaceDN w:val="0"/>
        <w:adjustRightInd w:val="0"/>
        <w:rPr>
          <w:rFonts w:ascii="Verdana" w:hAnsi="Verdana" w:cs="Verdana"/>
          <w:sz w:val="22"/>
          <w:szCs w:val="22"/>
        </w:rPr>
      </w:pPr>
    </w:p>
    <w:p w14:paraId="2283A95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is that clear?</w:t>
      </w:r>
    </w:p>
    <w:p w14:paraId="30051FB7" w14:textId="77777777" w:rsidR="005876F5" w:rsidRDefault="005876F5" w:rsidP="005876F5">
      <w:pPr>
        <w:widowControl w:val="0"/>
        <w:autoSpaceDE w:val="0"/>
        <w:autoSpaceDN w:val="0"/>
        <w:adjustRightInd w:val="0"/>
        <w:rPr>
          <w:rFonts w:ascii="Verdana" w:hAnsi="Verdana" w:cs="Verdana"/>
          <w:sz w:val="22"/>
          <w:szCs w:val="22"/>
        </w:rPr>
      </w:pPr>
    </w:p>
    <w:p w14:paraId="4F9E7B8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or we could do lots of variations of something along those lines. </w:t>
      </w:r>
    </w:p>
    <w:p w14:paraId="0DF5F843" w14:textId="77777777" w:rsidR="005876F5" w:rsidRDefault="005876F5" w:rsidP="005876F5">
      <w:pPr>
        <w:widowControl w:val="0"/>
        <w:autoSpaceDE w:val="0"/>
        <w:autoSpaceDN w:val="0"/>
        <w:adjustRightInd w:val="0"/>
        <w:rPr>
          <w:rFonts w:ascii="Verdana" w:hAnsi="Verdana" w:cs="Verdana"/>
          <w:sz w:val="22"/>
          <w:szCs w:val="22"/>
        </w:rPr>
      </w:pPr>
    </w:p>
    <w:p w14:paraId="3041CC6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74A54E4" w14:textId="77777777" w:rsidR="005876F5" w:rsidRDefault="005876F5" w:rsidP="005876F5">
      <w:pPr>
        <w:widowControl w:val="0"/>
        <w:autoSpaceDE w:val="0"/>
        <w:autoSpaceDN w:val="0"/>
        <w:adjustRightInd w:val="0"/>
        <w:rPr>
          <w:rFonts w:ascii="Verdana" w:hAnsi="Verdana" w:cs="Verdana"/>
          <w:sz w:val="22"/>
          <w:szCs w:val="22"/>
        </w:rPr>
      </w:pPr>
    </w:p>
    <w:p w14:paraId="29A79CC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as to readings on the internet, the most extreme example i can think of is </w:t>
      </w:r>
      <w:r>
        <w:rPr>
          <w:rFonts w:ascii="Verdana" w:hAnsi="Verdana" w:cs="Verdana"/>
          <w:sz w:val="22"/>
          <w:szCs w:val="22"/>
        </w:rPr>
        <w:lastRenderedPageBreak/>
        <w:t>steve mccaffery's "carnival."</w:t>
      </w:r>
    </w:p>
    <w:p w14:paraId="1E353723" w14:textId="77777777" w:rsidR="005876F5" w:rsidRDefault="005876F5" w:rsidP="005876F5">
      <w:pPr>
        <w:widowControl w:val="0"/>
        <w:autoSpaceDE w:val="0"/>
        <w:autoSpaceDN w:val="0"/>
        <w:adjustRightInd w:val="0"/>
        <w:rPr>
          <w:rFonts w:ascii="Verdana" w:hAnsi="Verdana" w:cs="Verdana"/>
          <w:sz w:val="22"/>
          <w:szCs w:val="22"/>
        </w:rPr>
      </w:pPr>
    </w:p>
    <w:p w14:paraId="7A90F4D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the "text" to the "poem" is posted here in experimental, as well as a video of steve performing it.</w:t>
      </w:r>
    </w:p>
    <w:p w14:paraId="260D7549" w14:textId="77777777" w:rsidR="005876F5" w:rsidRDefault="005876F5" w:rsidP="005876F5">
      <w:pPr>
        <w:widowControl w:val="0"/>
        <w:autoSpaceDE w:val="0"/>
        <w:autoSpaceDN w:val="0"/>
        <w:adjustRightInd w:val="0"/>
        <w:rPr>
          <w:rFonts w:ascii="Verdana" w:hAnsi="Verdana" w:cs="Verdana"/>
          <w:sz w:val="22"/>
          <w:szCs w:val="22"/>
        </w:rPr>
      </w:pPr>
    </w:p>
    <w:p w14:paraId="6D59263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it might be worthwhile to take a look at the crazy, schizophrenic images of the text and compare them with his reading.</w:t>
      </w:r>
    </w:p>
    <w:p w14:paraId="101B1A3E" w14:textId="77777777" w:rsidR="005876F5" w:rsidRDefault="005876F5" w:rsidP="005876F5">
      <w:pPr>
        <w:widowControl w:val="0"/>
        <w:autoSpaceDE w:val="0"/>
        <w:autoSpaceDN w:val="0"/>
        <w:adjustRightInd w:val="0"/>
        <w:rPr>
          <w:rFonts w:ascii="Verdana" w:hAnsi="Verdana" w:cs="Verdana"/>
          <w:sz w:val="22"/>
          <w:szCs w:val="22"/>
        </w:rPr>
      </w:pPr>
    </w:p>
    <w:p w14:paraId="7ACA7A7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just for kicks. </w:t>
      </w:r>
    </w:p>
    <w:p w14:paraId="44C9EF91" w14:textId="77777777" w:rsidR="005876F5" w:rsidRDefault="005876F5" w:rsidP="005876F5">
      <w:pPr>
        <w:widowControl w:val="0"/>
        <w:autoSpaceDE w:val="0"/>
        <w:autoSpaceDN w:val="0"/>
        <w:adjustRightInd w:val="0"/>
        <w:rPr>
          <w:rFonts w:ascii="Verdana" w:hAnsi="Verdana" w:cs="Verdana"/>
          <w:sz w:val="22"/>
          <w:szCs w:val="22"/>
        </w:rPr>
      </w:pPr>
    </w:p>
    <w:p w14:paraId="11F865B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16307BC" w14:textId="77777777" w:rsidR="005876F5" w:rsidRPr="00A17E59" w:rsidRDefault="005876F5" w:rsidP="005876F5">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63076366" w14:textId="7773A77D" w:rsidR="005876F5" w:rsidRDefault="005876F5">
      <w:r>
        <w:t>*</w:t>
      </w:r>
    </w:p>
    <w:p w14:paraId="074EDCA7" w14:textId="77777777" w:rsidR="005876F5" w:rsidRDefault="005876F5"/>
    <w:p w14:paraId="70D9C2F4" w14:textId="77777777" w:rsidR="005876F5" w:rsidRDefault="005876F5" w:rsidP="005876F5">
      <w:pPr>
        <w:widowControl w:val="0"/>
        <w:autoSpaceDE w:val="0"/>
        <w:autoSpaceDN w:val="0"/>
        <w:adjustRightInd w:val="0"/>
        <w:rPr>
          <w:rFonts w:ascii="Verdana" w:hAnsi="Verdana" w:cs="Verdana"/>
          <w:sz w:val="22"/>
          <w:szCs w:val="22"/>
        </w:rPr>
      </w:pPr>
    </w:p>
    <w:p w14:paraId="6D1905F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simple: </w:t>
      </w:r>
    </w:p>
    <w:p w14:paraId="7406FAB2" w14:textId="77777777" w:rsidR="005876F5" w:rsidRDefault="005876F5" w:rsidP="005876F5">
      <w:pPr>
        <w:widowControl w:val="0"/>
        <w:autoSpaceDE w:val="0"/>
        <w:autoSpaceDN w:val="0"/>
        <w:adjustRightInd w:val="0"/>
        <w:rPr>
          <w:rFonts w:ascii="Verdana" w:hAnsi="Verdana" w:cs="Verdana"/>
          <w:sz w:val="22"/>
          <w:szCs w:val="22"/>
        </w:rPr>
      </w:pPr>
    </w:p>
    <w:p w14:paraId="4ACC656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unicorn.</w:t>
      </w:r>
    </w:p>
    <w:p w14:paraId="1E5A885E" w14:textId="77777777" w:rsidR="005876F5" w:rsidRDefault="005876F5" w:rsidP="005876F5">
      <w:pPr>
        <w:widowControl w:val="0"/>
        <w:autoSpaceDE w:val="0"/>
        <w:autoSpaceDN w:val="0"/>
        <w:adjustRightInd w:val="0"/>
        <w:rPr>
          <w:rFonts w:ascii="Verdana" w:hAnsi="Verdana" w:cs="Verdana"/>
          <w:sz w:val="22"/>
          <w:szCs w:val="22"/>
        </w:rPr>
      </w:pPr>
    </w:p>
    <w:p w14:paraId="122E4C3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how else to keep away robot griffins?  </w:t>
      </w:r>
    </w:p>
    <w:p w14:paraId="152F0AE4" w14:textId="77777777" w:rsidR="005876F5" w:rsidRDefault="005876F5" w:rsidP="005876F5">
      <w:pPr>
        <w:widowControl w:val="0"/>
        <w:autoSpaceDE w:val="0"/>
        <w:autoSpaceDN w:val="0"/>
        <w:adjustRightInd w:val="0"/>
        <w:rPr>
          <w:rFonts w:ascii="Verdana" w:hAnsi="Verdana" w:cs="Verdana"/>
          <w:sz w:val="22"/>
          <w:szCs w:val="22"/>
        </w:rPr>
      </w:pPr>
    </w:p>
    <w:p w14:paraId="48C17AA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18C6BB5" w14:textId="77777777" w:rsidR="005876F5" w:rsidRDefault="005876F5" w:rsidP="005876F5">
      <w:pPr>
        <w:widowControl w:val="0"/>
        <w:autoSpaceDE w:val="0"/>
        <w:autoSpaceDN w:val="0"/>
        <w:adjustRightInd w:val="0"/>
        <w:rPr>
          <w:rFonts w:ascii="Verdana" w:hAnsi="Verdana" w:cs="Verdana"/>
          <w:sz w:val="22"/>
          <w:szCs w:val="22"/>
        </w:rPr>
      </w:pPr>
    </w:p>
    <w:p w14:paraId="430CDA5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and i haven't read androids,</w:t>
      </w:r>
    </w:p>
    <w:p w14:paraId="5F202DEA" w14:textId="77777777" w:rsidR="005876F5" w:rsidRDefault="005876F5" w:rsidP="005876F5">
      <w:pPr>
        <w:widowControl w:val="0"/>
        <w:autoSpaceDE w:val="0"/>
        <w:autoSpaceDN w:val="0"/>
        <w:adjustRightInd w:val="0"/>
        <w:rPr>
          <w:rFonts w:ascii="Verdana" w:hAnsi="Verdana" w:cs="Verdana"/>
          <w:sz w:val="22"/>
          <w:szCs w:val="22"/>
        </w:rPr>
      </w:pPr>
    </w:p>
    <w:p w14:paraId="708E57B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but i almost certainly could discuss if you get the ball rolling.</w:t>
      </w:r>
    </w:p>
    <w:p w14:paraId="1FC76B3C" w14:textId="77777777" w:rsidR="005876F5" w:rsidRDefault="005876F5" w:rsidP="005876F5">
      <w:pPr>
        <w:widowControl w:val="0"/>
        <w:autoSpaceDE w:val="0"/>
        <w:autoSpaceDN w:val="0"/>
        <w:adjustRightInd w:val="0"/>
        <w:rPr>
          <w:rFonts w:ascii="Verdana" w:hAnsi="Verdana" w:cs="Verdana"/>
          <w:sz w:val="22"/>
          <w:szCs w:val="22"/>
        </w:rPr>
      </w:pPr>
    </w:p>
    <w:p w14:paraId="4069A45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FD2FC72" w14:textId="77777777" w:rsidR="005876F5" w:rsidRDefault="005876F5" w:rsidP="005876F5">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C2B5C88" w14:textId="77777777" w:rsidR="005876F5" w:rsidRDefault="005876F5" w:rsidP="005876F5">
      <w:pPr>
        <w:widowControl w:val="0"/>
        <w:autoSpaceDE w:val="0"/>
        <w:autoSpaceDN w:val="0"/>
        <w:adjustRightInd w:val="0"/>
        <w:rPr>
          <w:rFonts w:ascii="Verdana" w:hAnsi="Verdana" w:cs="Verdana"/>
          <w:sz w:val="22"/>
          <w:szCs w:val="22"/>
        </w:rPr>
      </w:pPr>
    </w:p>
    <w:p w14:paraId="3689B34F" w14:textId="77777777" w:rsidR="005876F5" w:rsidRDefault="005876F5" w:rsidP="005876F5">
      <w:pPr>
        <w:widowControl w:val="0"/>
        <w:autoSpaceDE w:val="0"/>
        <w:autoSpaceDN w:val="0"/>
        <w:adjustRightInd w:val="0"/>
        <w:rPr>
          <w:rFonts w:ascii="Verdana" w:hAnsi="Verdana" w:cs="Verdana"/>
          <w:sz w:val="22"/>
          <w:szCs w:val="22"/>
        </w:rPr>
      </w:pPr>
    </w:p>
    <w:p w14:paraId="5BB0B8BC"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191</w:t>
      </w:r>
    </w:p>
    <w:p w14:paraId="25ABF8BD" w14:textId="77777777" w:rsidR="005876F5" w:rsidRDefault="005876F5" w:rsidP="005876F5">
      <w:pPr>
        <w:widowControl w:val="0"/>
        <w:autoSpaceDE w:val="0"/>
        <w:autoSpaceDN w:val="0"/>
        <w:adjustRightInd w:val="0"/>
        <w:rPr>
          <w:rFonts w:ascii="Verdana" w:hAnsi="Verdana" w:cs="Verdana"/>
          <w:b/>
          <w:bCs/>
          <w:sz w:val="22"/>
          <w:szCs w:val="22"/>
        </w:rPr>
      </w:pPr>
      <w:hyperlink r:id="rId26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268" w:anchor="msg126298" w:history="1">
        <w:r>
          <w:rPr>
            <w:rFonts w:ascii="Verdana" w:hAnsi="Verdana" w:cs="Verdana"/>
            <w:b/>
            <w:bCs/>
            <w:color w:val="680000"/>
            <w:sz w:val="22"/>
            <w:szCs w:val="22"/>
          </w:rPr>
          <w:t>Re: dear words,</w:t>
        </w:r>
      </w:hyperlink>
    </w:p>
    <w:p w14:paraId="5172287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21, 2012, 03:35 PM »</w:t>
      </w:r>
    </w:p>
    <w:p w14:paraId="2387A48B" w14:textId="77777777" w:rsidR="005876F5" w:rsidRDefault="005876F5" w:rsidP="005876F5">
      <w:pPr>
        <w:widowControl w:val="0"/>
        <w:autoSpaceDE w:val="0"/>
        <w:autoSpaceDN w:val="0"/>
        <w:adjustRightInd w:val="0"/>
        <w:rPr>
          <w:rFonts w:ascii="Verdana" w:hAnsi="Verdana" w:cs="Verdana"/>
          <w:sz w:val="22"/>
          <w:szCs w:val="22"/>
        </w:rPr>
      </w:pPr>
    </w:p>
    <w:p w14:paraId="25C0224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hi seraph - thanks for the second opinion.</w:t>
      </w:r>
    </w:p>
    <w:p w14:paraId="56EF6644" w14:textId="77777777" w:rsidR="005876F5" w:rsidRDefault="005876F5" w:rsidP="005876F5">
      <w:pPr>
        <w:widowControl w:val="0"/>
        <w:autoSpaceDE w:val="0"/>
        <w:autoSpaceDN w:val="0"/>
        <w:adjustRightInd w:val="0"/>
        <w:rPr>
          <w:rFonts w:ascii="Verdana" w:hAnsi="Verdana" w:cs="Verdana"/>
          <w:sz w:val="22"/>
          <w:szCs w:val="22"/>
        </w:rPr>
      </w:pPr>
    </w:p>
    <w:p w14:paraId="3933173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for the moment, i think i will keep immortal. over the top and all. </w:t>
      </w:r>
    </w:p>
    <w:p w14:paraId="780DA07E" w14:textId="77777777" w:rsidR="005876F5" w:rsidRDefault="005876F5" w:rsidP="005876F5">
      <w:pPr>
        <w:widowControl w:val="0"/>
        <w:autoSpaceDE w:val="0"/>
        <w:autoSpaceDN w:val="0"/>
        <w:adjustRightInd w:val="0"/>
        <w:rPr>
          <w:rFonts w:ascii="Verdana" w:hAnsi="Verdana" w:cs="Verdana"/>
          <w:sz w:val="22"/>
          <w:szCs w:val="22"/>
        </w:rPr>
      </w:pPr>
    </w:p>
    <w:p w14:paraId="3DD2FEFB" w14:textId="77777777" w:rsidR="005876F5" w:rsidRDefault="005876F5" w:rsidP="005876F5">
      <w:pPr>
        <w:widowControl w:val="0"/>
        <w:autoSpaceDE w:val="0"/>
        <w:autoSpaceDN w:val="0"/>
        <w:adjustRightInd w:val="0"/>
        <w:rPr>
          <w:rFonts w:ascii="Verdana" w:hAnsi="Verdana" w:cs="Verdana"/>
          <w:sz w:val="22"/>
          <w:szCs w:val="22"/>
        </w:rPr>
      </w:pPr>
    </w:p>
    <w:p w14:paraId="628CAAB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except for these versions written for jdstaley:</w:t>
      </w:r>
    </w:p>
    <w:p w14:paraId="497F0068" w14:textId="77777777" w:rsidR="005876F5" w:rsidRDefault="005876F5" w:rsidP="005876F5">
      <w:pPr>
        <w:widowControl w:val="0"/>
        <w:autoSpaceDE w:val="0"/>
        <w:autoSpaceDN w:val="0"/>
        <w:adjustRightInd w:val="0"/>
        <w:rPr>
          <w:rFonts w:ascii="Verdana" w:hAnsi="Verdana" w:cs="Verdana"/>
          <w:sz w:val="22"/>
          <w:szCs w:val="22"/>
        </w:rPr>
      </w:pPr>
    </w:p>
    <w:p w14:paraId="283F7744" w14:textId="77777777" w:rsidR="005876F5" w:rsidRDefault="005876F5" w:rsidP="005876F5">
      <w:pPr>
        <w:widowControl w:val="0"/>
        <w:autoSpaceDE w:val="0"/>
        <w:autoSpaceDN w:val="0"/>
        <w:adjustRightInd w:val="0"/>
        <w:rPr>
          <w:rFonts w:ascii="Verdana" w:hAnsi="Verdana" w:cs="Verdana"/>
          <w:sz w:val="22"/>
          <w:szCs w:val="22"/>
        </w:rPr>
      </w:pPr>
    </w:p>
    <w:p w14:paraId="25CF2B3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Dear Words,</w:t>
      </w:r>
    </w:p>
    <w:p w14:paraId="17BAC490" w14:textId="77777777" w:rsidR="005876F5" w:rsidRDefault="005876F5" w:rsidP="005876F5">
      <w:pPr>
        <w:widowControl w:val="0"/>
        <w:autoSpaceDE w:val="0"/>
        <w:autoSpaceDN w:val="0"/>
        <w:adjustRightInd w:val="0"/>
        <w:rPr>
          <w:rFonts w:ascii="Verdana" w:hAnsi="Verdana" w:cs="Verdana"/>
          <w:sz w:val="22"/>
          <w:szCs w:val="22"/>
        </w:rPr>
      </w:pPr>
    </w:p>
    <w:p w14:paraId="7313966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(rest of poem here)</w:t>
      </w:r>
    </w:p>
    <w:p w14:paraId="517D3825" w14:textId="77777777" w:rsidR="005876F5" w:rsidRDefault="005876F5" w:rsidP="005876F5">
      <w:pPr>
        <w:widowControl w:val="0"/>
        <w:autoSpaceDE w:val="0"/>
        <w:autoSpaceDN w:val="0"/>
        <w:adjustRightInd w:val="0"/>
        <w:rPr>
          <w:rFonts w:ascii="Verdana" w:hAnsi="Verdana" w:cs="Verdana"/>
          <w:sz w:val="22"/>
          <w:szCs w:val="22"/>
        </w:rPr>
      </w:pPr>
    </w:p>
    <w:p w14:paraId="4BDFB7B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by small degrees </w:t>
      </w:r>
    </w:p>
    <w:p w14:paraId="60988E6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made you</w:t>
      </w:r>
    </w:p>
    <w:p w14:paraId="579BB67F" w14:textId="77777777" w:rsidR="005876F5" w:rsidRDefault="005876F5" w:rsidP="005876F5">
      <w:pPr>
        <w:widowControl w:val="0"/>
        <w:autoSpaceDE w:val="0"/>
        <w:autoSpaceDN w:val="0"/>
        <w:adjustRightInd w:val="0"/>
        <w:rPr>
          <w:rFonts w:ascii="Verdana" w:hAnsi="Verdana" w:cs="Verdana"/>
          <w:sz w:val="22"/>
          <w:szCs w:val="22"/>
        </w:rPr>
      </w:pPr>
    </w:p>
    <w:p w14:paraId="0BB4FF0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cleft-lip zombie chihuahuas.</w:t>
      </w:r>
    </w:p>
    <w:p w14:paraId="39A78D2D" w14:textId="77777777" w:rsidR="005876F5" w:rsidRDefault="005876F5" w:rsidP="005876F5">
      <w:pPr>
        <w:widowControl w:val="0"/>
        <w:autoSpaceDE w:val="0"/>
        <w:autoSpaceDN w:val="0"/>
        <w:adjustRightInd w:val="0"/>
        <w:rPr>
          <w:rFonts w:ascii="Verdana" w:hAnsi="Verdana" w:cs="Verdana"/>
          <w:sz w:val="22"/>
          <w:szCs w:val="22"/>
        </w:rPr>
      </w:pPr>
    </w:p>
    <w:p w14:paraId="6BDFB99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00DF78DA" w14:textId="77777777" w:rsidR="005876F5" w:rsidRDefault="005876F5" w:rsidP="005876F5">
      <w:pPr>
        <w:widowControl w:val="0"/>
        <w:autoSpaceDE w:val="0"/>
        <w:autoSpaceDN w:val="0"/>
        <w:adjustRightInd w:val="0"/>
        <w:rPr>
          <w:rFonts w:ascii="Verdana" w:hAnsi="Verdana" w:cs="Verdana"/>
          <w:sz w:val="22"/>
          <w:szCs w:val="22"/>
        </w:rPr>
      </w:pPr>
    </w:p>
    <w:p w14:paraId="182BF01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Dear Words,</w:t>
      </w:r>
    </w:p>
    <w:p w14:paraId="68A6018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395DB0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by small degrees,</w:t>
      </w:r>
    </w:p>
    <w:p w14:paraId="6701174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 have made you</w:t>
      </w:r>
    </w:p>
    <w:p w14:paraId="2FE7CAC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immortal.</w:t>
      </w:r>
    </w:p>
    <w:p w14:paraId="6A5BEE8A" w14:textId="77777777" w:rsidR="005876F5" w:rsidRDefault="005876F5" w:rsidP="005876F5">
      <w:pPr>
        <w:widowControl w:val="0"/>
        <w:autoSpaceDE w:val="0"/>
        <w:autoSpaceDN w:val="0"/>
        <w:adjustRightInd w:val="0"/>
        <w:rPr>
          <w:rFonts w:ascii="Verdana" w:hAnsi="Verdana" w:cs="Verdana"/>
          <w:sz w:val="22"/>
          <w:szCs w:val="22"/>
        </w:rPr>
      </w:pPr>
    </w:p>
    <w:p w14:paraId="63DB1CB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(except--alas!--for your one</w:t>
      </w:r>
    </w:p>
    <w:p w14:paraId="67E8961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vulnerability</w:t>
      </w:r>
    </w:p>
    <w:p w14:paraId="60D3618C"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to rabid </w:t>
      </w:r>
    </w:p>
    <w:p w14:paraId="28522C9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baby attacks - </w:t>
      </w:r>
    </w:p>
    <w:p w14:paraId="7385C345" w14:textId="77777777" w:rsidR="005876F5" w:rsidRDefault="005876F5" w:rsidP="005876F5">
      <w:pPr>
        <w:widowControl w:val="0"/>
        <w:autoSpaceDE w:val="0"/>
        <w:autoSpaceDN w:val="0"/>
        <w:adjustRightInd w:val="0"/>
        <w:rPr>
          <w:rFonts w:ascii="Verdana" w:hAnsi="Verdana" w:cs="Verdana"/>
          <w:sz w:val="22"/>
          <w:szCs w:val="22"/>
        </w:rPr>
      </w:pPr>
    </w:p>
    <w:p w14:paraId="6DA1182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i should have </w:t>
      </w:r>
    </w:p>
    <w:p w14:paraId="5828E4E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seen that </w:t>
      </w:r>
    </w:p>
    <w:p w14:paraId="33E1CC6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coming.)</w:t>
      </w:r>
    </w:p>
    <w:p w14:paraId="786A7F00" w14:textId="77777777" w:rsidR="005876F5" w:rsidRDefault="005876F5" w:rsidP="005876F5">
      <w:pPr>
        <w:widowControl w:val="0"/>
        <w:autoSpaceDE w:val="0"/>
        <w:autoSpaceDN w:val="0"/>
        <w:adjustRightInd w:val="0"/>
        <w:rPr>
          <w:rFonts w:ascii="Verdana" w:hAnsi="Verdana" w:cs="Verdana"/>
          <w:sz w:val="22"/>
          <w:szCs w:val="22"/>
        </w:rPr>
      </w:pPr>
    </w:p>
    <w:p w14:paraId="28971412"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6E9ADC3" w14:textId="77777777" w:rsidR="005876F5" w:rsidRDefault="005876F5" w:rsidP="005876F5">
      <w:pPr>
        <w:widowControl w:val="0"/>
        <w:autoSpaceDE w:val="0"/>
        <w:autoSpaceDN w:val="0"/>
        <w:adjustRightInd w:val="0"/>
        <w:rPr>
          <w:rFonts w:ascii="Verdana" w:hAnsi="Verdana" w:cs="Verdana"/>
          <w:sz w:val="22"/>
          <w:szCs w:val="22"/>
        </w:rPr>
      </w:pPr>
    </w:p>
    <w:p w14:paraId="0DBBE6A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Dear Words,</w:t>
      </w:r>
    </w:p>
    <w:p w14:paraId="7C8CAC8B" w14:textId="77777777" w:rsidR="005876F5" w:rsidRDefault="005876F5" w:rsidP="005876F5">
      <w:pPr>
        <w:widowControl w:val="0"/>
        <w:autoSpaceDE w:val="0"/>
        <w:autoSpaceDN w:val="0"/>
        <w:adjustRightInd w:val="0"/>
        <w:rPr>
          <w:rFonts w:ascii="Verdana" w:hAnsi="Verdana" w:cs="Verdana"/>
          <w:sz w:val="22"/>
          <w:szCs w:val="22"/>
        </w:rPr>
      </w:pPr>
    </w:p>
    <w:p w14:paraId="3BC457D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it's not you, really, things</w:t>
      </w:r>
    </w:p>
    <w:p w14:paraId="7669C88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have just been</w:t>
      </w:r>
    </w:p>
    <w:p w14:paraId="53401BC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complicated lately and i </w:t>
      </w:r>
    </w:p>
    <w:p w14:paraId="5D763E4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think we should see other</w:t>
      </w:r>
    </w:p>
    <w:p w14:paraId="1C40820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forms, like</w:t>
      </w:r>
    </w:p>
    <w:p w14:paraId="71C9755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origami or macaroni</w:t>
      </w:r>
    </w:p>
    <w:p w14:paraId="58A7CE9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crafts. i'll still be your </w:t>
      </w:r>
    </w:p>
    <w:p w14:paraId="38AE63D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friend but please don't</w:t>
      </w:r>
    </w:p>
    <w:p w14:paraId="1538B3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call me</w:t>
      </w:r>
    </w:p>
    <w:p w14:paraId="3B49312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ever. </w:t>
      </w:r>
    </w:p>
    <w:p w14:paraId="01EF47A4" w14:textId="77777777" w:rsidR="005876F5" w:rsidRDefault="005876F5" w:rsidP="005876F5">
      <w:pPr>
        <w:widowControl w:val="0"/>
        <w:autoSpaceDE w:val="0"/>
        <w:autoSpaceDN w:val="0"/>
        <w:adjustRightInd w:val="0"/>
        <w:rPr>
          <w:rFonts w:ascii="Verdana" w:hAnsi="Verdana" w:cs="Verdana"/>
          <w:sz w:val="22"/>
          <w:szCs w:val="22"/>
        </w:rPr>
      </w:pPr>
    </w:p>
    <w:p w14:paraId="539C00F8"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2DE1240" w14:textId="77777777" w:rsidR="005876F5" w:rsidRDefault="005876F5" w:rsidP="005876F5">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C6ED7CC" w14:textId="77777777" w:rsidR="005876F5" w:rsidRDefault="005876F5" w:rsidP="005876F5">
      <w:pPr>
        <w:widowControl w:val="0"/>
        <w:autoSpaceDE w:val="0"/>
        <w:autoSpaceDN w:val="0"/>
        <w:adjustRightInd w:val="0"/>
        <w:rPr>
          <w:rFonts w:ascii="Verdana" w:hAnsi="Verdana" w:cs="Verdana"/>
          <w:sz w:val="22"/>
          <w:szCs w:val="22"/>
        </w:rPr>
      </w:pPr>
    </w:p>
    <w:p w14:paraId="4F9D30A8" w14:textId="77777777" w:rsidR="005876F5" w:rsidRDefault="005876F5" w:rsidP="005876F5">
      <w:pPr>
        <w:widowControl w:val="0"/>
        <w:autoSpaceDE w:val="0"/>
        <w:autoSpaceDN w:val="0"/>
        <w:adjustRightInd w:val="0"/>
        <w:rPr>
          <w:rFonts w:ascii="Verdana" w:hAnsi="Verdana" w:cs="Verdana"/>
          <w:sz w:val="22"/>
          <w:szCs w:val="22"/>
        </w:rPr>
      </w:pPr>
    </w:p>
    <w:p w14:paraId="5C607C1D" w14:textId="77777777" w:rsidR="005876F5" w:rsidRDefault="005876F5" w:rsidP="005876F5">
      <w:pPr>
        <w:widowControl w:val="0"/>
        <w:autoSpaceDE w:val="0"/>
        <w:autoSpaceDN w:val="0"/>
        <w:adjustRightInd w:val="0"/>
        <w:rPr>
          <w:rFonts w:ascii="Verdana" w:hAnsi="Verdana" w:cs="Verdana"/>
          <w:sz w:val="22"/>
          <w:szCs w:val="22"/>
        </w:rPr>
      </w:pPr>
    </w:p>
    <w:p w14:paraId="7C8651A1"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194</w:t>
      </w:r>
    </w:p>
    <w:p w14:paraId="47F6794F" w14:textId="77777777" w:rsidR="005876F5" w:rsidRDefault="005876F5" w:rsidP="005876F5">
      <w:pPr>
        <w:widowControl w:val="0"/>
        <w:autoSpaceDE w:val="0"/>
        <w:autoSpaceDN w:val="0"/>
        <w:adjustRightInd w:val="0"/>
        <w:rPr>
          <w:rFonts w:ascii="Verdana" w:hAnsi="Verdana" w:cs="Verdana"/>
          <w:b/>
          <w:bCs/>
          <w:sz w:val="22"/>
          <w:szCs w:val="22"/>
        </w:rPr>
      </w:pPr>
      <w:hyperlink r:id="rId269"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70" w:anchor="msg126295" w:history="1">
        <w:r>
          <w:rPr>
            <w:rFonts w:ascii="Verdana" w:hAnsi="Verdana" w:cs="Verdana"/>
            <w:b/>
            <w:bCs/>
            <w:color w:val="680000"/>
            <w:sz w:val="22"/>
            <w:szCs w:val="22"/>
          </w:rPr>
          <w:t>Re: What Role Should a Poetry Board Have with its Members?</w:t>
        </w:r>
      </w:hyperlink>
    </w:p>
    <w:p w14:paraId="5598B43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21, 2012, 03:24 PM »</w:t>
      </w:r>
    </w:p>
    <w:p w14:paraId="5E46D77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so now that i've put my foot in my mouth (tastes like socks, by the way), let </w:t>
      </w:r>
      <w:r>
        <w:rPr>
          <w:rFonts w:ascii="Verdana" w:hAnsi="Verdana" w:cs="Verdana"/>
          <w:sz w:val="22"/>
          <w:szCs w:val="22"/>
        </w:rPr>
        <w:lastRenderedPageBreak/>
        <w:t>me retrace my steps a little bit.</w:t>
      </w:r>
    </w:p>
    <w:p w14:paraId="5EC47ACB" w14:textId="77777777" w:rsidR="005876F5" w:rsidRDefault="005876F5" w:rsidP="005876F5">
      <w:pPr>
        <w:widowControl w:val="0"/>
        <w:autoSpaceDE w:val="0"/>
        <w:autoSpaceDN w:val="0"/>
        <w:adjustRightInd w:val="0"/>
        <w:rPr>
          <w:rFonts w:ascii="Verdana" w:hAnsi="Verdana" w:cs="Verdana"/>
          <w:sz w:val="22"/>
          <w:szCs w:val="22"/>
        </w:rPr>
      </w:pPr>
    </w:p>
    <w:p w14:paraId="32A7AF0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handful of suggestions / ideas w respect to board format and participation - take them or leave them:</w:t>
      </w:r>
    </w:p>
    <w:p w14:paraId="65F2DEAF" w14:textId="77777777" w:rsidR="005876F5" w:rsidRDefault="005876F5" w:rsidP="005876F5">
      <w:pPr>
        <w:widowControl w:val="0"/>
        <w:autoSpaceDE w:val="0"/>
        <w:autoSpaceDN w:val="0"/>
        <w:adjustRightInd w:val="0"/>
        <w:rPr>
          <w:rFonts w:ascii="Verdana" w:hAnsi="Verdana" w:cs="Verdana"/>
          <w:sz w:val="22"/>
          <w:szCs w:val="22"/>
        </w:rPr>
      </w:pPr>
    </w:p>
    <w:p w14:paraId="3155C76D" w14:textId="77777777" w:rsidR="005876F5" w:rsidRDefault="005876F5" w:rsidP="005876F5">
      <w:pPr>
        <w:widowControl w:val="0"/>
        <w:autoSpaceDE w:val="0"/>
        <w:autoSpaceDN w:val="0"/>
        <w:adjustRightInd w:val="0"/>
        <w:rPr>
          <w:rFonts w:ascii="Verdana" w:hAnsi="Verdana" w:cs="Verdana"/>
          <w:sz w:val="22"/>
          <w:szCs w:val="22"/>
        </w:rPr>
      </w:pPr>
    </w:p>
    <w:p w14:paraId="42D070FF"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1.   do more to encourage reciprocity on the ax:</w:t>
      </w:r>
    </w:p>
    <w:p w14:paraId="518BBCA7" w14:textId="77777777" w:rsidR="005876F5" w:rsidRDefault="005876F5" w:rsidP="005876F5">
      <w:pPr>
        <w:widowControl w:val="0"/>
        <w:autoSpaceDE w:val="0"/>
        <w:autoSpaceDN w:val="0"/>
        <w:adjustRightInd w:val="0"/>
        <w:rPr>
          <w:rFonts w:ascii="Verdana" w:hAnsi="Verdana" w:cs="Verdana"/>
          <w:sz w:val="22"/>
          <w:szCs w:val="22"/>
        </w:rPr>
      </w:pPr>
    </w:p>
    <w:p w14:paraId="78D14096"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   post a set of AX posting “suggestions,” in a visible place, such as at the top of the list, including the suggestion to offer feedback on at least two poems for each one you post.</w:t>
      </w:r>
    </w:p>
    <w:p w14:paraId="0EA7A63E" w14:textId="77777777" w:rsidR="005876F5" w:rsidRDefault="005876F5" w:rsidP="005876F5">
      <w:pPr>
        <w:widowControl w:val="0"/>
        <w:autoSpaceDE w:val="0"/>
        <w:autoSpaceDN w:val="0"/>
        <w:adjustRightInd w:val="0"/>
        <w:rPr>
          <w:rFonts w:ascii="Verdana" w:hAnsi="Verdana" w:cs="Verdana"/>
          <w:sz w:val="22"/>
          <w:szCs w:val="22"/>
        </w:rPr>
      </w:pPr>
    </w:p>
    <w:p w14:paraId="50A153CB"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b.   somewhere, maybe in a link in this top-posted note, offer examples of what a critique can look like. not a model for what a critique has to be, but a couple of examples of how to jump into the process for those who might not be sure what they have to offer or how to offer it. </w:t>
      </w:r>
    </w:p>
    <w:p w14:paraId="58186039" w14:textId="77777777" w:rsidR="005876F5" w:rsidRDefault="005876F5" w:rsidP="005876F5">
      <w:pPr>
        <w:widowControl w:val="0"/>
        <w:autoSpaceDE w:val="0"/>
        <w:autoSpaceDN w:val="0"/>
        <w:adjustRightInd w:val="0"/>
        <w:rPr>
          <w:rFonts w:ascii="Verdana" w:hAnsi="Verdana" w:cs="Verdana"/>
          <w:sz w:val="22"/>
          <w:szCs w:val="22"/>
        </w:rPr>
      </w:pPr>
    </w:p>
    <w:p w14:paraId="3A303D8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c.   mention it to people personally every now and then. just as a suggestion.</w:t>
      </w:r>
    </w:p>
    <w:p w14:paraId="67B44CB0" w14:textId="77777777" w:rsidR="005876F5" w:rsidRDefault="005876F5" w:rsidP="005876F5">
      <w:pPr>
        <w:widowControl w:val="0"/>
        <w:autoSpaceDE w:val="0"/>
        <w:autoSpaceDN w:val="0"/>
        <w:adjustRightInd w:val="0"/>
        <w:rPr>
          <w:rFonts w:ascii="Verdana" w:hAnsi="Verdana" w:cs="Verdana"/>
          <w:sz w:val="22"/>
          <w:szCs w:val="22"/>
        </w:rPr>
      </w:pPr>
    </w:p>
    <w:p w14:paraId="0AEED91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2.   ask users to participate in composing a series of poems about how awesome TRAP is. then post them in the critique section of other active (or inactive) poetry boards. </w:t>
      </w:r>
    </w:p>
    <w:p w14:paraId="080A7F47" w14:textId="77777777" w:rsidR="005876F5" w:rsidRDefault="005876F5" w:rsidP="005876F5">
      <w:pPr>
        <w:widowControl w:val="0"/>
        <w:autoSpaceDE w:val="0"/>
        <w:autoSpaceDN w:val="0"/>
        <w:adjustRightInd w:val="0"/>
        <w:rPr>
          <w:rFonts w:ascii="Verdana" w:hAnsi="Verdana" w:cs="Verdana"/>
          <w:sz w:val="22"/>
          <w:szCs w:val="22"/>
        </w:rPr>
      </w:pPr>
    </w:p>
    <w:p w14:paraId="15C1845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3.   I still think a forum all by it’s lonesome to practice and post traditional forms, like the sonnet etc., would be a great idea. </w:t>
      </w:r>
    </w:p>
    <w:p w14:paraId="3BFDA969" w14:textId="77777777" w:rsidR="005876F5" w:rsidRDefault="005876F5" w:rsidP="005876F5">
      <w:pPr>
        <w:widowControl w:val="0"/>
        <w:autoSpaceDE w:val="0"/>
        <w:autoSpaceDN w:val="0"/>
        <w:adjustRightInd w:val="0"/>
        <w:rPr>
          <w:rFonts w:ascii="Verdana" w:hAnsi="Verdana" w:cs="Verdana"/>
          <w:sz w:val="22"/>
          <w:szCs w:val="22"/>
        </w:rPr>
      </w:pPr>
    </w:p>
    <w:p w14:paraId="0D58EB6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4.   so we’ve mentioned instances where a critical debate between poet and critter gets started in a way that leaves the poem lonesome. I think that could be very productive if we could focus it in some way – start a place for “critical debates” and move or copy posts there when a critical debate gets started. </w:t>
      </w:r>
    </w:p>
    <w:p w14:paraId="274B821F" w14:textId="77777777" w:rsidR="005876F5" w:rsidRDefault="005876F5" w:rsidP="005876F5">
      <w:pPr>
        <w:widowControl w:val="0"/>
        <w:autoSpaceDE w:val="0"/>
        <w:autoSpaceDN w:val="0"/>
        <w:adjustRightInd w:val="0"/>
        <w:rPr>
          <w:rFonts w:ascii="Verdana" w:hAnsi="Verdana" w:cs="Verdana"/>
          <w:sz w:val="22"/>
          <w:szCs w:val="22"/>
        </w:rPr>
      </w:pPr>
    </w:p>
    <w:p w14:paraId="16CB9F7A"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5.   go out of our way to message new members. I’ve noticed a couple of people register without posting – maybe a PM to that kind of person encouraging them to jump in </w:t>
      </w:r>
    </w:p>
    <w:p w14:paraId="1CB1D859" w14:textId="77777777" w:rsidR="005876F5" w:rsidRDefault="005876F5" w:rsidP="005876F5">
      <w:pPr>
        <w:widowControl w:val="0"/>
        <w:autoSpaceDE w:val="0"/>
        <w:autoSpaceDN w:val="0"/>
        <w:adjustRightInd w:val="0"/>
        <w:rPr>
          <w:rFonts w:ascii="Verdana" w:hAnsi="Verdana" w:cs="Verdana"/>
          <w:sz w:val="22"/>
          <w:szCs w:val="22"/>
        </w:rPr>
      </w:pPr>
    </w:p>
    <w:p w14:paraId="6DC59DAE"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6.   I don’t understand where the broader dialogue about the history and craft of poetry is. again – possibility of a place to post famous poems and discuss them. I started the “interesting poems” post in patchin pl speakeasy for this purpose. just out of personal curiosity – what are your influences? anyone willing to post a favorite poem or two?</w:t>
      </w:r>
    </w:p>
    <w:p w14:paraId="513F03C3" w14:textId="77777777" w:rsidR="005876F5" w:rsidRPr="002C59C6"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802AE0" w14:textId="77777777" w:rsidR="005876F5" w:rsidRDefault="005876F5" w:rsidP="005876F5">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44F9C7D0" w14:textId="77777777" w:rsidR="005876F5" w:rsidRDefault="005876F5" w:rsidP="005876F5">
      <w:pPr>
        <w:widowControl w:val="0"/>
        <w:autoSpaceDE w:val="0"/>
        <w:autoSpaceDN w:val="0"/>
        <w:adjustRightInd w:val="0"/>
        <w:rPr>
          <w:rFonts w:ascii="Verdana" w:hAnsi="Verdana" w:cs="Verdana"/>
          <w:sz w:val="22"/>
          <w:szCs w:val="22"/>
        </w:rPr>
      </w:pPr>
    </w:p>
    <w:p w14:paraId="3D735AE4" w14:textId="77777777" w:rsidR="005876F5" w:rsidRDefault="005876F5" w:rsidP="005876F5">
      <w:pPr>
        <w:widowControl w:val="0"/>
        <w:autoSpaceDE w:val="0"/>
        <w:autoSpaceDN w:val="0"/>
        <w:adjustRightInd w:val="0"/>
        <w:rPr>
          <w:rFonts w:ascii="Verdana" w:hAnsi="Verdana" w:cs="Verdana"/>
          <w:sz w:val="22"/>
          <w:szCs w:val="22"/>
        </w:rPr>
      </w:pPr>
    </w:p>
    <w:p w14:paraId="0D72BEFD"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195</w:t>
      </w:r>
    </w:p>
    <w:p w14:paraId="0615A171" w14:textId="77777777" w:rsidR="005876F5" w:rsidRDefault="005876F5" w:rsidP="005876F5">
      <w:pPr>
        <w:widowControl w:val="0"/>
        <w:autoSpaceDE w:val="0"/>
        <w:autoSpaceDN w:val="0"/>
        <w:adjustRightInd w:val="0"/>
        <w:rPr>
          <w:rFonts w:ascii="Verdana" w:hAnsi="Verdana" w:cs="Verdana"/>
          <w:b/>
          <w:bCs/>
          <w:sz w:val="22"/>
          <w:szCs w:val="22"/>
        </w:rPr>
      </w:pPr>
      <w:hyperlink r:id="rId271"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272" w:anchor="msg126198" w:history="1">
        <w:r>
          <w:rPr>
            <w:rFonts w:ascii="Verdana" w:hAnsi="Verdana" w:cs="Verdana"/>
            <w:b/>
            <w:bCs/>
            <w:color w:val="680000"/>
            <w:sz w:val="22"/>
            <w:szCs w:val="22"/>
          </w:rPr>
          <w:t xml:space="preserve">Re: What Role Should a Poetry Board Have </w:t>
        </w:r>
        <w:r>
          <w:rPr>
            <w:rFonts w:ascii="Verdana" w:hAnsi="Verdana" w:cs="Verdana"/>
            <w:b/>
            <w:bCs/>
            <w:color w:val="680000"/>
            <w:sz w:val="22"/>
            <w:szCs w:val="22"/>
          </w:rPr>
          <w:lastRenderedPageBreak/>
          <w:t>with its Members?</w:t>
        </w:r>
      </w:hyperlink>
    </w:p>
    <w:p w14:paraId="06DF220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18, 2012, 12:46 PM »</w:t>
      </w:r>
    </w:p>
    <w:p w14:paraId="39282B73"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as i said,</w:t>
      </w:r>
    </w:p>
    <w:p w14:paraId="55179F43" w14:textId="77777777" w:rsidR="005876F5" w:rsidRDefault="005876F5" w:rsidP="005876F5">
      <w:pPr>
        <w:widowControl w:val="0"/>
        <w:autoSpaceDE w:val="0"/>
        <w:autoSpaceDN w:val="0"/>
        <w:adjustRightInd w:val="0"/>
        <w:rPr>
          <w:rFonts w:ascii="Verdana" w:hAnsi="Verdana" w:cs="Verdana"/>
          <w:sz w:val="22"/>
          <w:szCs w:val="22"/>
        </w:rPr>
      </w:pPr>
    </w:p>
    <w:p w14:paraId="0645A7EF" w14:textId="77777777" w:rsidR="005876F5" w:rsidRDefault="005876F5" w:rsidP="005876F5">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3948201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Actually, Kay, I doubt that was directed at me—there's that paranoia again—but I know that others feel that way.</w:t>
      </w:r>
    </w:p>
    <w:p w14:paraId="1F03E8E6" w14:textId="77777777" w:rsidR="005876F5" w:rsidRDefault="005876F5" w:rsidP="005876F5">
      <w:pPr>
        <w:widowControl w:val="0"/>
        <w:autoSpaceDE w:val="0"/>
        <w:autoSpaceDN w:val="0"/>
        <w:adjustRightInd w:val="0"/>
        <w:rPr>
          <w:rFonts w:ascii="Verdana" w:hAnsi="Verdana" w:cs="Verdana"/>
          <w:sz w:val="22"/>
          <w:szCs w:val="22"/>
        </w:rPr>
      </w:pPr>
    </w:p>
    <w:p w14:paraId="740A9186" w14:textId="77777777" w:rsidR="005876F5" w:rsidRDefault="005876F5" w:rsidP="005876F5">
      <w:pPr>
        <w:widowControl w:val="0"/>
        <w:autoSpaceDE w:val="0"/>
        <w:autoSpaceDN w:val="0"/>
        <w:adjustRightInd w:val="0"/>
        <w:rPr>
          <w:rFonts w:ascii="Verdana" w:hAnsi="Verdana" w:cs="Verdana"/>
          <w:sz w:val="22"/>
          <w:szCs w:val="22"/>
        </w:rPr>
      </w:pPr>
    </w:p>
    <w:p w14:paraId="547DB6F1"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kay, i hope you don't think this appeal is directed at you. you've been completely willing to dialogue. just like you said, probably more so than anyone else on the site in the past few weeks. </w:t>
      </w:r>
    </w:p>
    <w:p w14:paraId="75E01FBA" w14:textId="77777777" w:rsidR="005876F5" w:rsidRDefault="005876F5" w:rsidP="005876F5">
      <w:pPr>
        <w:widowControl w:val="0"/>
        <w:autoSpaceDE w:val="0"/>
        <w:autoSpaceDN w:val="0"/>
        <w:adjustRightInd w:val="0"/>
        <w:rPr>
          <w:rFonts w:ascii="Verdana" w:hAnsi="Verdana" w:cs="Verdana"/>
          <w:sz w:val="22"/>
          <w:szCs w:val="22"/>
        </w:rPr>
      </w:pPr>
    </w:p>
    <w:p w14:paraId="322E1D2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when i (jokingly) posted about a conspiracy, i was trying to address the same issue of the abrupt drop off in dialogue after my long exchange with bill. i just didn't come out and say that. </w:t>
      </w:r>
    </w:p>
    <w:p w14:paraId="2E21414D" w14:textId="77777777" w:rsidR="005876F5" w:rsidRDefault="005876F5" w:rsidP="005876F5">
      <w:pPr>
        <w:widowControl w:val="0"/>
        <w:autoSpaceDE w:val="0"/>
        <w:autoSpaceDN w:val="0"/>
        <w:adjustRightInd w:val="0"/>
        <w:rPr>
          <w:rFonts w:ascii="Verdana" w:hAnsi="Verdana" w:cs="Verdana"/>
          <w:sz w:val="22"/>
          <w:szCs w:val="22"/>
        </w:rPr>
      </w:pPr>
    </w:p>
    <w:p w14:paraId="4CD3028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elise: thanks for your honesty. "abrasive" is a matter of perception -- i can be contrary, but i also try to be courteous. </w:t>
      </w:r>
    </w:p>
    <w:p w14:paraId="56151A42" w14:textId="77777777" w:rsidR="005876F5" w:rsidRDefault="005876F5" w:rsidP="005876F5">
      <w:pPr>
        <w:widowControl w:val="0"/>
        <w:autoSpaceDE w:val="0"/>
        <w:autoSpaceDN w:val="0"/>
        <w:adjustRightInd w:val="0"/>
        <w:rPr>
          <w:rFonts w:ascii="Verdana" w:hAnsi="Verdana" w:cs="Verdana"/>
          <w:sz w:val="22"/>
          <w:szCs w:val="22"/>
        </w:rPr>
      </w:pPr>
    </w:p>
    <w:p w14:paraId="029D43AD"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and i wasn't trying to take credit for the boost in activity on the site -- that would be dumb. i was simply saying that i thought more dialogue would continue to improve its health. </w:t>
      </w:r>
    </w:p>
    <w:p w14:paraId="6639F453" w14:textId="77777777" w:rsidR="005876F5" w:rsidRDefault="005876F5" w:rsidP="005876F5">
      <w:pPr>
        <w:widowControl w:val="0"/>
        <w:autoSpaceDE w:val="0"/>
        <w:autoSpaceDN w:val="0"/>
        <w:adjustRightInd w:val="0"/>
        <w:rPr>
          <w:rFonts w:ascii="Verdana" w:hAnsi="Verdana" w:cs="Verdana"/>
          <w:sz w:val="22"/>
          <w:szCs w:val="22"/>
        </w:rPr>
      </w:pPr>
    </w:p>
    <w:p w14:paraId="585F0200"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FDC8F6B" w14:textId="77777777" w:rsidR="005876F5" w:rsidRPr="002C59C6" w:rsidRDefault="005876F5" w:rsidP="005876F5">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B76D868" w14:textId="77777777" w:rsidR="005876F5" w:rsidRDefault="005876F5" w:rsidP="005876F5">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p>
    <w:p w14:paraId="7958F421" w14:textId="77777777" w:rsidR="005876F5" w:rsidRDefault="005876F5" w:rsidP="005876F5">
      <w:pPr>
        <w:widowControl w:val="0"/>
        <w:autoSpaceDE w:val="0"/>
        <w:autoSpaceDN w:val="0"/>
        <w:adjustRightInd w:val="0"/>
        <w:rPr>
          <w:rFonts w:ascii="Verdana" w:hAnsi="Verdana" w:cs="Verdana"/>
          <w:sz w:val="22"/>
          <w:szCs w:val="22"/>
        </w:rPr>
      </w:pPr>
    </w:p>
    <w:p w14:paraId="649A9AD6" w14:textId="77777777" w:rsidR="005876F5" w:rsidRDefault="005876F5" w:rsidP="005876F5">
      <w:pPr>
        <w:widowControl w:val="0"/>
        <w:autoSpaceDE w:val="0"/>
        <w:autoSpaceDN w:val="0"/>
        <w:adjustRightInd w:val="0"/>
        <w:rPr>
          <w:rFonts w:ascii="Verdana" w:hAnsi="Verdana" w:cs="Verdana"/>
          <w:sz w:val="22"/>
          <w:szCs w:val="22"/>
        </w:rPr>
      </w:pPr>
    </w:p>
    <w:p w14:paraId="1A32DF88" w14:textId="77777777" w:rsidR="005876F5" w:rsidRDefault="005876F5" w:rsidP="005876F5">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196</w:t>
      </w:r>
    </w:p>
    <w:p w14:paraId="2CB62B71" w14:textId="77777777" w:rsidR="005876F5" w:rsidRDefault="005876F5" w:rsidP="005876F5">
      <w:pPr>
        <w:widowControl w:val="0"/>
        <w:autoSpaceDE w:val="0"/>
        <w:autoSpaceDN w:val="0"/>
        <w:adjustRightInd w:val="0"/>
        <w:rPr>
          <w:rFonts w:ascii="Verdana" w:hAnsi="Verdana" w:cs="Verdana"/>
          <w:b/>
          <w:bCs/>
          <w:sz w:val="22"/>
          <w:szCs w:val="22"/>
        </w:rPr>
      </w:pPr>
      <w:hyperlink r:id="rId273" w:history="1">
        <w:r>
          <w:rPr>
            <w:rFonts w:ascii="Verdana" w:hAnsi="Verdana" w:cs="Verdana"/>
            <w:b/>
            <w:bCs/>
            <w:color w:val="680000"/>
            <w:sz w:val="22"/>
            <w:szCs w:val="22"/>
          </w:rPr>
          <w:t>Sweet &amp; Short Quotes</w:t>
        </w:r>
      </w:hyperlink>
      <w:r>
        <w:rPr>
          <w:rFonts w:ascii="Verdana" w:hAnsi="Verdana" w:cs="Verdana"/>
          <w:b/>
          <w:bCs/>
          <w:sz w:val="22"/>
          <w:szCs w:val="22"/>
        </w:rPr>
        <w:t xml:space="preserve"> / </w:t>
      </w:r>
      <w:hyperlink r:id="rId274" w:anchor="msg126190" w:history="1">
        <w:r>
          <w:rPr>
            <w:rFonts w:ascii="Verdana" w:hAnsi="Verdana" w:cs="Verdana"/>
            <w:b/>
            <w:bCs/>
            <w:color w:val="680000"/>
            <w:sz w:val="22"/>
            <w:szCs w:val="22"/>
          </w:rPr>
          <w:t>Re: Sweet &amp; Short Quotes</w:t>
        </w:r>
      </w:hyperlink>
    </w:p>
    <w:p w14:paraId="63AD490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18, 2012, 11:07 AM »</w:t>
      </w:r>
    </w:p>
    <w:p w14:paraId="09D71CC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“On Hearing the Muezzin Cry Allah Akbar While Visiting the Pythian Oracle at Didyma Toward the End of the Second Millenium At sunset Apollo's columns echo with the bawl of the One God.”</w:t>
      </w:r>
    </w:p>
    <w:p w14:paraId="1C7807F0" w14:textId="77777777" w:rsidR="005876F5" w:rsidRDefault="005876F5" w:rsidP="005876F5">
      <w:pPr>
        <w:widowControl w:val="0"/>
        <w:autoSpaceDE w:val="0"/>
        <w:autoSpaceDN w:val="0"/>
        <w:adjustRightInd w:val="0"/>
        <w:rPr>
          <w:rFonts w:ascii="Verdana" w:hAnsi="Verdana" w:cs="Verdana"/>
          <w:sz w:val="22"/>
          <w:szCs w:val="22"/>
        </w:rPr>
      </w:pPr>
    </w:p>
    <w:p w14:paraId="43D54F83" w14:textId="77777777" w:rsidR="005876F5" w:rsidRDefault="005876F5" w:rsidP="005876F5">
      <w:pPr>
        <w:rPr>
          <w:rFonts w:ascii="Verdana" w:hAnsi="Verdana" w:cs="Verdana"/>
          <w:sz w:val="22"/>
          <w:szCs w:val="22"/>
        </w:rPr>
      </w:pPr>
      <w:r>
        <w:rPr>
          <w:rFonts w:ascii="Verdana" w:hAnsi="Verdana" w:cs="Verdana"/>
          <w:sz w:val="22"/>
          <w:szCs w:val="22"/>
        </w:rPr>
        <w:t>-Allen Ginsberg</w:t>
      </w:r>
    </w:p>
    <w:p w14:paraId="69583FCF" w14:textId="77777777" w:rsidR="005876F5" w:rsidRDefault="005876F5" w:rsidP="005876F5">
      <w:pPr>
        <w:rPr>
          <w:rFonts w:ascii="Verdana" w:hAnsi="Verdana" w:cs="Verdana"/>
          <w:sz w:val="22"/>
          <w:szCs w:val="22"/>
        </w:rPr>
      </w:pPr>
    </w:p>
    <w:p w14:paraId="7994E5A0" w14:textId="77777777" w:rsidR="005876F5" w:rsidRDefault="005876F5" w:rsidP="005876F5">
      <w:pPr>
        <w:rPr>
          <w:rFonts w:ascii="Verdana" w:hAnsi="Verdana" w:cs="Verdana"/>
          <w:sz w:val="22"/>
          <w:szCs w:val="22"/>
        </w:rPr>
      </w:pPr>
    </w:p>
    <w:p w14:paraId="603A2DE0" w14:textId="77777777" w:rsidR="005876F5" w:rsidRDefault="005876F5" w:rsidP="005876F5">
      <w:r>
        <w:t>*</w:t>
      </w:r>
    </w:p>
    <w:p w14:paraId="32FEC2DE" w14:textId="77777777" w:rsidR="005876F5" w:rsidRDefault="005876F5" w:rsidP="005876F5"/>
    <w:p w14:paraId="728685FA" w14:textId="77777777" w:rsidR="005876F5" w:rsidRDefault="005876F5" w:rsidP="005876F5">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75" w:anchor="msg126514" w:history="1">
        <w:r>
          <w:rPr>
            <w:rFonts w:ascii="Verdana" w:hAnsi="Verdana" w:cs="Verdana"/>
            <w:b/>
            <w:bCs/>
            <w:color w:val="680000"/>
            <w:sz w:val="22"/>
            <w:szCs w:val="22"/>
          </w:rPr>
          <w:t>Re: A Poem A Day</w:t>
        </w:r>
      </w:hyperlink>
    </w:p>
    <w:p w14:paraId="2DCEC507"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29, 2012, 08:17 PM »</w:t>
      </w:r>
    </w:p>
    <w:p w14:paraId="70696519"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 xml:space="preserve">7 - the vast majority of my editing (unless im getting off too much on my own drivel) involves cutting. id guess five words cut for every word kept at the initial stage of composition (from zero draft to what you see here). and id imagine the move from this draft (once its finished) will take at least another </w:t>
      </w:r>
      <w:r>
        <w:rPr>
          <w:rFonts w:ascii="Verdana" w:hAnsi="Verdana" w:cs="Verdana"/>
          <w:sz w:val="22"/>
          <w:szCs w:val="22"/>
        </w:rPr>
        <w:lastRenderedPageBreak/>
        <w:t>1/3.</w:t>
      </w:r>
    </w:p>
    <w:p w14:paraId="16585BD5" w14:textId="77777777" w:rsidR="005876F5" w:rsidRDefault="005876F5" w:rsidP="005876F5">
      <w:pPr>
        <w:widowControl w:val="0"/>
        <w:autoSpaceDE w:val="0"/>
        <w:autoSpaceDN w:val="0"/>
        <w:adjustRightInd w:val="0"/>
        <w:rPr>
          <w:rFonts w:ascii="Verdana" w:hAnsi="Verdana" w:cs="Verdana"/>
          <w:sz w:val="22"/>
          <w:szCs w:val="22"/>
        </w:rPr>
      </w:pPr>
    </w:p>
    <w:p w14:paraId="56C7B5A5"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ill anxiously await your sense of which 1/3 (or more) should go once it's drafted.</w:t>
      </w:r>
    </w:p>
    <w:p w14:paraId="46906EC8" w14:textId="77777777" w:rsidR="005876F5" w:rsidRDefault="005876F5" w:rsidP="005876F5">
      <w:pPr>
        <w:widowControl w:val="0"/>
        <w:autoSpaceDE w:val="0"/>
        <w:autoSpaceDN w:val="0"/>
        <w:adjustRightInd w:val="0"/>
        <w:rPr>
          <w:rFonts w:ascii="Verdana" w:hAnsi="Verdana" w:cs="Verdana"/>
          <w:sz w:val="22"/>
          <w:szCs w:val="22"/>
        </w:rPr>
      </w:pPr>
    </w:p>
    <w:p w14:paraId="2DF6C174" w14:textId="77777777" w:rsidR="005876F5" w:rsidRDefault="005876F5" w:rsidP="005876F5">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E684DF6" w14:textId="77777777" w:rsidR="005876F5" w:rsidRDefault="005876F5" w:rsidP="005876F5">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AED68C9" w14:textId="0749EB19" w:rsidR="005876F5" w:rsidRDefault="005876F5">
      <w:r>
        <w:t>*</w:t>
      </w:r>
    </w:p>
    <w:p w14:paraId="3283D9DE" w14:textId="77777777" w:rsidR="005876F5" w:rsidRDefault="005876F5"/>
    <w:p w14:paraId="09349E7E" w14:textId="77777777" w:rsidR="00CE034B" w:rsidRDefault="00CE034B" w:rsidP="00CE034B">
      <w:pPr>
        <w:widowControl w:val="0"/>
        <w:autoSpaceDE w:val="0"/>
        <w:autoSpaceDN w:val="0"/>
        <w:adjustRightInd w:val="0"/>
        <w:rPr>
          <w:rFonts w:ascii="Verdana" w:hAnsi="Verdana" w:cs="Verdana"/>
          <w:sz w:val="22"/>
          <w:szCs w:val="22"/>
        </w:rPr>
      </w:pPr>
    </w:p>
    <w:p w14:paraId="42B0FE53" w14:textId="77777777" w:rsidR="00CE034B" w:rsidRDefault="00CE034B" w:rsidP="00CE034B">
      <w:pPr>
        <w:widowControl w:val="0"/>
        <w:autoSpaceDE w:val="0"/>
        <w:autoSpaceDN w:val="0"/>
        <w:adjustRightInd w:val="0"/>
        <w:rPr>
          <w:rFonts w:ascii="Verdana" w:hAnsi="Verdana" w:cs="Verdana"/>
          <w:sz w:val="22"/>
          <w:szCs w:val="22"/>
        </w:rPr>
      </w:pPr>
    </w:p>
    <w:p w14:paraId="1B19899E" w14:textId="77777777" w:rsidR="00CE034B" w:rsidRDefault="00CE034B" w:rsidP="00CE034B">
      <w:pPr>
        <w:widowControl w:val="0"/>
        <w:autoSpaceDE w:val="0"/>
        <w:autoSpaceDN w:val="0"/>
        <w:adjustRightInd w:val="0"/>
        <w:rPr>
          <w:rFonts w:ascii="Verdana" w:hAnsi="Verdana" w:cs="Verdana"/>
          <w:sz w:val="22"/>
          <w:szCs w:val="22"/>
        </w:rPr>
      </w:pPr>
    </w:p>
    <w:p w14:paraId="3DC123ED" w14:textId="77777777" w:rsidR="00CE034B" w:rsidRDefault="00CE034B" w:rsidP="00CE034B">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178</w:t>
      </w:r>
    </w:p>
    <w:p w14:paraId="358C1769" w14:textId="77777777" w:rsidR="00CE034B" w:rsidRDefault="00CE034B" w:rsidP="00CE034B">
      <w:pPr>
        <w:widowControl w:val="0"/>
        <w:autoSpaceDE w:val="0"/>
        <w:autoSpaceDN w:val="0"/>
        <w:adjustRightInd w:val="0"/>
        <w:rPr>
          <w:rFonts w:ascii="Verdana" w:hAnsi="Verdana" w:cs="Verdana"/>
          <w:b/>
          <w:bCs/>
          <w:sz w:val="22"/>
          <w:szCs w:val="22"/>
        </w:rPr>
      </w:pPr>
      <w:hyperlink r:id="rId276"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277" w:anchor="msg126337" w:history="1">
        <w:r>
          <w:rPr>
            <w:rFonts w:ascii="Verdana" w:hAnsi="Verdana" w:cs="Verdana"/>
            <w:b/>
            <w:bCs/>
            <w:color w:val="680000"/>
            <w:sz w:val="22"/>
            <w:szCs w:val="22"/>
          </w:rPr>
          <w:t>Re: Galactic Pimp</w:t>
        </w:r>
      </w:hyperlink>
    </w:p>
    <w:p w14:paraId="5A6AE897"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22, 2012, 12:06 PM »</w:t>
      </w:r>
    </w:p>
    <w:p w14:paraId="5269D3B4"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sure, i can post it and send you a link.</w:t>
      </w:r>
    </w:p>
    <w:p w14:paraId="40EB7AFB" w14:textId="77777777" w:rsidR="00CE034B" w:rsidRDefault="00CE034B" w:rsidP="00CE034B">
      <w:pPr>
        <w:widowControl w:val="0"/>
        <w:autoSpaceDE w:val="0"/>
        <w:autoSpaceDN w:val="0"/>
        <w:adjustRightInd w:val="0"/>
        <w:rPr>
          <w:rFonts w:ascii="Verdana" w:hAnsi="Verdana" w:cs="Verdana"/>
          <w:sz w:val="22"/>
          <w:szCs w:val="22"/>
        </w:rPr>
      </w:pPr>
    </w:p>
    <w:p w14:paraId="24D9B9D0"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i was also thinking: i want to see how to take this page/voice split and turn it into a way of making new poems.</w:t>
      </w:r>
    </w:p>
    <w:p w14:paraId="4FBA371B" w14:textId="77777777" w:rsidR="00CE034B" w:rsidRDefault="00CE034B" w:rsidP="00CE034B">
      <w:pPr>
        <w:widowControl w:val="0"/>
        <w:autoSpaceDE w:val="0"/>
        <w:autoSpaceDN w:val="0"/>
        <w:adjustRightInd w:val="0"/>
        <w:rPr>
          <w:rFonts w:ascii="Verdana" w:hAnsi="Verdana" w:cs="Verdana"/>
          <w:sz w:val="22"/>
          <w:szCs w:val="22"/>
        </w:rPr>
      </w:pPr>
    </w:p>
    <w:p w14:paraId="35E0D8C8"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so, i take a poem with weird visual elements -- one youve never seen before, snd read it aliud. you take the recording and transcribe it onto the page, arriving at a new poem.</w:t>
      </w:r>
    </w:p>
    <w:p w14:paraId="0DE93F8F" w14:textId="77777777" w:rsidR="00CE034B" w:rsidRDefault="00CE034B" w:rsidP="00CE034B">
      <w:pPr>
        <w:widowControl w:val="0"/>
        <w:autoSpaceDE w:val="0"/>
        <w:autoSpaceDN w:val="0"/>
        <w:adjustRightInd w:val="0"/>
        <w:rPr>
          <w:rFonts w:ascii="Verdana" w:hAnsi="Verdana" w:cs="Verdana"/>
          <w:sz w:val="22"/>
          <w:szCs w:val="22"/>
        </w:rPr>
      </w:pPr>
    </w:p>
    <w:p w14:paraId="48380EB1"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then if we wanted to keep going, you read and record that new poem nefore ive seen wphat it looks like on the page, and then i transcribe it.</w:t>
      </w:r>
    </w:p>
    <w:p w14:paraId="2998698E" w14:textId="77777777" w:rsidR="00CE034B" w:rsidRDefault="00CE034B" w:rsidP="00CE034B">
      <w:pPr>
        <w:widowControl w:val="0"/>
        <w:autoSpaceDE w:val="0"/>
        <w:autoSpaceDN w:val="0"/>
        <w:adjustRightInd w:val="0"/>
        <w:rPr>
          <w:rFonts w:ascii="Verdana" w:hAnsi="Verdana" w:cs="Verdana"/>
          <w:sz w:val="22"/>
          <w:szCs w:val="22"/>
        </w:rPr>
      </w:pPr>
    </w:p>
    <w:p w14:paraId="57162A7A"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 xml:space="preserve">and so on - </w:t>
      </w:r>
    </w:p>
    <w:p w14:paraId="08686583" w14:textId="77777777" w:rsidR="00CE034B" w:rsidRDefault="00CE034B" w:rsidP="00CE034B">
      <w:pPr>
        <w:widowControl w:val="0"/>
        <w:autoSpaceDE w:val="0"/>
        <w:autoSpaceDN w:val="0"/>
        <w:adjustRightInd w:val="0"/>
        <w:rPr>
          <w:rFonts w:ascii="Verdana" w:hAnsi="Verdana" w:cs="Verdana"/>
          <w:sz w:val="22"/>
          <w:szCs w:val="22"/>
        </w:rPr>
      </w:pPr>
    </w:p>
    <w:p w14:paraId="280B083E"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so we move from this interesting qiestion about voice and text to a way of generating new poems.</w:t>
      </w:r>
    </w:p>
    <w:p w14:paraId="4A47E819" w14:textId="77777777" w:rsidR="00CE034B" w:rsidRDefault="00CE034B" w:rsidP="00CE034B">
      <w:pPr>
        <w:widowControl w:val="0"/>
        <w:autoSpaceDE w:val="0"/>
        <w:autoSpaceDN w:val="0"/>
        <w:adjustRightInd w:val="0"/>
        <w:rPr>
          <w:rFonts w:ascii="Verdana" w:hAnsi="Verdana" w:cs="Verdana"/>
          <w:sz w:val="22"/>
          <w:szCs w:val="22"/>
        </w:rPr>
      </w:pPr>
    </w:p>
    <w:p w14:paraId="439FDC0D"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also a creative way of exploring and thinking about the question itself.</w:t>
      </w:r>
    </w:p>
    <w:p w14:paraId="66C9B7CF" w14:textId="77777777" w:rsidR="00CE034B" w:rsidRDefault="00CE034B" w:rsidP="00CE034B">
      <w:pPr>
        <w:widowControl w:val="0"/>
        <w:autoSpaceDE w:val="0"/>
        <w:autoSpaceDN w:val="0"/>
        <w:adjustRightInd w:val="0"/>
        <w:rPr>
          <w:rFonts w:ascii="Verdana" w:hAnsi="Verdana" w:cs="Verdana"/>
          <w:sz w:val="22"/>
          <w:szCs w:val="22"/>
        </w:rPr>
      </w:pPr>
    </w:p>
    <w:p w14:paraId="639D7F47"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C28A308" w14:textId="77777777" w:rsidR="00CE034B" w:rsidRDefault="00CE034B" w:rsidP="00CE034B">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E033463" w14:textId="77777777" w:rsidR="00CE034B" w:rsidRDefault="00CE034B" w:rsidP="00CE034B">
      <w:pPr>
        <w:widowControl w:val="0"/>
        <w:autoSpaceDE w:val="0"/>
        <w:autoSpaceDN w:val="0"/>
        <w:adjustRightInd w:val="0"/>
        <w:rPr>
          <w:rFonts w:ascii="Verdana" w:hAnsi="Verdana" w:cs="Verdana"/>
          <w:sz w:val="22"/>
          <w:szCs w:val="22"/>
        </w:rPr>
      </w:pPr>
    </w:p>
    <w:p w14:paraId="4BFD8292" w14:textId="77777777" w:rsidR="00CE034B" w:rsidRDefault="00CE034B" w:rsidP="00CE034B">
      <w:pPr>
        <w:widowControl w:val="0"/>
        <w:autoSpaceDE w:val="0"/>
        <w:autoSpaceDN w:val="0"/>
        <w:adjustRightInd w:val="0"/>
        <w:rPr>
          <w:rFonts w:ascii="Verdana" w:hAnsi="Verdana" w:cs="Verdana"/>
          <w:sz w:val="22"/>
          <w:szCs w:val="22"/>
        </w:rPr>
      </w:pPr>
    </w:p>
    <w:p w14:paraId="5786F540" w14:textId="77777777" w:rsidR="00CE034B" w:rsidRDefault="00CE034B" w:rsidP="00CE034B">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180</w:t>
      </w:r>
    </w:p>
    <w:p w14:paraId="6F7B8CC3" w14:textId="77777777" w:rsidR="00CE034B" w:rsidRDefault="00CE034B" w:rsidP="00CE034B">
      <w:pPr>
        <w:widowControl w:val="0"/>
        <w:autoSpaceDE w:val="0"/>
        <w:autoSpaceDN w:val="0"/>
        <w:adjustRightInd w:val="0"/>
        <w:rPr>
          <w:rFonts w:ascii="Verdana" w:hAnsi="Verdana" w:cs="Verdana"/>
          <w:b/>
          <w:bCs/>
          <w:sz w:val="22"/>
          <w:szCs w:val="22"/>
        </w:rPr>
      </w:pPr>
      <w:hyperlink r:id="rId278" w:history="1">
        <w:r>
          <w:rPr>
            <w:rFonts w:ascii="Verdana" w:hAnsi="Verdana" w:cs="Verdana"/>
            <w:b/>
            <w:bCs/>
            <w:color w:val="680000"/>
            <w:sz w:val="22"/>
            <w:szCs w:val="22"/>
          </w:rPr>
          <w:t>Minimalist Poetry &amp; Micropoetry ~ For The Visual Short Muse</w:t>
        </w:r>
      </w:hyperlink>
      <w:r>
        <w:rPr>
          <w:rFonts w:ascii="Verdana" w:hAnsi="Verdana" w:cs="Verdana"/>
          <w:b/>
          <w:bCs/>
          <w:sz w:val="22"/>
          <w:szCs w:val="22"/>
        </w:rPr>
        <w:t xml:space="preserve"> / </w:t>
      </w:r>
      <w:hyperlink r:id="rId279" w:anchor="msg126334" w:history="1">
        <w:r>
          <w:rPr>
            <w:rFonts w:ascii="Verdana" w:hAnsi="Verdana" w:cs="Verdana"/>
            <w:b/>
            <w:bCs/>
            <w:color w:val="680000"/>
            <w:sz w:val="22"/>
            <w:szCs w:val="22"/>
          </w:rPr>
          <w:t>Re: every one of you</w:t>
        </w:r>
      </w:hyperlink>
    </w:p>
    <w:p w14:paraId="71D3FFFC"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May 22, 2012, 09:06 AM »</w:t>
      </w:r>
    </w:p>
    <w:p w14:paraId="6D105D28"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 xml:space="preserve">hi 7 - </w:t>
      </w:r>
    </w:p>
    <w:p w14:paraId="27D2B60D" w14:textId="77777777" w:rsidR="00CE034B" w:rsidRDefault="00CE034B" w:rsidP="00CE034B">
      <w:pPr>
        <w:widowControl w:val="0"/>
        <w:autoSpaceDE w:val="0"/>
        <w:autoSpaceDN w:val="0"/>
        <w:adjustRightInd w:val="0"/>
        <w:rPr>
          <w:rFonts w:ascii="Verdana" w:hAnsi="Verdana" w:cs="Verdana"/>
          <w:sz w:val="22"/>
          <w:szCs w:val="22"/>
        </w:rPr>
      </w:pPr>
    </w:p>
    <w:p w14:paraId="599EE790"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 xml:space="preserve">I'm sure you're right about the words. i do want to clarify, although there was a thing where i was worried that a drop off in responses was a backlash </w:t>
      </w:r>
      <w:r>
        <w:rPr>
          <w:rFonts w:ascii="Verdana" w:hAnsi="Verdana" w:cs="Verdana"/>
          <w:sz w:val="22"/>
          <w:szCs w:val="22"/>
        </w:rPr>
        <w:lastRenderedPageBreak/>
        <w:t>against a semi-sharp debate on the AX, my "displeasure" was more of a general appeal for more active dialogue on the site.</w:t>
      </w:r>
    </w:p>
    <w:p w14:paraId="40266D28" w14:textId="77777777" w:rsidR="00CE034B" w:rsidRDefault="00CE034B" w:rsidP="00CE034B">
      <w:pPr>
        <w:widowControl w:val="0"/>
        <w:autoSpaceDE w:val="0"/>
        <w:autoSpaceDN w:val="0"/>
        <w:adjustRightInd w:val="0"/>
        <w:rPr>
          <w:rFonts w:ascii="Verdana" w:hAnsi="Verdana" w:cs="Verdana"/>
          <w:sz w:val="22"/>
          <w:szCs w:val="22"/>
        </w:rPr>
      </w:pPr>
    </w:p>
    <w:p w14:paraId="1D367C50" w14:textId="77777777" w:rsidR="00CE034B" w:rsidRDefault="00CE034B" w:rsidP="00CE034B">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E4BC84D" w14:textId="77777777" w:rsidR="00CE034B" w:rsidRDefault="00CE034B" w:rsidP="00CE034B">
      <w:pPr>
        <w:widowControl w:val="0"/>
        <w:autoSpaceDE w:val="0"/>
        <w:autoSpaceDN w:val="0"/>
        <w:adjustRightInd w:val="0"/>
        <w:rPr>
          <w:rFonts w:ascii="Verdana" w:hAnsi="Verdana" w:cs="Verdana"/>
          <w:sz w:val="22"/>
          <w:szCs w:val="22"/>
        </w:rPr>
      </w:pPr>
    </w:p>
    <w:p w14:paraId="54F5B7D6" w14:textId="77777777" w:rsidR="0042661E" w:rsidRDefault="0042661E" w:rsidP="0042661E">
      <w:pPr>
        <w:rPr>
          <w:rFonts w:ascii="Verdana" w:hAnsi="Verdana" w:cs="Verdana"/>
          <w:i/>
          <w:iCs/>
          <w:sz w:val="22"/>
          <w:szCs w:val="22"/>
        </w:rPr>
      </w:pPr>
    </w:p>
    <w:p w14:paraId="719A7497"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80" w:anchor="msg126620" w:history="1">
        <w:r>
          <w:rPr>
            <w:rFonts w:ascii="Verdana" w:hAnsi="Verdana" w:cs="Verdana"/>
            <w:b/>
            <w:bCs/>
            <w:color w:val="680000"/>
            <w:sz w:val="22"/>
            <w:szCs w:val="22"/>
          </w:rPr>
          <w:t>Re: Tunnels</w:t>
        </w:r>
      </w:hyperlink>
    </w:p>
    <w:p w14:paraId="4D77BB9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03, 2012, 10:00 AM »</w:t>
      </w:r>
    </w:p>
    <w:p w14:paraId="056572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"my power is mortality" makes me giddy -</w:t>
      </w:r>
    </w:p>
    <w:p w14:paraId="1FE61A4D" w14:textId="77777777" w:rsidR="0042661E" w:rsidRDefault="0042661E" w:rsidP="0042661E">
      <w:pPr>
        <w:widowControl w:val="0"/>
        <w:autoSpaceDE w:val="0"/>
        <w:autoSpaceDN w:val="0"/>
        <w:adjustRightInd w:val="0"/>
        <w:rPr>
          <w:rFonts w:ascii="Verdana" w:hAnsi="Verdana" w:cs="Verdana"/>
          <w:sz w:val="22"/>
          <w:szCs w:val="22"/>
        </w:rPr>
      </w:pPr>
    </w:p>
    <w:p w14:paraId="598BBD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Precisely because it's so unashamedly over-the-top </w:t>
      </w:r>
    </w:p>
    <w:p w14:paraId="60E788A7" w14:textId="77777777" w:rsidR="0042661E" w:rsidRDefault="0042661E" w:rsidP="0042661E">
      <w:pPr>
        <w:widowControl w:val="0"/>
        <w:autoSpaceDE w:val="0"/>
        <w:autoSpaceDN w:val="0"/>
        <w:adjustRightInd w:val="0"/>
        <w:rPr>
          <w:rFonts w:ascii="Verdana" w:hAnsi="Verdana" w:cs="Verdana"/>
          <w:sz w:val="22"/>
          <w:szCs w:val="22"/>
        </w:rPr>
      </w:pPr>
    </w:p>
    <w:p w14:paraId="2D7251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Like you just pulled the sword out of the stone</w:t>
      </w:r>
    </w:p>
    <w:p w14:paraId="159C2628" w14:textId="77777777" w:rsidR="0042661E" w:rsidRDefault="0042661E" w:rsidP="0042661E">
      <w:pPr>
        <w:widowControl w:val="0"/>
        <w:autoSpaceDE w:val="0"/>
        <w:autoSpaceDN w:val="0"/>
        <w:adjustRightInd w:val="0"/>
        <w:rPr>
          <w:rFonts w:ascii="Verdana" w:hAnsi="Verdana" w:cs="Verdana"/>
          <w:sz w:val="22"/>
          <w:szCs w:val="22"/>
        </w:rPr>
      </w:pPr>
    </w:p>
    <w:p w14:paraId="22709C7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found the ring of power.</w:t>
      </w:r>
    </w:p>
    <w:p w14:paraId="552FED41" w14:textId="77777777" w:rsidR="0042661E" w:rsidRDefault="0042661E" w:rsidP="0042661E">
      <w:pPr>
        <w:widowControl w:val="0"/>
        <w:autoSpaceDE w:val="0"/>
        <w:autoSpaceDN w:val="0"/>
        <w:adjustRightInd w:val="0"/>
        <w:rPr>
          <w:rFonts w:ascii="Verdana" w:hAnsi="Verdana" w:cs="Verdana"/>
          <w:sz w:val="22"/>
          <w:szCs w:val="22"/>
        </w:rPr>
      </w:pPr>
    </w:p>
    <w:p w14:paraId="2AADB6E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love it</w:t>
      </w:r>
    </w:p>
    <w:p w14:paraId="654E58B0" w14:textId="77777777" w:rsidR="0042661E" w:rsidRPr="00C91935"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9AD4E8D" w14:textId="77777777" w:rsidR="0042661E"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58AB3F4D" w14:textId="77777777" w:rsidR="0042661E" w:rsidRDefault="0042661E" w:rsidP="0042661E">
      <w:pPr>
        <w:widowControl w:val="0"/>
        <w:autoSpaceDE w:val="0"/>
        <w:autoSpaceDN w:val="0"/>
        <w:adjustRightInd w:val="0"/>
        <w:rPr>
          <w:rFonts w:ascii="Verdana" w:hAnsi="Verdana" w:cs="Verdana"/>
          <w:sz w:val="22"/>
          <w:szCs w:val="22"/>
        </w:rPr>
      </w:pPr>
    </w:p>
    <w:p w14:paraId="3CA86323" w14:textId="77777777" w:rsidR="0042661E" w:rsidRDefault="0042661E" w:rsidP="0042661E">
      <w:pPr>
        <w:widowControl w:val="0"/>
        <w:autoSpaceDE w:val="0"/>
        <w:autoSpaceDN w:val="0"/>
        <w:adjustRightInd w:val="0"/>
        <w:rPr>
          <w:rFonts w:ascii="Verdana" w:hAnsi="Verdana" w:cs="Verdana"/>
          <w:sz w:val="22"/>
          <w:szCs w:val="22"/>
        </w:rPr>
      </w:pPr>
    </w:p>
    <w:p w14:paraId="5313787F" w14:textId="77777777" w:rsidR="0042661E" w:rsidRDefault="0042661E" w:rsidP="0042661E">
      <w:pPr>
        <w:widowControl w:val="0"/>
        <w:autoSpaceDE w:val="0"/>
        <w:autoSpaceDN w:val="0"/>
        <w:adjustRightInd w:val="0"/>
        <w:rPr>
          <w:rFonts w:ascii="Verdana" w:hAnsi="Verdana" w:cs="Verdana"/>
          <w:sz w:val="22"/>
          <w:szCs w:val="22"/>
        </w:rPr>
      </w:pPr>
    </w:p>
    <w:p w14:paraId="2D028BF6" w14:textId="77777777" w:rsidR="0042661E" w:rsidRDefault="0042661E" w:rsidP="0042661E">
      <w:pPr>
        <w:widowControl w:val="0"/>
        <w:autoSpaceDE w:val="0"/>
        <w:autoSpaceDN w:val="0"/>
        <w:adjustRightInd w:val="0"/>
        <w:rPr>
          <w:rFonts w:ascii="Verdana" w:hAnsi="Verdana" w:cs="Verdana"/>
          <w:sz w:val="22"/>
          <w:szCs w:val="22"/>
        </w:rPr>
      </w:pPr>
    </w:p>
    <w:p w14:paraId="55C01E7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145</w:t>
      </w:r>
    </w:p>
    <w:p w14:paraId="465D29EC" w14:textId="77777777" w:rsidR="0042661E" w:rsidRDefault="0042661E" w:rsidP="0042661E">
      <w:pPr>
        <w:widowControl w:val="0"/>
        <w:autoSpaceDE w:val="0"/>
        <w:autoSpaceDN w:val="0"/>
        <w:adjustRightInd w:val="0"/>
        <w:rPr>
          <w:rFonts w:ascii="Verdana" w:hAnsi="Verdana" w:cs="Verdana"/>
          <w:b/>
          <w:bCs/>
          <w:sz w:val="22"/>
          <w:szCs w:val="22"/>
        </w:rPr>
      </w:pPr>
      <w:hyperlink r:id="rId281"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82" w:anchor="msg126611" w:history="1">
        <w:r>
          <w:rPr>
            <w:rFonts w:ascii="Verdana" w:hAnsi="Verdana" w:cs="Verdana"/>
            <w:b/>
            <w:bCs/>
            <w:color w:val="680000"/>
            <w:sz w:val="22"/>
            <w:szCs w:val="22"/>
          </w:rPr>
          <w:t>Re: who do you write for?</w:t>
        </w:r>
      </w:hyperlink>
    </w:p>
    <w:p w14:paraId="7F1E1E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03, 2012, 12:09 AM »</w:t>
      </w:r>
    </w:p>
    <w:p w14:paraId="417762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then there's experimental writing,</w:t>
      </w:r>
    </w:p>
    <w:p w14:paraId="1C053313" w14:textId="77777777" w:rsidR="0042661E" w:rsidRDefault="0042661E" w:rsidP="0042661E">
      <w:pPr>
        <w:widowControl w:val="0"/>
        <w:autoSpaceDE w:val="0"/>
        <w:autoSpaceDN w:val="0"/>
        <w:adjustRightInd w:val="0"/>
        <w:rPr>
          <w:rFonts w:ascii="Verdana" w:hAnsi="Verdana" w:cs="Verdana"/>
          <w:sz w:val="22"/>
          <w:szCs w:val="22"/>
        </w:rPr>
      </w:pPr>
    </w:p>
    <w:p w14:paraId="0E85169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otherwise intentionally opaque writing</w:t>
      </w:r>
    </w:p>
    <w:p w14:paraId="22C0DC5A" w14:textId="77777777" w:rsidR="0042661E" w:rsidRDefault="0042661E" w:rsidP="0042661E">
      <w:pPr>
        <w:widowControl w:val="0"/>
        <w:autoSpaceDE w:val="0"/>
        <w:autoSpaceDN w:val="0"/>
        <w:adjustRightInd w:val="0"/>
        <w:rPr>
          <w:rFonts w:ascii="Verdana" w:hAnsi="Verdana" w:cs="Verdana"/>
          <w:sz w:val="22"/>
          <w:szCs w:val="22"/>
        </w:rPr>
      </w:pPr>
    </w:p>
    <w:p w14:paraId="5BD22A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doesn't want to become intelligible to the other mind at all</w:t>
      </w:r>
    </w:p>
    <w:p w14:paraId="28AEDD37" w14:textId="77777777" w:rsidR="0042661E" w:rsidRDefault="0042661E" w:rsidP="0042661E">
      <w:pPr>
        <w:widowControl w:val="0"/>
        <w:autoSpaceDE w:val="0"/>
        <w:autoSpaceDN w:val="0"/>
        <w:adjustRightInd w:val="0"/>
        <w:rPr>
          <w:rFonts w:ascii="Verdana" w:hAnsi="Verdana" w:cs="Verdana"/>
          <w:sz w:val="22"/>
          <w:szCs w:val="22"/>
        </w:rPr>
      </w:pPr>
    </w:p>
    <w:p w14:paraId="576954C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doesn't believe the other mind can become intelligible to it</w:t>
      </w:r>
    </w:p>
    <w:p w14:paraId="7EE55EC7" w14:textId="77777777" w:rsidR="0042661E" w:rsidRDefault="0042661E" w:rsidP="0042661E">
      <w:pPr>
        <w:widowControl w:val="0"/>
        <w:autoSpaceDE w:val="0"/>
        <w:autoSpaceDN w:val="0"/>
        <w:adjustRightInd w:val="0"/>
        <w:rPr>
          <w:rFonts w:ascii="Verdana" w:hAnsi="Verdana" w:cs="Verdana"/>
          <w:sz w:val="22"/>
          <w:szCs w:val="22"/>
        </w:rPr>
      </w:pPr>
    </w:p>
    <w:p w14:paraId="407203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its only hope</w:t>
      </w:r>
    </w:p>
    <w:p w14:paraId="70F7BF0E" w14:textId="77777777" w:rsidR="0042661E" w:rsidRDefault="0042661E" w:rsidP="0042661E">
      <w:pPr>
        <w:widowControl w:val="0"/>
        <w:autoSpaceDE w:val="0"/>
        <w:autoSpaceDN w:val="0"/>
        <w:adjustRightInd w:val="0"/>
        <w:rPr>
          <w:rFonts w:ascii="Verdana" w:hAnsi="Verdana" w:cs="Verdana"/>
          <w:sz w:val="22"/>
          <w:szCs w:val="22"/>
        </w:rPr>
      </w:pPr>
    </w:p>
    <w:p w14:paraId="6B6965B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 that the brick of incomprehensibility</w:t>
      </w:r>
    </w:p>
    <w:p w14:paraId="4570BBA2" w14:textId="77777777" w:rsidR="0042661E" w:rsidRDefault="0042661E" w:rsidP="0042661E">
      <w:pPr>
        <w:widowControl w:val="0"/>
        <w:autoSpaceDE w:val="0"/>
        <w:autoSpaceDN w:val="0"/>
        <w:adjustRightInd w:val="0"/>
        <w:rPr>
          <w:rFonts w:ascii="Verdana" w:hAnsi="Verdana" w:cs="Verdana"/>
          <w:sz w:val="22"/>
          <w:szCs w:val="22"/>
        </w:rPr>
      </w:pPr>
    </w:p>
    <w:p w14:paraId="10DB03B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can smash the illusion</w:t>
      </w:r>
    </w:p>
    <w:p w14:paraId="3D29DFAA" w14:textId="77777777" w:rsidR="0042661E" w:rsidRDefault="0042661E" w:rsidP="0042661E">
      <w:pPr>
        <w:widowControl w:val="0"/>
        <w:autoSpaceDE w:val="0"/>
        <w:autoSpaceDN w:val="0"/>
        <w:adjustRightInd w:val="0"/>
        <w:rPr>
          <w:rFonts w:ascii="Verdana" w:hAnsi="Verdana" w:cs="Verdana"/>
          <w:sz w:val="22"/>
          <w:szCs w:val="22"/>
        </w:rPr>
      </w:pPr>
    </w:p>
    <w:p w14:paraId="0A765D5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of mutual recognition</w:t>
      </w:r>
    </w:p>
    <w:p w14:paraId="79E7B19D" w14:textId="77777777" w:rsidR="0042661E" w:rsidRPr="00C91935"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895BA2A" w14:textId="77777777" w:rsidR="0042661E" w:rsidRDefault="0042661E" w:rsidP="0042661E">
      <w:pPr>
        <w:widowControl w:val="0"/>
        <w:tabs>
          <w:tab w:val="left" w:pos="220"/>
          <w:tab w:val="left" w:pos="720"/>
        </w:tabs>
        <w:autoSpaceDE w:val="0"/>
        <w:autoSpaceDN w:val="0"/>
        <w:adjustRightInd w:val="0"/>
      </w:pPr>
    </w:p>
    <w:p w14:paraId="3313A6EA" w14:textId="77777777" w:rsidR="0042661E" w:rsidRDefault="0042661E" w:rsidP="0042661E">
      <w:pPr>
        <w:widowControl w:val="0"/>
        <w:autoSpaceDE w:val="0"/>
        <w:autoSpaceDN w:val="0"/>
        <w:adjustRightInd w:val="0"/>
        <w:rPr>
          <w:rFonts w:ascii="Verdana" w:hAnsi="Verdana" w:cs="Verdana"/>
          <w:sz w:val="22"/>
          <w:szCs w:val="22"/>
        </w:rPr>
      </w:pPr>
    </w:p>
    <w:p w14:paraId="13F727B1" w14:textId="77777777" w:rsidR="0042661E" w:rsidRDefault="0042661E" w:rsidP="0042661E">
      <w:pPr>
        <w:widowControl w:val="0"/>
        <w:autoSpaceDE w:val="0"/>
        <w:autoSpaceDN w:val="0"/>
        <w:adjustRightInd w:val="0"/>
        <w:rPr>
          <w:rFonts w:ascii="Verdana" w:hAnsi="Verdana" w:cs="Verdana"/>
          <w:sz w:val="22"/>
          <w:szCs w:val="22"/>
        </w:rPr>
      </w:pPr>
    </w:p>
    <w:p w14:paraId="0BBA6C1F"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147</w:t>
      </w:r>
    </w:p>
    <w:p w14:paraId="09D2AB4B" w14:textId="77777777" w:rsidR="0042661E" w:rsidRDefault="0042661E" w:rsidP="0042661E">
      <w:pPr>
        <w:widowControl w:val="0"/>
        <w:autoSpaceDE w:val="0"/>
        <w:autoSpaceDN w:val="0"/>
        <w:adjustRightInd w:val="0"/>
        <w:rPr>
          <w:rFonts w:ascii="Verdana" w:hAnsi="Verdana" w:cs="Verdana"/>
          <w:b/>
          <w:bCs/>
          <w:sz w:val="22"/>
          <w:szCs w:val="22"/>
        </w:rPr>
      </w:pPr>
      <w:hyperlink r:id="rId283"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84" w:anchor="msg126606" w:history="1">
        <w:r>
          <w:rPr>
            <w:rFonts w:ascii="Verdana" w:hAnsi="Verdana" w:cs="Verdana"/>
            <w:b/>
            <w:bCs/>
            <w:color w:val="680000"/>
            <w:sz w:val="22"/>
            <w:szCs w:val="22"/>
          </w:rPr>
          <w:t>Re: Mothers' Day Poem</w:t>
        </w:r>
      </w:hyperlink>
    </w:p>
    <w:p w14:paraId="7202216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02, 2012, 11:51 PM »</w:t>
      </w:r>
    </w:p>
    <w:p w14:paraId="56C85F5B" w14:textId="77777777" w:rsidR="0042661E" w:rsidRDefault="0042661E" w:rsidP="0042661E">
      <w:pPr>
        <w:widowControl w:val="0"/>
        <w:autoSpaceDE w:val="0"/>
        <w:autoSpaceDN w:val="0"/>
        <w:adjustRightInd w:val="0"/>
        <w:rPr>
          <w:rFonts w:ascii="Verdana" w:hAnsi="Verdana" w:cs="Verdana"/>
          <w:sz w:val="22"/>
          <w:szCs w:val="22"/>
        </w:rPr>
      </w:pPr>
    </w:p>
    <w:p w14:paraId="5FFF187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master dust -</w:t>
      </w:r>
    </w:p>
    <w:p w14:paraId="585AC1CE" w14:textId="77777777" w:rsidR="0042661E" w:rsidRDefault="0042661E" w:rsidP="0042661E">
      <w:pPr>
        <w:widowControl w:val="0"/>
        <w:autoSpaceDE w:val="0"/>
        <w:autoSpaceDN w:val="0"/>
        <w:adjustRightInd w:val="0"/>
        <w:rPr>
          <w:rFonts w:ascii="Verdana" w:hAnsi="Verdana" w:cs="Verdana"/>
          <w:sz w:val="22"/>
          <w:szCs w:val="22"/>
        </w:rPr>
      </w:pPr>
    </w:p>
    <w:p w14:paraId="2CC9F2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had lots of things that might help with the organization -</w:t>
      </w:r>
    </w:p>
    <w:p w14:paraId="5A6CAD99" w14:textId="77777777" w:rsidR="0042661E" w:rsidRDefault="0042661E" w:rsidP="0042661E">
      <w:pPr>
        <w:widowControl w:val="0"/>
        <w:autoSpaceDE w:val="0"/>
        <w:autoSpaceDN w:val="0"/>
        <w:adjustRightInd w:val="0"/>
        <w:rPr>
          <w:rFonts w:ascii="Verdana" w:hAnsi="Verdana" w:cs="Verdana"/>
          <w:sz w:val="22"/>
          <w:szCs w:val="22"/>
        </w:rPr>
      </w:pPr>
    </w:p>
    <w:p w14:paraId="164CB4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sure you'll make your mom very happy with the poem.</w:t>
      </w:r>
    </w:p>
    <w:p w14:paraId="17B57E40" w14:textId="77777777" w:rsidR="0042661E" w:rsidRDefault="0042661E" w:rsidP="0042661E">
      <w:pPr>
        <w:widowControl w:val="0"/>
        <w:autoSpaceDE w:val="0"/>
        <w:autoSpaceDN w:val="0"/>
        <w:adjustRightInd w:val="0"/>
        <w:rPr>
          <w:rFonts w:ascii="Verdana" w:hAnsi="Verdana" w:cs="Verdana"/>
          <w:sz w:val="22"/>
          <w:szCs w:val="22"/>
        </w:rPr>
      </w:pPr>
    </w:p>
    <w:p w14:paraId="28B9185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for posting,</w:t>
      </w:r>
    </w:p>
    <w:p w14:paraId="5FE8B40D" w14:textId="77777777" w:rsidR="0042661E" w:rsidRDefault="0042661E" w:rsidP="0042661E">
      <w:pPr>
        <w:widowControl w:val="0"/>
        <w:autoSpaceDE w:val="0"/>
        <w:autoSpaceDN w:val="0"/>
        <w:adjustRightInd w:val="0"/>
        <w:rPr>
          <w:rFonts w:ascii="Verdana" w:hAnsi="Verdana" w:cs="Verdana"/>
          <w:sz w:val="22"/>
          <w:szCs w:val="22"/>
        </w:rPr>
      </w:pPr>
    </w:p>
    <w:p w14:paraId="7D5031C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891D3EB" w14:textId="77777777" w:rsidR="0042661E" w:rsidRDefault="0042661E" w:rsidP="0042661E">
      <w:pPr>
        <w:widowControl w:val="0"/>
        <w:autoSpaceDE w:val="0"/>
        <w:autoSpaceDN w:val="0"/>
        <w:adjustRightInd w:val="0"/>
        <w:rPr>
          <w:rFonts w:ascii="Verdana" w:hAnsi="Verdana" w:cs="Verdana"/>
          <w:sz w:val="22"/>
          <w:szCs w:val="22"/>
        </w:rPr>
      </w:pPr>
    </w:p>
    <w:p w14:paraId="5D7B9C56" w14:textId="77777777" w:rsidR="0042661E" w:rsidRDefault="0042661E" w:rsidP="0042661E">
      <w:pPr>
        <w:widowControl w:val="0"/>
        <w:autoSpaceDE w:val="0"/>
        <w:autoSpaceDN w:val="0"/>
        <w:adjustRightInd w:val="0"/>
        <w:rPr>
          <w:rFonts w:ascii="Verdana" w:hAnsi="Verdana" w:cs="Verdana"/>
          <w:sz w:val="22"/>
          <w:szCs w:val="22"/>
        </w:rPr>
      </w:pPr>
    </w:p>
    <w:p w14:paraId="6A297165" w14:textId="77777777" w:rsidR="0042661E" w:rsidRDefault="0042661E" w:rsidP="0042661E">
      <w:pPr>
        <w:widowControl w:val="0"/>
        <w:autoSpaceDE w:val="0"/>
        <w:autoSpaceDN w:val="0"/>
        <w:adjustRightInd w:val="0"/>
        <w:rPr>
          <w:rFonts w:ascii="Verdana" w:hAnsi="Verdana" w:cs="Verdana"/>
          <w:sz w:val="22"/>
          <w:szCs w:val="22"/>
        </w:rPr>
      </w:pPr>
      <w:hyperlink r:id="rId285" w:history="1">
        <w:r>
          <w:rPr>
            <w:rFonts w:ascii="Verdana" w:hAnsi="Verdana" w:cs="Verdana"/>
            <w:color w:val="680000"/>
            <w:sz w:val="22"/>
            <w:szCs w:val="22"/>
          </w:rPr>
          <w:t>https://docs.google.com/document/d/1b4X1r4vC1pJuDLrP5EmXMurum_5eeHPnTMM9q_qZHmc/edit</w:t>
        </w:r>
      </w:hyperlink>
    </w:p>
    <w:p w14:paraId="52F02DF2" w14:textId="77777777" w:rsidR="0042661E" w:rsidRDefault="0042661E" w:rsidP="0042661E">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31F7939" w14:textId="77777777" w:rsidR="0042661E" w:rsidRDefault="0042661E" w:rsidP="0042661E">
      <w:pPr>
        <w:widowControl w:val="0"/>
        <w:autoSpaceDE w:val="0"/>
        <w:autoSpaceDN w:val="0"/>
        <w:adjustRightInd w:val="0"/>
        <w:rPr>
          <w:rFonts w:ascii="Verdana" w:hAnsi="Verdana" w:cs="Verdana"/>
          <w:sz w:val="22"/>
          <w:szCs w:val="22"/>
        </w:rPr>
      </w:pPr>
    </w:p>
    <w:p w14:paraId="497A778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148</w:t>
      </w:r>
    </w:p>
    <w:p w14:paraId="7A47EDCC" w14:textId="77777777" w:rsidR="0042661E" w:rsidRDefault="0042661E" w:rsidP="0042661E">
      <w:pPr>
        <w:widowControl w:val="0"/>
        <w:autoSpaceDE w:val="0"/>
        <w:autoSpaceDN w:val="0"/>
        <w:adjustRightInd w:val="0"/>
        <w:rPr>
          <w:rFonts w:ascii="Verdana" w:hAnsi="Verdana" w:cs="Verdana"/>
          <w:b/>
          <w:bCs/>
          <w:sz w:val="22"/>
          <w:szCs w:val="22"/>
        </w:rPr>
      </w:pPr>
      <w:hyperlink r:id="rId286"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87" w:anchor="msg126595" w:history="1">
        <w:r>
          <w:rPr>
            <w:rFonts w:ascii="Verdana" w:hAnsi="Verdana" w:cs="Verdana"/>
            <w:b/>
            <w:bCs/>
            <w:color w:val="680000"/>
            <w:sz w:val="22"/>
            <w:szCs w:val="22"/>
          </w:rPr>
          <w:t>Re: who do you write for?</w:t>
        </w:r>
      </w:hyperlink>
    </w:p>
    <w:p w14:paraId="347AAC1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02, 2012, 10:45 PM »</w:t>
      </w:r>
    </w:p>
    <w:p w14:paraId="6127AC8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(Cont.)</w:t>
      </w:r>
    </w:p>
    <w:p w14:paraId="4A122177" w14:textId="77777777" w:rsidR="0042661E" w:rsidRDefault="0042661E" w:rsidP="0042661E">
      <w:pPr>
        <w:widowControl w:val="0"/>
        <w:autoSpaceDE w:val="0"/>
        <w:autoSpaceDN w:val="0"/>
        <w:adjustRightInd w:val="0"/>
        <w:rPr>
          <w:rFonts w:ascii="Verdana" w:hAnsi="Verdana" w:cs="Verdana"/>
          <w:sz w:val="22"/>
          <w:szCs w:val="22"/>
        </w:rPr>
      </w:pPr>
    </w:p>
    <w:p w14:paraId="349AA01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At that stage, the poem is just a means of exploring reality outside of my own relatively limited head - fishing for reflections</w:t>
      </w:r>
    </w:p>
    <w:p w14:paraId="2AFC14E8"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3BAC281" w14:textId="77777777" w:rsidR="0042661E" w:rsidRDefault="0042661E" w:rsidP="0042661E">
      <w:pPr>
        <w:widowControl w:val="0"/>
        <w:autoSpaceDE w:val="0"/>
        <w:autoSpaceDN w:val="0"/>
        <w:adjustRightInd w:val="0"/>
        <w:rPr>
          <w:rFonts w:ascii="Verdana" w:hAnsi="Verdana" w:cs="Verdana"/>
          <w:sz w:val="22"/>
          <w:szCs w:val="22"/>
        </w:rPr>
      </w:pPr>
    </w:p>
    <w:p w14:paraId="4EC48782" w14:textId="77777777" w:rsidR="0042661E" w:rsidRDefault="0042661E" w:rsidP="0042661E">
      <w:pPr>
        <w:widowControl w:val="0"/>
        <w:autoSpaceDE w:val="0"/>
        <w:autoSpaceDN w:val="0"/>
        <w:adjustRightInd w:val="0"/>
        <w:rPr>
          <w:rFonts w:ascii="Verdana" w:hAnsi="Verdana" w:cs="Verdana"/>
          <w:sz w:val="22"/>
          <w:szCs w:val="22"/>
        </w:rPr>
      </w:pPr>
    </w:p>
    <w:p w14:paraId="648F6C5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150</w:t>
      </w:r>
    </w:p>
    <w:p w14:paraId="6D3CA8A3" w14:textId="77777777" w:rsidR="0042661E" w:rsidRDefault="0042661E" w:rsidP="0042661E">
      <w:pPr>
        <w:widowControl w:val="0"/>
        <w:autoSpaceDE w:val="0"/>
        <w:autoSpaceDN w:val="0"/>
        <w:adjustRightInd w:val="0"/>
        <w:rPr>
          <w:rFonts w:ascii="Verdana" w:hAnsi="Verdana" w:cs="Verdana"/>
          <w:b/>
          <w:bCs/>
          <w:sz w:val="22"/>
          <w:szCs w:val="22"/>
        </w:rPr>
      </w:pPr>
      <w:hyperlink r:id="rId288"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89" w:anchor="msg126593" w:history="1">
        <w:r>
          <w:rPr>
            <w:rFonts w:ascii="Verdana" w:hAnsi="Verdana" w:cs="Verdana"/>
            <w:b/>
            <w:bCs/>
            <w:color w:val="680000"/>
            <w:sz w:val="22"/>
            <w:szCs w:val="22"/>
          </w:rPr>
          <w:t>Re: who do you write for?</w:t>
        </w:r>
      </w:hyperlink>
    </w:p>
    <w:p w14:paraId="4B1E5D4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02, 2012, 10:41 PM »</w:t>
      </w:r>
    </w:p>
    <w:p w14:paraId="66EDC5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Huh - well I guess we'd have to specify a little bit more what it means to write "for" someone else, to have an audience in mind, or to be interested in how those other minds in an audience could become intelligible to me, or me to them...</w:t>
      </w:r>
    </w:p>
    <w:p w14:paraId="4AB56BF6" w14:textId="77777777" w:rsidR="0042661E" w:rsidRDefault="0042661E" w:rsidP="0042661E">
      <w:pPr>
        <w:widowControl w:val="0"/>
        <w:autoSpaceDE w:val="0"/>
        <w:autoSpaceDN w:val="0"/>
        <w:adjustRightInd w:val="0"/>
        <w:rPr>
          <w:rFonts w:ascii="Verdana" w:hAnsi="Verdana" w:cs="Verdana"/>
          <w:sz w:val="22"/>
          <w:szCs w:val="22"/>
        </w:rPr>
      </w:pPr>
    </w:p>
    <w:p w14:paraId="2CFBA74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don't see "writing for myself" as in any way exclusive of "writing for an audience"</w:t>
      </w:r>
    </w:p>
    <w:p w14:paraId="4D4DA370" w14:textId="77777777" w:rsidR="0042661E" w:rsidRDefault="0042661E" w:rsidP="0042661E">
      <w:pPr>
        <w:widowControl w:val="0"/>
        <w:autoSpaceDE w:val="0"/>
        <w:autoSpaceDN w:val="0"/>
        <w:adjustRightInd w:val="0"/>
        <w:rPr>
          <w:rFonts w:ascii="Verdana" w:hAnsi="Verdana" w:cs="Verdana"/>
          <w:sz w:val="22"/>
          <w:szCs w:val="22"/>
        </w:rPr>
      </w:pPr>
    </w:p>
    <w:p w14:paraId="3683EC8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always writing for myself. Writing a poem that I've invested in is an end onto itself, a pleasure.</w:t>
      </w:r>
    </w:p>
    <w:p w14:paraId="7E1700DD" w14:textId="77777777" w:rsidR="0042661E" w:rsidRDefault="0042661E" w:rsidP="0042661E">
      <w:pPr>
        <w:widowControl w:val="0"/>
        <w:autoSpaceDE w:val="0"/>
        <w:autoSpaceDN w:val="0"/>
        <w:adjustRightInd w:val="0"/>
        <w:rPr>
          <w:rFonts w:ascii="Verdana" w:hAnsi="Verdana" w:cs="Verdana"/>
          <w:sz w:val="22"/>
          <w:szCs w:val="22"/>
        </w:rPr>
      </w:pPr>
    </w:p>
    <w:p w14:paraId="538913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so then I've enjoyed that, but now maybe I'd like to transmit whatever it was I found in that poem to someone elelse,</w:t>
      </w:r>
    </w:p>
    <w:p w14:paraId="4CAE86D0" w14:textId="77777777" w:rsidR="0042661E" w:rsidRDefault="0042661E" w:rsidP="0042661E">
      <w:pPr>
        <w:widowControl w:val="0"/>
        <w:autoSpaceDE w:val="0"/>
        <w:autoSpaceDN w:val="0"/>
        <w:adjustRightInd w:val="0"/>
        <w:rPr>
          <w:rFonts w:ascii="Verdana" w:hAnsi="Verdana" w:cs="Verdana"/>
          <w:sz w:val="22"/>
          <w:szCs w:val="22"/>
        </w:rPr>
      </w:pPr>
    </w:p>
    <w:p w14:paraId="5E76C68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attempting to do that can be an end in itself</w:t>
      </w:r>
    </w:p>
    <w:p w14:paraId="0DAA471D" w14:textId="77777777" w:rsidR="0042661E" w:rsidRDefault="0042661E" w:rsidP="0042661E">
      <w:pPr>
        <w:widowControl w:val="0"/>
        <w:autoSpaceDE w:val="0"/>
        <w:autoSpaceDN w:val="0"/>
        <w:adjustRightInd w:val="0"/>
        <w:rPr>
          <w:rFonts w:ascii="Verdana" w:hAnsi="Verdana" w:cs="Verdana"/>
          <w:sz w:val="22"/>
          <w:szCs w:val="22"/>
        </w:rPr>
      </w:pPr>
    </w:p>
    <w:p w14:paraId="5876EDD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attempt to understand what happens when it doesn't transmit - to me that's more about wanting to understand something that's different from my own mind, incomprehensible</w:t>
      </w:r>
    </w:p>
    <w:p w14:paraId="65901851" w14:textId="77777777" w:rsidR="0042661E" w:rsidRDefault="0042661E" w:rsidP="0042661E">
      <w:pPr>
        <w:widowControl w:val="0"/>
        <w:autoSpaceDE w:val="0"/>
        <w:autoSpaceDN w:val="0"/>
        <w:adjustRightInd w:val="0"/>
        <w:rPr>
          <w:rFonts w:ascii="Verdana" w:hAnsi="Verdana" w:cs="Verdana"/>
          <w:sz w:val="22"/>
          <w:szCs w:val="22"/>
        </w:rPr>
      </w:pPr>
    </w:p>
    <w:p w14:paraId="6401BDE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at that stage the poem is just a means - what I really want to und</w:t>
      </w:r>
    </w:p>
    <w:p w14:paraId="31DE5481" w14:textId="77777777" w:rsidR="0042661E" w:rsidRPr="000B661D"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b/>
          <w:bCs/>
          <w:color w:val="303030"/>
          <w:sz w:val="42"/>
          <w:szCs w:val="42"/>
        </w:rPr>
      </w:pPr>
      <w:r>
        <w:rPr>
          <w:rFonts w:ascii="Verdana" w:hAnsi="Verdana" w:cs="Verdana"/>
          <w:color w:val="680000"/>
          <w:sz w:val="22"/>
          <w:szCs w:val="22"/>
        </w:rPr>
        <w:tab/>
      </w:r>
    </w:p>
    <w:p w14:paraId="293CA969" w14:textId="77777777" w:rsidR="0042661E" w:rsidRDefault="0042661E" w:rsidP="0042661E">
      <w:pPr>
        <w:widowControl w:val="0"/>
        <w:autoSpaceDE w:val="0"/>
        <w:autoSpaceDN w:val="0"/>
        <w:adjustRightInd w:val="0"/>
        <w:rPr>
          <w:rFonts w:ascii="Verdana" w:hAnsi="Verdana" w:cs="Verdana"/>
          <w:sz w:val="22"/>
          <w:szCs w:val="22"/>
        </w:rPr>
      </w:pPr>
    </w:p>
    <w:p w14:paraId="173BEAF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154</w:t>
      </w:r>
    </w:p>
    <w:p w14:paraId="70B142E4" w14:textId="77777777" w:rsidR="0042661E" w:rsidRDefault="0042661E" w:rsidP="0042661E">
      <w:pPr>
        <w:widowControl w:val="0"/>
        <w:autoSpaceDE w:val="0"/>
        <w:autoSpaceDN w:val="0"/>
        <w:adjustRightInd w:val="0"/>
        <w:rPr>
          <w:rFonts w:ascii="Verdana" w:hAnsi="Verdana" w:cs="Verdana"/>
          <w:b/>
          <w:bCs/>
          <w:sz w:val="22"/>
          <w:szCs w:val="22"/>
        </w:rPr>
      </w:pPr>
      <w:hyperlink r:id="rId290"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91" w:anchor="msg126581" w:history="1">
        <w:r>
          <w:rPr>
            <w:rFonts w:ascii="Verdana" w:hAnsi="Verdana" w:cs="Verdana"/>
            <w:b/>
            <w:bCs/>
            <w:color w:val="680000"/>
            <w:sz w:val="22"/>
            <w:szCs w:val="22"/>
          </w:rPr>
          <w:t>Re: who do you write for?</w:t>
        </w:r>
      </w:hyperlink>
    </w:p>
    <w:p w14:paraId="5B60242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02, 2012, 04:30 PM »</w:t>
      </w:r>
    </w:p>
    <w:p w14:paraId="1256F735" w14:textId="77777777" w:rsidR="0042661E" w:rsidRDefault="0042661E" w:rsidP="0042661E">
      <w:pPr>
        <w:widowControl w:val="0"/>
        <w:autoSpaceDE w:val="0"/>
        <w:autoSpaceDN w:val="0"/>
        <w:adjustRightInd w:val="0"/>
        <w:rPr>
          <w:rFonts w:ascii="Verdana" w:hAnsi="Verdana" w:cs="Verdana"/>
          <w:sz w:val="22"/>
          <w:szCs w:val="22"/>
        </w:rPr>
      </w:pPr>
    </w:p>
    <w:p w14:paraId="2D56715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sure, it comes down to personal taste.</w:t>
      </w:r>
    </w:p>
    <w:p w14:paraId="6846DC36" w14:textId="77777777" w:rsidR="0042661E" w:rsidRDefault="0042661E" w:rsidP="0042661E">
      <w:pPr>
        <w:widowControl w:val="0"/>
        <w:autoSpaceDE w:val="0"/>
        <w:autoSpaceDN w:val="0"/>
        <w:adjustRightInd w:val="0"/>
        <w:rPr>
          <w:rFonts w:ascii="Verdana" w:hAnsi="Verdana" w:cs="Verdana"/>
          <w:sz w:val="22"/>
          <w:szCs w:val="22"/>
        </w:rPr>
      </w:pPr>
    </w:p>
    <w:p w14:paraId="017AFA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at the same time, i've always thought that a major way to measure growth is in terms of ability to gauge how the poem will go out into the world, and shape it accordingly -- </w:t>
      </w:r>
    </w:p>
    <w:p w14:paraId="65D5D1E7" w14:textId="77777777" w:rsidR="0042661E" w:rsidRDefault="0042661E" w:rsidP="0042661E">
      <w:pPr>
        <w:widowControl w:val="0"/>
        <w:autoSpaceDE w:val="0"/>
        <w:autoSpaceDN w:val="0"/>
        <w:adjustRightInd w:val="0"/>
        <w:rPr>
          <w:rFonts w:ascii="Verdana" w:hAnsi="Verdana" w:cs="Verdana"/>
          <w:sz w:val="22"/>
          <w:szCs w:val="22"/>
        </w:rPr>
      </w:pPr>
    </w:p>
    <w:p w14:paraId="56E2671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really, for me it's much more general than that - it's how one mind makes sense of another, and communication -- jumping across that mutual unintelligibility -- is ridiculously difficult -- for me, that kind of capacity is pretty synonymous with mastery (like, in the sense of mastering a skill or capacity, or even in the sense of a mastering a spiritual discipline, rather than the master-slave sense)</w:t>
      </w:r>
    </w:p>
    <w:p w14:paraId="46995F9A" w14:textId="77777777" w:rsidR="0042661E" w:rsidRDefault="0042661E" w:rsidP="0042661E">
      <w:pPr>
        <w:widowControl w:val="0"/>
        <w:autoSpaceDE w:val="0"/>
        <w:autoSpaceDN w:val="0"/>
        <w:adjustRightInd w:val="0"/>
        <w:rPr>
          <w:rFonts w:ascii="Verdana" w:hAnsi="Verdana" w:cs="Verdana"/>
          <w:sz w:val="22"/>
          <w:szCs w:val="22"/>
        </w:rPr>
      </w:pPr>
    </w:p>
    <w:p w14:paraId="04F582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only way i can learn about the effects of what happens when i send something out, what kinds of transformations it goes through on its way from my head to yours, is when it's reflected back at me.</w:t>
      </w:r>
    </w:p>
    <w:p w14:paraId="5989C2F2" w14:textId="77777777" w:rsidR="0042661E" w:rsidRDefault="0042661E" w:rsidP="0042661E">
      <w:pPr>
        <w:widowControl w:val="0"/>
        <w:autoSpaceDE w:val="0"/>
        <w:autoSpaceDN w:val="0"/>
        <w:adjustRightInd w:val="0"/>
        <w:rPr>
          <w:rFonts w:ascii="Verdana" w:hAnsi="Verdana" w:cs="Verdana"/>
          <w:sz w:val="22"/>
          <w:szCs w:val="22"/>
        </w:rPr>
      </w:pPr>
    </w:p>
    <w:p w14:paraId="1508A28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thanks.</w:t>
      </w:r>
    </w:p>
    <w:p w14:paraId="0750862A" w14:textId="77777777" w:rsidR="0042661E" w:rsidRDefault="0042661E" w:rsidP="0042661E">
      <w:pPr>
        <w:widowControl w:val="0"/>
        <w:autoSpaceDE w:val="0"/>
        <w:autoSpaceDN w:val="0"/>
        <w:adjustRightInd w:val="0"/>
        <w:rPr>
          <w:rFonts w:ascii="Verdana" w:hAnsi="Verdana" w:cs="Verdana"/>
          <w:sz w:val="22"/>
          <w:szCs w:val="22"/>
        </w:rPr>
      </w:pPr>
    </w:p>
    <w:p w14:paraId="3737C0AA" w14:textId="77777777" w:rsidR="0042661E" w:rsidRDefault="0042661E" w:rsidP="0042661E">
      <w:pPr>
        <w:rPr>
          <w:rFonts w:ascii="Verdana" w:hAnsi="Verdana" w:cs="Verdana"/>
          <w:sz w:val="22"/>
          <w:szCs w:val="22"/>
        </w:rPr>
      </w:pPr>
      <w:r>
        <w:rPr>
          <w:rFonts w:ascii="Verdana" w:hAnsi="Verdana" w:cs="Verdana"/>
          <w:sz w:val="22"/>
          <w:szCs w:val="22"/>
        </w:rPr>
        <w:t>-matt</w:t>
      </w:r>
    </w:p>
    <w:p w14:paraId="70E71791" w14:textId="77777777" w:rsidR="0042661E" w:rsidRDefault="0042661E" w:rsidP="0042661E">
      <w:pPr>
        <w:rPr>
          <w:rFonts w:ascii="Verdana" w:hAnsi="Verdana" w:cs="Verdana"/>
          <w:sz w:val="22"/>
          <w:szCs w:val="22"/>
        </w:rPr>
      </w:pPr>
    </w:p>
    <w:p w14:paraId="6C7FFF66" w14:textId="77777777" w:rsidR="0042661E" w:rsidRDefault="0042661E" w:rsidP="0042661E">
      <w:pPr>
        <w:rPr>
          <w:rFonts w:ascii="Verdana" w:hAnsi="Verdana" w:cs="Verdana"/>
          <w:sz w:val="22"/>
          <w:szCs w:val="22"/>
        </w:rPr>
      </w:pPr>
    </w:p>
    <w:p w14:paraId="0575D149" w14:textId="77777777" w:rsidR="0042661E" w:rsidRDefault="0042661E" w:rsidP="0042661E">
      <w:pPr>
        <w:rPr>
          <w:rFonts w:ascii="Verdana" w:hAnsi="Verdana" w:cs="Verdana"/>
          <w:sz w:val="22"/>
          <w:szCs w:val="22"/>
        </w:rPr>
      </w:pPr>
      <w:r>
        <w:rPr>
          <w:rFonts w:ascii="Verdana" w:hAnsi="Verdana" w:cs="Verdana"/>
          <w:sz w:val="22"/>
          <w:szCs w:val="22"/>
        </w:rPr>
        <w:t>**</w:t>
      </w:r>
    </w:p>
    <w:p w14:paraId="13EAA049"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292" w:anchor="msg126693" w:history="1">
        <w:r>
          <w:rPr>
            <w:rFonts w:ascii="Verdana" w:hAnsi="Verdana" w:cs="Verdana"/>
            <w:b/>
            <w:bCs/>
            <w:color w:val="680000"/>
            <w:sz w:val="22"/>
            <w:szCs w:val="22"/>
          </w:rPr>
          <w:t>Re: Today</w:t>
        </w:r>
      </w:hyperlink>
    </w:p>
    <w:p w14:paraId="2B13BDE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04, 2012, 11:34 PM »</w:t>
      </w:r>
    </w:p>
    <w:p w14:paraId="2F6A09C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i've worked out the kinks in the argument</w:t>
      </w:r>
    </w:p>
    <w:p w14:paraId="120631F3" w14:textId="77777777" w:rsidR="0042661E" w:rsidRDefault="0042661E" w:rsidP="0042661E">
      <w:pPr>
        <w:widowControl w:val="0"/>
        <w:autoSpaceDE w:val="0"/>
        <w:autoSpaceDN w:val="0"/>
        <w:adjustRightInd w:val="0"/>
        <w:rPr>
          <w:rFonts w:ascii="Verdana" w:hAnsi="Verdana" w:cs="Verdana"/>
          <w:sz w:val="22"/>
          <w:szCs w:val="22"/>
        </w:rPr>
      </w:pPr>
    </w:p>
    <w:p w14:paraId="12B6E7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 clear shot through to the end of chapter two. </w:t>
      </w:r>
    </w:p>
    <w:p w14:paraId="0DCEC5FF" w14:textId="77777777" w:rsidR="0042661E" w:rsidRDefault="0042661E" w:rsidP="0042661E">
      <w:pPr>
        <w:widowControl w:val="0"/>
        <w:autoSpaceDE w:val="0"/>
        <w:autoSpaceDN w:val="0"/>
        <w:adjustRightInd w:val="0"/>
        <w:rPr>
          <w:rFonts w:ascii="Verdana" w:hAnsi="Verdana" w:cs="Verdana"/>
          <w:sz w:val="22"/>
          <w:szCs w:val="22"/>
        </w:rPr>
      </w:pPr>
    </w:p>
    <w:p w14:paraId="508E80A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leaving just one more, and everyone--including my children and the cats--will have to call me "Dr."</w:t>
      </w:r>
    </w:p>
    <w:p w14:paraId="05EA8FA4" w14:textId="77777777" w:rsidR="0042661E" w:rsidRDefault="0042661E" w:rsidP="0042661E">
      <w:pPr>
        <w:widowControl w:val="0"/>
        <w:autoSpaceDE w:val="0"/>
        <w:autoSpaceDN w:val="0"/>
        <w:adjustRightInd w:val="0"/>
        <w:rPr>
          <w:rFonts w:ascii="Verdana" w:hAnsi="Verdana" w:cs="Verdana"/>
          <w:sz w:val="22"/>
          <w:szCs w:val="22"/>
        </w:rPr>
      </w:pPr>
    </w:p>
    <w:p w14:paraId="12953B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doesn't matter what comes after: could be "Dr. Termites" or "Dr. Smelly Farts"</w:t>
      </w:r>
    </w:p>
    <w:p w14:paraId="021A7A2D" w14:textId="77777777" w:rsidR="0042661E" w:rsidRDefault="0042661E" w:rsidP="0042661E">
      <w:pPr>
        <w:widowControl w:val="0"/>
        <w:autoSpaceDE w:val="0"/>
        <w:autoSpaceDN w:val="0"/>
        <w:adjustRightInd w:val="0"/>
        <w:rPr>
          <w:rFonts w:ascii="Verdana" w:hAnsi="Verdana" w:cs="Verdana"/>
          <w:sz w:val="22"/>
          <w:szCs w:val="22"/>
        </w:rPr>
      </w:pPr>
    </w:p>
    <w:p w14:paraId="4CCDBDA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long as the Dr. is there</w:t>
      </w:r>
    </w:p>
    <w:p w14:paraId="0BF291EF" w14:textId="77777777" w:rsidR="0042661E" w:rsidRDefault="0042661E" w:rsidP="0042661E">
      <w:pPr>
        <w:widowControl w:val="0"/>
        <w:autoSpaceDE w:val="0"/>
        <w:autoSpaceDN w:val="0"/>
        <w:adjustRightInd w:val="0"/>
        <w:rPr>
          <w:rFonts w:ascii="Verdana" w:hAnsi="Verdana" w:cs="Verdana"/>
          <w:sz w:val="22"/>
          <w:szCs w:val="22"/>
        </w:rPr>
      </w:pPr>
    </w:p>
    <w:p w14:paraId="73D54082" w14:textId="77777777" w:rsidR="0042661E" w:rsidRDefault="0042661E" w:rsidP="0042661E">
      <w:pPr>
        <w:widowControl w:val="0"/>
        <w:autoSpaceDE w:val="0"/>
        <w:autoSpaceDN w:val="0"/>
        <w:adjustRightInd w:val="0"/>
        <w:rPr>
          <w:rFonts w:ascii="Verdana" w:hAnsi="Verdana" w:cs="Verdana"/>
          <w:sz w:val="22"/>
          <w:szCs w:val="22"/>
        </w:rPr>
      </w:pPr>
    </w:p>
    <w:p w14:paraId="5718AE6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128</w:t>
      </w:r>
    </w:p>
    <w:p w14:paraId="68E71335" w14:textId="77777777" w:rsidR="0042661E" w:rsidRDefault="0042661E" w:rsidP="0042661E">
      <w:pPr>
        <w:widowControl w:val="0"/>
        <w:autoSpaceDE w:val="0"/>
        <w:autoSpaceDN w:val="0"/>
        <w:adjustRightInd w:val="0"/>
        <w:rPr>
          <w:rFonts w:ascii="Verdana" w:hAnsi="Verdana" w:cs="Verdana"/>
          <w:b/>
          <w:bCs/>
          <w:sz w:val="22"/>
          <w:szCs w:val="22"/>
        </w:rPr>
      </w:pPr>
      <w:hyperlink r:id="rId293"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94" w:anchor="msg126692" w:history="1">
        <w:r>
          <w:rPr>
            <w:rFonts w:ascii="Verdana" w:hAnsi="Verdana" w:cs="Verdana"/>
            <w:b/>
            <w:bCs/>
            <w:color w:val="680000"/>
            <w:sz w:val="22"/>
            <w:szCs w:val="22"/>
          </w:rPr>
          <w:t>Re: who do you write for?</w:t>
        </w:r>
      </w:hyperlink>
    </w:p>
    <w:p w14:paraId="03D8D32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04, 2012, 11:29 PM »</w:t>
      </w:r>
    </w:p>
    <w:p w14:paraId="3028BB5C"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295" w:anchor="msg126689" w:history="1">
        <w:r>
          <w:rPr>
            <w:rFonts w:ascii="Verdana" w:hAnsi="Verdana" w:cs="Verdana"/>
            <w:b/>
            <w:bCs/>
            <w:color w:val="680000"/>
            <w:sz w:val="22"/>
            <w:szCs w:val="22"/>
          </w:rPr>
          <w:t>Quote from: Kay on June 04, 2012, 08:10 PM</w:t>
        </w:r>
      </w:hyperlink>
    </w:p>
    <w:p w14:paraId="25A883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not sure I understand the need to analyze</w:t>
      </w:r>
    </w:p>
    <w:p w14:paraId="4CC99F7D" w14:textId="77777777" w:rsidR="0042661E" w:rsidRDefault="0042661E" w:rsidP="0042661E">
      <w:pPr>
        <w:widowControl w:val="0"/>
        <w:autoSpaceDE w:val="0"/>
        <w:autoSpaceDN w:val="0"/>
        <w:adjustRightInd w:val="0"/>
        <w:rPr>
          <w:rFonts w:ascii="Verdana" w:hAnsi="Verdana" w:cs="Verdana"/>
          <w:sz w:val="22"/>
          <w:szCs w:val="22"/>
        </w:rPr>
      </w:pPr>
    </w:p>
    <w:p w14:paraId="6DF85E04" w14:textId="77777777" w:rsidR="0042661E" w:rsidRDefault="0042661E" w:rsidP="0042661E">
      <w:pPr>
        <w:widowControl w:val="0"/>
        <w:autoSpaceDE w:val="0"/>
        <w:autoSpaceDN w:val="0"/>
        <w:adjustRightInd w:val="0"/>
        <w:rPr>
          <w:rFonts w:ascii="Verdana" w:hAnsi="Verdana" w:cs="Verdana"/>
          <w:sz w:val="22"/>
          <w:szCs w:val="22"/>
        </w:rPr>
      </w:pPr>
    </w:p>
    <w:p w14:paraId="6C3BB6F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but analysis is the greatest pleasure of all...</w:t>
      </w:r>
    </w:p>
    <w:p w14:paraId="49E6F0C8" w14:textId="77777777" w:rsidR="0042661E" w:rsidRDefault="0042661E" w:rsidP="0042661E">
      <w:pPr>
        <w:widowControl w:val="0"/>
        <w:autoSpaceDE w:val="0"/>
        <w:autoSpaceDN w:val="0"/>
        <w:adjustRightInd w:val="0"/>
        <w:rPr>
          <w:rFonts w:ascii="Verdana" w:hAnsi="Verdana" w:cs="Verdana"/>
          <w:sz w:val="22"/>
          <w:szCs w:val="22"/>
        </w:rPr>
      </w:pPr>
    </w:p>
    <w:p w14:paraId="3BAFF4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capacity developed by analysis stays active all the time</w:t>
      </w:r>
    </w:p>
    <w:p w14:paraId="68402C1F" w14:textId="77777777" w:rsidR="0042661E" w:rsidRDefault="0042661E" w:rsidP="0042661E">
      <w:pPr>
        <w:widowControl w:val="0"/>
        <w:autoSpaceDE w:val="0"/>
        <w:autoSpaceDN w:val="0"/>
        <w:adjustRightInd w:val="0"/>
        <w:rPr>
          <w:rFonts w:ascii="Verdana" w:hAnsi="Verdana" w:cs="Verdana"/>
          <w:sz w:val="22"/>
          <w:szCs w:val="22"/>
        </w:rPr>
      </w:pPr>
    </w:p>
    <w:p w14:paraId="00E9822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unlike writing poetry, which to my mind is only active in the process of writing the poem: if i stop writing them for a period of time, it's as if it's never been, and i only have these dim reminders (old poems) of what the capacity itself meant...</w:t>
      </w:r>
    </w:p>
    <w:p w14:paraId="193299F7" w14:textId="77777777" w:rsidR="0042661E" w:rsidRDefault="0042661E" w:rsidP="0042661E">
      <w:pPr>
        <w:widowControl w:val="0"/>
        <w:autoSpaceDE w:val="0"/>
        <w:autoSpaceDN w:val="0"/>
        <w:adjustRightInd w:val="0"/>
        <w:rPr>
          <w:rFonts w:ascii="Verdana" w:hAnsi="Verdana" w:cs="Verdana"/>
          <w:sz w:val="22"/>
          <w:szCs w:val="22"/>
        </w:rPr>
      </w:pPr>
    </w:p>
    <w:p w14:paraId="4549480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 response, though - i think i did mean something more like an audience. the question started as something like, "do you care about someone else's reaction to your poem?" to which my answer was an emphatic yes, because i'm deeply interested in understanding how other minds work. </w:t>
      </w:r>
    </w:p>
    <w:p w14:paraId="275C71AC" w14:textId="77777777" w:rsidR="0042661E" w:rsidRDefault="0042661E" w:rsidP="0042661E">
      <w:pPr>
        <w:widowControl w:val="0"/>
        <w:autoSpaceDE w:val="0"/>
        <w:autoSpaceDN w:val="0"/>
        <w:adjustRightInd w:val="0"/>
        <w:rPr>
          <w:rFonts w:ascii="Verdana" w:hAnsi="Verdana" w:cs="Verdana"/>
          <w:sz w:val="22"/>
          <w:szCs w:val="22"/>
        </w:rPr>
      </w:pPr>
    </w:p>
    <w:p w14:paraId="208195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like you i don't think the enjoyment of the poem itself is or should be in any way dependent on that reaction</w:t>
      </w:r>
    </w:p>
    <w:p w14:paraId="2659A390" w14:textId="77777777" w:rsidR="0042661E" w:rsidRDefault="0042661E" w:rsidP="0042661E">
      <w:pPr>
        <w:widowControl w:val="0"/>
        <w:autoSpaceDE w:val="0"/>
        <w:autoSpaceDN w:val="0"/>
        <w:adjustRightInd w:val="0"/>
        <w:rPr>
          <w:rFonts w:ascii="Verdana" w:hAnsi="Verdana" w:cs="Verdana"/>
          <w:sz w:val="22"/>
          <w:szCs w:val="22"/>
        </w:rPr>
      </w:pPr>
    </w:p>
    <w:p w14:paraId="57E49E7B" w14:textId="77777777" w:rsidR="0042661E" w:rsidRDefault="0042661E" w:rsidP="0042661E">
      <w:pPr>
        <w:widowControl w:val="0"/>
        <w:autoSpaceDE w:val="0"/>
        <w:autoSpaceDN w:val="0"/>
        <w:adjustRightInd w:val="0"/>
        <w:rPr>
          <w:rFonts w:ascii="Verdana" w:hAnsi="Verdana" w:cs="Verdana"/>
          <w:sz w:val="22"/>
          <w:szCs w:val="22"/>
        </w:rPr>
      </w:pPr>
    </w:p>
    <w:p w14:paraId="78A0C659" w14:textId="77777777" w:rsidR="0042661E" w:rsidRDefault="0042661E" w:rsidP="0042661E">
      <w:pPr>
        <w:widowControl w:val="0"/>
        <w:autoSpaceDE w:val="0"/>
        <w:autoSpaceDN w:val="0"/>
        <w:adjustRightInd w:val="0"/>
        <w:rPr>
          <w:rFonts w:ascii="Verdana" w:hAnsi="Verdana" w:cs="Verdana"/>
          <w:sz w:val="22"/>
          <w:szCs w:val="22"/>
        </w:rPr>
      </w:pPr>
    </w:p>
    <w:p w14:paraId="4AE6333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129</w:t>
      </w:r>
    </w:p>
    <w:p w14:paraId="7C480B50" w14:textId="77777777" w:rsidR="0042661E" w:rsidRDefault="0042661E" w:rsidP="0042661E">
      <w:pPr>
        <w:widowControl w:val="0"/>
        <w:autoSpaceDE w:val="0"/>
        <w:autoSpaceDN w:val="0"/>
        <w:adjustRightInd w:val="0"/>
        <w:rPr>
          <w:rFonts w:ascii="Verdana" w:hAnsi="Verdana" w:cs="Verdana"/>
          <w:b/>
          <w:bCs/>
          <w:sz w:val="22"/>
          <w:szCs w:val="22"/>
        </w:rPr>
      </w:pPr>
      <w:hyperlink r:id="rId296"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97" w:anchor="msg126685" w:history="1">
        <w:r>
          <w:rPr>
            <w:rFonts w:ascii="Verdana" w:hAnsi="Verdana" w:cs="Verdana"/>
            <w:b/>
            <w:bCs/>
            <w:color w:val="680000"/>
            <w:sz w:val="22"/>
            <w:szCs w:val="22"/>
          </w:rPr>
          <w:t>Re: who do you write for?</w:t>
        </w:r>
      </w:hyperlink>
    </w:p>
    <w:p w14:paraId="72E6F4B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04, 2012, 07:13 PM »</w:t>
      </w:r>
    </w:p>
    <w:p w14:paraId="21463B97" w14:textId="77777777" w:rsidR="0042661E" w:rsidRDefault="0042661E" w:rsidP="0042661E">
      <w:pPr>
        <w:widowControl w:val="0"/>
        <w:autoSpaceDE w:val="0"/>
        <w:autoSpaceDN w:val="0"/>
        <w:adjustRightInd w:val="0"/>
        <w:rPr>
          <w:rFonts w:ascii="Verdana" w:hAnsi="Verdana" w:cs="Verdana"/>
          <w:sz w:val="22"/>
          <w:szCs w:val="22"/>
        </w:rPr>
      </w:pPr>
    </w:p>
    <w:p w14:paraId="1E68CB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willing to grant the first part - that initial act of writing, for oneself and not an audience, is intrinsically pleasurable.</w:t>
      </w:r>
    </w:p>
    <w:p w14:paraId="3545581A" w14:textId="77777777" w:rsidR="0042661E" w:rsidRDefault="0042661E" w:rsidP="0042661E">
      <w:pPr>
        <w:widowControl w:val="0"/>
        <w:autoSpaceDE w:val="0"/>
        <w:autoSpaceDN w:val="0"/>
        <w:adjustRightInd w:val="0"/>
        <w:rPr>
          <w:rFonts w:ascii="Verdana" w:hAnsi="Verdana" w:cs="Verdana"/>
          <w:sz w:val="22"/>
          <w:szCs w:val="22"/>
        </w:rPr>
      </w:pPr>
    </w:p>
    <w:p w14:paraId="4051B0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to leave it there ignores the entire question of transmission, poetic community, the poem as interpersonal, poems as able to influence and be influenced by the world outside themselves...</w:t>
      </w:r>
    </w:p>
    <w:p w14:paraId="18E3095A" w14:textId="77777777" w:rsidR="0042661E" w:rsidRPr="000B661D" w:rsidRDefault="0042661E" w:rsidP="0042661E">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8EA7877" w14:textId="77777777" w:rsidR="0042661E" w:rsidRDefault="0042661E" w:rsidP="0042661E">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361C64F8" w14:textId="77777777" w:rsidR="0042661E" w:rsidRDefault="0042661E" w:rsidP="0042661E">
      <w:pPr>
        <w:widowControl w:val="0"/>
        <w:autoSpaceDE w:val="0"/>
        <w:autoSpaceDN w:val="0"/>
        <w:adjustRightInd w:val="0"/>
        <w:rPr>
          <w:rFonts w:ascii="Verdana" w:hAnsi="Verdana" w:cs="Verdana"/>
          <w:sz w:val="22"/>
          <w:szCs w:val="22"/>
        </w:rPr>
      </w:pPr>
    </w:p>
    <w:p w14:paraId="7A5A3B9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130</w:t>
      </w:r>
    </w:p>
    <w:p w14:paraId="72ADAE61" w14:textId="77777777" w:rsidR="0042661E" w:rsidRDefault="0042661E" w:rsidP="0042661E">
      <w:pPr>
        <w:widowControl w:val="0"/>
        <w:autoSpaceDE w:val="0"/>
        <w:autoSpaceDN w:val="0"/>
        <w:adjustRightInd w:val="0"/>
        <w:rPr>
          <w:rFonts w:ascii="Verdana" w:hAnsi="Verdana" w:cs="Verdana"/>
          <w:b/>
          <w:bCs/>
          <w:sz w:val="22"/>
          <w:szCs w:val="22"/>
        </w:rPr>
      </w:pPr>
      <w:hyperlink r:id="rId298"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299" w:anchor="msg126684" w:history="1">
        <w:r>
          <w:rPr>
            <w:rFonts w:ascii="Verdana" w:hAnsi="Verdana" w:cs="Verdana"/>
            <w:b/>
            <w:bCs/>
            <w:color w:val="680000"/>
            <w:sz w:val="22"/>
            <w:szCs w:val="22"/>
          </w:rPr>
          <w:t>Re: who do you write for?</w:t>
        </w:r>
      </w:hyperlink>
    </w:p>
    <w:p w14:paraId="0C07AFD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June 04, 2012, 07:08 PM »</w:t>
      </w:r>
    </w:p>
    <w:p w14:paraId="1DF23EB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Sure,</w:t>
      </w:r>
    </w:p>
    <w:p w14:paraId="715C2035" w14:textId="77777777" w:rsidR="0042661E" w:rsidRDefault="0042661E" w:rsidP="0042661E">
      <w:pPr>
        <w:widowControl w:val="0"/>
        <w:autoSpaceDE w:val="0"/>
        <w:autoSpaceDN w:val="0"/>
        <w:adjustRightInd w:val="0"/>
        <w:rPr>
          <w:rFonts w:ascii="Verdana" w:hAnsi="Verdana" w:cs="Verdana"/>
          <w:sz w:val="22"/>
          <w:szCs w:val="22"/>
        </w:rPr>
      </w:pPr>
    </w:p>
    <w:p w14:paraId="764C808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why do you post? </w:t>
      </w:r>
    </w:p>
    <w:p w14:paraId="6FEB647A" w14:textId="77777777" w:rsidR="0042661E" w:rsidRDefault="0042661E" w:rsidP="0042661E">
      <w:pPr>
        <w:widowControl w:val="0"/>
        <w:autoSpaceDE w:val="0"/>
        <w:autoSpaceDN w:val="0"/>
        <w:adjustRightInd w:val="0"/>
        <w:rPr>
          <w:rFonts w:ascii="Verdana" w:hAnsi="Verdana" w:cs="Verdana"/>
          <w:sz w:val="22"/>
          <w:szCs w:val="22"/>
        </w:rPr>
      </w:pPr>
    </w:p>
    <w:p w14:paraId="347A876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I'm seeing how that statement could come off in the wrong way. </w:t>
      </w:r>
    </w:p>
    <w:p w14:paraId="5BA8F6E5" w14:textId="77777777" w:rsidR="0042661E" w:rsidRDefault="0042661E" w:rsidP="0042661E">
      <w:pPr>
        <w:widowControl w:val="0"/>
        <w:autoSpaceDE w:val="0"/>
        <w:autoSpaceDN w:val="0"/>
        <w:adjustRightInd w:val="0"/>
        <w:rPr>
          <w:rFonts w:ascii="Verdana" w:hAnsi="Verdana" w:cs="Verdana"/>
          <w:sz w:val="22"/>
          <w:szCs w:val="22"/>
        </w:rPr>
      </w:pPr>
    </w:p>
    <w:p w14:paraId="7C149AC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Let me rephrase: </w:t>
      </w:r>
    </w:p>
    <w:p w14:paraId="3D830AEE" w14:textId="77777777" w:rsidR="0042661E" w:rsidRDefault="0042661E" w:rsidP="0042661E">
      <w:pPr>
        <w:widowControl w:val="0"/>
        <w:autoSpaceDE w:val="0"/>
        <w:autoSpaceDN w:val="0"/>
        <w:adjustRightInd w:val="0"/>
        <w:rPr>
          <w:rFonts w:ascii="Verdana" w:hAnsi="Verdana" w:cs="Verdana"/>
          <w:sz w:val="22"/>
          <w:szCs w:val="22"/>
        </w:rPr>
      </w:pPr>
    </w:p>
    <w:p w14:paraId="6747145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writing a poem is a completely self-fulfilling act, what's the motivation for making the writing public?</w:t>
      </w:r>
    </w:p>
    <w:p w14:paraId="2CE348AF" w14:textId="77777777" w:rsidR="0042661E" w:rsidRDefault="0042661E" w:rsidP="0042661E">
      <w:pPr>
        <w:widowControl w:val="0"/>
        <w:autoSpaceDE w:val="0"/>
        <w:autoSpaceDN w:val="0"/>
        <w:adjustRightInd w:val="0"/>
        <w:rPr>
          <w:rFonts w:ascii="Verdana" w:hAnsi="Verdana" w:cs="Verdana"/>
          <w:sz w:val="22"/>
          <w:szCs w:val="22"/>
        </w:rPr>
      </w:pPr>
    </w:p>
    <w:p w14:paraId="2668329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eat for pleasure, but it would be weird to regularly post video of my mealtimes, yes?</w:t>
      </w:r>
    </w:p>
    <w:p w14:paraId="0668F272" w14:textId="77777777" w:rsidR="0042661E" w:rsidRPr="000B661D"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35469BD2" w14:textId="77777777" w:rsidR="0042661E" w:rsidRDefault="0042661E" w:rsidP="0042661E">
      <w:pPr>
        <w:widowControl w:val="0"/>
        <w:autoSpaceDE w:val="0"/>
        <w:autoSpaceDN w:val="0"/>
        <w:adjustRightInd w:val="0"/>
        <w:rPr>
          <w:rFonts w:ascii="Verdana" w:hAnsi="Verdana" w:cs="Verdana"/>
          <w:sz w:val="22"/>
          <w:szCs w:val="22"/>
        </w:rPr>
      </w:pPr>
    </w:p>
    <w:p w14:paraId="70D488C6"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4900AB1" w14:textId="77777777" w:rsidR="0042661E" w:rsidRDefault="0042661E" w:rsidP="0042661E">
      <w:pPr>
        <w:widowControl w:val="0"/>
        <w:autoSpaceDE w:val="0"/>
        <w:autoSpaceDN w:val="0"/>
        <w:adjustRightInd w:val="0"/>
        <w:rPr>
          <w:rFonts w:ascii="Verdana" w:hAnsi="Verdana" w:cs="Verdana"/>
          <w:sz w:val="22"/>
          <w:szCs w:val="22"/>
        </w:rPr>
      </w:pPr>
    </w:p>
    <w:p w14:paraId="44F6FE65" w14:textId="77777777" w:rsidR="0042661E" w:rsidRDefault="0042661E" w:rsidP="0042661E">
      <w:pPr>
        <w:widowControl w:val="0"/>
        <w:autoSpaceDE w:val="0"/>
        <w:autoSpaceDN w:val="0"/>
        <w:adjustRightInd w:val="0"/>
        <w:rPr>
          <w:rFonts w:ascii="Verdana" w:hAnsi="Verdana" w:cs="Verdana"/>
          <w:sz w:val="22"/>
          <w:szCs w:val="22"/>
        </w:rPr>
      </w:pPr>
    </w:p>
    <w:p w14:paraId="528A373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134</w:t>
      </w:r>
    </w:p>
    <w:p w14:paraId="1B75209C" w14:textId="77777777" w:rsidR="0042661E" w:rsidRDefault="0042661E" w:rsidP="0042661E">
      <w:pPr>
        <w:widowControl w:val="0"/>
        <w:autoSpaceDE w:val="0"/>
        <w:autoSpaceDN w:val="0"/>
        <w:adjustRightInd w:val="0"/>
        <w:rPr>
          <w:rFonts w:ascii="Verdana" w:hAnsi="Verdana" w:cs="Verdana"/>
          <w:b/>
          <w:bCs/>
          <w:sz w:val="22"/>
          <w:szCs w:val="22"/>
        </w:rPr>
      </w:pPr>
      <w:hyperlink r:id="rId300" w:history="1">
        <w:r>
          <w:rPr>
            <w:rFonts w:ascii="Verdana" w:hAnsi="Verdana" w:cs="Verdana"/>
            <w:b/>
            <w:bCs/>
            <w:color w:val="680000"/>
            <w:sz w:val="22"/>
            <w:szCs w:val="22"/>
          </w:rPr>
          <w:t xml:space="preserve">Today </w:t>
        </w:r>
      </w:hyperlink>
      <w:r>
        <w:rPr>
          <w:rFonts w:ascii="Verdana" w:hAnsi="Verdana" w:cs="Verdana"/>
          <w:b/>
          <w:bCs/>
          <w:sz w:val="22"/>
          <w:szCs w:val="22"/>
        </w:rPr>
        <w:t xml:space="preserve">/ </w:t>
      </w:r>
      <w:hyperlink r:id="rId301" w:anchor="msg126664" w:history="1">
        <w:r>
          <w:rPr>
            <w:rFonts w:ascii="Verdana" w:hAnsi="Verdana" w:cs="Verdana"/>
            <w:b/>
            <w:bCs/>
            <w:color w:val="680000"/>
            <w:sz w:val="22"/>
            <w:szCs w:val="22"/>
          </w:rPr>
          <w:t>Re: Today</w:t>
        </w:r>
      </w:hyperlink>
    </w:p>
    <w:p w14:paraId="7770BC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04, 2012, 10:45 AM »</w:t>
      </w:r>
    </w:p>
    <w:p w14:paraId="3AEF79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101A4F17" w14:textId="77777777" w:rsidR="0042661E" w:rsidRDefault="0042661E" w:rsidP="0042661E">
      <w:pPr>
        <w:widowControl w:val="0"/>
        <w:autoSpaceDE w:val="0"/>
        <w:autoSpaceDN w:val="0"/>
        <w:adjustRightInd w:val="0"/>
        <w:rPr>
          <w:rFonts w:ascii="Verdana" w:hAnsi="Verdana" w:cs="Verdana"/>
          <w:sz w:val="22"/>
          <w:szCs w:val="22"/>
        </w:rPr>
      </w:pPr>
    </w:p>
    <w:p w14:paraId="5C58D5E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it's good how consistently i radically underestimate how much work there is left to do,</w:t>
      </w:r>
    </w:p>
    <w:p w14:paraId="57131A18" w14:textId="77777777" w:rsidR="0042661E" w:rsidRDefault="0042661E" w:rsidP="0042661E">
      <w:pPr>
        <w:widowControl w:val="0"/>
        <w:autoSpaceDE w:val="0"/>
        <w:autoSpaceDN w:val="0"/>
        <w:adjustRightInd w:val="0"/>
        <w:rPr>
          <w:rFonts w:ascii="Verdana" w:hAnsi="Verdana" w:cs="Verdana"/>
          <w:sz w:val="22"/>
          <w:szCs w:val="22"/>
        </w:rPr>
      </w:pPr>
    </w:p>
    <w:p w14:paraId="12DCEB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otherwise i'd be far too discouraged to even start</w:t>
      </w:r>
    </w:p>
    <w:p w14:paraId="403EA7DA" w14:textId="77777777" w:rsidR="0042661E" w:rsidRPr="00E51C7D"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EBA3834"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090AECD9" w14:textId="77777777" w:rsidR="0042661E" w:rsidRDefault="0042661E" w:rsidP="0042661E">
      <w:pPr>
        <w:widowControl w:val="0"/>
        <w:autoSpaceDE w:val="0"/>
        <w:autoSpaceDN w:val="0"/>
        <w:adjustRightInd w:val="0"/>
        <w:rPr>
          <w:rFonts w:ascii="Verdana" w:hAnsi="Verdana" w:cs="Verdana"/>
          <w:sz w:val="22"/>
          <w:szCs w:val="22"/>
        </w:rPr>
      </w:pPr>
    </w:p>
    <w:p w14:paraId="032CFF07" w14:textId="77777777" w:rsidR="0042661E" w:rsidRDefault="0042661E" w:rsidP="0042661E">
      <w:pPr>
        <w:widowControl w:val="0"/>
        <w:autoSpaceDE w:val="0"/>
        <w:autoSpaceDN w:val="0"/>
        <w:adjustRightInd w:val="0"/>
        <w:rPr>
          <w:rFonts w:ascii="Verdana" w:hAnsi="Verdana" w:cs="Verdana"/>
          <w:sz w:val="22"/>
          <w:szCs w:val="22"/>
        </w:rPr>
      </w:pPr>
    </w:p>
    <w:p w14:paraId="704059E0"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140</w:t>
      </w:r>
    </w:p>
    <w:p w14:paraId="6FC4D844" w14:textId="77777777" w:rsidR="0042661E" w:rsidRDefault="0042661E" w:rsidP="0042661E">
      <w:pPr>
        <w:widowControl w:val="0"/>
        <w:autoSpaceDE w:val="0"/>
        <w:autoSpaceDN w:val="0"/>
        <w:adjustRightInd w:val="0"/>
        <w:rPr>
          <w:rFonts w:ascii="Verdana" w:hAnsi="Verdana" w:cs="Verdana"/>
          <w:b/>
          <w:bCs/>
          <w:sz w:val="22"/>
          <w:szCs w:val="22"/>
        </w:rPr>
      </w:pPr>
      <w:hyperlink r:id="rId30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03" w:anchor="msg126631" w:history="1">
        <w:r>
          <w:rPr>
            <w:rFonts w:ascii="Verdana" w:hAnsi="Verdana" w:cs="Verdana"/>
            <w:b/>
            <w:bCs/>
            <w:color w:val="680000"/>
            <w:sz w:val="22"/>
            <w:szCs w:val="22"/>
          </w:rPr>
          <w:t>Re: radio signals beneath the waves</w:t>
        </w:r>
      </w:hyperlink>
    </w:p>
    <w:p w14:paraId="6DA99D3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03, 2012, 08:17 PM »</w:t>
      </w:r>
    </w:p>
    <w:p w14:paraId="1F01323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cy - </w:t>
      </w:r>
    </w:p>
    <w:p w14:paraId="0BEFCC09" w14:textId="77777777" w:rsidR="0042661E" w:rsidRDefault="0042661E" w:rsidP="0042661E">
      <w:pPr>
        <w:widowControl w:val="0"/>
        <w:autoSpaceDE w:val="0"/>
        <w:autoSpaceDN w:val="0"/>
        <w:adjustRightInd w:val="0"/>
        <w:rPr>
          <w:rFonts w:ascii="Verdana" w:hAnsi="Verdana" w:cs="Verdana"/>
          <w:sz w:val="22"/>
          <w:szCs w:val="22"/>
        </w:rPr>
      </w:pPr>
    </w:p>
    <w:p w14:paraId="0973324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read bill's main point as a pretty good one: if you want feedback on a spoken word poem qua spoken word poem, post audio</w:t>
      </w:r>
    </w:p>
    <w:p w14:paraId="235C08A3" w14:textId="77777777" w:rsidR="0042661E" w:rsidRDefault="0042661E" w:rsidP="0042661E">
      <w:pPr>
        <w:widowControl w:val="0"/>
        <w:autoSpaceDE w:val="0"/>
        <w:autoSpaceDN w:val="0"/>
        <w:adjustRightInd w:val="0"/>
        <w:rPr>
          <w:rFonts w:ascii="Verdana" w:hAnsi="Verdana" w:cs="Verdana"/>
          <w:sz w:val="22"/>
          <w:szCs w:val="22"/>
        </w:rPr>
      </w:pPr>
    </w:p>
    <w:p w14:paraId="1CC415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you want feedback on a spoken word poem qua text on a page, well.... that's what we're working with here.</w:t>
      </w:r>
    </w:p>
    <w:p w14:paraId="298B0915" w14:textId="77777777" w:rsidR="0042661E" w:rsidRDefault="0042661E" w:rsidP="0042661E">
      <w:pPr>
        <w:widowControl w:val="0"/>
        <w:autoSpaceDE w:val="0"/>
        <w:autoSpaceDN w:val="0"/>
        <w:adjustRightInd w:val="0"/>
        <w:rPr>
          <w:rFonts w:ascii="Verdana" w:hAnsi="Verdana" w:cs="Verdana"/>
          <w:sz w:val="22"/>
          <w:szCs w:val="22"/>
        </w:rPr>
      </w:pPr>
    </w:p>
    <w:p w14:paraId="55E8437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two separate mediums.</w:t>
      </w:r>
    </w:p>
    <w:p w14:paraId="4A7222F2" w14:textId="77777777" w:rsidR="0042661E" w:rsidRDefault="0042661E" w:rsidP="0042661E">
      <w:pPr>
        <w:widowControl w:val="0"/>
        <w:autoSpaceDE w:val="0"/>
        <w:autoSpaceDN w:val="0"/>
        <w:adjustRightInd w:val="0"/>
        <w:rPr>
          <w:rFonts w:ascii="Verdana" w:hAnsi="Verdana" w:cs="Verdana"/>
          <w:sz w:val="22"/>
          <w:szCs w:val="22"/>
        </w:rPr>
      </w:pPr>
    </w:p>
    <w:p w14:paraId="17B3868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we're straying quite a ways from the poem here (which again i thought was </w:t>
      </w:r>
      <w:r>
        <w:rPr>
          <w:rFonts w:ascii="Verdana" w:hAnsi="Verdana" w:cs="Verdana"/>
          <w:sz w:val="22"/>
          <w:szCs w:val="22"/>
        </w:rPr>
        <w:lastRenderedPageBreak/>
        <w:t>good except for moments when its strategies for representing voice, like EWWW, worked really badly on the page) but i do have to say that:</w:t>
      </w:r>
    </w:p>
    <w:p w14:paraId="5D3C3F4E" w14:textId="77777777" w:rsidR="0042661E" w:rsidRDefault="0042661E" w:rsidP="0042661E">
      <w:pPr>
        <w:widowControl w:val="0"/>
        <w:autoSpaceDE w:val="0"/>
        <w:autoSpaceDN w:val="0"/>
        <w:adjustRightInd w:val="0"/>
        <w:rPr>
          <w:rFonts w:ascii="Verdana" w:hAnsi="Verdana" w:cs="Verdana"/>
          <w:sz w:val="22"/>
          <w:szCs w:val="22"/>
        </w:rPr>
      </w:pPr>
    </w:p>
    <w:p w14:paraId="6B558CD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1) bill is right: the greeks will always have a greater influence than tupac, BUT:</w:t>
      </w:r>
    </w:p>
    <w:p w14:paraId="4C0A1250" w14:textId="77777777" w:rsidR="0042661E" w:rsidRDefault="0042661E" w:rsidP="0042661E">
      <w:pPr>
        <w:widowControl w:val="0"/>
        <w:autoSpaceDE w:val="0"/>
        <w:autoSpaceDN w:val="0"/>
        <w:adjustRightInd w:val="0"/>
        <w:rPr>
          <w:rFonts w:ascii="Verdana" w:hAnsi="Verdana" w:cs="Verdana"/>
          <w:sz w:val="22"/>
          <w:szCs w:val="22"/>
        </w:rPr>
      </w:pPr>
    </w:p>
    <w:p w14:paraId="396D76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 tupac has and will continue to have a greater influence than, oh, 100% of contemporary poetry.</w:t>
      </w:r>
    </w:p>
    <w:p w14:paraId="3755EB1F" w14:textId="77777777" w:rsidR="0042661E" w:rsidRDefault="0042661E" w:rsidP="0042661E">
      <w:pPr>
        <w:widowControl w:val="0"/>
        <w:autoSpaceDE w:val="0"/>
        <w:autoSpaceDN w:val="0"/>
        <w:adjustRightInd w:val="0"/>
        <w:rPr>
          <w:rFonts w:ascii="Verdana" w:hAnsi="Verdana" w:cs="Verdana"/>
          <w:sz w:val="22"/>
          <w:szCs w:val="22"/>
        </w:rPr>
      </w:pPr>
    </w:p>
    <w:p w14:paraId="7629D2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3) are you </w:t>
      </w:r>
      <w:r>
        <w:rPr>
          <w:rFonts w:ascii="Verdana" w:hAnsi="Verdana" w:cs="Verdana"/>
          <w:i/>
          <w:iCs/>
          <w:sz w:val="22"/>
          <w:szCs w:val="22"/>
        </w:rPr>
        <w:t>really</w:t>
      </w:r>
      <w:r>
        <w:rPr>
          <w:rFonts w:ascii="Verdana" w:hAnsi="Verdana" w:cs="Verdana"/>
          <w:sz w:val="22"/>
          <w:szCs w:val="22"/>
        </w:rPr>
        <w:t xml:space="preserve"> going to bash on the brief nod to the greeks </w:t>
      </w:r>
    </w:p>
    <w:p w14:paraId="3D79F14B" w14:textId="77777777" w:rsidR="0042661E" w:rsidRDefault="0042661E" w:rsidP="0042661E">
      <w:pPr>
        <w:widowControl w:val="0"/>
        <w:autoSpaceDE w:val="0"/>
        <w:autoSpaceDN w:val="0"/>
        <w:adjustRightInd w:val="0"/>
        <w:rPr>
          <w:rFonts w:ascii="Verdana" w:hAnsi="Verdana" w:cs="Verdana"/>
          <w:sz w:val="22"/>
          <w:szCs w:val="22"/>
        </w:rPr>
      </w:pPr>
    </w:p>
    <w:p w14:paraId="0A2A9A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when you brought homer into this conversation </w:t>
      </w:r>
    </w:p>
    <w:p w14:paraId="1F75C238" w14:textId="77777777" w:rsidR="0042661E" w:rsidRDefault="0042661E" w:rsidP="0042661E">
      <w:pPr>
        <w:widowControl w:val="0"/>
        <w:autoSpaceDE w:val="0"/>
        <w:autoSpaceDN w:val="0"/>
        <w:adjustRightInd w:val="0"/>
        <w:rPr>
          <w:rFonts w:ascii="Verdana" w:hAnsi="Verdana" w:cs="Verdana"/>
          <w:sz w:val="22"/>
          <w:szCs w:val="22"/>
        </w:rPr>
      </w:pPr>
    </w:p>
    <w:p w14:paraId="03A8AE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an authoritative model of what poetry can/should be?</w:t>
      </w:r>
    </w:p>
    <w:p w14:paraId="792D8613" w14:textId="77777777" w:rsidR="0042661E" w:rsidRDefault="0042661E" w:rsidP="0042661E">
      <w:pPr>
        <w:rPr>
          <w:rFonts w:ascii="Verdana" w:hAnsi="Verdana" w:cs="Verdana"/>
          <w:sz w:val="22"/>
          <w:szCs w:val="22"/>
        </w:rPr>
      </w:pPr>
    </w:p>
    <w:p w14:paraId="627D6F6D" w14:textId="77777777" w:rsidR="0042661E" w:rsidRDefault="0042661E" w:rsidP="0042661E">
      <w:pPr>
        <w:rPr>
          <w:rFonts w:ascii="Verdana" w:hAnsi="Verdana" w:cs="Verdana"/>
          <w:sz w:val="22"/>
          <w:szCs w:val="22"/>
        </w:rPr>
      </w:pPr>
    </w:p>
    <w:p w14:paraId="0128916D" w14:textId="77777777" w:rsidR="0042661E" w:rsidRDefault="0042661E" w:rsidP="0042661E">
      <w:pPr>
        <w:rPr>
          <w:rFonts w:ascii="Verdana" w:hAnsi="Verdana" w:cs="Verdana"/>
          <w:sz w:val="22"/>
          <w:szCs w:val="22"/>
        </w:rPr>
      </w:pPr>
      <w:r>
        <w:rPr>
          <w:rFonts w:ascii="Verdana" w:hAnsi="Verdana" w:cs="Verdana"/>
          <w:sz w:val="22"/>
          <w:szCs w:val="22"/>
        </w:rPr>
        <w:t>*</w:t>
      </w:r>
    </w:p>
    <w:p w14:paraId="0C5FBA7F" w14:textId="77777777" w:rsidR="0042661E" w:rsidRDefault="0042661E" w:rsidP="0042661E">
      <w:pPr>
        <w:rPr>
          <w:rFonts w:ascii="Verdana" w:hAnsi="Verdana" w:cs="Verdana"/>
          <w:sz w:val="22"/>
          <w:szCs w:val="22"/>
        </w:rPr>
      </w:pPr>
    </w:p>
    <w:p w14:paraId="4F8260F2" w14:textId="77777777" w:rsidR="0042661E" w:rsidRDefault="0042661E" w:rsidP="0042661E">
      <w:pPr>
        <w:rPr>
          <w:rFonts w:ascii="Verdana" w:hAnsi="Verdana" w:cs="Verdana"/>
          <w:sz w:val="22"/>
          <w:szCs w:val="22"/>
        </w:rPr>
      </w:pPr>
    </w:p>
    <w:p w14:paraId="57CDFBD7" w14:textId="77777777" w:rsidR="0042661E" w:rsidRDefault="0042661E" w:rsidP="0042661E">
      <w:pPr>
        <w:rPr>
          <w:rFonts w:ascii="Verdana" w:hAnsi="Verdana" w:cs="Verdana"/>
          <w:sz w:val="22"/>
          <w:szCs w:val="22"/>
        </w:rPr>
      </w:pPr>
    </w:p>
    <w:p w14:paraId="14435A0C"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04" w:anchor="msg126814" w:history="1">
        <w:r>
          <w:rPr>
            <w:rFonts w:ascii="Verdana" w:hAnsi="Verdana" w:cs="Verdana"/>
            <w:b/>
            <w:bCs/>
            <w:color w:val="680000"/>
            <w:sz w:val="22"/>
            <w:szCs w:val="22"/>
          </w:rPr>
          <w:t>Re: Pretending</w:t>
        </w:r>
      </w:hyperlink>
    </w:p>
    <w:p w14:paraId="76E24A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09, 2012, 12:18 AM »</w:t>
      </w:r>
    </w:p>
    <w:p w14:paraId="6247C6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Hi Elise,</w:t>
      </w:r>
    </w:p>
    <w:p w14:paraId="768D8440" w14:textId="77777777" w:rsidR="0042661E" w:rsidRDefault="0042661E" w:rsidP="0042661E">
      <w:pPr>
        <w:widowControl w:val="0"/>
        <w:autoSpaceDE w:val="0"/>
        <w:autoSpaceDN w:val="0"/>
        <w:adjustRightInd w:val="0"/>
        <w:rPr>
          <w:rFonts w:ascii="Verdana" w:hAnsi="Verdana" w:cs="Verdana"/>
          <w:sz w:val="22"/>
          <w:szCs w:val="22"/>
        </w:rPr>
      </w:pPr>
    </w:p>
    <w:p w14:paraId="2E1786E2" w14:textId="77777777" w:rsidR="0042661E" w:rsidRDefault="0042661E" w:rsidP="0042661E">
      <w:pPr>
        <w:widowControl w:val="0"/>
        <w:autoSpaceDE w:val="0"/>
        <w:autoSpaceDN w:val="0"/>
        <w:adjustRightInd w:val="0"/>
        <w:rPr>
          <w:rFonts w:ascii="Verdana" w:hAnsi="Verdana" w:cs="Verdana"/>
          <w:sz w:val="22"/>
          <w:szCs w:val="22"/>
        </w:rPr>
      </w:pPr>
    </w:p>
    <w:p w14:paraId="579E5AD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You're setting up a poignant and reflective poem, here. Just some brainstorming below. </w:t>
      </w:r>
    </w:p>
    <w:p w14:paraId="7110335C" w14:textId="77777777" w:rsidR="0042661E" w:rsidRDefault="0042661E" w:rsidP="0042661E">
      <w:pPr>
        <w:widowControl w:val="0"/>
        <w:autoSpaceDE w:val="0"/>
        <w:autoSpaceDN w:val="0"/>
        <w:adjustRightInd w:val="0"/>
        <w:rPr>
          <w:rFonts w:ascii="Verdana" w:hAnsi="Verdana" w:cs="Verdana"/>
          <w:sz w:val="22"/>
          <w:szCs w:val="22"/>
        </w:rPr>
      </w:pPr>
    </w:p>
    <w:p w14:paraId="158F4C4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56E2360" w14:textId="77777777" w:rsidR="0042661E" w:rsidRDefault="0042661E" w:rsidP="0042661E">
      <w:pPr>
        <w:widowControl w:val="0"/>
        <w:autoSpaceDE w:val="0"/>
        <w:autoSpaceDN w:val="0"/>
        <w:adjustRightInd w:val="0"/>
        <w:rPr>
          <w:rFonts w:ascii="Verdana" w:hAnsi="Verdana" w:cs="Verdana"/>
          <w:sz w:val="22"/>
          <w:szCs w:val="22"/>
        </w:rPr>
      </w:pPr>
    </w:p>
    <w:p w14:paraId="5D4FDCB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line break suggestions are a plus - also, a couple of ideas:</w:t>
      </w:r>
    </w:p>
    <w:p w14:paraId="5BD30CDB" w14:textId="77777777" w:rsidR="0042661E" w:rsidRDefault="0042661E" w:rsidP="0042661E">
      <w:pPr>
        <w:widowControl w:val="0"/>
        <w:autoSpaceDE w:val="0"/>
        <w:autoSpaceDN w:val="0"/>
        <w:adjustRightInd w:val="0"/>
        <w:rPr>
          <w:rFonts w:ascii="Verdana" w:hAnsi="Verdana" w:cs="Verdana"/>
          <w:sz w:val="22"/>
          <w:szCs w:val="22"/>
        </w:rPr>
      </w:pPr>
    </w:p>
    <w:p w14:paraId="4AA106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wondering how it would read without "Remember how" and "We ate"? These verbs are both implied by the rest.</w:t>
      </w:r>
    </w:p>
    <w:p w14:paraId="1E74C7ED" w14:textId="77777777" w:rsidR="0042661E" w:rsidRDefault="0042661E" w:rsidP="0042661E">
      <w:pPr>
        <w:widowControl w:val="0"/>
        <w:autoSpaceDE w:val="0"/>
        <w:autoSpaceDN w:val="0"/>
        <w:adjustRightInd w:val="0"/>
        <w:rPr>
          <w:rFonts w:ascii="Verdana" w:hAnsi="Verdana" w:cs="Verdana"/>
          <w:sz w:val="22"/>
          <w:szCs w:val="22"/>
        </w:rPr>
      </w:pPr>
    </w:p>
    <w:p w14:paraId="0126A1D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thought stanza three needs revision - I'd rather you communicated "two kids / two parents / laughing" with more specific details, as in the first two stanzas - as part of the narrative rather than an intrusion of the narrator...  Example: "Elise's shiny new cowboy boots..." or "Mom burnt her fingers on the goat from the..."</w:t>
      </w:r>
    </w:p>
    <w:p w14:paraId="421ABD25" w14:textId="77777777" w:rsidR="0042661E" w:rsidRDefault="0042661E" w:rsidP="0042661E">
      <w:pPr>
        <w:widowControl w:val="0"/>
        <w:autoSpaceDE w:val="0"/>
        <w:autoSpaceDN w:val="0"/>
        <w:adjustRightInd w:val="0"/>
        <w:rPr>
          <w:rFonts w:ascii="Verdana" w:hAnsi="Verdana" w:cs="Verdana"/>
          <w:sz w:val="22"/>
          <w:szCs w:val="22"/>
        </w:rPr>
      </w:pPr>
    </w:p>
    <w:p w14:paraId="16D715B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agree with witt's suggestion to cut the final line.</w:t>
      </w:r>
    </w:p>
    <w:p w14:paraId="5468507D" w14:textId="77777777" w:rsidR="0042661E" w:rsidRDefault="0042661E" w:rsidP="0042661E">
      <w:pPr>
        <w:widowControl w:val="0"/>
        <w:autoSpaceDE w:val="0"/>
        <w:autoSpaceDN w:val="0"/>
        <w:adjustRightInd w:val="0"/>
        <w:rPr>
          <w:rFonts w:ascii="Verdana" w:hAnsi="Verdana" w:cs="Verdana"/>
          <w:sz w:val="22"/>
          <w:szCs w:val="22"/>
        </w:rPr>
      </w:pPr>
    </w:p>
    <w:p w14:paraId="40E4AAC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see where you're going with the final stanza, and I think it could be powerful, but I was thrown off just a bit by the metaphor you choose. "Patched up" seems to come out of nowhere. We get shiny (new) stuff, like the cowboy boots, and the shiny day. </w:t>
      </w:r>
    </w:p>
    <w:p w14:paraId="1F79105B" w14:textId="77777777" w:rsidR="0042661E" w:rsidRDefault="0042661E" w:rsidP="0042661E">
      <w:pPr>
        <w:widowControl w:val="0"/>
        <w:autoSpaceDE w:val="0"/>
        <w:autoSpaceDN w:val="0"/>
        <w:adjustRightInd w:val="0"/>
        <w:rPr>
          <w:rFonts w:ascii="Verdana" w:hAnsi="Verdana" w:cs="Verdana"/>
          <w:sz w:val="22"/>
          <w:szCs w:val="22"/>
        </w:rPr>
      </w:pPr>
    </w:p>
    <w:p w14:paraId="0275280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Isn't the memory of the "shiny day" supposed to be like the "patch," covering up the not-quite-so-shiny reality? </w:t>
      </w:r>
    </w:p>
    <w:p w14:paraId="638DA4DA" w14:textId="77777777" w:rsidR="0042661E" w:rsidRDefault="0042661E" w:rsidP="0042661E">
      <w:pPr>
        <w:widowControl w:val="0"/>
        <w:autoSpaceDE w:val="0"/>
        <w:autoSpaceDN w:val="0"/>
        <w:adjustRightInd w:val="0"/>
        <w:rPr>
          <w:rFonts w:ascii="Verdana" w:hAnsi="Verdana" w:cs="Verdana"/>
          <w:sz w:val="22"/>
          <w:szCs w:val="22"/>
        </w:rPr>
      </w:pPr>
    </w:p>
    <w:p w14:paraId="4BFA39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There is a strong parallel in the poem's ideas, between the day/memory and the "patch," that is dampened because the parts of the metaphor mismatch. I was looking for either... a "something-that-makes-things-that-aren't-shiny-look-shiny" family --- or some "things-that-look-patched-up-but-are-actually-ripped" events or things in the first couple of stanzas in place of the "shiny" things we find there. </w:t>
      </w:r>
    </w:p>
    <w:p w14:paraId="59735F55" w14:textId="77777777" w:rsidR="0042661E" w:rsidRDefault="0042661E" w:rsidP="0042661E">
      <w:pPr>
        <w:widowControl w:val="0"/>
        <w:autoSpaceDE w:val="0"/>
        <w:autoSpaceDN w:val="0"/>
        <w:adjustRightInd w:val="0"/>
        <w:rPr>
          <w:rFonts w:ascii="Verdana" w:hAnsi="Verdana" w:cs="Verdana"/>
          <w:sz w:val="22"/>
          <w:szCs w:val="22"/>
        </w:rPr>
      </w:pPr>
    </w:p>
    <w:p w14:paraId="3A1D2F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was far from clear, but I hope you see what I mean.</w:t>
      </w:r>
    </w:p>
    <w:p w14:paraId="0CA97467" w14:textId="77777777" w:rsidR="0042661E" w:rsidRDefault="0042661E" w:rsidP="0042661E">
      <w:pPr>
        <w:widowControl w:val="0"/>
        <w:autoSpaceDE w:val="0"/>
        <w:autoSpaceDN w:val="0"/>
        <w:adjustRightInd w:val="0"/>
        <w:rPr>
          <w:rFonts w:ascii="Verdana" w:hAnsi="Verdana" w:cs="Verdana"/>
          <w:sz w:val="22"/>
          <w:szCs w:val="22"/>
        </w:rPr>
      </w:pPr>
    </w:p>
    <w:p w14:paraId="5BE34CF6" w14:textId="77777777" w:rsidR="0042661E" w:rsidRDefault="0042661E" w:rsidP="0042661E">
      <w:pPr>
        <w:widowControl w:val="0"/>
        <w:autoSpaceDE w:val="0"/>
        <w:autoSpaceDN w:val="0"/>
        <w:adjustRightInd w:val="0"/>
        <w:rPr>
          <w:rFonts w:ascii="Verdana" w:hAnsi="Verdana" w:cs="Verdana"/>
          <w:sz w:val="22"/>
          <w:szCs w:val="22"/>
        </w:rPr>
      </w:pPr>
    </w:p>
    <w:p w14:paraId="3A0C666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8C0C8D2" w14:textId="77777777" w:rsidR="0042661E" w:rsidRDefault="0042661E" w:rsidP="0042661E">
      <w:pPr>
        <w:widowControl w:val="0"/>
        <w:autoSpaceDE w:val="0"/>
        <w:autoSpaceDN w:val="0"/>
        <w:adjustRightInd w:val="0"/>
      </w:pPr>
    </w:p>
    <w:p w14:paraId="66E4E67F" w14:textId="77777777" w:rsidR="0042661E" w:rsidRDefault="0042661E" w:rsidP="0042661E">
      <w:pPr>
        <w:widowControl w:val="0"/>
        <w:autoSpaceDE w:val="0"/>
        <w:autoSpaceDN w:val="0"/>
        <w:adjustRightInd w:val="0"/>
        <w:rPr>
          <w:rFonts w:ascii="Verdana" w:hAnsi="Verdana" w:cs="Verdana"/>
          <w:sz w:val="22"/>
          <w:szCs w:val="22"/>
        </w:rPr>
      </w:pPr>
    </w:p>
    <w:p w14:paraId="766B778A" w14:textId="77777777" w:rsidR="0042661E" w:rsidRDefault="0042661E" w:rsidP="0042661E">
      <w:pPr>
        <w:widowControl w:val="0"/>
        <w:autoSpaceDE w:val="0"/>
        <w:autoSpaceDN w:val="0"/>
        <w:adjustRightInd w:val="0"/>
        <w:rPr>
          <w:rFonts w:ascii="Verdana" w:hAnsi="Verdana" w:cs="Verdana"/>
          <w:sz w:val="22"/>
          <w:szCs w:val="22"/>
        </w:rPr>
      </w:pPr>
    </w:p>
    <w:p w14:paraId="13D5EE6F" w14:textId="77777777" w:rsidR="0042661E" w:rsidRDefault="0042661E" w:rsidP="0042661E">
      <w:pPr>
        <w:widowControl w:val="0"/>
        <w:autoSpaceDE w:val="0"/>
        <w:autoSpaceDN w:val="0"/>
        <w:adjustRightInd w:val="0"/>
        <w:rPr>
          <w:rFonts w:ascii="Verdana" w:hAnsi="Verdana" w:cs="Verdana"/>
          <w:sz w:val="22"/>
          <w:szCs w:val="22"/>
        </w:rPr>
      </w:pPr>
    </w:p>
    <w:p w14:paraId="1128D13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114</w:t>
      </w:r>
    </w:p>
    <w:p w14:paraId="65EE3FD5" w14:textId="77777777" w:rsidR="0042661E" w:rsidRDefault="0042661E" w:rsidP="0042661E">
      <w:pPr>
        <w:widowControl w:val="0"/>
        <w:autoSpaceDE w:val="0"/>
        <w:autoSpaceDN w:val="0"/>
        <w:adjustRightInd w:val="0"/>
        <w:rPr>
          <w:rFonts w:ascii="Verdana" w:hAnsi="Verdana" w:cs="Verdana"/>
          <w:b/>
          <w:bCs/>
          <w:sz w:val="22"/>
          <w:szCs w:val="22"/>
        </w:rPr>
      </w:pPr>
      <w:hyperlink r:id="rId305"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06" w:anchor="msg126813" w:history="1">
        <w:r>
          <w:rPr>
            <w:rFonts w:ascii="Verdana" w:hAnsi="Verdana" w:cs="Verdana"/>
            <w:b/>
            <w:bCs/>
            <w:color w:val="680000"/>
            <w:sz w:val="22"/>
            <w:szCs w:val="22"/>
          </w:rPr>
          <w:t>poetry v. philosophy</w:t>
        </w:r>
      </w:hyperlink>
    </w:p>
    <w:p w14:paraId="0013B1F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08, 2012, 11:55 PM »</w:t>
      </w:r>
    </w:p>
    <w:p w14:paraId="0E9EED3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*Philosophy - in the broadest sense of thinking rigorously / systematically</w:t>
      </w:r>
    </w:p>
    <w:p w14:paraId="01FEBEA2" w14:textId="77777777" w:rsidR="0042661E" w:rsidRDefault="0042661E" w:rsidP="0042661E">
      <w:pPr>
        <w:widowControl w:val="0"/>
        <w:autoSpaceDE w:val="0"/>
        <w:autoSpaceDN w:val="0"/>
        <w:adjustRightInd w:val="0"/>
        <w:rPr>
          <w:rFonts w:ascii="Verdana" w:hAnsi="Verdana" w:cs="Verdana"/>
          <w:sz w:val="22"/>
          <w:szCs w:val="22"/>
        </w:rPr>
      </w:pPr>
    </w:p>
    <w:p w14:paraId="24E40CB6" w14:textId="77777777" w:rsidR="0042661E" w:rsidRDefault="0042661E" w:rsidP="0042661E">
      <w:pPr>
        <w:widowControl w:val="0"/>
        <w:autoSpaceDE w:val="0"/>
        <w:autoSpaceDN w:val="0"/>
        <w:adjustRightInd w:val="0"/>
        <w:rPr>
          <w:rFonts w:ascii="Verdana" w:hAnsi="Verdana" w:cs="Verdana"/>
          <w:sz w:val="22"/>
          <w:szCs w:val="22"/>
        </w:rPr>
      </w:pPr>
    </w:p>
    <w:p w14:paraId="5BC86AD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...all they want to do</w:t>
      </w:r>
    </w:p>
    <w:p w14:paraId="32B6C4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 tie the poem to a chair with rope</w:t>
      </w:r>
    </w:p>
    <w:p w14:paraId="2893631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torture a confession out of it.</w:t>
      </w:r>
    </w:p>
    <w:p w14:paraId="394CC6F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They begin beating it with a hose</w:t>
      </w:r>
    </w:p>
    <w:p w14:paraId="5179BD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find out what it really means.</w:t>
      </w:r>
    </w:p>
    <w:p w14:paraId="465E6A69" w14:textId="77777777" w:rsidR="0042661E" w:rsidRDefault="0042661E" w:rsidP="0042661E">
      <w:pPr>
        <w:widowControl w:val="0"/>
        <w:autoSpaceDE w:val="0"/>
        <w:autoSpaceDN w:val="0"/>
        <w:adjustRightInd w:val="0"/>
        <w:rPr>
          <w:rFonts w:ascii="Verdana" w:hAnsi="Verdana" w:cs="Verdana"/>
          <w:sz w:val="22"/>
          <w:szCs w:val="22"/>
        </w:rPr>
      </w:pPr>
    </w:p>
    <w:p w14:paraId="2F252B6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--Billy Collins</w:t>
      </w:r>
    </w:p>
    <w:p w14:paraId="3FFE6EB9" w14:textId="77777777" w:rsidR="0042661E" w:rsidRDefault="0042661E" w:rsidP="0042661E">
      <w:pPr>
        <w:widowControl w:val="0"/>
        <w:autoSpaceDE w:val="0"/>
        <w:autoSpaceDN w:val="0"/>
        <w:adjustRightInd w:val="0"/>
        <w:rPr>
          <w:rFonts w:ascii="Verdana" w:hAnsi="Verdana" w:cs="Verdana"/>
          <w:sz w:val="22"/>
          <w:szCs w:val="22"/>
        </w:rPr>
      </w:pPr>
    </w:p>
    <w:p w14:paraId="1EEA8F6B" w14:textId="77777777" w:rsidR="0042661E" w:rsidRDefault="0042661E" w:rsidP="0042661E">
      <w:pPr>
        <w:widowControl w:val="0"/>
        <w:autoSpaceDE w:val="0"/>
        <w:autoSpaceDN w:val="0"/>
        <w:adjustRightInd w:val="0"/>
        <w:rPr>
          <w:rFonts w:ascii="Verdana" w:hAnsi="Verdana" w:cs="Verdana"/>
          <w:sz w:val="22"/>
          <w:szCs w:val="22"/>
        </w:rPr>
      </w:pPr>
    </w:p>
    <w:p w14:paraId="278CB8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What's the relationship between thinking critically and writing poetry? I can't think of a single philosopher who was a great poet, or of a poet who was a great philosopher. But this is an old debate -- Plato kicked the poets out of the ideal city. </w:t>
      </w:r>
    </w:p>
    <w:p w14:paraId="5C7D2C00" w14:textId="77777777" w:rsidR="0042661E" w:rsidRDefault="0042661E" w:rsidP="0042661E">
      <w:pPr>
        <w:widowControl w:val="0"/>
        <w:autoSpaceDE w:val="0"/>
        <w:autoSpaceDN w:val="0"/>
        <w:adjustRightInd w:val="0"/>
        <w:rPr>
          <w:rFonts w:ascii="Verdana" w:hAnsi="Verdana" w:cs="Verdana"/>
          <w:sz w:val="22"/>
          <w:szCs w:val="22"/>
        </w:rPr>
      </w:pPr>
    </w:p>
    <w:p w14:paraId="490DEA1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Myself, I go between - I have a job that requires me to think critically and articulate that in writing. My first love is poetry, but I find I can't really embrace both at the same time: I was on a creative roll for awhile, not really pushing forward on the critical work... now I've gotten into the critical work, and I couldn't write a poem to save my soul.</w:t>
      </w:r>
    </w:p>
    <w:p w14:paraId="35D987DC" w14:textId="77777777" w:rsidR="0042661E" w:rsidRDefault="0042661E" w:rsidP="0042661E">
      <w:pPr>
        <w:widowControl w:val="0"/>
        <w:autoSpaceDE w:val="0"/>
        <w:autoSpaceDN w:val="0"/>
        <w:adjustRightInd w:val="0"/>
        <w:rPr>
          <w:rFonts w:ascii="Verdana" w:hAnsi="Verdana" w:cs="Verdana"/>
          <w:sz w:val="22"/>
          <w:szCs w:val="22"/>
        </w:rPr>
      </w:pPr>
    </w:p>
    <w:p w14:paraId="753DDC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any thoughts? does poetry work against critical thinking? help it along? When Billy Collins (no, I don't like Billy Collins, but whatever) talks about "tortur[ing] a confession out of" the poem "to find out what it really means," </w:t>
      </w:r>
      <w:r>
        <w:rPr>
          <w:rFonts w:ascii="Verdana" w:hAnsi="Verdana" w:cs="Verdana"/>
          <w:sz w:val="22"/>
          <w:szCs w:val="22"/>
        </w:rPr>
        <w:lastRenderedPageBreak/>
        <w:t xml:space="preserve">do we go along with this antagonism? Does critical thinking takes a violent, demystifying stance towards poetry? </w:t>
      </w:r>
    </w:p>
    <w:p w14:paraId="6133F78B" w14:textId="77777777" w:rsidR="0042661E" w:rsidRDefault="0042661E" w:rsidP="0042661E">
      <w:pPr>
        <w:widowControl w:val="0"/>
        <w:autoSpaceDE w:val="0"/>
        <w:autoSpaceDN w:val="0"/>
        <w:adjustRightInd w:val="0"/>
        <w:rPr>
          <w:rFonts w:ascii="Verdana" w:hAnsi="Verdana" w:cs="Verdana"/>
          <w:sz w:val="22"/>
          <w:szCs w:val="22"/>
        </w:rPr>
      </w:pPr>
    </w:p>
    <w:p w14:paraId="21AC8A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What does poetry do that thought can't? Thought that poetry can't? </w:t>
      </w:r>
    </w:p>
    <w:p w14:paraId="73372186" w14:textId="77777777" w:rsidR="0042661E" w:rsidRDefault="0042661E" w:rsidP="0042661E">
      <w:pPr>
        <w:widowControl w:val="0"/>
        <w:autoSpaceDE w:val="0"/>
        <w:autoSpaceDN w:val="0"/>
        <w:adjustRightInd w:val="0"/>
        <w:rPr>
          <w:rFonts w:ascii="Verdana" w:hAnsi="Verdana" w:cs="Verdana"/>
          <w:sz w:val="22"/>
          <w:szCs w:val="22"/>
        </w:rPr>
      </w:pPr>
    </w:p>
    <w:p w14:paraId="250E17B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Does the capacity / practice of rigorous and systematic thinking squash out the poetic brain? If so, how or why? </w:t>
      </w:r>
    </w:p>
    <w:p w14:paraId="28B112C3" w14:textId="77777777" w:rsidR="0042661E" w:rsidRDefault="0042661E" w:rsidP="0042661E">
      <w:pPr>
        <w:widowControl w:val="0"/>
        <w:autoSpaceDE w:val="0"/>
        <w:autoSpaceDN w:val="0"/>
        <w:adjustRightInd w:val="0"/>
        <w:rPr>
          <w:rFonts w:ascii="Verdana" w:hAnsi="Verdana" w:cs="Verdana"/>
          <w:sz w:val="22"/>
          <w:szCs w:val="22"/>
        </w:rPr>
      </w:pPr>
    </w:p>
    <w:p w14:paraId="2C2994A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 what ways is poetry itself a mode of thought, and how does that mode differ from the other?</w:t>
      </w:r>
    </w:p>
    <w:p w14:paraId="5238FEB8" w14:textId="77777777" w:rsidR="0042661E" w:rsidRDefault="0042661E" w:rsidP="0042661E">
      <w:pPr>
        <w:widowControl w:val="0"/>
        <w:autoSpaceDE w:val="0"/>
        <w:autoSpaceDN w:val="0"/>
        <w:adjustRightInd w:val="0"/>
        <w:rPr>
          <w:rFonts w:ascii="Verdana" w:hAnsi="Verdana" w:cs="Verdana"/>
          <w:sz w:val="22"/>
          <w:szCs w:val="22"/>
        </w:rPr>
      </w:pPr>
    </w:p>
    <w:p w14:paraId="6F90C530" w14:textId="77777777" w:rsidR="0042661E" w:rsidRDefault="0042661E" w:rsidP="0042661E">
      <w:pPr>
        <w:widowControl w:val="0"/>
        <w:autoSpaceDE w:val="0"/>
        <w:autoSpaceDN w:val="0"/>
        <w:adjustRightInd w:val="0"/>
        <w:rPr>
          <w:rFonts w:ascii="Verdana" w:hAnsi="Verdana" w:cs="Verdana"/>
          <w:sz w:val="22"/>
          <w:szCs w:val="22"/>
        </w:rPr>
      </w:pPr>
    </w:p>
    <w:p w14:paraId="1FE9B54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just rambling here. if you can latch on to any of those, or branch off in some other direction, cool.</w:t>
      </w:r>
    </w:p>
    <w:p w14:paraId="63DD3658" w14:textId="77777777" w:rsidR="0042661E"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87AB2F9" w14:textId="77777777" w:rsidR="0042661E" w:rsidRDefault="0042661E" w:rsidP="0042661E">
      <w:pPr>
        <w:widowControl w:val="0"/>
        <w:autoSpaceDE w:val="0"/>
        <w:autoSpaceDN w:val="0"/>
        <w:adjustRightInd w:val="0"/>
        <w:rPr>
          <w:rFonts w:ascii="Verdana" w:hAnsi="Verdana" w:cs="Verdana"/>
          <w:sz w:val="22"/>
          <w:szCs w:val="22"/>
        </w:rPr>
      </w:pPr>
    </w:p>
    <w:p w14:paraId="5630CE9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116</w:t>
      </w:r>
    </w:p>
    <w:p w14:paraId="2972C31D" w14:textId="77777777" w:rsidR="0042661E" w:rsidRDefault="0042661E" w:rsidP="0042661E">
      <w:pPr>
        <w:widowControl w:val="0"/>
        <w:autoSpaceDE w:val="0"/>
        <w:autoSpaceDN w:val="0"/>
        <w:adjustRightInd w:val="0"/>
        <w:rPr>
          <w:rFonts w:ascii="Verdana" w:hAnsi="Verdana" w:cs="Verdana"/>
          <w:b/>
          <w:bCs/>
          <w:sz w:val="22"/>
          <w:szCs w:val="22"/>
        </w:rPr>
      </w:pPr>
      <w:hyperlink r:id="rId307"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08" w:anchor="msg126765" w:history="1">
        <w:r>
          <w:rPr>
            <w:rFonts w:ascii="Verdana" w:hAnsi="Verdana" w:cs="Verdana"/>
            <w:b/>
            <w:bCs/>
            <w:color w:val="680000"/>
            <w:sz w:val="22"/>
            <w:szCs w:val="22"/>
          </w:rPr>
          <w:t>Re: Academia and Obscurity</w:t>
        </w:r>
      </w:hyperlink>
    </w:p>
    <w:p w14:paraId="32B3E8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06, 2012, 10:58 AM »</w:t>
      </w:r>
    </w:p>
    <w:p w14:paraId="3AF8F1AD" w14:textId="77777777" w:rsidR="0042661E" w:rsidRDefault="0042661E" w:rsidP="0042661E">
      <w:pPr>
        <w:widowControl w:val="0"/>
        <w:autoSpaceDE w:val="0"/>
        <w:autoSpaceDN w:val="0"/>
        <w:adjustRightInd w:val="0"/>
        <w:rPr>
          <w:rFonts w:ascii="Verdana" w:hAnsi="Verdana" w:cs="Verdana"/>
          <w:sz w:val="22"/>
          <w:szCs w:val="22"/>
        </w:rPr>
      </w:pPr>
    </w:p>
    <w:p w14:paraId="7B5C44B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 alliance between academia and the tyranny of clarity is far more than a function of the present: </w:t>
      </w:r>
    </w:p>
    <w:p w14:paraId="1DC4727A" w14:textId="77777777" w:rsidR="0042661E" w:rsidRDefault="0042661E" w:rsidP="0042661E">
      <w:pPr>
        <w:widowControl w:val="0"/>
        <w:autoSpaceDE w:val="0"/>
        <w:autoSpaceDN w:val="0"/>
        <w:adjustRightInd w:val="0"/>
        <w:rPr>
          <w:rFonts w:ascii="Verdana" w:hAnsi="Verdana" w:cs="Verdana"/>
          <w:sz w:val="22"/>
          <w:szCs w:val="22"/>
        </w:rPr>
      </w:pPr>
    </w:p>
    <w:p w14:paraId="1468781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Unfailingly, academic mainstream poetry has brutalized avant-garde verse of any stripe. Fom Dada and the modernists onward, innovative verse movements have developed outside academia in the face of fierce opposition.</w:t>
      </w:r>
    </w:p>
    <w:p w14:paraId="06D3753B" w14:textId="77777777" w:rsidR="0042661E"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45035D" w14:textId="77777777" w:rsidR="0042661E" w:rsidRDefault="0042661E" w:rsidP="0042661E">
      <w:pPr>
        <w:widowControl w:val="0"/>
        <w:autoSpaceDE w:val="0"/>
        <w:autoSpaceDN w:val="0"/>
        <w:adjustRightInd w:val="0"/>
        <w:rPr>
          <w:rFonts w:ascii="Verdana" w:hAnsi="Verdana" w:cs="Verdana"/>
          <w:sz w:val="22"/>
          <w:szCs w:val="22"/>
        </w:rPr>
      </w:pPr>
    </w:p>
    <w:p w14:paraId="679F0A0F" w14:textId="77777777" w:rsidR="0042661E" w:rsidRDefault="0042661E" w:rsidP="0042661E">
      <w:pPr>
        <w:widowControl w:val="0"/>
        <w:autoSpaceDE w:val="0"/>
        <w:autoSpaceDN w:val="0"/>
        <w:adjustRightInd w:val="0"/>
        <w:rPr>
          <w:rFonts w:ascii="Verdana" w:hAnsi="Verdana" w:cs="Verdana"/>
          <w:sz w:val="22"/>
          <w:szCs w:val="22"/>
        </w:rPr>
      </w:pPr>
    </w:p>
    <w:p w14:paraId="5B51C44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120</w:t>
      </w:r>
    </w:p>
    <w:p w14:paraId="6AE3C809" w14:textId="77777777" w:rsidR="0042661E" w:rsidRDefault="0042661E" w:rsidP="0042661E">
      <w:pPr>
        <w:widowControl w:val="0"/>
        <w:autoSpaceDE w:val="0"/>
        <w:autoSpaceDN w:val="0"/>
        <w:adjustRightInd w:val="0"/>
        <w:rPr>
          <w:rFonts w:ascii="Verdana" w:hAnsi="Verdana" w:cs="Verdana"/>
          <w:b/>
          <w:bCs/>
          <w:sz w:val="22"/>
          <w:szCs w:val="22"/>
        </w:rPr>
      </w:pPr>
      <w:hyperlink r:id="rId309"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10" w:anchor="msg126757" w:history="1">
        <w:r>
          <w:rPr>
            <w:rFonts w:ascii="Verdana" w:hAnsi="Verdana" w:cs="Verdana"/>
            <w:b/>
            <w:bCs/>
            <w:color w:val="680000"/>
            <w:sz w:val="22"/>
            <w:szCs w:val="22"/>
          </w:rPr>
          <w:t>Re: Academia and Obscurity</w:t>
        </w:r>
      </w:hyperlink>
    </w:p>
    <w:p w14:paraId="3F7DDE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06, 2012, 09:43 AM »</w:t>
      </w:r>
    </w:p>
    <w:p w14:paraId="5ADB4C7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 breakaway from "Deviance" on the AX. </w:t>
      </w:r>
    </w:p>
    <w:p w14:paraId="2A10D044" w14:textId="77777777" w:rsidR="0042661E" w:rsidRDefault="0042661E" w:rsidP="0042661E">
      <w:pPr>
        <w:widowControl w:val="0"/>
        <w:autoSpaceDE w:val="0"/>
        <w:autoSpaceDN w:val="0"/>
        <w:adjustRightInd w:val="0"/>
        <w:rPr>
          <w:rFonts w:ascii="Verdana" w:hAnsi="Verdana" w:cs="Verdana"/>
          <w:sz w:val="22"/>
          <w:szCs w:val="22"/>
        </w:rPr>
      </w:pPr>
    </w:p>
    <w:p w14:paraId="6212772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Didn't want to clutter up the poem with this tangential conversation, and I thought maybe it could become an occasion for a discussion about clarity and obscurity in verse, or the relationship of institutionalizes poets/poetry to thto other cultural forms</w:t>
      </w:r>
    </w:p>
    <w:p w14:paraId="7972D535" w14:textId="77777777" w:rsidR="0042661E" w:rsidRPr="00E51C7D"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56A469E"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1923F8B0" w14:textId="77777777" w:rsidR="0042661E" w:rsidRDefault="0042661E" w:rsidP="0042661E">
      <w:pPr>
        <w:widowControl w:val="0"/>
        <w:autoSpaceDE w:val="0"/>
        <w:autoSpaceDN w:val="0"/>
        <w:adjustRightInd w:val="0"/>
        <w:rPr>
          <w:rFonts w:ascii="Verdana" w:hAnsi="Verdana" w:cs="Verdana"/>
          <w:sz w:val="22"/>
          <w:szCs w:val="22"/>
        </w:rPr>
      </w:pPr>
    </w:p>
    <w:p w14:paraId="140830E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121</w:t>
      </w:r>
    </w:p>
    <w:p w14:paraId="194829BE" w14:textId="77777777" w:rsidR="0042661E" w:rsidRDefault="0042661E" w:rsidP="0042661E">
      <w:pPr>
        <w:widowControl w:val="0"/>
        <w:autoSpaceDE w:val="0"/>
        <w:autoSpaceDN w:val="0"/>
        <w:adjustRightInd w:val="0"/>
        <w:rPr>
          <w:rFonts w:ascii="Verdana" w:hAnsi="Verdana" w:cs="Verdana"/>
          <w:b/>
          <w:bCs/>
          <w:sz w:val="22"/>
          <w:szCs w:val="22"/>
        </w:rPr>
      </w:pPr>
      <w:hyperlink r:id="rId311"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12" w:anchor="msg126754" w:history="1">
        <w:r>
          <w:rPr>
            <w:rFonts w:ascii="Verdana" w:hAnsi="Verdana" w:cs="Verdana"/>
            <w:b/>
            <w:bCs/>
            <w:color w:val="680000"/>
            <w:sz w:val="22"/>
            <w:szCs w:val="22"/>
          </w:rPr>
          <w:t>Re: Re: Deviance is an Art by ~jadedslate</w:t>
        </w:r>
      </w:hyperlink>
    </w:p>
    <w:p w14:paraId="0076171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06, 2012, 09:19 AM »</w:t>
      </w:r>
    </w:p>
    <w:p w14:paraId="4D61C379" w14:textId="77777777" w:rsidR="0042661E" w:rsidRDefault="0042661E" w:rsidP="0042661E">
      <w:pPr>
        <w:widowControl w:val="0"/>
        <w:autoSpaceDE w:val="0"/>
        <w:autoSpaceDN w:val="0"/>
        <w:adjustRightInd w:val="0"/>
        <w:rPr>
          <w:rFonts w:ascii="Verdana" w:hAnsi="Verdana" w:cs="Verdana"/>
          <w:sz w:val="22"/>
          <w:szCs w:val="22"/>
        </w:rPr>
      </w:pPr>
    </w:p>
    <w:p w14:paraId="3A94D02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 but whether your statement vis-a-vis IBPC judges makes any sense or not should matter to you. They're almost ALL from academia.</w:t>
      </w:r>
    </w:p>
    <w:p w14:paraId="7A031DC5" w14:textId="77777777" w:rsidR="0042661E" w:rsidRDefault="0042661E" w:rsidP="0042661E">
      <w:pPr>
        <w:widowControl w:val="0"/>
        <w:autoSpaceDE w:val="0"/>
        <w:autoSpaceDN w:val="0"/>
        <w:adjustRightInd w:val="0"/>
        <w:rPr>
          <w:rFonts w:ascii="Verdana" w:hAnsi="Verdana" w:cs="Verdana"/>
          <w:sz w:val="22"/>
          <w:szCs w:val="22"/>
        </w:rPr>
      </w:pPr>
    </w:p>
    <w:p w14:paraId="6499FD15" w14:textId="77777777" w:rsidR="0042661E" w:rsidRDefault="0042661E" w:rsidP="0042661E">
      <w:pPr>
        <w:widowControl w:val="0"/>
        <w:autoSpaceDE w:val="0"/>
        <w:autoSpaceDN w:val="0"/>
        <w:adjustRightInd w:val="0"/>
        <w:rPr>
          <w:rFonts w:ascii="Verdana" w:hAnsi="Verdana" w:cs="Verdana"/>
          <w:sz w:val="22"/>
          <w:szCs w:val="22"/>
        </w:rPr>
      </w:pPr>
    </w:p>
    <w:p w14:paraId="028F0BD7"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13" w:anchor="msg126747" w:history="1">
        <w:r>
          <w:rPr>
            <w:rFonts w:ascii="Verdana" w:hAnsi="Verdana" w:cs="Verdana"/>
            <w:b/>
            <w:bCs/>
            <w:color w:val="680000"/>
            <w:sz w:val="22"/>
            <w:szCs w:val="22"/>
          </w:rPr>
          <w:t>Quote from: dublinsteve on June 05, 2012, 11:59 PM</w:t>
        </w:r>
      </w:hyperlink>
    </w:p>
    <w:p w14:paraId="44C5D8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Not that my opinion should matter to you for any reason, whether in this good poet's thread or elsewhere, but the genesis of most poetic obscure and obtuse is through the birth canals of academia. I respect who and what I do and leave your respect of who and what to you.</w:t>
      </w:r>
    </w:p>
    <w:p w14:paraId="7504E77C" w14:textId="77777777" w:rsidR="0042661E" w:rsidRDefault="0042661E" w:rsidP="0042661E">
      <w:pPr>
        <w:widowControl w:val="0"/>
        <w:autoSpaceDE w:val="0"/>
        <w:autoSpaceDN w:val="0"/>
        <w:adjustRightInd w:val="0"/>
        <w:rPr>
          <w:rFonts w:ascii="Verdana" w:hAnsi="Verdana" w:cs="Verdana"/>
          <w:sz w:val="22"/>
          <w:szCs w:val="22"/>
        </w:rPr>
      </w:pPr>
    </w:p>
    <w:p w14:paraId="58317CA7" w14:textId="77777777" w:rsidR="0042661E"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D87EF33" w14:textId="77777777" w:rsidR="0042661E" w:rsidRDefault="0042661E" w:rsidP="0042661E">
      <w:pPr>
        <w:widowControl w:val="0"/>
        <w:autoSpaceDE w:val="0"/>
        <w:autoSpaceDN w:val="0"/>
        <w:adjustRightInd w:val="0"/>
        <w:rPr>
          <w:rFonts w:ascii="Verdana" w:hAnsi="Verdana" w:cs="Verdana"/>
          <w:sz w:val="22"/>
          <w:szCs w:val="22"/>
        </w:rPr>
      </w:pPr>
    </w:p>
    <w:p w14:paraId="62F0843E" w14:textId="77777777" w:rsidR="0042661E" w:rsidRDefault="0042661E" w:rsidP="0042661E">
      <w:pPr>
        <w:widowControl w:val="0"/>
        <w:autoSpaceDE w:val="0"/>
        <w:autoSpaceDN w:val="0"/>
        <w:adjustRightInd w:val="0"/>
        <w:rPr>
          <w:rFonts w:ascii="Verdana" w:hAnsi="Verdana" w:cs="Verdana"/>
          <w:sz w:val="22"/>
          <w:szCs w:val="22"/>
        </w:rPr>
      </w:pPr>
    </w:p>
    <w:p w14:paraId="400E1D2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122</w:t>
      </w:r>
    </w:p>
    <w:p w14:paraId="7881712D" w14:textId="77777777" w:rsidR="0042661E" w:rsidRDefault="0042661E" w:rsidP="0042661E">
      <w:pPr>
        <w:widowControl w:val="0"/>
        <w:autoSpaceDE w:val="0"/>
        <w:autoSpaceDN w:val="0"/>
        <w:adjustRightInd w:val="0"/>
        <w:rPr>
          <w:rFonts w:ascii="Verdana" w:hAnsi="Verdana" w:cs="Verdana"/>
          <w:b/>
          <w:bCs/>
          <w:sz w:val="22"/>
          <w:szCs w:val="22"/>
        </w:rPr>
      </w:pPr>
      <w:hyperlink r:id="rId314"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15" w:anchor="msg126742" w:history="1">
        <w:r>
          <w:rPr>
            <w:rFonts w:ascii="Verdana" w:hAnsi="Verdana" w:cs="Verdana"/>
            <w:b/>
            <w:bCs/>
            <w:color w:val="680000"/>
            <w:sz w:val="22"/>
            <w:szCs w:val="22"/>
          </w:rPr>
          <w:t>Academia and Obscurity</w:t>
        </w:r>
      </w:hyperlink>
    </w:p>
    <w:p w14:paraId="18DFCFE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05, 2012, 10:06 PM »</w:t>
      </w:r>
    </w:p>
    <w:p w14:paraId="5D376A78" w14:textId="77777777" w:rsidR="0042661E" w:rsidRDefault="0042661E" w:rsidP="0042661E">
      <w:pPr>
        <w:widowControl w:val="0"/>
        <w:autoSpaceDE w:val="0"/>
        <w:autoSpaceDN w:val="0"/>
        <w:adjustRightInd w:val="0"/>
        <w:rPr>
          <w:rFonts w:ascii="Verdana" w:hAnsi="Verdana" w:cs="Verdana"/>
          <w:sz w:val="22"/>
          <w:szCs w:val="22"/>
        </w:rPr>
      </w:pPr>
    </w:p>
    <w:p w14:paraId="31FC55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me reframe my initial response as a claim that might be able to frame a conversation:</w:t>
      </w:r>
    </w:p>
    <w:p w14:paraId="3859F302" w14:textId="77777777" w:rsidR="0042661E" w:rsidRDefault="0042661E" w:rsidP="0042661E">
      <w:pPr>
        <w:widowControl w:val="0"/>
        <w:autoSpaceDE w:val="0"/>
        <w:autoSpaceDN w:val="0"/>
        <w:adjustRightInd w:val="0"/>
        <w:rPr>
          <w:rFonts w:ascii="Verdana" w:hAnsi="Verdana" w:cs="Verdana"/>
          <w:sz w:val="22"/>
          <w:szCs w:val="22"/>
        </w:rPr>
      </w:pPr>
    </w:p>
    <w:p w14:paraId="6DCC536A" w14:textId="77777777" w:rsidR="0042661E" w:rsidRDefault="0042661E" w:rsidP="0042661E">
      <w:pPr>
        <w:widowControl w:val="0"/>
        <w:autoSpaceDE w:val="0"/>
        <w:autoSpaceDN w:val="0"/>
        <w:adjustRightInd w:val="0"/>
        <w:rPr>
          <w:rFonts w:ascii="Verdana" w:hAnsi="Verdana" w:cs="Verdana"/>
          <w:sz w:val="22"/>
          <w:szCs w:val="22"/>
        </w:rPr>
      </w:pPr>
    </w:p>
    <w:p w14:paraId="52A8F27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I've seen several people on the AX (this is for you too, Bill) take aggressive stances against "obscurity" by blaming it on academia.</w:t>
      </w:r>
    </w:p>
    <w:p w14:paraId="366B44F5" w14:textId="77777777" w:rsidR="0042661E" w:rsidRDefault="0042661E" w:rsidP="0042661E">
      <w:pPr>
        <w:widowControl w:val="0"/>
        <w:autoSpaceDE w:val="0"/>
        <w:autoSpaceDN w:val="0"/>
        <w:adjustRightInd w:val="0"/>
        <w:rPr>
          <w:rFonts w:ascii="Verdana" w:hAnsi="Verdana" w:cs="Verdana"/>
          <w:sz w:val="22"/>
          <w:szCs w:val="22"/>
        </w:rPr>
      </w:pPr>
    </w:p>
    <w:p w14:paraId="4C41308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claim is that the tyranny of clarity, "common rules of prose," and emotional transparency is far more representative of institutionalized academic poetry and its legions than of any anti-academic or lowbrow position.</w:t>
      </w:r>
    </w:p>
    <w:p w14:paraId="7BEFE72F" w14:textId="77777777" w:rsidR="0042661E" w:rsidRDefault="0042661E" w:rsidP="0042661E">
      <w:pPr>
        <w:widowControl w:val="0"/>
        <w:autoSpaceDE w:val="0"/>
        <w:autoSpaceDN w:val="0"/>
        <w:adjustRightInd w:val="0"/>
        <w:rPr>
          <w:rFonts w:ascii="Verdana" w:hAnsi="Verdana" w:cs="Verdana"/>
          <w:sz w:val="22"/>
          <w:szCs w:val="22"/>
        </w:rPr>
      </w:pPr>
    </w:p>
    <w:p w14:paraId="3D84FA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example I give in response to Steve is the wholesale alliance between IBPC judges and academia. Marjorie Perliff's article, linked in the topic "on poetry stagflation" in Patching PL Speakeasy, is also highly relevant..</w:t>
      </w:r>
    </w:p>
    <w:p w14:paraId="317B6D05" w14:textId="77777777" w:rsidR="0042661E" w:rsidRDefault="0042661E" w:rsidP="0042661E">
      <w:pPr>
        <w:widowControl w:val="0"/>
        <w:autoSpaceDE w:val="0"/>
        <w:autoSpaceDN w:val="0"/>
        <w:adjustRightInd w:val="0"/>
        <w:rPr>
          <w:rFonts w:ascii="Verdana" w:hAnsi="Verdana" w:cs="Verdana"/>
          <w:sz w:val="22"/>
          <w:szCs w:val="22"/>
        </w:rPr>
      </w:pPr>
    </w:p>
    <w:p w14:paraId="67122DC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specific criticism of "academia bashing," when used to bolster an aggressive stance against "obscurity," is that it is completely disingenuous -- it's a political move that presents itself as a somehow ostracized or censured margin, while actually relying on the authority and influence of the mainstream position that has been in part enforced by academia.</w:t>
      </w:r>
    </w:p>
    <w:p w14:paraId="3F73511C" w14:textId="77777777" w:rsidR="0042661E" w:rsidRDefault="0042661E" w:rsidP="0042661E">
      <w:pPr>
        <w:widowControl w:val="0"/>
        <w:autoSpaceDE w:val="0"/>
        <w:autoSpaceDN w:val="0"/>
        <w:adjustRightInd w:val="0"/>
        <w:rPr>
          <w:rFonts w:ascii="Verdana" w:hAnsi="Verdana" w:cs="Verdana"/>
          <w:sz w:val="22"/>
          <w:szCs w:val="22"/>
        </w:rPr>
      </w:pPr>
    </w:p>
    <w:p w14:paraId="45FB77E3" w14:textId="77777777" w:rsidR="0042661E" w:rsidRDefault="0042661E" w:rsidP="0042661E">
      <w:pPr>
        <w:widowControl w:val="0"/>
        <w:autoSpaceDE w:val="0"/>
        <w:autoSpaceDN w:val="0"/>
        <w:adjustRightInd w:val="0"/>
        <w:rPr>
          <w:rFonts w:ascii="Verdana" w:hAnsi="Verdana" w:cs="Verdana"/>
          <w:sz w:val="22"/>
          <w:szCs w:val="22"/>
        </w:rPr>
      </w:pPr>
    </w:p>
    <w:p w14:paraId="5B331BB3" w14:textId="77777777" w:rsidR="0042661E" w:rsidRDefault="0042661E" w:rsidP="0042661E">
      <w:pPr>
        <w:widowControl w:val="0"/>
        <w:autoSpaceDE w:val="0"/>
        <w:autoSpaceDN w:val="0"/>
        <w:adjustRightInd w:val="0"/>
        <w:rPr>
          <w:rFonts w:ascii="Verdana" w:hAnsi="Verdana" w:cs="Verdana"/>
          <w:sz w:val="22"/>
          <w:szCs w:val="22"/>
        </w:rPr>
      </w:pPr>
    </w:p>
    <w:p w14:paraId="52BA92D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5AA13D9E" w14:textId="77777777" w:rsidR="0042661E" w:rsidRDefault="0042661E" w:rsidP="0042661E">
      <w:pPr>
        <w:widowControl w:val="0"/>
        <w:autoSpaceDE w:val="0"/>
        <w:autoSpaceDN w:val="0"/>
        <w:adjustRightInd w:val="0"/>
        <w:rPr>
          <w:rFonts w:ascii="Verdana" w:hAnsi="Verdana" w:cs="Verdana"/>
          <w:sz w:val="22"/>
          <w:szCs w:val="22"/>
        </w:rPr>
      </w:pPr>
    </w:p>
    <w:p w14:paraId="76C5B0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What's with the academia bashing?</w:t>
      </w:r>
    </w:p>
    <w:p w14:paraId="19154530" w14:textId="77777777" w:rsidR="0042661E" w:rsidRDefault="0042661E" w:rsidP="0042661E">
      <w:pPr>
        <w:widowControl w:val="0"/>
        <w:autoSpaceDE w:val="0"/>
        <w:autoSpaceDN w:val="0"/>
        <w:adjustRightInd w:val="0"/>
        <w:rPr>
          <w:rFonts w:ascii="Verdana" w:hAnsi="Verdana" w:cs="Verdana"/>
          <w:sz w:val="22"/>
          <w:szCs w:val="22"/>
        </w:rPr>
      </w:pPr>
    </w:p>
    <w:p w14:paraId="600C074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challenge you to find more than a handful of past IBPC judges who don't </w:t>
      </w:r>
      <w:r>
        <w:rPr>
          <w:rFonts w:ascii="Verdana" w:hAnsi="Verdana" w:cs="Verdana"/>
          <w:sz w:val="22"/>
          <w:szCs w:val="22"/>
        </w:rPr>
        <w:lastRenderedPageBreak/>
        <w:t>work in or have some strong professional connection to academia.</w:t>
      </w:r>
    </w:p>
    <w:p w14:paraId="4880C5AD" w14:textId="77777777" w:rsidR="0042661E" w:rsidRDefault="0042661E" w:rsidP="0042661E">
      <w:pPr>
        <w:widowControl w:val="0"/>
        <w:autoSpaceDE w:val="0"/>
        <w:autoSpaceDN w:val="0"/>
        <w:adjustRightInd w:val="0"/>
        <w:rPr>
          <w:rFonts w:ascii="Verdana" w:hAnsi="Verdana" w:cs="Verdana"/>
          <w:sz w:val="22"/>
          <w:szCs w:val="22"/>
        </w:rPr>
      </w:pPr>
    </w:p>
    <w:p w14:paraId="0F2C5A3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Respect where respect is due.</w:t>
      </w:r>
    </w:p>
    <w:p w14:paraId="338E8837" w14:textId="77777777" w:rsidR="0042661E" w:rsidRDefault="0042661E" w:rsidP="0042661E">
      <w:pPr>
        <w:widowControl w:val="0"/>
        <w:autoSpaceDE w:val="0"/>
        <w:autoSpaceDN w:val="0"/>
        <w:adjustRightInd w:val="0"/>
        <w:rPr>
          <w:rFonts w:ascii="Verdana" w:hAnsi="Verdana" w:cs="Verdana"/>
          <w:sz w:val="22"/>
          <w:szCs w:val="22"/>
        </w:rPr>
      </w:pPr>
    </w:p>
    <w:p w14:paraId="7E0C6657"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16" w:anchor="msg126734" w:history="1">
        <w:r>
          <w:rPr>
            <w:rFonts w:ascii="Verdana" w:hAnsi="Verdana" w:cs="Verdana"/>
            <w:b/>
            <w:bCs/>
            <w:color w:val="680000"/>
            <w:sz w:val="22"/>
            <w:szCs w:val="22"/>
          </w:rPr>
          <w:t>Quote from: dublinsteve on June 05, 2012, 08:04 PM</w:t>
        </w:r>
      </w:hyperlink>
    </w:p>
    <w:p w14:paraId="3CBF18E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might get a judge from the halls of academia who likes obscure and obtuse. They are out there and they land here on occasion!</w:t>
      </w:r>
    </w:p>
    <w:p w14:paraId="0A2C5016" w14:textId="77777777" w:rsidR="0042661E" w:rsidRDefault="0042661E" w:rsidP="0042661E">
      <w:pPr>
        <w:widowControl w:val="0"/>
        <w:autoSpaceDE w:val="0"/>
        <w:autoSpaceDN w:val="0"/>
        <w:adjustRightInd w:val="0"/>
        <w:rPr>
          <w:rFonts w:ascii="Verdana" w:hAnsi="Verdana" w:cs="Verdana"/>
          <w:sz w:val="22"/>
          <w:szCs w:val="22"/>
        </w:rPr>
      </w:pPr>
    </w:p>
    <w:p w14:paraId="61090580" w14:textId="77777777" w:rsidR="0042661E"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224F178" w14:textId="77777777" w:rsidR="0042661E" w:rsidRDefault="0042661E" w:rsidP="0042661E">
      <w:pPr>
        <w:widowControl w:val="0"/>
        <w:autoSpaceDE w:val="0"/>
        <w:autoSpaceDN w:val="0"/>
        <w:adjustRightInd w:val="0"/>
        <w:rPr>
          <w:rFonts w:ascii="Verdana" w:hAnsi="Verdana" w:cs="Verdana"/>
          <w:sz w:val="22"/>
          <w:szCs w:val="22"/>
        </w:rPr>
      </w:pPr>
    </w:p>
    <w:p w14:paraId="4E5046A2" w14:textId="77777777" w:rsidR="0042661E" w:rsidRDefault="0042661E" w:rsidP="0042661E">
      <w:pPr>
        <w:widowControl w:val="0"/>
        <w:autoSpaceDE w:val="0"/>
        <w:autoSpaceDN w:val="0"/>
        <w:adjustRightInd w:val="0"/>
        <w:rPr>
          <w:rFonts w:ascii="Verdana" w:hAnsi="Verdana" w:cs="Verdana"/>
          <w:sz w:val="22"/>
          <w:szCs w:val="22"/>
        </w:rPr>
      </w:pPr>
    </w:p>
    <w:p w14:paraId="78B29DF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123</w:t>
      </w:r>
    </w:p>
    <w:p w14:paraId="77635396" w14:textId="77777777" w:rsidR="0042661E" w:rsidRDefault="0042661E" w:rsidP="0042661E">
      <w:pPr>
        <w:widowControl w:val="0"/>
        <w:autoSpaceDE w:val="0"/>
        <w:autoSpaceDN w:val="0"/>
        <w:adjustRightInd w:val="0"/>
        <w:rPr>
          <w:rFonts w:ascii="Verdana" w:hAnsi="Verdana" w:cs="Verdana"/>
          <w:b/>
          <w:bCs/>
          <w:sz w:val="22"/>
          <w:szCs w:val="22"/>
        </w:rPr>
      </w:pPr>
      <w:hyperlink r:id="rId31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18" w:anchor="msg126732" w:history="1">
        <w:r>
          <w:rPr>
            <w:rFonts w:ascii="Verdana" w:hAnsi="Verdana" w:cs="Verdana"/>
            <w:b/>
            <w:bCs/>
            <w:color w:val="680000"/>
            <w:sz w:val="22"/>
            <w:szCs w:val="22"/>
          </w:rPr>
          <w:t>Re: June</w:t>
        </w:r>
      </w:hyperlink>
    </w:p>
    <w:p w14:paraId="388AA4B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05, 2012, 06:59 PM »</w:t>
      </w:r>
    </w:p>
    <w:p w14:paraId="39DCF63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sense was that the elements of this poem are its simplicity and quiet emotion. the simplicity is also key in terms of setting and statement.</w:t>
      </w:r>
    </w:p>
    <w:p w14:paraId="6CDF5720" w14:textId="77777777" w:rsidR="0042661E" w:rsidRDefault="0042661E" w:rsidP="0042661E">
      <w:pPr>
        <w:widowControl w:val="0"/>
        <w:autoSpaceDE w:val="0"/>
        <w:autoSpaceDN w:val="0"/>
        <w:adjustRightInd w:val="0"/>
        <w:rPr>
          <w:rFonts w:ascii="Verdana" w:hAnsi="Verdana" w:cs="Verdana"/>
          <w:sz w:val="22"/>
          <w:szCs w:val="22"/>
        </w:rPr>
      </w:pPr>
    </w:p>
    <w:p w14:paraId="4F1E661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said, i thought there were things you could cut, without losing any meaning, while emphasizing the crisp simplicity that is the poem's strength -- obviously if you agree approach it in whatever way seems best, but i make some suggestions below.</w:t>
      </w:r>
    </w:p>
    <w:p w14:paraId="5C3EE60E" w14:textId="77777777" w:rsidR="0042661E" w:rsidRDefault="0042661E" w:rsidP="0042661E">
      <w:pPr>
        <w:widowControl w:val="0"/>
        <w:autoSpaceDE w:val="0"/>
        <w:autoSpaceDN w:val="0"/>
        <w:adjustRightInd w:val="0"/>
        <w:rPr>
          <w:rFonts w:ascii="Verdana" w:hAnsi="Verdana" w:cs="Verdana"/>
          <w:sz w:val="22"/>
          <w:szCs w:val="22"/>
        </w:rPr>
      </w:pPr>
    </w:p>
    <w:p w14:paraId="740C8A4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 i'm torn about this, but i'm wondering if the present tense wouldn't be more direct?</w:t>
      </w:r>
    </w:p>
    <w:p w14:paraId="2022259B" w14:textId="77777777" w:rsidR="0042661E" w:rsidRDefault="0042661E" w:rsidP="0042661E">
      <w:pPr>
        <w:widowControl w:val="0"/>
        <w:autoSpaceDE w:val="0"/>
        <w:autoSpaceDN w:val="0"/>
        <w:adjustRightInd w:val="0"/>
        <w:rPr>
          <w:rFonts w:ascii="Verdana" w:hAnsi="Verdana" w:cs="Verdana"/>
          <w:sz w:val="22"/>
          <w:szCs w:val="22"/>
        </w:rPr>
      </w:pPr>
    </w:p>
    <w:p w14:paraId="5909745D" w14:textId="77777777" w:rsidR="0042661E" w:rsidRDefault="0042661E" w:rsidP="0042661E">
      <w:pPr>
        <w:widowControl w:val="0"/>
        <w:autoSpaceDE w:val="0"/>
        <w:autoSpaceDN w:val="0"/>
        <w:adjustRightInd w:val="0"/>
        <w:rPr>
          <w:rFonts w:ascii="Verdana" w:hAnsi="Verdana" w:cs="Verdana"/>
          <w:sz w:val="22"/>
          <w:szCs w:val="22"/>
        </w:rPr>
      </w:pPr>
    </w:p>
    <w:p w14:paraId="5AC1F172" w14:textId="77777777" w:rsidR="0042661E" w:rsidRDefault="0042661E" w:rsidP="0042661E">
      <w:pPr>
        <w:widowControl w:val="0"/>
        <w:autoSpaceDE w:val="0"/>
        <w:autoSpaceDN w:val="0"/>
        <w:adjustRightInd w:val="0"/>
        <w:rPr>
          <w:rFonts w:ascii="Verdana" w:hAnsi="Verdana" w:cs="Verdana"/>
          <w:sz w:val="22"/>
          <w:szCs w:val="22"/>
        </w:rPr>
      </w:pPr>
    </w:p>
    <w:p w14:paraId="5D587E3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birds sing haphazardly [i'm also wondering how just: "haphazard bird-song / through the cracked window" would read...]</w:t>
      </w:r>
    </w:p>
    <w:p w14:paraId="26EE57E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trike/>
          <w:sz w:val="22"/>
          <w:szCs w:val="22"/>
        </w:rPr>
        <w:t>because I left</w:t>
      </w:r>
      <w:r>
        <w:rPr>
          <w:rFonts w:ascii="Verdana" w:hAnsi="Verdana" w:cs="Verdana"/>
          <w:sz w:val="22"/>
          <w:szCs w:val="22"/>
        </w:rPr>
        <w:t xml:space="preserve"> through the window, (left) open a crack. </w:t>
      </w:r>
    </w:p>
    <w:p w14:paraId="20AFDA1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54D96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and it was </w:t>
      </w:r>
      <w:r>
        <w:rPr>
          <w:rFonts w:ascii="Verdana" w:hAnsi="Verdana" w:cs="Verdana"/>
          <w:sz w:val="22"/>
          <w:szCs w:val="22"/>
        </w:rPr>
        <w:t>June.   [to my mind, "June" is all you need for this line, and it resonants even more powerfully by itself.]</w:t>
      </w:r>
    </w:p>
    <w:p w14:paraId="5C85C65B" w14:textId="77777777" w:rsidR="0042661E" w:rsidRDefault="0042661E" w:rsidP="0042661E">
      <w:pPr>
        <w:widowControl w:val="0"/>
        <w:autoSpaceDE w:val="0"/>
        <w:autoSpaceDN w:val="0"/>
        <w:adjustRightInd w:val="0"/>
        <w:rPr>
          <w:rFonts w:ascii="Verdana" w:hAnsi="Verdana" w:cs="Verdana"/>
          <w:sz w:val="22"/>
          <w:szCs w:val="22"/>
        </w:rPr>
      </w:pPr>
    </w:p>
    <w:p w14:paraId="131784C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wife, fallen gently asleep. (or "My wife sleeping gently / beside me.")</w:t>
      </w:r>
    </w:p>
    <w:p w14:paraId="084C7E9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trike/>
          <w:sz w:val="22"/>
          <w:szCs w:val="22"/>
        </w:rPr>
        <w:t xml:space="preserve">gently. </w:t>
      </w:r>
    </w:p>
    <w:p w14:paraId="79A1FDBC" w14:textId="77777777" w:rsidR="0042661E" w:rsidRDefault="0042661E" w:rsidP="0042661E">
      <w:pPr>
        <w:widowControl w:val="0"/>
        <w:autoSpaceDE w:val="0"/>
        <w:autoSpaceDN w:val="0"/>
        <w:adjustRightInd w:val="0"/>
        <w:rPr>
          <w:rFonts w:ascii="Verdana" w:hAnsi="Verdana" w:cs="Verdana"/>
          <w:sz w:val="22"/>
          <w:szCs w:val="22"/>
        </w:rPr>
      </w:pPr>
    </w:p>
    <w:p w14:paraId="569018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[if you need to keep this line - i can see how it could go either way - i'd suggest "I realize / I have forgiven / something I don't / understand"]</w:t>
      </w:r>
    </w:p>
    <w:p w14:paraId="70F75CD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have forgiven </w:t>
      </w:r>
    </w:p>
    <w:p w14:paraId="5CB1DE8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something I don't </w:t>
      </w:r>
    </w:p>
    <w:p w14:paraId="2EB2B7E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understand.</w:t>
      </w:r>
    </w:p>
    <w:p w14:paraId="194546F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p>
    <w:p w14:paraId="11BF96B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fell asleep too. [i don't know - i'm seeing a number of things that could happen with this final line. just some brainstorming here:</w:t>
      </w:r>
    </w:p>
    <w:p w14:paraId="7E04E9E6" w14:textId="77777777" w:rsidR="0042661E" w:rsidRDefault="0042661E" w:rsidP="0042661E">
      <w:pPr>
        <w:widowControl w:val="0"/>
        <w:autoSpaceDE w:val="0"/>
        <w:autoSpaceDN w:val="0"/>
        <w:adjustRightInd w:val="0"/>
        <w:rPr>
          <w:rFonts w:ascii="Verdana" w:hAnsi="Verdana" w:cs="Verdana"/>
          <w:sz w:val="22"/>
          <w:szCs w:val="22"/>
        </w:rPr>
      </w:pPr>
    </w:p>
    <w:p w14:paraId="1D8E287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Sleep comes. </w:t>
      </w:r>
    </w:p>
    <w:p w14:paraId="71B27C0C" w14:textId="77777777" w:rsidR="0042661E" w:rsidRDefault="0042661E" w:rsidP="0042661E">
      <w:pPr>
        <w:widowControl w:val="0"/>
        <w:autoSpaceDE w:val="0"/>
        <w:autoSpaceDN w:val="0"/>
        <w:adjustRightInd w:val="0"/>
        <w:rPr>
          <w:rFonts w:ascii="Verdana" w:hAnsi="Verdana" w:cs="Verdana"/>
          <w:sz w:val="22"/>
          <w:szCs w:val="22"/>
        </w:rPr>
      </w:pPr>
    </w:p>
    <w:p w14:paraId="674DC2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or even just: </w:t>
      </w:r>
    </w:p>
    <w:p w14:paraId="2D18A510" w14:textId="77777777" w:rsidR="0042661E" w:rsidRDefault="0042661E" w:rsidP="0042661E">
      <w:pPr>
        <w:widowControl w:val="0"/>
        <w:autoSpaceDE w:val="0"/>
        <w:autoSpaceDN w:val="0"/>
        <w:adjustRightInd w:val="0"/>
        <w:rPr>
          <w:rFonts w:ascii="Verdana" w:hAnsi="Verdana" w:cs="Verdana"/>
          <w:sz w:val="22"/>
          <w:szCs w:val="22"/>
        </w:rPr>
      </w:pPr>
    </w:p>
    <w:p w14:paraId="2581249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sleep. </w:t>
      </w:r>
    </w:p>
    <w:p w14:paraId="66657D29" w14:textId="77777777" w:rsidR="0042661E" w:rsidRDefault="0042661E" w:rsidP="0042661E">
      <w:pPr>
        <w:widowControl w:val="0"/>
        <w:autoSpaceDE w:val="0"/>
        <w:autoSpaceDN w:val="0"/>
        <w:adjustRightInd w:val="0"/>
        <w:rPr>
          <w:rFonts w:ascii="Verdana" w:hAnsi="Verdana" w:cs="Verdana"/>
          <w:sz w:val="22"/>
          <w:szCs w:val="22"/>
        </w:rPr>
      </w:pPr>
    </w:p>
    <w:p w14:paraId="5E7F72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or, move falling asleep to the beginning of the stanza: "Drifting off, / I realize...."</w:t>
      </w:r>
    </w:p>
    <w:p w14:paraId="5A5C3637" w14:textId="77777777" w:rsidR="0042661E" w:rsidRDefault="0042661E" w:rsidP="0042661E">
      <w:pPr>
        <w:widowControl w:val="0"/>
        <w:autoSpaceDE w:val="0"/>
        <w:autoSpaceDN w:val="0"/>
        <w:adjustRightInd w:val="0"/>
        <w:rPr>
          <w:rFonts w:ascii="Verdana" w:hAnsi="Verdana" w:cs="Verdana"/>
          <w:sz w:val="22"/>
          <w:szCs w:val="22"/>
        </w:rPr>
      </w:pPr>
    </w:p>
    <w:p w14:paraId="1E98C5A2" w14:textId="77777777" w:rsidR="0042661E" w:rsidRDefault="0042661E" w:rsidP="0042661E">
      <w:pPr>
        <w:widowControl w:val="0"/>
        <w:autoSpaceDE w:val="0"/>
        <w:autoSpaceDN w:val="0"/>
        <w:adjustRightInd w:val="0"/>
        <w:rPr>
          <w:rFonts w:ascii="Verdana" w:hAnsi="Verdana" w:cs="Verdana"/>
          <w:sz w:val="22"/>
          <w:szCs w:val="22"/>
        </w:rPr>
      </w:pPr>
    </w:p>
    <w:p w14:paraId="65E28FAC" w14:textId="77777777" w:rsidR="0042661E" w:rsidRDefault="0042661E" w:rsidP="0042661E">
      <w:pPr>
        <w:widowControl w:val="0"/>
        <w:autoSpaceDE w:val="0"/>
        <w:autoSpaceDN w:val="0"/>
        <w:adjustRightInd w:val="0"/>
        <w:rPr>
          <w:rFonts w:ascii="Verdana" w:hAnsi="Verdana" w:cs="Verdana"/>
          <w:sz w:val="22"/>
          <w:szCs w:val="22"/>
        </w:rPr>
      </w:pPr>
    </w:p>
    <w:p w14:paraId="3FAE9F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930F37D"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5F9C000" w14:textId="77777777" w:rsidR="0042661E" w:rsidRDefault="0042661E" w:rsidP="0042661E">
      <w:pPr>
        <w:widowControl w:val="0"/>
        <w:autoSpaceDE w:val="0"/>
        <w:autoSpaceDN w:val="0"/>
        <w:adjustRightInd w:val="0"/>
        <w:rPr>
          <w:rFonts w:ascii="Verdana" w:hAnsi="Verdana" w:cs="Verdana"/>
          <w:sz w:val="22"/>
          <w:szCs w:val="22"/>
        </w:rPr>
      </w:pPr>
    </w:p>
    <w:p w14:paraId="6947A5A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124</w:t>
      </w:r>
    </w:p>
    <w:p w14:paraId="7CABCA57" w14:textId="77777777" w:rsidR="0042661E" w:rsidRDefault="0042661E" w:rsidP="0042661E">
      <w:pPr>
        <w:widowControl w:val="0"/>
        <w:autoSpaceDE w:val="0"/>
        <w:autoSpaceDN w:val="0"/>
        <w:adjustRightInd w:val="0"/>
        <w:rPr>
          <w:rFonts w:ascii="Verdana" w:hAnsi="Verdana" w:cs="Verdana"/>
          <w:b/>
          <w:bCs/>
          <w:sz w:val="22"/>
          <w:szCs w:val="22"/>
        </w:rPr>
      </w:pPr>
      <w:hyperlink r:id="rId319"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320" w:anchor="msg126714" w:history="1">
        <w:r>
          <w:rPr>
            <w:rFonts w:ascii="Verdana" w:hAnsi="Verdana" w:cs="Verdana"/>
            <w:b/>
            <w:bCs/>
            <w:color w:val="680000"/>
            <w:sz w:val="22"/>
            <w:szCs w:val="22"/>
          </w:rPr>
          <w:t>Re: Mothers' Day Poem</w:t>
        </w:r>
      </w:hyperlink>
    </w:p>
    <w:p w14:paraId="657E6C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05, 2012, 03:46 PM »</w:t>
      </w:r>
    </w:p>
    <w:p w14:paraId="3E11B4E9" w14:textId="77777777" w:rsidR="0042661E" w:rsidRDefault="0042661E" w:rsidP="0042661E">
      <w:pPr>
        <w:widowControl w:val="0"/>
        <w:autoSpaceDE w:val="0"/>
        <w:autoSpaceDN w:val="0"/>
        <w:adjustRightInd w:val="0"/>
        <w:rPr>
          <w:rFonts w:ascii="Verdana" w:hAnsi="Verdana" w:cs="Verdana"/>
          <w:sz w:val="22"/>
          <w:szCs w:val="22"/>
        </w:rPr>
      </w:pPr>
    </w:p>
    <w:p w14:paraId="4856346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well, it seems to me, that with witt's suggestions on the AX and your own drive to complete, you probably can finish up with those minor revisions by yourself.</w:t>
      </w:r>
    </w:p>
    <w:p w14:paraId="2E24FA28" w14:textId="77777777" w:rsidR="0042661E" w:rsidRDefault="0042661E" w:rsidP="0042661E">
      <w:pPr>
        <w:widowControl w:val="0"/>
        <w:autoSpaceDE w:val="0"/>
        <w:autoSpaceDN w:val="0"/>
        <w:adjustRightInd w:val="0"/>
        <w:rPr>
          <w:rFonts w:ascii="Verdana" w:hAnsi="Verdana" w:cs="Verdana"/>
          <w:sz w:val="22"/>
          <w:szCs w:val="22"/>
        </w:rPr>
      </w:pPr>
    </w:p>
    <w:p w14:paraId="5B9DA6D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i were to make further suggestions, i was thinking of things that might pull the poem apart and tinker around with what's inside before putting it back together. really - i could go on forever or however willing you're to keep tinkering.</w:t>
      </w:r>
    </w:p>
    <w:p w14:paraId="4A16B643" w14:textId="77777777" w:rsidR="0042661E" w:rsidRDefault="0042661E" w:rsidP="0042661E">
      <w:pPr>
        <w:widowControl w:val="0"/>
        <w:autoSpaceDE w:val="0"/>
        <w:autoSpaceDN w:val="0"/>
        <w:adjustRightInd w:val="0"/>
        <w:rPr>
          <w:rFonts w:ascii="Verdana" w:hAnsi="Verdana" w:cs="Verdana"/>
          <w:sz w:val="22"/>
          <w:szCs w:val="22"/>
        </w:rPr>
      </w:pPr>
    </w:p>
    <w:p w14:paraId="645B039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that's why i thought it might be best to send it to your mom, first - </w:t>
      </w:r>
    </w:p>
    <w:p w14:paraId="12A60DEE" w14:textId="77777777" w:rsidR="0042661E" w:rsidRDefault="0042661E" w:rsidP="0042661E">
      <w:pPr>
        <w:widowControl w:val="0"/>
        <w:autoSpaceDE w:val="0"/>
        <w:autoSpaceDN w:val="0"/>
        <w:adjustRightInd w:val="0"/>
        <w:rPr>
          <w:rFonts w:ascii="Verdana" w:hAnsi="Verdana" w:cs="Verdana"/>
          <w:sz w:val="22"/>
          <w:szCs w:val="22"/>
        </w:rPr>
      </w:pPr>
    </w:p>
    <w:p w14:paraId="077114E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let the more radical revisions or reconceptions serve as experiments in poetic style, rather than something necessary to make your mom happy - </w:t>
      </w:r>
    </w:p>
    <w:p w14:paraId="183C2A5B" w14:textId="77777777" w:rsidR="0042661E" w:rsidRDefault="0042661E" w:rsidP="0042661E">
      <w:pPr>
        <w:widowControl w:val="0"/>
        <w:autoSpaceDE w:val="0"/>
        <w:autoSpaceDN w:val="0"/>
        <w:adjustRightInd w:val="0"/>
        <w:rPr>
          <w:rFonts w:ascii="Verdana" w:hAnsi="Verdana" w:cs="Verdana"/>
          <w:sz w:val="22"/>
          <w:szCs w:val="22"/>
        </w:rPr>
      </w:pPr>
    </w:p>
    <w:p w14:paraId="5731944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don't want endless revisions to keep it in from its purpose.</w:t>
      </w:r>
    </w:p>
    <w:p w14:paraId="2411B8D1" w14:textId="77777777" w:rsidR="0042661E"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6EBE1AC" w14:textId="77777777" w:rsidR="0042661E" w:rsidRDefault="0042661E" w:rsidP="0042661E">
      <w:pPr>
        <w:widowControl w:val="0"/>
        <w:autoSpaceDE w:val="0"/>
        <w:autoSpaceDN w:val="0"/>
        <w:adjustRightInd w:val="0"/>
        <w:rPr>
          <w:rFonts w:ascii="Verdana" w:hAnsi="Verdana" w:cs="Verdana"/>
          <w:sz w:val="22"/>
          <w:szCs w:val="22"/>
        </w:rPr>
      </w:pPr>
    </w:p>
    <w:p w14:paraId="323D62B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125</w:t>
      </w:r>
    </w:p>
    <w:p w14:paraId="78010182" w14:textId="77777777" w:rsidR="0042661E" w:rsidRDefault="0042661E" w:rsidP="0042661E">
      <w:pPr>
        <w:widowControl w:val="0"/>
        <w:autoSpaceDE w:val="0"/>
        <w:autoSpaceDN w:val="0"/>
        <w:adjustRightInd w:val="0"/>
        <w:rPr>
          <w:rFonts w:ascii="Verdana" w:hAnsi="Verdana" w:cs="Verdana"/>
          <w:b/>
          <w:bCs/>
          <w:sz w:val="22"/>
          <w:szCs w:val="22"/>
        </w:rPr>
      </w:pPr>
      <w:hyperlink r:id="rId32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22" w:anchor="msg126713" w:history="1">
        <w:r>
          <w:rPr>
            <w:rFonts w:ascii="Verdana" w:hAnsi="Verdana" w:cs="Verdana"/>
            <w:b/>
            <w:bCs/>
            <w:color w:val="680000"/>
            <w:sz w:val="22"/>
            <w:szCs w:val="22"/>
          </w:rPr>
          <w:t>Re: June</w:t>
        </w:r>
      </w:hyperlink>
    </w:p>
    <w:p w14:paraId="59A3E22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05, 2012, 03:42 PM »</w:t>
      </w:r>
    </w:p>
    <w:p w14:paraId="7F2874E4" w14:textId="77777777" w:rsidR="0042661E" w:rsidRDefault="0042661E" w:rsidP="0042661E">
      <w:pPr>
        <w:widowControl w:val="0"/>
        <w:autoSpaceDE w:val="0"/>
        <w:autoSpaceDN w:val="0"/>
        <w:adjustRightInd w:val="0"/>
        <w:rPr>
          <w:rFonts w:ascii="Verdana" w:hAnsi="Verdana" w:cs="Verdana"/>
          <w:sz w:val="22"/>
          <w:szCs w:val="22"/>
        </w:rPr>
      </w:pPr>
    </w:p>
    <w:p w14:paraId="4E1956E6" w14:textId="77777777" w:rsidR="0042661E" w:rsidRDefault="0042661E" w:rsidP="0042661E">
      <w:pPr>
        <w:widowControl w:val="0"/>
        <w:autoSpaceDE w:val="0"/>
        <w:autoSpaceDN w:val="0"/>
        <w:adjustRightInd w:val="0"/>
        <w:rPr>
          <w:rFonts w:ascii="Verdana" w:hAnsi="Verdana" w:cs="Verdana"/>
          <w:sz w:val="22"/>
          <w:szCs w:val="22"/>
        </w:rPr>
      </w:pPr>
    </w:p>
    <w:p w14:paraId="3D278A0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this piece has a quiet lyricism</w:t>
      </w:r>
    </w:p>
    <w:p w14:paraId="30E5F0AD" w14:textId="77777777" w:rsidR="0042661E" w:rsidRDefault="0042661E" w:rsidP="0042661E">
      <w:pPr>
        <w:widowControl w:val="0"/>
        <w:autoSpaceDE w:val="0"/>
        <w:autoSpaceDN w:val="0"/>
        <w:adjustRightInd w:val="0"/>
        <w:rPr>
          <w:rFonts w:ascii="Verdana" w:hAnsi="Verdana" w:cs="Verdana"/>
          <w:sz w:val="22"/>
          <w:szCs w:val="22"/>
        </w:rPr>
      </w:pPr>
    </w:p>
    <w:p w14:paraId="004EEC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that's very beautiful.</w:t>
      </w:r>
    </w:p>
    <w:p w14:paraId="6EC261F9" w14:textId="77777777" w:rsidR="0042661E" w:rsidRDefault="0042661E" w:rsidP="0042661E">
      <w:pPr>
        <w:widowControl w:val="0"/>
        <w:autoSpaceDE w:val="0"/>
        <w:autoSpaceDN w:val="0"/>
        <w:adjustRightInd w:val="0"/>
        <w:rPr>
          <w:rFonts w:ascii="Verdana" w:hAnsi="Verdana" w:cs="Verdana"/>
          <w:sz w:val="22"/>
          <w:szCs w:val="22"/>
        </w:rPr>
      </w:pPr>
    </w:p>
    <w:p w14:paraId="32357097" w14:textId="77777777" w:rsidR="0042661E" w:rsidRDefault="0042661E" w:rsidP="0042661E">
      <w:pPr>
        <w:widowControl w:val="0"/>
        <w:autoSpaceDE w:val="0"/>
        <w:autoSpaceDN w:val="0"/>
        <w:adjustRightInd w:val="0"/>
        <w:rPr>
          <w:rFonts w:ascii="Verdana" w:hAnsi="Verdana" w:cs="Verdana"/>
          <w:sz w:val="22"/>
          <w:szCs w:val="22"/>
        </w:rPr>
      </w:pPr>
    </w:p>
    <w:p w14:paraId="472D1EB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should post on the AX or fourth factory so i can make suggestions!</w:t>
      </w:r>
    </w:p>
    <w:p w14:paraId="28FFD508" w14:textId="77777777" w:rsidR="0042661E" w:rsidRPr="000C4232" w:rsidRDefault="0042661E" w:rsidP="0042661E">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99C4E1F" w14:textId="77777777" w:rsidR="0042661E" w:rsidRDefault="0042661E" w:rsidP="0042661E">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p>
    <w:p w14:paraId="7C6E00A1" w14:textId="77777777" w:rsidR="0042661E" w:rsidRDefault="0042661E" w:rsidP="0042661E">
      <w:pPr>
        <w:widowControl w:val="0"/>
        <w:autoSpaceDE w:val="0"/>
        <w:autoSpaceDN w:val="0"/>
        <w:adjustRightInd w:val="0"/>
        <w:rPr>
          <w:rFonts w:ascii="Verdana" w:hAnsi="Verdana" w:cs="Verdana"/>
          <w:sz w:val="22"/>
          <w:szCs w:val="22"/>
        </w:rPr>
      </w:pPr>
    </w:p>
    <w:p w14:paraId="231B2CF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126</w:t>
      </w:r>
    </w:p>
    <w:p w14:paraId="649962D6" w14:textId="77777777" w:rsidR="0042661E" w:rsidRDefault="0042661E" w:rsidP="0042661E">
      <w:pPr>
        <w:widowControl w:val="0"/>
        <w:autoSpaceDE w:val="0"/>
        <w:autoSpaceDN w:val="0"/>
        <w:adjustRightInd w:val="0"/>
        <w:rPr>
          <w:rFonts w:ascii="Verdana" w:hAnsi="Verdana" w:cs="Verdana"/>
          <w:b/>
          <w:bCs/>
          <w:sz w:val="22"/>
          <w:szCs w:val="22"/>
        </w:rPr>
      </w:pPr>
      <w:hyperlink r:id="rId323" w:history="1">
        <w:r>
          <w:rPr>
            <w:rFonts w:ascii="Verdana" w:hAnsi="Verdana" w:cs="Verdana"/>
            <w:b/>
            <w:bCs/>
            <w:color w:val="680000"/>
            <w:sz w:val="22"/>
            <w:szCs w:val="22"/>
          </w:rPr>
          <w:t xml:space="preserve">Today </w:t>
        </w:r>
      </w:hyperlink>
      <w:r>
        <w:rPr>
          <w:rFonts w:ascii="Verdana" w:hAnsi="Verdana" w:cs="Verdana"/>
          <w:b/>
          <w:bCs/>
          <w:sz w:val="22"/>
          <w:szCs w:val="22"/>
        </w:rPr>
        <w:t xml:space="preserve">/ </w:t>
      </w:r>
      <w:hyperlink r:id="rId324" w:anchor="msg126705" w:history="1">
        <w:r>
          <w:rPr>
            <w:rFonts w:ascii="Verdana" w:hAnsi="Verdana" w:cs="Verdana"/>
            <w:b/>
            <w:bCs/>
            <w:color w:val="680000"/>
            <w:sz w:val="22"/>
            <w:szCs w:val="22"/>
          </w:rPr>
          <w:t>Re: Today</w:t>
        </w:r>
      </w:hyperlink>
    </w:p>
    <w:p w14:paraId="6B719AC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05, 2012, 08:55 AM »</w:t>
      </w:r>
    </w:p>
    <w:p w14:paraId="004BF23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 in comparative literature. A fake doctor.</w:t>
      </w:r>
    </w:p>
    <w:p w14:paraId="7C977EFE" w14:textId="77777777" w:rsidR="0042661E" w:rsidRDefault="0042661E" w:rsidP="0042661E">
      <w:pPr>
        <w:widowControl w:val="0"/>
        <w:autoSpaceDE w:val="0"/>
        <w:autoSpaceDN w:val="0"/>
        <w:adjustRightInd w:val="0"/>
        <w:rPr>
          <w:rFonts w:ascii="Verdana" w:hAnsi="Verdana" w:cs="Verdana"/>
          <w:sz w:val="22"/>
          <w:szCs w:val="22"/>
        </w:rPr>
      </w:pPr>
    </w:p>
    <w:p w14:paraId="5AEFC8C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I'll still be willing to give medical advice</w:t>
      </w:r>
    </w:p>
    <w:p w14:paraId="3BF5DE0C" w14:textId="77777777" w:rsidR="0042661E" w:rsidRDefault="0042661E" w:rsidP="0042661E">
      <w:pPr>
        <w:widowControl w:val="0"/>
        <w:autoSpaceDE w:val="0"/>
        <w:autoSpaceDN w:val="0"/>
        <w:adjustRightInd w:val="0"/>
        <w:rPr>
          <w:rFonts w:ascii="Verdana" w:hAnsi="Verdana" w:cs="Verdana"/>
          <w:sz w:val="22"/>
          <w:szCs w:val="22"/>
        </w:rPr>
      </w:pPr>
    </w:p>
    <w:p w14:paraId="625439D7" w14:textId="77777777" w:rsidR="0042661E" w:rsidRDefault="0042661E" w:rsidP="0042661E">
      <w:pPr>
        <w:rPr>
          <w:rFonts w:ascii="Verdana" w:hAnsi="Verdana" w:cs="Verdana"/>
          <w:sz w:val="22"/>
          <w:szCs w:val="22"/>
        </w:rPr>
      </w:pPr>
      <w:r>
        <w:rPr>
          <w:rFonts w:ascii="Verdana" w:hAnsi="Verdana" w:cs="Verdana"/>
          <w:sz w:val="22"/>
          <w:szCs w:val="22"/>
        </w:rPr>
        <w:t>For a reasonable fee</w:t>
      </w:r>
    </w:p>
    <w:p w14:paraId="543BD1E2" w14:textId="77777777" w:rsidR="0042661E" w:rsidRDefault="0042661E" w:rsidP="0042661E">
      <w:pPr>
        <w:rPr>
          <w:rFonts w:ascii="Verdana" w:hAnsi="Verdana" w:cs="Verdana"/>
          <w:sz w:val="22"/>
          <w:szCs w:val="22"/>
        </w:rPr>
      </w:pPr>
    </w:p>
    <w:p w14:paraId="15EFB0B5" w14:textId="77777777" w:rsidR="0042661E" w:rsidRDefault="0042661E" w:rsidP="0042661E">
      <w:pPr>
        <w:rPr>
          <w:rFonts w:ascii="Verdana" w:hAnsi="Verdana" w:cs="Verdana"/>
          <w:sz w:val="22"/>
          <w:szCs w:val="22"/>
        </w:rPr>
      </w:pPr>
      <w:r>
        <w:rPr>
          <w:rFonts w:ascii="Verdana" w:hAnsi="Verdana" w:cs="Verdana"/>
          <w:sz w:val="22"/>
          <w:szCs w:val="22"/>
        </w:rPr>
        <w:t>*</w:t>
      </w:r>
    </w:p>
    <w:p w14:paraId="275ACEEC" w14:textId="77777777" w:rsidR="0042661E" w:rsidRDefault="0042661E" w:rsidP="0042661E">
      <w:pPr>
        <w:rPr>
          <w:rFonts w:ascii="Verdana" w:hAnsi="Verdana" w:cs="Verdana"/>
          <w:sz w:val="22"/>
          <w:szCs w:val="22"/>
        </w:rPr>
      </w:pPr>
    </w:p>
    <w:p w14:paraId="61C0EBEE" w14:textId="77777777" w:rsidR="0042661E" w:rsidRDefault="0042661E" w:rsidP="0042661E">
      <w:pPr>
        <w:rPr>
          <w:rFonts w:ascii="Verdana" w:hAnsi="Verdana" w:cs="Verdana"/>
          <w:sz w:val="22"/>
          <w:szCs w:val="22"/>
        </w:rPr>
      </w:pPr>
    </w:p>
    <w:p w14:paraId="4127EC24"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25" w:anchor="msg126942" w:history="1">
        <w:r>
          <w:rPr>
            <w:rFonts w:ascii="Verdana" w:hAnsi="Verdana" w:cs="Verdana"/>
            <w:b/>
            <w:bCs/>
            <w:color w:val="680000"/>
            <w:sz w:val="22"/>
            <w:szCs w:val="22"/>
          </w:rPr>
          <w:t>Re: Stuck in the Forties</w:t>
        </w:r>
      </w:hyperlink>
    </w:p>
    <w:p w14:paraId="339B036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16, 2012, 02:22 PM »</w:t>
      </w:r>
    </w:p>
    <w:p w14:paraId="5CDDAC6D" w14:textId="77777777" w:rsidR="0042661E" w:rsidRDefault="0042661E" w:rsidP="0042661E">
      <w:pPr>
        <w:widowControl w:val="0"/>
        <w:autoSpaceDE w:val="0"/>
        <w:autoSpaceDN w:val="0"/>
        <w:adjustRightInd w:val="0"/>
        <w:rPr>
          <w:rFonts w:ascii="Verdana" w:hAnsi="Verdana" w:cs="Verdana"/>
          <w:sz w:val="22"/>
          <w:szCs w:val="22"/>
        </w:rPr>
      </w:pPr>
    </w:p>
    <w:p w14:paraId="3F2CCC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Robert Browning's Dramatist Personea are the most famous in the... poem-as-character-study genre. </w:t>
      </w:r>
    </w:p>
    <w:p w14:paraId="349C211B" w14:textId="77777777" w:rsidR="0042661E" w:rsidRDefault="0042661E" w:rsidP="0042661E">
      <w:pPr>
        <w:widowControl w:val="0"/>
        <w:autoSpaceDE w:val="0"/>
        <w:autoSpaceDN w:val="0"/>
        <w:adjustRightInd w:val="0"/>
        <w:rPr>
          <w:rFonts w:ascii="Verdana" w:hAnsi="Verdana" w:cs="Verdana"/>
          <w:sz w:val="22"/>
          <w:szCs w:val="22"/>
        </w:rPr>
      </w:pPr>
    </w:p>
    <w:p w14:paraId="64AEC6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Might be worth checking out, if it's a mode you enjoy working in</w:t>
      </w:r>
    </w:p>
    <w:p w14:paraId="1FF85CFE" w14:textId="77777777" w:rsidR="0042661E" w:rsidRPr="000C4232"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6144AA7" w14:textId="77777777" w:rsidR="0042661E" w:rsidRDefault="0042661E" w:rsidP="0042661E">
      <w:pPr>
        <w:widowControl w:val="0"/>
        <w:autoSpaceDE w:val="0"/>
        <w:autoSpaceDN w:val="0"/>
        <w:adjustRightInd w:val="0"/>
        <w:rPr>
          <w:rFonts w:ascii="Verdana" w:hAnsi="Verdana" w:cs="Verdana"/>
          <w:sz w:val="22"/>
          <w:szCs w:val="22"/>
        </w:rPr>
      </w:pPr>
    </w:p>
    <w:p w14:paraId="23809BFF" w14:textId="77777777" w:rsidR="0042661E" w:rsidRDefault="0042661E" w:rsidP="0042661E">
      <w:pPr>
        <w:widowControl w:val="0"/>
        <w:autoSpaceDE w:val="0"/>
        <w:autoSpaceDN w:val="0"/>
        <w:adjustRightInd w:val="0"/>
        <w:rPr>
          <w:rFonts w:ascii="Verdana" w:hAnsi="Verdana" w:cs="Verdana"/>
          <w:sz w:val="22"/>
          <w:szCs w:val="22"/>
        </w:rPr>
      </w:pPr>
    </w:p>
    <w:p w14:paraId="17ED4960" w14:textId="77777777" w:rsidR="0042661E" w:rsidRDefault="0042661E" w:rsidP="0042661E">
      <w:pPr>
        <w:widowControl w:val="0"/>
        <w:autoSpaceDE w:val="0"/>
        <w:autoSpaceDN w:val="0"/>
        <w:adjustRightInd w:val="0"/>
        <w:rPr>
          <w:rFonts w:ascii="Verdana" w:hAnsi="Verdana" w:cs="Verdana"/>
          <w:sz w:val="22"/>
          <w:szCs w:val="22"/>
        </w:rPr>
      </w:pPr>
    </w:p>
    <w:p w14:paraId="0524A326"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102</w:t>
      </w:r>
    </w:p>
    <w:p w14:paraId="69938FEA" w14:textId="77777777" w:rsidR="0042661E" w:rsidRDefault="0042661E" w:rsidP="0042661E">
      <w:pPr>
        <w:widowControl w:val="0"/>
        <w:autoSpaceDE w:val="0"/>
        <w:autoSpaceDN w:val="0"/>
        <w:adjustRightInd w:val="0"/>
        <w:rPr>
          <w:rFonts w:ascii="Verdana" w:hAnsi="Verdana" w:cs="Verdana"/>
          <w:b/>
          <w:bCs/>
          <w:sz w:val="22"/>
          <w:szCs w:val="22"/>
        </w:rPr>
      </w:pPr>
      <w:hyperlink r:id="rId326"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27" w:anchor="msg126935" w:history="1">
        <w:r>
          <w:rPr>
            <w:rFonts w:ascii="Verdana" w:hAnsi="Verdana" w:cs="Verdana"/>
            <w:b/>
            <w:bCs/>
            <w:color w:val="680000"/>
            <w:sz w:val="22"/>
            <w:szCs w:val="22"/>
          </w:rPr>
          <w:t>Re: Stale Water</w:t>
        </w:r>
      </w:hyperlink>
    </w:p>
    <w:p w14:paraId="5D04FD2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16, 2012, 09:57 AM »</w:t>
      </w:r>
    </w:p>
    <w:p w14:paraId="23712973" w14:textId="77777777" w:rsidR="0042661E" w:rsidRDefault="0042661E" w:rsidP="0042661E">
      <w:pPr>
        <w:widowControl w:val="0"/>
        <w:autoSpaceDE w:val="0"/>
        <w:autoSpaceDN w:val="0"/>
        <w:adjustRightInd w:val="0"/>
        <w:rPr>
          <w:rFonts w:ascii="Verdana" w:hAnsi="Verdana" w:cs="Verdana"/>
          <w:sz w:val="22"/>
          <w:szCs w:val="22"/>
        </w:rPr>
      </w:pPr>
    </w:p>
    <w:p w14:paraId="474FD78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like the way stream of consciousness can break apart how we're conditioned to use language, and find strange and new and unfamiliar combinations.</w:t>
      </w:r>
    </w:p>
    <w:p w14:paraId="5D0D0D98" w14:textId="77777777" w:rsidR="0042661E" w:rsidRDefault="0042661E" w:rsidP="0042661E">
      <w:pPr>
        <w:widowControl w:val="0"/>
        <w:autoSpaceDE w:val="0"/>
        <w:autoSpaceDN w:val="0"/>
        <w:adjustRightInd w:val="0"/>
        <w:rPr>
          <w:rFonts w:ascii="Verdana" w:hAnsi="Verdana" w:cs="Verdana"/>
          <w:sz w:val="22"/>
          <w:szCs w:val="22"/>
        </w:rPr>
      </w:pPr>
    </w:p>
    <w:p w14:paraId="58CF64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favorites were "Halcyon lights behind... eyes," "the afterbirth of semen / tastes distinctly of caffeine," and "my eye-pits."</w:t>
      </w:r>
    </w:p>
    <w:p w14:paraId="273FF1CB" w14:textId="77777777" w:rsidR="0042661E" w:rsidRDefault="0042661E" w:rsidP="0042661E">
      <w:pPr>
        <w:widowControl w:val="0"/>
        <w:autoSpaceDE w:val="0"/>
        <w:autoSpaceDN w:val="0"/>
        <w:adjustRightInd w:val="0"/>
        <w:rPr>
          <w:rFonts w:ascii="Verdana" w:hAnsi="Verdana" w:cs="Verdana"/>
          <w:sz w:val="22"/>
          <w:szCs w:val="22"/>
        </w:rPr>
      </w:pPr>
    </w:p>
    <w:p w14:paraId="5B2BC30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-matt </w:t>
      </w:r>
    </w:p>
    <w:p w14:paraId="38E4B111" w14:textId="77777777" w:rsidR="0042661E" w:rsidRPr="000C4232"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8699964" w14:textId="77777777" w:rsidR="0042661E" w:rsidRPr="000C4232"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p>
    <w:p w14:paraId="462E5E5B" w14:textId="77777777" w:rsidR="0042661E" w:rsidRDefault="0042661E" w:rsidP="0042661E">
      <w:pPr>
        <w:widowControl w:val="0"/>
        <w:autoSpaceDE w:val="0"/>
        <w:autoSpaceDN w:val="0"/>
        <w:adjustRightInd w:val="0"/>
        <w:rPr>
          <w:rFonts w:ascii="Verdana" w:hAnsi="Verdana" w:cs="Verdana"/>
          <w:sz w:val="22"/>
          <w:szCs w:val="22"/>
        </w:rPr>
      </w:pPr>
    </w:p>
    <w:p w14:paraId="7BE6986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104</w:t>
      </w:r>
    </w:p>
    <w:p w14:paraId="5871B555" w14:textId="77777777" w:rsidR="0042661E" w:rsidRDefault="0042661E" w:rsidP="0042661E">
      <w:pPr>
        <w:widowControl w:val="0"/>
        <w:autoSpaceDE w:val="0"/>
        <w:autoSpaceDN w:val="0"/>
        <w:adjustRightInd w:val="0"/>
        <w:rPr>
          <w:rFonts w:ascii="Verdana" w:hAnsi="Verdana" w:cs="Verdana"/>
          <w:b/>
          <w:bCs/>
          <w:sz w:val="22"/>
          <w:szCs w:val="22"/>
        </w:rPr>
      </w:pPr>
      <w:hyperlink r:id="rId32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29" w:anchor="msg126933" w:history="1">
        <w:r>
          <w:rPr>
            <w:rFonts w:ascii="Verdana" w:hAnsi="Verdana" w:cs="Verdana"/>
            <w:b/>
            <w:bCs/>
            <w:color w:val="680000"/>
            <w:sz w:val="22"/>
            <w:szCs w:val="22"/>
          </w:rPr>
          <w:t>Re: Stuck in the Forties</w:t>
        </w:r>
      </w:hyperlink>
    </w:p>
    <w:p w14:paraId="1D4658E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16, 2012, 09:44 AM »</w:t>
      </w:r>
    </w:p>
    <w:p w14:paraId="2ECDFD7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skaadee -</w:t>
      </w:r>
    </w:p>
    <w:p w14:paraId="2F80E298" w14:textId="77777777" w:rsidR="0042661E" w:rsidRDefault="0042661E" w:rsidP="0042661E">
      <w:pPr>
        <w:widowControl w:val="0"/>
        <w:autoSpaceDE w:val="0"/>
        <w:autoSpaceDN w:val="0"/>
        <w:adjustRightInd w:val="0"/>
        <w:rPr>
          <w:rFonts w:ascii="Verdana" w:hAnsi="Verdana" w:cs="Verdana"/>
          <w:sz w:val="22"/>
          <w:szCs w:val="22"/>
        </w:rPr>
      </w:pPr>
    </w:p>
    <w:p w14:paraId="7E81B56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this poem has some great descriptions that crystallize a strong persona </w:t>
      </w:r>
    </w:p>
    <w:p w14:paraId="511A69D2" w14:textId="77777777" w:rsidR="0042661E" w:rsidRDefault="0042661E" w:rsidP="0042661E">
      <w:pPr>
        <w:widowControl w:val="0"/>
        <w:autoSpaceDE w:val="0"/>
        <w:autoSpaceDN w:val="0"/>
        <w:adjustRightInd w:val="0"/>
        <w:rPr>
          <w:rFonts w:ascii="Verdana" w:hAnsi="Verdana" w:cs="Verdana"/>
          <w:sz w:val="22"/>
          <w:szCs w:val="22"/>
        </w:rPr>
      </w:pPr>
    </w:p>
    <w:p w14:paraId="7D5A78E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way it creates images of the past, and sets them against the present, generates some leverage that's difficult to resist -</w:t>
      </w:r>
    </w:p>
    <w:p w14:paraId="12DDFB8F" w14:textId="77777777" w:rsidR="0042661E" w:rsidRDefault="0042661E" w:rsidP="0042661E">
      <w:pPr>
        <w:widowControl w:val="0"/>
        <w:autoSpaceDE w:val="0"/>
        <w:autoSpaceDN w:val="0"/>
        <w:adjustRightInd w:val="0"/>
        <w:rPr>
          <w:rFonts w:ascii="Verdana" w:hAnsi="Verdana" w:cs="Verdana"/>
          <w:sz w:val="22"/>
          <w:szCs w:val="22"/>
        </w:rPr>
      </w:pPr>
    </w:p>
    <w:p w14:paraId="6908604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even if we're not drawn to the particular values or sentiments the poem's past represents, we can't help but acknowledge them:</w:t>
      </w:r>
    </w:p>
    <w:p w14:paraId="01639BDB" w14:textId="77777777" w:rsidR="0042661E" w:rsidRDefault="0042661E" w:rsidP="0042661E">
      <w:pPr>
        <w:widowControl w:val="0"/>
        <w:autoSpaceDE w:val="0"/>
        <w:autoSpaceDN w:val="0"/>
        <w:adjustRightInd w:val="0"/>
        <w:rPr>
          <w:rFonts w:ascii="Verdana" w:hAnsi="Verdana" w:cs="Verdana"/>
          <w:sz w:val="22"/>
          <w:szCs w:val="22"/>
        </w:rPr>
      </w:pPr>
    </w:p>
    <w:p w14:paraId="655EDC4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many perfect juxtapositions. my favorites were S4 (whiskey), S12 (the president), S15 (porn), and S18 (horse sense)-- also the billionaires who aren't oil tycoons stanza, although i'm wondering if it should be grouped together with S18?</w:t>
      </w:r>
    </w:p>
    <w:p w14:paraId="033560B9" w14:textId="77777777" w:rsidR="0042661E" w:rsidRDefault="0042661E" w:rsidP="0042661E">
      <w:pPr>
        <w:widowControl w:val="0"/>
        <w:autoSpaceDE w:val="0"/>
        <w:autoSpaceDN w:val="0"/>
        <w:adjustRightInd w:val="0"/>
        <w:rPr>
          <w:rFonts w:ascii="Verdana" w:hAnsi="Verdana" w:cs="Verdana"/>
          <w:sz w:val="22"/>
          <w:szCs w:val="22"/>
        </w:rPr>
      </w:pPr>
    </w:p>
    <w:p w14:paraId="31CC3861" w14:textId="77777777" w:rsidR="0042661E" w:rsidRDefault="0042661E" w:rsidP="0042661E">
      <w:pPr>
        <w:widowControl w:val="0"/>
        <w:autoSpaceDE w:val="0"/>
        <w:autoSpaceDN w:val="0"/>
        <w:adjustRightInd w:val="0"/>
        <w:rPr>
          <w:rFonts w:ascii="Verdana" w:hAnsi="Verdana" w:cs="Verdana"/>
          <w:sz w:val="22"/>
          <w:szCs w:val="22"/>
        </w:rPr>
      </w:pPr>
    </w:p>
    <w:p w14:paraId="029BAA4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now for suggestions:</w:t>
      </w:r>
    </w:p>
    <w:p w14:paraId="28E0F3E9" w14:textId="77777777" w:rsidR="0042661E" w:rsidRDefault="0042661E" w:rsidP="0042661E">
      <w:pPr>
        <w:widowControl w:val="0"/>
        <w:autoSpaceDE w:val="0"/>
        <w:autoSpaceDN w:val="0"/>
        <w:adjustRightInd w:val="0"/>
        <w:rPr>
          <w:rFonts w:ascii="Verdana" w:hAnsi="Verdana" w:cs="Verdana"/>
          <w:sz w:val="22"/>
          <w:szCs w:val="22"/>
        </w:rPr>
      </w:pPr>
    </w:p>
    <w:p w14:paraId="58FA045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short: </w:t>
      </w:r>
    </w:p>
    <w:p w14:paraId="0A866903" w14:textId="77777777" w:rsidR="0042661E" w:rsidRDefault="0042661E" w:rsidP="0042661E">
      <w:pPr>
        <w:widowControl w:val="0"/>
        <w:autoSpaceDE w:val="0"/>
        <w:autoSpaceDN w:val="0"/>
        <w:adjustRightInd w:val="0"/>
        <w:rPr>
          <w:rFonts w:ascii="Verdana" w:hAnsi="Verdana" w:cs="Verdana"/>
          <w:sz w:val="22"/>
          <w:szCs w:val="22"/>
        </w:rPr>
      </w:pPr>
    </w:p>
    <w:p w14:paraId="617749E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felt earlier than the 40s, to me (apart from the "war effort").</w:t>
      </w:r>
    </w:p>
    <w:p w14:paraId="385B8E32" w14:textId="77777777" w:rsidR="0042661E" w:rsidRDefault="0042661E" w:rsidP="0042661E">
      <w:pPr>
        <w:widowControl w:val="0"/>
        <w:autoSpaceDE w:val="0"/>
        <w:autoSpaceDN w:val="0"/>
        <w:adjustRightInd w:val="0"/>
        <w:rPr>
          <w:rFonts w:ascii="Verdana" w:hAnsi="Verdana" w:cs="Verdana"/>
          <w:sz w:val="22"/>
          <w:szCs w:val="22"/>
        </w:rPr>
      </w:pPr>
    </w:p>
    <w:p w14:paraId="2B6AD52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needs some serious trimming. weigh the most powerful stanzas, be brutal about which ones are absolutely necessary, and which are variations that repeat a theme you've expressed more powerfully elsewhere. it will still be a powerful poem without the cuts. but my sense is that it needs them to be fully developed. if you're interested, just let me know and i can reflect my sense of where cuts could happen.</w:t>
      </w:r>
    </w:p>
    <w:p w14:paraId="3C7F18F9" w14:textId="77777777" w:rsidR="0042661E" w:rsidRDefault="0042661E" w:rsidP="0042661E">
      <w:pPr>
        <w:widowControl w:val="0"/>
        <w:autoSpaceDE w:val="0"/>
        <w:autoSpaceDN w:val="0"/>
        <w:adjustRightInd w:val="0"/>
        <w:rPr>
          <w:rFonts w:ascii="Verdana" w:hAnsi="Verdana" w:cs="Verdana"/>
          <w:sz w:val="22"/>
          <w:szCs w:val="22"/>
        </w:rPr>
      </w:pPr>
    </w:p>
    <w:p w14:paraId="72EDD4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*also i saw some repetition at the line level. just an example: a bar named after an owner named </w:t>
      </w:r>
    </w:p>
    <w:p w14:paraId="290FA64E" w14:textId="77777777" w:rsidR="0042661E" w:rsidRDefault="0042661E" w:rsidP="0042661E">
      <w:pPr>
        <w:widowControl w:val="0"/>
        <w:autoSpaceDE w:val="0"/>
        <w:autoSpaceDN w:val="0"/>
        <w:adjustRightInd w:val="0"/>
        <w:rPr>
          <w:rFonts w:ascii="Verdana" w:hAnsi="Verdana" w:cs="Verdana"/>
          <w:sz w:val="22"/>
          <w:szCs w:val="22"/>
        </w:rPr>
      </w:pPr>
    </w:p>
    <w:p w14:paraId="586BB6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N-word stanza: here's why it falls flat: it's a moment when our old spice, unfiltered camels protagonist shrinks back and makes obeisance to the 21st century. the character you're creating does not use phrases like "the N-word." see what i mean? my sense it to either bite the bullet, and let the character use the word, or cut it. if it were me, i'd cut, because most people won't read it as a character in a poem but attribute it to you personally.</w:t>
      </w:r>
    </w:p>
    <w:p w14:paraId="373242FE" w14:textId="77777777" w:rsidR="0042661E" w:rsidRDefault="0042661E" w:rsidP="0042661E">
      <w:pPr>
        <w:widowControl w:val="0"/>
        <w:autoSpaceDE w:val="0"/>
        <w:autoSpaceDN w:val="0"/>
        <w:adjustRightInd w:val="0"/>
        <w:rPr>
          <w:rFonts w:ascii="Verdana" w:hAnsi="Verdana" w:cs="Verdana"/>
          <w:sz w:val="22"/>
          <w:szCs w:val="22"/>
        </w:rPr>
      </w:pPr>
    </w:p>
    <w:p w14:paraId="1E40E31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*one last thing: i don't have firm ideas, but i'm wondering if you've had different thoughts about organization, in the course of drafting the poem? i wanted the descriptive, narrative stanzas (S2-3 and S8) to be set off more distinctly from the "I want..." stanzas. i was wondering how it would read if S2-3 started the poem?</w:t>
      </w:r>
    </w:p>
    <w:p w14:paraId="3A53C005" w14:textId="77777777" w:rsidR="0042661E" w:rsidRDefault="0042661E" w:rsidP="0042661E">
      <w:pPr>
        <w:widowControl w:val="0"/>
        <w:autoSpaceDE w:val="0"/>
        <w:autoSpaceDN w:val="0"/>
        <w:adjustRightInd w:val="0"/>
        <w:rPr>
          <w:rFonts w:ascii="Verdana" w:hAnsi="Verdana" w:cs="Verdana"/>
          <w:sz w:val="22"/>
          <w:szCs w:val="22"/>
        </w:rPr>
      </w:pPr>
    </w:p>
    <w:p w14:paraId="39FA462D" w14:textId="77777777" w:rsidR="0042661E" w:rsidRDefault="0042661E" w:rsidP="0042661E">
      <w:pPr>
        <w:widowControl w:val="0"/>
        <w:autoSpaceDE w:val="0"/>
        <w:autoSpaceDN w:val="0"/>
        <w:adjustRightInd w:val="0"/>
        <w:rPr>
          <w:rFonts w:ascii="Verdana" w:hAnsi="Verdana" w:cs="Verdana"/>
          <w:sz w:val="22"/>
          <w:szCs w:val="22"/>
        </w:rPr>
      </w:pPr>
    </w:p>
    <w:p w14:paraId="5162F55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5C6A6E35" w14:textId="77777777" w:rsidR="0042661E" w:rsidRDefault="0042661E" w:rsidP="0042661E">
      <w:pPr>
        <w:widowControl w:val="0"/>
        <w:autoSpaceDE w:val="0"/>
        <w:autoSpaceDN w:val="0"/>
        <w:adjustRightInd w:val="0"/>
        <w:rPr>
          <w:rFonts w:ascii="Verdana" w:hAnsi="Verdana" w:cs="Verdana"/>
          <w:sz w:val="22"/>
          <w:szCs w:val="22"/>
        </w:rPr>
      </w:pPr>
    </w:p>
    <w:p w14:paraId="7A12C729" w14:textId="77777777" w:rsidR="0042661E" w:rsidRDefault="0042661E" w:rsidP="0042661E">
      <w:pPr>
        <w:widowControl w:val="0"/>
        <w:autoSpaceDE w:val="0"/>
        <w:autoSpaceDN w:val="0"/>
        <w:adjustRightInd w:val="0"/>
        <w:rPr>
          <w:rFonts w:ascii="Verdana" w:hAnsi="Verdana" w:cs="Verdana"/>
          <w:sz w:val="22"/>
          <w:szCs w:val="22"/>
        </w:rPr>
      </w:pPr>
    </w:p>
    <w:p w14:paraId="3D6F5CEA" w14:textId="77777777" w:rsidR="0042661E" w:rsidRDefault="0042661E" w:rsidP="0042661E">
      <w:pPr>
        <w:widowControl w:val="0"/>
        <w:autoSpaceDE w:val="0"/>
        <w:autoSpaceDN w:val="0"/>
        <w:adjustRightInd w:val="0"/>
        <w:rPr>
          <w:rFonts w:ascii="Verdana" w:hAnsi="Verdana" w:cs="Verdana"/>
          <w:sz w:val="22"/>
          <w:szCs w:val="22"/>
        </w:rPr>
      </w:pPr>
    </w:p>
    <w:p w14:paraId="744C61EF" w14:textId="77777777" w:rsidR="0042661E" w:rsidRDefault="0042661E" w:rsidP="0042661E">
      <w:pPr>
        <w:widowControl w:val="0"/>
        <w:autoSpaceDE w:val="0"/>
        <w:autoSpaceDN w:val="0"/>
        <w:adjustRightInd w:val="0"/>
        <w:rPr>
          <w:rFonts w:ascii="Verdana" w:hAnsi="Verdana" w:cs="Verdana"/>
          <w:sz w:val="22"/>
          <w:szCs w:val="22"/>
        </w:rPr>
      </w:pPr>
    </w:p>
    <w:p w14:paraId="3156015D" w14:textId="77777777" w:rsidR="0042661E" w:rsidRDefault="0042661E" w:rsidP="0042661E">
      <w:pPr>
        <w:widowControl w:val="0"/>
        <w:autoSpaceDE w:val="0"/>
        <w:autoSpaceDN w:val="0"/>
        <w:adjustRightInd w:val="0"/>
        <w:rPr>
          <w:rFonts w:ascii="Verdana" w:hAnsi="Verdana" w:cs="Verdana"/>
          <w:sz w:val="22"/>
          <w:szCs w:val="22"/>
        </w:rPr>
      </w:pPr>
    </w:p>
    <w:p w14:paraId="4B7F2A3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107</w:t>
      </w:r>
    </w:p>
    <w:p w14:paraId="68839396" w14:textId="77777777" w:rsidR="0042661E" w:rsidRDefault="0042661E" w:rsidP="0042661E">
      <w:pPr>
        <w:widowControl w:val="0"/>
        <w:autoSpaceDE w:val="0"/>
        <w:autoSpaceDN w:val="0"/>
        <w:adjustRightInd w:val="0"/>
        <w:rPr>
          <w:rFonts w:ascii="Verdana" w:hAnsi="Verdana" w:cs="Verdana"/>
          <w:b/>
          <w:bCs/>
          <w:sz w:val="22"/>
          <w:szCs w:val="22"/>
        </w:rPr>
      </w:pPr>
      <w:hyperlink r:id="rId33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31" w:anchor="msg126843" w:history="1">
        <w:r>
          <w:rPr>
            <w:rFonts w:ascii="Verdana" w:hAnsi="Verdana" w:cs="Verdana"/>
            <w:b/>
            <w:bCs/>
            <w:color w:val="680000"/>
            <w:sz w:val="22"/>
            <w:szCs w:val="22"/>
          </w:rPr>
          <w:t>Re: radio signals beneath the waves</w:t>
        </w:r>
      </w:hyperlink>
    </w:p>
    <w:p w14:paraId="1AC1DB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10, 2012, 06:14 PM »</w:t>
      </w:r>
    </w:p>
    <w:p w14:paraId="1A05067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cy -</w:t>
      </w:r>
    </w:p>
    <w:p w14:paraId="4DD59909" w14:textId="77777777" w:rsidR="0042661E" w:rsidRDefault="0042661E" w:rsidP="0042661E">
      <w:pPr>
        <w:widowControl w:val="0"/>
        <w:autoSpaceDE w:val="0"/>
        <w:autoSpaceDN w:val="0"/>
        <w:adjustRightInd w:val="0"/>
        <w:rPr>
          <w:rFonts w:ascii="Verdana" w:hAnsi="Verdana" w:cs="Verdana"/>
          <w:sz w:val="22"/>
          <w:szCs w:val="22"/>
        </w:rPr>
      </w:pPr>
    </w:p>
    <w:p w14:paraId="165CC2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 am amazed at how willing people are to twist words when it suits their purposes. you obviously didn't read my post above - or any of the other posts i have made on this site - very carefully if you think i'm making some kind of prescriptive claim about what poetry is or isn't (or the even wilder stretch of meaning that you shouldn't post here). i am simply saying that this is text, not voice -- that is a fact. several people have pointed out that some parts of the text as text, like eewww, are not working out.</w:t>
      </w:r>
    </w:p>
    <w:p w14:paraId="7FA3D548" w14:textId="77777777" w:rsidR="0042661E" w:rsidRDefault="0042661E" w:rsidP="0042661E">
      <w:pPr>
        <w:widowControl w:val="0"/>
        <w:autoSpaceDE w:val="0"/>
        <w:autoSpaceDN w:val="0"/>
        <w:adjustRightInd w:val="0"/>
        <w:rPr>
          <w:rFonts w:ascii="Verdana" w:hAnsi="Verdana" w:cs="Verdana"/>
          <w:sz w:val="22"/>
          <w:szCs w:val="22"/>
        </w:rPr>
      </w:pPr>
    </w:p>
    <w:p w14:paraId="4B3A24D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maybe they do when you read it - i don't know, because i haven't heard it. i've only read this text.</w:t>
      </w:r>
    </w:p>
    <w:p w14:paraId="10A42559" w14:textId="77777777" w:rsidR="0042661E" w:rsidRDefault="0042661E" w:rsidP="0042661E">
      <w:pPr>
        <w:widowControl w:val="0"/>
        <w:autoSpaceDE w:val="0"/>
        <w:autoSpaceDN w:val="0"/>
        <w:adjustRightInd w:val="0"/>
        <w:rPr>
          <w:rFonts w:ascii="Verdana" w:hAnsi="Verdana" w:cs="Verdana"/>
          <w:sz w:val="22"/>
          <w:szCs w:val="22"/>
        </w:rPr>
      </w:pPr>
    </w:p>
    <w:p w14:paraId="043987A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E14B2C2" w14:textId="77777777" w:rsidR="0042661E" w:rsidRPr="000C4232"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B1A87B4" w14:textId="77777777" w:rsidR="0042661E"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73D4EC50"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109</w:t>
      </w:r>
    </w:p>
    <w:p w14:paraId="4A7AB6DE" w14:textId="77777777" w:rsidR="0042661E" w:rsidRDefault="0042661E" w:rsidP="0042661E">
      <w:pPr>
        <w:widowControl w:val="0"/>
        <w:autoSpaceDE w:val="0"/>
        <w:autoSpaceDN w:val="0"/>
        <w:adjustRightInd w:val="0"/>
        <w:rPr>
          <w:rFonts w:ascii="Verdana" w:hAnsi="Verdana" w:cs="Verdana"/>
          <w:b/>
          <w:bCs/>
          <w:sz w:val="22"/>
          <w:szCs w:val="22"/>
        </w:rPr>
      </w:pPr>
      <w:hyperlink r:id="rId33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33" w:anchor="msg126827" w:history="1">
        <w:r>
          <w:rPr>
            <w:rFonts w:ascii="Verdana" w:hAnsi="Verdana" w:cs="Verdana"/>
            <w:b/>
            <w:bCs/>
            <w:color w:val="680000"/>
            <w:sz w:val="22"/>
            <w:szCs w:val="22"/>
          </w:rPr>
          <w:t>bill's songbirds</w:t>
        </w:r>
      </w:hyperlink>
    </w:p>
    <w:p w14:paraId="60C63B9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09, 2012, 12:58 PM »</w:t>
      </w:r>
    </w:p>
    <w:p w14:paraId="2FE8DAA3" w14:textId="77777777" w:rsidR="0042661E" w:rsidRDefault="0042661E" w:rsidP="0042661E">
      <w:pPr>
        <w:widowControl w:val="0"/>
        <w:autoSpaceDE w:val="0"/>
        <w:autoSpaceDN w:val="0"/>
        <w:adjustRightInd w:val="0"/>
        <w:rPr>
          <w:rFonts w:ascii="Verdana" w:hAnsi="Verdana" w:cs="Verdana"/>
          <w:sz w:val="22"/>
          <w:szCs w:val="22"/>
        </w:rPr>
      </w:pPr>
    </w:p>
    <w:p w14:paraId="13185D55" w14:textId="77777777" w:rsidR="0042661E" w:rsidRDefault="0042661E" w:rsidP="0042661E">
      <w:pPr>
        <w:widowControl w:val="0"/>
        <w:autoSpaceDE w:val="0"/>
        <w:autoSpaceDN w:val="0"/>
        <w:adjustRightInd w:val="0"/>
        <w:rPr>
          <w:rFonts w:ascii="Verdana" w:hAnsi="Verdana" w:cs="Verdana"/>
          <w:sz w:val="22"/>
          <w:szCs w:val="22"/>
        </w:rPr>
      </w:pPr>
    </w:p>
    <w:p w14:paraId="28C14F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hyperlink r:id="rId334" w:history="1">
        <w:r>
          <w:rPr>
            <w:rFonts w:ascii="Verdana" w:hAnsi="Verdana" w:cs="Verdana"/>
            <w:color w:val="680000"/>
            <w:sz w:val="22"/>
            <w:szCs w:val="22"/>
          </w:rPr>
          <w:t>http://khu.sh/songify_4fd3a49a5fd49&amp;v2billssongbirds</w:t>
        </w:r>
      </w:hyperlink>
    </w:p>
    <w:p w14:paraId="1B17E353"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E789DD9" w14:textId="77777777" w:rsidR="0042661E" w:rsidRDefault="0042661E" w:rsidP="0042661E">
      <w:pPr>
        <w:rPr>
          <w:rFonts w:ascii="Verdana" w:hAnsi="Verdana" w:cs="Verdana"/>
          <w:b/>
          <w:bCs/>
          <w:color w:val="303030"/>
          <w:sz w:val="42"/>
          <w:szCs w:val="42"/>
        </w:rPr>
      </w:pPr>
    </w:p>
    <w:p w14:paraId="744C7E99" w14:textId="77777777" w:rsidR="0042661E" w:rsidRDefault="0042661E" w:rsidP="0042661E">
      <w:pPr>
        <w:rPr>
          <w:rFonts w:ascii="Verdana" w:hAnsi="Verdana" w:cs="Verdana"/>
          <w:sz w:val="22"/>
          <w:szCs w:val="22"/>
        </w:rPr>
      </w:pPr>
    </w:p>
    <w:p w14:paraId="35A19BA9"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35" w:anchor="msg127020" w:history="1">
        <w:r>
          <w:rPr>
            <w:rFonts w:ascii="Verdana" w:hAnsi="Verdana" w:cs="Verdana"/>
            <w:b/>
            <w:bCs/>
            <w:color w:val="680000"/>
            <w:sz w:val="22"/>
            <w:szCs w:val="22"/>
          </w:rPr>
          <w:t>Re: untitled violent poem</w:t>
        </w:r>
      </w:hyperlink>
    </w:p>
    <w:p w14:paraId="13DD616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06:24 PM »</w:t>
      </w:r>
    </w:p>
    <w:p w14:paraId="2EEEC9C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Dear cipra,</w:t>
      </w:r>
    </w:p>
    <w:p w14:paraId="19BF4F21" w14:textId="77777777" w:rsidR="0042661E" w:rsidRDefault="0042661E" w:rsidP="0042661E">
      <w:pPr>
        <w:widowControl w:val="0"/>
        <w:autoSpaceDE w:val="0"/>
        <w:autoSpaceDN w:val="0"/>
        <w:adjustRightInd w:val="0"/>
        <w:rPr>
          <w:rFonts w:ascii="Verdana" w:hAnsi="Verdana" w:cs="Verdana"/>
          <w:sz w:val="22"/>
          <w:szCs w:val="22"/>
        </w:rPr>
      </w:pPr>
    </w:p>
    <w:p w14:paraId="5B4B602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have decided, on the basis of your poem, to alter the objective criteria of what makes “a poem.” From now on, a given piece of writing may only be defined as “poem” if it exhibits the following qualities:</w:t>
      </w:r>
    </w:p>
    <w:p w14:paraId="75B5B194" w14:textId="77777777" w:rsidR="0042661E" w:rsidRDefault="0042661E" w:rsidP="0042661E">
      <w:pPr>
        <w:widowControl w:val="0"/>
        <w:autoSpaceDE w:val="0"/>
        <w:autoSpaceDN w:val="0"/>
        <w:adjustRightInd w:val="0"/>
        <w:rPr>
          <w:rFonts w:ascii="Verdana" w:hAnsi="Verdana" w:cs="Verdana"/>
          <w:sz w:val="22"/>
          <w:szCs w:val="22"/>
        </w:rPr>
      </w:pPr>
    </w:p>
    <w:p w14:paraId="566A78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single, eleven line stanza</w:t>
      </w:r>
    </w:p>
    <w:p w14:paraId="4D8C32CF" w14:textId="77777777" w:rsidR="0042661E" w:rsidRDefault="0042661E" w:rsidP="0042661E">
      <w:pPr>
        <w:widowControl w:val="0"/>
        <w:autoSpaceDE w:val="0"/>
        <w:autoSpaceDN w:val="0"/>
        <w:adjustRightInd w:val="0"/>
        <w:rPr>
          <w:rFonts w:ascii="Verdana" w:hAnsi="Verdana" w:cs="Verdana"/>
          <w:sz w:val="22"/>
          <w:szCs w:val="22"/>
        </w:rPr>
      </w:pPr>
    </w:p>
    <w:p w14:paraId="16860FD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with two distinct, alternating linear forms</w:t>
      </w:r>
    </w:p>
    <w:p w14:paraId="301B2A8A" w14:textId="77777777" w:rsidR="0042661E" w:rsidRDefault="0042661E" w:rsidP="0042661E">
      <w:pPr>
        <w:widowControl w:val="0"/>
        <w:autoSpaceDE w:val="0"/>
        <w:autoSpaceDN w:val="0"/>
        <w:adjustRightInd w:val="0"/>
        <w:rPr>
          <w:rFonts w:ascii="Verdana" w:hAnsi="Verdana" w:cs="Verdana"/>
          <w:sz w:val="22"/>
          <w:szCs w:val="22"/>
        </w:rPr>
      </w:pPr>
    </w:p>
    <w:p w14:paraId="1D3BABC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of which the first consists of five alliterative verbs</w:t>
      </w:r>
    </w:p>
    <w:p w14:paraId="1539BB40" w14:textId="77777777" w:rsidR="0042661E" w:rsidRDefault="0042661E" w:rsidP="0042661E">
      <w:pPr>
        <w:widowControl w:val="0"/>
        <w:autoSpaceDE w:val="0"/>
        <w:autoSpaceDN w:val="0"/>
        <w:adjustRightInd w:val="0"/>
        <w:rPr>
          <w:rFonts w:ascii="Verdana" w:hAnsi="Verdana" w:cs="Verdana"/>
          <w:sz w:val="22"/>
          <w:szCs w:val="22"/>
        </w:rPr>
      </w:pPr>
    </w:p>
    <w:p w14:paraId="62D144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(with the exception of the penultimate line, which shall consist of two verbs, an adjective, noun, and verb, in that order)</w:t>
      </w:r>
    </w:p>
    <w:p w14:paraId="113B73C0" w14:textId="77777777" w:rsidR="0042661E" w:rsidRDefault="0042661E" w:rsidP="0042661E">
      <w:pPr>
        <w:widowControl w:val="0"/>
        <w:autoSpaceDE w:val="0"/>
        <w:autoSpaceDN w:val="0"/>
        <w:adjustRightInd w:val="0"/>
        <w:rPr>
          <w:rFonts w:ascii="Verdana" w:hAnsi="Verdana" w:cs="Verdana"/>
          <w:sz w:val="22"/>
          <w:szCs w:val="22"/>
        </w:rPr>
      </w:pPr>
    </w:p>
    <w:p w14:paraId="30D4584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 second of an impersonal command, </w:t>
      </w:r>
    </w:p>
    <w:p w14:paraId="5D4B793A" w14:textId="77777777" w:rsidR="0042661E" w:rsidRDefault="0042661E" w:rsidP="0042661E">
      <w:pPr>
        <w:widowControl w:val="0"/>
        <w:autoSpaceDE w:val="0"/>
        <w:autoSpaceDN w:val="0"/>
        <w:adjustRightInd w:val="0"/>
        <w:rPr>
          <w:rFonts w:ascii="Verdana" w:hAnsi="Verdana" w:cs="Verdana"/>
          <w:sz w:val="22"/>
          <w:szCs w:val="22"/>
        </w:rPr>
      </w:pPr>
    </w:p>
    <w:p w14:paraId="3376935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depicting violent or graphic imagery </w:t>
      </w:r>
    </w:p>
    <w:p w14:paraId="66FE5DD2" w14:textId="77777777" w:rsidR="0042661E" w:rsidRDefault="0042661E" w:rsidP="0042661E">
      <w:pPr>
        <w:widowControl w:val="0"/>
        <w:autoSpaceDE w:val="0"/>
        <w:autoSpaceDN w:val="0"/>
        <w:adjustRightInd w:val="0"/>
        <w:rPr>
          <w:rFonts w:ascii="Verdana" w:hAnsi="Verdana" w:cs="Verdana"/>
          <w:sz w:val="22"/>
          <w:szCs w:val="22"/>
        </w:rPr>
      </w:pPr>
    </w:p>
    <w:p w14:paraId="476221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having the stress pattern – x – x – x --  (no substitutions possible.)</w:t>
      </w:r>
    </w:p>
    <w:p w14:paraId="1AABE7AC" w14:textId="77777777" w:rsidR="0042661E" w:rsidRDefault="0042661E" w:rsidP="0042661E">
      <w:pPr>
        <w:widowControl w:val="0"/>
        <w:autoSpaceDE w:val="0"/>
        <w:autoSpaceDN w:val="0"/>
        <w:adjustRightInd w:val="0"/>
        <w:rPr>
          <w:rFonts w:ascii="Verdana" w:hAnsi="Verdana" w:cs="Verdana"/>
          <w:sz w:val="22"/>
          <w:szCs w:val="22"/>
        </w:rPr>
      </w:pPr>
    </w:p>
    <w:p w14:paraId="4FE35F7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rhyme scheme below:</w:t>
      </w:r>
    </w:p>
    <w:p w14:paraId="60D32C7A" w14:textId="77777777" w:rsidR="0042661E" w:rsidRDefault="0042661E" w:rsidP="0042661E">
      <w:pPr>
        <w:widowControl w:val="0"/>
        <w:autoSpaceDE w:val="0"/>
        <w:autoSpaceDN w:val="0"/>
        <w:adjustRightInd w:val="0"/>
        <w:rPr>
          <w:rFonts w:ascii="Verdana" w:hAnsi="Verdana" w:cs="Verdana"/>
          <w:sz w:val="22"/>
          <w:szCs w:val="22"/>
        </w:rPr>
      </w:pPr>
    </w:p>
    <w:p w14:paraId="205E3E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t>
      </w:r>
    </w:p>
    <w:p w14:paraId="5A7D859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t>
      </w:r>
    </w:p>
    <w:p w14:paraId="1C7B4B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w:t>
      </w:r>
    </w:p>
    <w:p w14:paraId="4110009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t>
      </w:r>
    </w:p>
    <w:p w14:paraId="1DF2F8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w:t>
      </w:r>
    </w:p>
    <w:p w14:paraId="0D47103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w:t>
      </w:r>
    </w:p>
    <w:p w14:paraId="7A454BE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t>
      </w:r>
    </w:p>
    <w:p w14:paraId="4F7D62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w:t>
      </w:r>
    </w:p>
    <w:p w14:paraId="1828D45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w:t>
      </w:r>
    </w:p>
    <w:p w14:paraId="7167BC9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w:t>
      </w:r>
    </w:p>
    <w:p w14:paraId="33BBC2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t>
      </w:r>
    </w:p>
    <w:p w14:paraId="45143A65" w14:textId="77777777" w:rsidR="0042661E" w:rsidRDefault="0042661E" w:rsidP="0042661E">
      <w:pPr>
        <w:widowControl w:val="0"/>
        <w:autoSpaceDE w:val="0"/>
        <w:autoSpaceDN w:val="0"/>
        <w:adjustRightInd w:val="0"/>
        <w:rPr>
          <w:rFonts w:ascii="Verdana" w:hAnsi="Verdana" w:cs="Verdana"/>
          <w:sz w:val="22"/>
          <w:szCs w:val="22"/>
        </w:rPr>
      </w:pPr>
    </w:p>
    <w:p w14:paraId="3411019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All writings purporting to be "poems," but not exhibiting the above-mentioned qualities, shall henceforth be defined as "drivel." </w:t>
      </w:r>
    </w:p>
    <w:p w14:paraId="0B75FF74" w14:textId="77777777" w:rsidR="0042661E" w:rsidRDefault="0042661E" w:rsidP="0042661E">
      <w:pPr>
        <w:widowControl w:val="0"/>
        <w:autoSpaceDE w:val="0"/>
        <w:autoSpaceDN w:val="0"/>
        <w:adjustRightInd w:val="0"/>
        <w:rPr>
          <w:rFonts w:ascii="Verdana" w:hAnsi="Verdana" w:cs="Verdana"/>
          <w:sz w:val="22"/>
          <w:szCs w:val="22"/>
        </w:rPr>
      </w:pPr>
    </w:p>
    <w:p w14:paraId="48D5CE9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On the basis of my authoritative redefinition, it’s possible that the above is the world’s only poem. </w:t>
      </w:r>
    </w:p>
    <w:p w14:paraId="4D62912D" w14:textId="77777777" w:rsidR="0042661E" w:rsidRDefault="0042661E" w:rsidP="0042661E">
      <w:pPr>
        <w:widowControl w:val="0"/>
        <w:autoSpaceDE w:val="0"/>
        <w:autoSpaceDN w:val="0"/>
        <w:adjustRightInd w:val="0"/>
        <w:rPr>
          <w:rFonts w:ascii="Verdana" w:hAnsi="Verdana" w:cs="Verdana"/>
          <w:sz w:val="22"/>
          <w:szCs w:val="22"/>
        </w:rPr>
      </w:pPr>
    </w:p>
    <w:p w14:paraId="596858E4" w14:textId="77777777" w:rsidR="0042661E" w:rsidRDefault="0042661E" w:rsidP="0042661E">
      <w:pPr>
        <w:widowControl w:val="0"/>
        <w:autoSpaceDE w:val="0"/>
        <w:autoSpaceDN w:val="0"/>
        <w:adjustRightInd w:val="0"/>
        <w:rPr>
          <w:rFonts w:ascii="Verdana" w:hAnsi="Verdana" w:cs="Verdana"/>
          <w:sz w:val="22"/>
          <w:szCs w:val="22"/>
        </w:rPr>
      </w:pPr>
    </w:p>
    <w:p w14:paraId="1327121A" w14:textId="77777777" w:rsidR="0042661E" w:rsidRPr="000C4232"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CEE18CE" w14:textId="77777777" w:rsidR="0042661E"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353A7ADE"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86</w:t>
      </w:r>
    </w:p>
    <w:p w14:paraId="1F885CEF" w14:textId="77777777" w:rsidR="0042661E" w:rsidRDefault="0042661E" w:rsidP="0042661E">
      <w:pPr>
        <w:widowControl w:val="0"/>
        <w:autoSpaceDE w:val="0"/>
        <w:autoSpaceDN w:val="0"/>
        <w:adjustRightInd w:val="0"/>
        <w:rPr>
          <w:rFonts w:ascii="Verdana" w:hAnsi="Verdana" w:cs="Verdana"/>
          <w:b/>
          <w:bCs/>
          <w:sz w:val="22"/>
          <w:szCs w:val="22"/>
        </w:rPr>
      </w:pPr>
      <w:hyperlink r:id="rId336"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37" w:anchor="msg127017" w:history="1">
        <w:r>
          <w:rPr>
            <w:rFonts w:ascii="Verdana" w:hAnsi="Verdana" w:cs="Verdana"/>
            <w:b/>
            <w:bCs/>
            <w:color w:val="680000"/>
            <w:sz w:val="22"/>
            <w:szCs w:val="22"/>
          </w:rPr>
          <w:t>Re: making fun of each other</w:t>
        </w:r>
      </w:hyperlink>
    </w:p>
    <w:p w14:paraId="4D61FED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05:24 PM »</w:t>
      </w:r>
    </w:p>
    <w:p w14:paraId="437A328E" w14:textId="77777777" w:rsidR="0042661E" w:rsidRDefault="0042661E" w:rsidP="0042661E">
      <w:pPr>
        <w:widowControl w:val="0"/>
        <w:autoSpaceDE w:val="0"/>
        <w:autoSpaceDN w:val="0"/>
        <w:adjustRightInd w:val="0"/>
        <w:rPr>
          <w:rFonts w:ascii="Verdana" w:hAnsi="Verdana" w:cs="Verdana"/>
          <w:sz w:val="22"/>
          <w:szCs w:val="22"/>
        </w:rPr>
      </w:pPr>
    </w:p>
    <w:p w14:paraId="41F2511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and kay -</w:t>
      </w:r>
    </w:p>
    <w:p w14:paraId="081EDC72" w14:textId="77777777" w:rsidR="0042661E" w:rsidRDefault="0042661E" w:rsidP="0042661E">
      <w:pPr>
        <w:widowControl w:val="0"/>
        <w:autoSpaceDE w:val="0"/>
        <w:autoSpaceDN w:val="0"/>
        <w:adjustRightInd w:val="0"/>
        <w:rPr>
          <w:rFonts w:ascii="Verdana" w:hAnsi="Verdana" w:cs="Verdana"/>
          <w:sz w:val="22"/>
          <w:szCs w:val="22"/>
        </w:rPr>
      </w:pPr>
    </w:p>
    <w:p w14:paraId="22FBAE2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are both right in claiming that in most social contexts, including this current online forum, satire as a form of dialogue will not work. and that if it's resulting in hurt feelings, something has broken down in the process.</w:t>
      </w:r>
    </w:p>
    <w:p w14:paraId="2C54AC24" w14:textId="77777777" w:rsidR="0042661E" w:rsidRDefault="0042661E" w:rsidP="0042661E">
      <w:pPr>
        <w:widowControl w:val="0"/>
        <w:autoSpaceDE w:val="0"/>
        <w:autoSpaceDN w:val="0"/>
        <w:adjustRightInd w:val="0"/>
        <w:rPr>
          <w:rFonts w:ascii="Verdana" w:hAnsi="Verdana" w:cs="Verdana"/>
          <w:sz w:val="22"/>
          <w:szCs w:val="22"/>
        </w:rPr>
      </w:pPr>
    </w:p>
    <w:p w14:paraId="475CADB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i'm having a hard time thinking of an influential cultural movement in which satire wasn't an important form of dialogue. </w:t>
      </w:r>
    </w:p>
    <w:p w14:paraId="4981B1CE" w14:textId="77777777" w:rsidR="0042661E" w:rsidRDefault="0042661E" w:rsidP="0042661E">
      <w:pPr>
        <w:widowControl w:val="0"/>
        <w:autoSpaceDE w:val="0"/>
        <w:autoSpaceDN w:val="0"/>
        <w:adjustRightInd w:val="0"/>
        <w:rPr>
          <w:rFonts w:ascii="Verdana" w:hAnsi="Verdana" w:cs="Verdana"/>
          <w:sz w:val="22"/>
          <w:szCs w:val="22"/>
        </w:rPr>
      </w:pPr>
    </w:p>
    <w:p w14:paraId="0F8F01A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let's grant something like, "under most conditions, satire either can't be practiced in a way that's socially productive, or interpreted in a way that's socially productive."</w:t>
      </w:r>
    </w:p>
    <w:p w14:paraId="7C3E5680" w14:textId="77777777" w:rsidR="0042661E" w:rsidRDefault="0042661E" w:rsidP="0042661E">
      <w:pPr>
        <w:widowControl w:val="0"/>
        <w:autoSpaceDE w:val="0"/>
        <w:autoSpaceDN w:val="0"/>
        <w:adjustRightInd w:val="0"/>
        <w:rPr>
          <w:rFonts w:ascii="Verdana" w:hAnsi="Verdana" w:cs="Verdana"/>
          <w:sz w:val="22"/>
          <w:szCs w:val="22"/>
        </w:rPr>
      </w:pPr>
    </w:p>
    <w:p w14:paraId="7E89649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granting that, i guess my question isn't, "why can't we make fun of each other here, in these conditions, where satire will be practiced and interpreted as destructive?" but rather, "what are the conditions that make it possible to practice and interpret satire as a form of productive dialogue?"</w:t>
      </w:r>
    </w:p>
    <w:p w14:paraId="77E5951A" w14:textId="77777777" w:rsidR="0042661E" w:rsidRDefault="0042661E" w:rsidP="0042661E">
      <w:pPr>
        <w:widowControl w:val="0"/>
        <w:autoSpaceDE w:val="0"/>
        <w:autoSpaceDN w:val="0"/>
        <w:adjustRightInd w:val="0"/>
        <w:rPr>
          <w:rFonts w:ascii="Verdana" w:hAnsi="Verdana" w:cs="Verdana"/>
          <w:sz w:val="22"/>
          <w:szCs w:val="22"/>
        </w:rPr>
      </w:pPr>
    </w:p>
    <w:p w14:paraId="3D95FD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take this poem below:</w:t>
      </w:r>
    </w:p>
    <w:p w14:paraId="3E3C6F0E" w14:textId="77777777" w:rsidR="0042661E" w:rsidRDefault="0042661E" w:rsidP="0042661E">
      <w:pPr>
        <w:widowControl w:val="0"/>
        <w:autoSpaceDE w:val="0"/>
        <w:autoSpaceDN w:val="0"/>
        <w:adjustRightInd w:val="0"/>
        <w:rPr>
          <w:rFonts w:ascii="Verdana" w:hAnsi="Verdana" w:cs="Verdana"/>
          <w:sz w:val="22"/>
          <w:szCs w:val="22"/>
        </w:rPr>
      </w:pPr>
    </w:p>
    <w:p w14:paraId="2F7D37C4"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71D11F3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At least we both know how shitty the world is. You [Ginsberg] wearing a </w:t>
      </w:r>
    </w:p>
    <w:p w14:paraId="7EA73F9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beard as a mask to disguise it. I wearing my tired smile. I</w:t>
      </w:r>
    </w:p>
    <w:p w14:paraId="71408AE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don’t see how you do it. One hundred thousand university</w:t>
      </w:r>
    </w:p>
    <w:p w14:paraId="541DBF8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students marching with you. Toward</w:t>
      </w:r>
    </w:p>
    <w:p w14:paraId="144938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necessity which is not love but is a name.</w:t>
      </w:r>
    </w:p>
    <w:p w14:paraId="57F7D8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King of the May. A title not chosen for dancing. The police</w:t>
      </w:r>
    </w:p>
    <w:p w14:paraId="5A4B1C7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Civil but obstinate. If they’d attacked</w:t>
      </w:r>
    </w:p>
    <w:p w14:paraId="0E90364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kind of love (not sex but love), you gave the one hundred</w:t>
      </w:r>
    </w:p>
    <w:p w14:paraId="4D7E55D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thousand students I’d have been very glad. And loved the</w:t>
      </w:r>
    </w:p>
    <w:p w14:paraId="02AF3CF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policemen. Why</w:t>
      </w:r>
    </w:p>
    <w:p w14:paraId="17C1D9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Fight the combine of your heart and my heart or anybody’s</w:t>
      </w:r>
    </w:p>
    <w:p w14:paraId="02CA3E7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heart. People are starving. </w:t>
      </w:r>
    </w:p>
    <w:p w14:paraId="23CB24D0" w14:textId="77777777" w:rsidR="0042661E" w:rsidRDefault="0042661E" w:rsidP="0042661E">
      <w:pPr>
        <w:widowControl w:val="0"/>
        <w:autoSpaceDE w:val="0"/>
        <w:autoSpaceDN w:val="0"/>
        <w:adjustRightInd w:val="0"/>
        <w:rPr>
          <w:rFonts w:ascii="Verdana" w:hAnsi="Verdana" w:cs="Verdana"/>
          <w:sz w:val="22"/>
          <w:szCs w:val="22"/>
        </w:rPr>
      </w:pPr>
    </w:p>
    <w:p w14:paraId="4350014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[Jack Spicer’s final poem]</w:t>
      </w:r>
    </w:p>
    <w:p w14:paraId="6F4DD6BC" w14:textId="77777777" w:rsidR="0042661E" w:rsidRDefault="0042661E" w:rsidP="0042661E">
      <w:pPr>
        <w:widowControl w:val="0"/>
        <w:autoSpaceDE w:val="0"/>
        <w:autoSpaceDN w:val="0"/>
        <w:adjustRightInd w:val="0"/>
        <w:rPr>
          <w:rFonts w:ascii="Verdana" w:hAnsi="Verdana" w:cs="Verdana"/>
          <w:sz w:val="22"/>
          <w:szCs w:val="22"/>
        </w:rPr>
      </w:pPr>
    </w:p>
    <w:p w14:paraId="1833D140" w14:textId="77777777" w:rsidR="0042661E" w:rsidRDefault="0042661E" w:rsidP="0042661E">
      <w:pPr>
        <w:widowControl w:val="0"/>
        <w:autoSpaceDE w:val="0"/>
        <w:autoSpaceDN w:val="0"/>
        <w:adjustRightInd w:val="0"/>
        <w:rPr>
          <w:rFonts w:ascii="Verdana" w:hAnsi="Verdana" w:cs="Verdana"/>
          <w:sz w:val="22"/>
          <w:szCs w:val="22"/>
        </w:rPr>
      </w:pPr>
    </w:p>
    <w:p w14:paraId="16EF4DE8" w14:textId="77777777" w:rsidR="0042661E" w:rsidRDefault="0042661E" w:rsidP="0042661E">
      <w:pPr>
        <w:widowControl w:val="0"/>
        <w:autoSpaceDE w:val="0"/>
        <w:autoSpaceDN w:val="0"/>
        <w:adjustRightInd w:val="0"/>
        <w:rPr>
          <w:rFonts w:ascii="Verdana" w:hAnsi="Verdana" w:cs="Verdana"/>
          <w:sz w:val="22"/>
          <w:szCs w:val="22"/>
        </w:rPr>
      </w:pPr>
    </w:p>
    <w:p w14:paraId="758C85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poem is a more open form of critique than satire, but the principle is the same. the poem criticizes ginsberg, his poems, and in general the poetics of public identity ("bearded image") that ginsberg constructs through his poems. </w:t>
      </w:r>
    </w:p>
    <w:p w14:paraId="2AFC0F8D" w14:textId="77777777" w:rsidR="0042661E" w:rsidRDefault="0042661E" w:rsidP="0042661E">
      <w:pPr>
        <w:widowControl w:val="0"/>
        <w:autoSpaceDE w:val="0"/>
        <w:autoSpaceDN w:val="0"/>
        <w:adjustRightInd w:val="0"/>
        <w:rPr>
          <w:rFonts w:ascii="Verdana" w:hAnsi="Verdana" w:cs="Verdana"/>
          <w:sz w:val="22"/>
          <w:szCs w:val="22"/>
        </w:rPr>
      </w:pPr>
    </w:p>
    <w:p w14:paraId="22ED5E5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the conditions weren't in place to make this productive, then ginsberg would get hurt feelings and either shut down or take it to him personally. but the poem isn't personal--it's a dialogue that addresses ginsbeg's poetics. ginsberg can respond by defending and elaborating his own position, or by modifying it a little bit, acknowledging the critique.</w:t>
      </w:r>
    </w:p>
    <w:p w14:paraId="074888A6" w14:textId="77777777" w:rsidR="0042661E" w:rsidRDefault="0042661E" w:rsidP="0042661E">
      <w:pPr>
        <w:widowControl w:val="0"/>
        <w:autoSpaceDE w:val="0"/>
        <w:autoSpaceDN w:val="0"/>
        <w:adjustRightInd w:val="0"/>
        <w:rPr>
          <w:rFonts w:ascii="Verdana" w:hAnsi="Verdana" w:cs="Verdana"/>
          <w:sz w:val="22"/>
          <w:szCs w:val="22"/>
        </w:rPr>
      </w:pPr>
    </w:p>
    <w:p w14:paraId="04AEEA6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don't feel like i'm making my point very clear. but the main thing is that i do see conditions elsewhere in history or culture that make productive satire possible, that turn it into a back-and-forth. what could make it so elsewhere?</w:t>
      </w:r>
    </w:p>
    <w:p w14:paraId="45631755" w14:textId="77777777" w:rsidR="0042661E" w:rsidRDefault="0042661E" w:rsidP="0042661E">
      <w:pPr>
        <w:widowControl w:val="0"/>
        <w:autoSpaceDE w:val="0"/>
        <w:autoSpaceDN w:val="0"/>
        <w:adjustRightInd w:val="0"/>
        <w:rPr>
          <w:rFonts w:ascii="Verdana" w:hAnsi="Verdana" w:cs="Verdana"/>
          <w:sz w:val="22"/>
          <w:szCs w:val="22"/>
        </w:rPr>
      </w:pPr>
    </w:p>
    <w:p w14:paraId="0582EE46" w14:textId="77777777" w:rsidR="0042661E" w:rsidRDefault="0042661E" w:rsidP="0042661E">
      <w:pPr>
        <w:widowControl w:val="0"/>
        <w:autoSpaceDE w:val="0"/>
        <w:autoSpaceDN w:val="0"/>
        <w:adjustRightInd w:val="0"/>
        <w:rPr>
          <w:rFonts w:ascii="Verdana" w:hAnsi="Verdana" w:cs="Verdana"/>
          <w:sz w:val="22"/>
          <w:szCs w:val="22"/>
        </w:rPr>
      </w:pPr>
    </w:p>
    <w:p w14:paraId="0AFBB778" w14:textId="77777777" w:rsidR="0042661E" w:rsidRDefault="0042661E" w:rsidP="0042661E">
      <w:pPr>
        <w:widowControl w:val="0"/>
        <w:autoSpaceDE w:val="0"/>
        <w:autoSpaceDN w:val="0"/>
        <w:adjustRightInd w:val="0"/>
        <w:rPr>
          <w:rFonts w:ascii="Verdana" w:hAnsi="Verdana" w:cs="Verdana"/>
          <w:sz w:val="22"/>
          <w:szCs w:val="22"/>
        </w:rPr>
      </w:pPr>
    </w:p>
    <w:p w14:paraId="75BA275E" w14:textId="77777777" w:rsidR="0042661E" w:rsidRDefault="0042661E" w:rsidP="0042661E">
      <w:pPr>
        <w:widowControl w:val="0"/>
        <w:autoSpaceDE w:val="0"/>
        <w:autoSpaceDN w:val="0"/>
        <w:adjustRightInd w:val="0"/>
        <w:rPr>
          <w:rFonts w:ascii="Verdana" w:hAnsi="Verdana" w:cs="Verdana"/>
          <w:sz w:val="22"/>
          <w:szCs w:val="22"/>
        </w:rPr>
      </w:pPr>
    </w:p>
    <w:p w14:paraId="01854ADF" w14:textId="77777777" w:rsidR="0042661E" w:rsidRDefault="0042661E" w:rsidP="0042661E">
      <w:pPr>
        <w:widowControl w:val="0"/>
        <w:autoSpaceDE w:val="0"/>
        <w:autoSpaceDN w:val="0"/>
        <w:adjustRightInd w:val="0"/>
        <w:rPr>
          <w:rFonts w:ascii="Verdana" w:hAnsi="Verdana" w:cs="Verdana"/>
          <w:sz w:val="22"/>
          <w:szCs w:val="22"/>
        </w:rPr>
      </w:pPr>
    </w:p>
    <w:p w14:paraId="7195FB1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87</w:t>
      </w:r>
    </w:p>
    <w:p w14:paraId="21CE9666" w14:textId="77777777" w:rsidR="0042661E" w:rsidRDefault="0042661E" w:rsidP="0042661E">
      <w:pPr>
        <w:widowControl w:val="0"/>
        <w:autoSpaceDE w:val="0"/>
        <w:autoSpaceDN w:val="0"/>
        <w:adjustRightInd w:val="0"/>
        <w:rPr>
          <w:rFonts w:ascii="Verdana" w:hAnsi="Verdana" w:cs="Verdana"/>
          <w:b/>
          <w:bCs/>
          <w:sz w:val="22"/>
          <w:szCs w:val="22"/>
        </w:rPr>
      </w:pPr>
      <w:hyperlink r:id="rId338"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39" w:anchor="msg127003" w:history="1">
        <w:r>
          <w:rPr>
            <w:rFonts w:ascii="Verdana" w:hAnsi="Verdana" w:cs="Verdana"/>
            <w:b/>
            <w:bCs/>
            <w:color w:val="680000"/>
            <w:sz w:val="22"/>
            <w:szCs w:val="22"/>
          </w:rPr>
          <w:t xml:space="preserve">Eros Statues Made of </w:t>
        </w:r>
        <w:r>
          <w:rPr>
            <w:rFonts w:ascii="Verdana" w:hAnsi="Verdana" w:cs="Verdana"/>
            <w:b/>
            <w:bCs/>
            <w:color w:val="680000"/>
            <w:sz w:val="22"/>
            <w:szCs w:val="22"/>
          </w:rPr>
          <w:lastRenderedPageBreak/>
          <w:t>Satires, and How They Limit the Political Power of Cookies</w:t>
        </w:r>
      </w:hyperlink>
    </w:p>
    <w:p w14:paraId="0D6C7B6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18, 2012, 11:07 PM »</w:t>
      </w:r>
    </w:p>
    <w:p w14:paraId="15C8038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1) Satire, though barbed, is a form of personal regard--</w:t>
      </w:r>
    </w:p>
    <w:p w14:paraId="353C2058" w14:textId="77777777" w:rsidR="0042661E" w:rsidRDefault="0042661E" w:rsidP="0042661E">
      <w:pPr>
        <w:widowControl w:val="0"/>
        <w:autoSpaceDE w:val="0"/>
        <w:autoSpaceDN w:val="0"/>
        <w:adjustRightInd w:val="0"/>
        <w:rPr>
          <w:rFonts w:ascii="Verdana" w:hAnsi="Verdana" w:cs="Verdana"/>
          <w:sz w:val="22"/>
          <w:szCs w:val="22"/>
        </w:rPr>
      </w:pPr>
    </w:p>
    <w:p w14:paraId="5EB1A2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 the same way that detailed critique—even if negative—shows time and effort on a poem’s behalf, a poem addressed to an individual’s position or statements—even as satire—demonstrates regard and a degree of respect. If one is acceptable, why not the other?</w:t>
      </w:r>
    </w:p>
    <w:p w14:paraId="5FBB2828" w14:textId="77777777" w:rsidR="0042661E" w:rsidRDefault="0042661E" w:rsidP="0042661E">
      <w:pPr>
        <w:widowControl w:val="0"/>
        <w:autoSpaceDE w:val="0"/>
        <w:autoSpaceDN w:val="0"/>
        <w:adjustRightInd w:val="0"/>
        <w:rPr>
          <w:rFonts w:ascii="Verdana" w:hAnsi="Verdana" w:cs="Verdana"/>
          <w:sz w:val="22"/>
          <w:szCs w:val="22"/>
        </w:rPr>
      </w:pPr>
    </w:p>
    <w:p w14:paraId="2A0067CA" w14:textId="77777777" w:rsidR="0042661E" w:rsidRDefault="0042661E" w:rsidP="0042661E">
      <w:pPr>
        <w:widowControl w:val="0"/>
        <w:autoSpaceDE w:val="0"/>
        <w:autoSpaceDN w:val="0"/>
        <w:adjustRightInd w:val="0"/>
        <w:rPr>
          <w:rFonts w:ascii="Verdana" w:hAnsi="Verdana" w:cs="Verdana"/>
          <w:sz w:val="22"/>
          <w:szCs w:val="22"/>
        </w:rPr>
      </w:pPr>
    </w:p>
    <w:p w14:paraId="6C9A81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 --and creative discourse.</w:t>
      </w:r>
    </w:p>
    <w:p w14:paraId="7E624DA3" w14:textId="77777777" w:rsidR="0042661E" w:rsidRDefault="0042661E" w:rsidP="0042661E">
      <w:pPr>
        <w:widowControl w:val="0"/>
        <w:autoSpaceDE w:val="0"/>
        <w:autoSpaceDN w:val="0"/>
        <w:adjustRightInd w:val="0"/>
        <w:rPr>
          <w:rFonts w:ascii="Verdana" w:hAnsi="Verdana" w:cs="Verdana"/>
          <w:sz w:val="22"/>
          <w:szCs w:val="22"/>
        </w:rPr>
      </w:pPr>
    </w:p>
    <w:p w14:paraId="1C49598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--Name a movement or period in poetry—any movement or period—and you’ll find poems in which poets make fun of each other, their verse, philosophies of poetry, and opposing camps. That’s one of the ways it works. Rappers know this, just watch Eight Mile. SNL knows this very well, particularly around election time.</w:t>
      </w:r>
    </w:p>
    <w:p w14:paraId="44FC7EDD" w14:textId="77777777" w:rsidR="0042661E" w:rsidRDefault="0042661E" w:rsidP="0042661E">
      <w:pPr>
        <w:widowControl w:val="0"/>
        <w:autoSpaceDE w:val="0"/>
        <w:autoSpaceDN w:val="0"/>
        <w:adjustRightInd w:val="0"/>
        <w:rPr>
          <w:rFonts w:ascii="Verdana" w:hAnsi="Verdana" w:cs="Verdana"/>
          <w:sz w:val="22"/>
          <w:szCs w:val="22"/>
        </w:rPr>
      </w:pPr>
    </w:p>
    <w:p w14:paraId="259BB09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what are your thoughts on poems that tease or mock?</w:t>
      </w:r>
    </w:p>
    <w:p w14:paraId="60D15AB4" w14:textId="77777777" w:rsidR="0042661E" w:rsidRDefault="0042661E" w:rsidP="0042661E">
      <w:pPr>
        <w:widowControl w:val="0"/>
        <w:autoSpaceDE w:val="0"/>
        <w:autoSpaceDN w:val="0"/>
        <w:adjustRightInd w:val="0"/>
        <w:rPr>
          <w:rFonts w:ascii="Verdana" w:hAnsi="Verdana" w:cs="Verdana"/>
          <w:sz w:val="22"/>
          <w:szCs w:val="22"/>
        </w:rPr>
      </w:pPr>
    </w:p>
    <w:p w14:paraId="242F19EC" w14:textId="77777777" w:rsidR="0042661E" w:rsidRDefault="0042661E" w:rsidP="0042661E">
      <w:pPr>
        <w:widowControl w:val="0"/>
        <w:autoSpaceDE w:val="0"/>
        <w:autoSpaceDN w:val="0"/>
        <w:adjustRightInd w:val="0"/>
        <w:rPr>
          <w:rFonts w:ascii="Verdana" w:hAnsi="Verdana" w:cs="Verdana"/>
          <w:sz w:val="22"/>
          <w:szCs w:val="22"/>
        </w:rPr>
      </w:pPr>
    </w:p>
    <w:p w14:paraId="3E023725" w14:textId="77777777" w:rsidR="0042661E" w:rsidRDefault="0042661E" w:rsidP="0042661E">
      <w:pPr>
        <w:widowControl w:val="0"/>
        <w:autoSpaceDE w:val="0"/>
        <w:autoSpaceDN w:val="0"/>
        <w:adjustRightInd w:val="0"/>
        <w:rPr>
          <w:rFonts w:ascii="Verdana" w:hAnsi="Verdana" w:cs="Verdana"/>
          <w:sz w:val="22"/>
          <w:szCs w:val="22"/>
        </w:rPr>
      </w:pPr>
    </w:p>
    <w:p w14:paraId="760A5A0F"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95</w:t>
      </w:r>
    </w:p>
    <w:p w14:paraId="062DE691" w14:textId="77777777" w:rsidR="0042661E" w:rsidRDefault="0042661E" w:rsidP="0042661E">
      <w:pPr>
        <w:widowControl w:val="0"/>
        <w:autoSpaceDE w:val="0"/>
        <w:autoSpaceDN w:val="0"/>
        <w:adjustRightInd w:val="0"/>
        <w:rPr>
          <w:rFonts w:ascii="Verdana" w:hAnsi="Verdana" w:cs="Verdana"/>
          <w:b/>
          <w:bCs/>
          <w:sz w:val="22"/>
          <w:szCs w:val="22"/>
        </w:rPr>
      </w:pPr>
      <w:hyperlink r:id="rId340"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41" w:anchor="msg126973" w:history="1">
        <w:r>
          <w:rPr>
            <w:rFonts w:ascii="Verdana" w:hAnsi="Verdana" w:cs="Verdana"/>
            <w:b/>
            <w:bCs/>
            <w:color w:val="680000"/>
            <w:sz w:val="22"/>
            <w:szCs w:val="22"/>
          </w:rPr>
          <w:t>Re: on poems written by groups</w:t>
        </w:r>
      </w:hyperlink>
    </w:p>
    <w:p w14:paraId="29F2F8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17, 2012, 06:23 PM »</w:t>
      </w:r>
    </w:p>
    <w:p w14:paraId="69363C0C" w14:textId="77777777" w:rsidR="0042661E" w:rsidRDefault="0042661E" w:rsidP="0042661E">
      <w:pPr>
        <w:widowControl w:val="0"/>
        <w:autoSpaceDE w:val="0"/>
        <w:autoSpaceDN w:val="0"/>
        <w:adjustRightInd w:val="0"/>
        <w:rPr>
          <w:rFonts w:ascii="Verdana" w:hAnsi="Verdana" w:cs="Verdana"/>
          <w:sz w:val="22"/>
          <w:szCs w:val="22"/>
        </w:rPr>
      </w:pPr>
    </w:p>
    <w:p w14:paraId="60AA77BE" w14:textId="77777777" w:rsidR="0042661E" w:rsidRDefault="0042661E" w:rsidP="0042661E">
      <w:pPr>
        <w:widowControl w:val="0"/>
        <w:autoSpaceDE w:val="0"/>
        <w:autoSpaceDN w:val="0"/>
        <w:adjustRightInd w:val="0"/>
        <w:rPr>
          <w:rFonts w:ascii="Verdana" w:hAnsi="Verdana" w:cs="Verdana"/>
          <w:sz w:val="22"/>
          <w:szCs w:val="22"/>
        </w:rPr>
      </w:pPr>
    </w:p>
    <w:p w14:paraId="06C096A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 - we're moving and i'm pawing through my books. found an old copy of william empson's Seven Types of Ambiguity. it's worth a look. he generally uses examples only from western canon heavy-hitters -- he has a chapter in which he develops a type of ambiguity only on the basis of readings of shakespeare.</w:t>
      </w:r>
    </w:p>
    <w:p w14:paraId="255F79D4" w14:textId="77777777" w:rsidR="0042661E" w:rsidRDefault="0042661E" w:rsidP="0042661E">
      <w:pPr>
        <w:widowControl w:val="0"/>
        <w:autoSpaceDE w:val="0"/>
        <w:autoSpaceDN w:val="0"/>
        <w:adjustRightInd w:val="0"/>
        <w:rPr>
          <w:rFonts w:ascii="Verdana" w:hAnsi="Verdana" w:cs="Verdana"/>
          <w:sz w:val="22"/>
          <w:szCs w:val="22"/>
        </w:rPr>
      </w:pPr>
    </w:p>
    <w:p w14:paraId="5AD17D9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dunno. worth a shot. </w:t>
      </w:r>
    </w:p>
    <w:p w14:paraId="31CC50A4" w14:textId="77777777" w:rsidR="0042661E" w:rsidRDefault="0042661E" w:rsidP="0042661E">
      <w:pPr>
        <w:widowControl w:val="0"/>
        <w:autoSpaceDE w:val="0"/>
        <w:autoSpaceDN w:val="0"/>
        <w:adjustRightInd w:val="0"/>
        <w:rPr>
          <w:rFonts w:ascii="Verdana" w:hAnsi="Verdana" w:cs="Verdana"/>
          <w:sz w:val="22"/>
          <w:szCs w:val="22"/>
        </w:rPr>
      </w:pPr>
    </w:p>
    <w:p w14:paraId="063E794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5C02AA8"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CB57973" w14:textId="77777777" w:rsidR="0042661E" w:rsidRDefault="0042661E" w:rsidP="0042661E">
      <w:pPr>
        <w:widowControl w:val="0"/>
        <w:autoSpaceDE w:val="0"/>
        <w:autoSpaceDN w:val="0"/>
        <w:adjustRightInd w:val="0"/>
        <w:rPr>
          <w:rFonts w:ascii="Verdana" w:hAnsi="Verdana" w:cs="Verdana"/>
          <w:sz w:val="22"/>
          <w:szCs w:val="22"/>
        </w:rPr>
      </w:pPr>
    </w:p>
    <w:p w14:paraId="590119FA" w14:textId="77777777" w:rsidR="0042661E" w:rsidRDefault="0042661E" w:rsidP="0042661E">
      <w:pPr>
        <w:widowControl w:val="0"/>
        <w:autoSpaceDE w:val="0"/>
        <w:autoSpaceDN w:val="0"/>
        <w:adjustRightInd w:val="0"/>
        <w:rPr>
          <w:rFonts w:ascii="Verdana" w:hAnsi="Verdana" w:cs="Verdana"/>
          <w:sz w:val="22"/>
          <w:szCs w:val="22"/>
        </w:rPr>
      </w:pPr>
    </w:p>
    <w:p w14:paraId="1A4E6690"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98</w:t>
      </w:r>
    </w:p>
    <w:p w14:paraId="4CC15484" w14:textId="77777777" w:rsidR="0042661E" w:rsidRDefault="0042661E" w:rsidP="0042661E">
      <w:pPr>
        <w:widowControl w:val="0"/>
        <w:autoSpaceDE w:val="0"/>
        <w:autoSpaceDN w:val="0"/>
        <w:adjustRightInd w:val="0"/>
        <w:rPr>
          <w:rFonts w:ascii="Verdana" w:hAnsi="Verdana" w:cs="Verdana"/>
          <w:b/>
          <w:bCs/>
          <w:sz w:val="22"/>
          <w:szCs w:val="22"/>
        </w:rPr>
      </w:pPr>
      <w:hyperlink r:id="rId342"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43" w:anchor="msg126953" w:history="1">
        <w:r>
          <w:rPr>
            <w:rFonts w:ascii="Verdana" w:hAnsi="Verdana" w:cs="Verdana"/>
            <w:b/>
            <w:bCs/>
            <w:color w:val="680000"/>
            <w:sz w:val="22"/>
            <w:szCs w:val="22"/>
          </w:rPr>
          <w:t>Re: on poems written by groups</w:t>
        </w:r>
      </w:hyperlink>
    </w:p>
    <w:p w14:paraId="2FD41A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17, 2012, 08:07 AM »</w:t>
      </w:r>
    </w:p>
    <w:p w14:paraId="770002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Sure, group-composition will not produce polished, or very coherent, poems. But Bill, the ultimate goal isn't always product. Process and play are the meat </w:t>
      </w:r>
      <w:r>
        <w:rPr>
          <w:rFonts w:ascii="Verdana" w:hAnsi="Verdana" w:cs="Verdana"/>
          <w:sz w:val="22"/>
          <w:szCs w:val="22"/>
        </w:rPr>
        <w:lastRenderedPageBreak/>
        <w:t xml:space="preserve">of "keep writing," and every shred of composition research shows that regularity and volume are the keys to product. </w:t>
      </w:r>
    </w:p>
    <w:p w14:paraId="56666519" w14:textId="77777777" w:rsidR="0042661E" w:rsidRDefault="0042661E" w:rsidP="0042661E">
      <w:pPr>
        <w:widowControl w:val="0"/>
        <w:autoSpaceDE w:val="0"/>
        <w:autoSpaceDN w:val="0"/>
        <w:adjustRightInd w:val="0"/>
        <w:rPr>
          <w:rFonts w:ascii="Verdana" w:hAnsi="Verdana" w:cs="Verdana"/>
          <w:sz w:val="22"/>
          <w:szCs w:val="22"/>
        </w:rPr>
      </w:pPr>
    </w:p>
    <w:p w14:paraId="3141516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Exercise. Practice.</w:t>
      </w:r>
    </w:p>
    <w:p w14:paraId="31DD277A" w14:textId="77777777" w:rsidR="0042661E" w:rsidRDefault="0042661E" w:rsidP="0042661E">
      <w:pPr>
        <w:widowControl w:val="0"/>
        <w:autoSpaceDE w:val="0"/>
        <w:autoSpaceDN w:val="0"/>
        <w:adjustRightInd w:val="0"/>
        <w:rPr>
          <w:rFonts w:ascii="Verdana" w:hAnsi="Verdana" w:cs="Verdana"/>
          <w:sz w:val="22"/>
          <w:szCs w:val="22"/>
        </w:rPr>
      </w:pPr>
    </w:p>
    <w:p w14:paraId="0C4030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hey, keep griping (if the comment was meant as a gripe?).</w:t>
      </w:r>
    </w:p>
    <w:p w14:paraId="1587617D" w14:textId="77777777" w:rsidR="0042661E" w:rsidRDefault="0042661E" w:rsidP="0042661E">
      <w:pPr>
        <w:widowControl w:val="0"/>
        <w:autoSpaceDE w:val="0"/>
        <w:autoSpaceDN w:val="0"/>
        <w:adjustRightInd w:val="0"/>
        <w:rPr>
          <w:rFonts w:ascii="Verdana" w:hAnsi="Verdana" w:cs="Verdana"/>
          <w:sz w:val="22"/>
          <w:szCs w:val="22"/>
        </w:rPr>
      </w:pPr>
    </w:p>
    <w:p w14:paraId="05B3BD4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5B70D722" w14:textId="77777777" w:rsidR="0042661E" w:rsidRDefault="0042661E" w:rsidP="0042661E">
      <w:pPr>
        <w:rPr>
          <w:rFonts w:ascii="Verdana" w:hAnsi="Verdana" w:cs="Verdana"/>
          <w:sz w:val="22"/>
          <w:szCs w:val="22"/>
        </w:rPr>
      </w:pPr>
    </w:p>
    <w:p w14:paraId="12FA0FBE" w14:textId="77777777" w:rsidR="0042661E" w:rsidRDefault="0042661E" w:rsidP="0042661E">
      <w:pPr>
        <w:rPr>
          <w:rFonts w:ascii="Verdana" w:hAnsi="Verdana" w:cs="Verdana"/>
          <w:sz w:val="22"/>
          <w:szCs w:val="22"/>
        </w:rPr>
      </w:pPr>
    </w:p>
    <w:p w14:paraId="1E3A9E14" w14:textId="77777777" w:rsidR="0042661E" w:rsidRDefault="0042661E" w:rsidP="0042661E">
      <w:pPr>
        <w:rPr>
          <w:rFonts w:ascii="Verdana" w:hAnsi="Verdana" w:cs="Verdana"/>
          <w:sz w:val="22"/>
          <w:szCs w:val="22"/>
        </w:rPr>
      </w:pPr>
      <w:r>
        <w:rPr>
          <w:rFonts w:ascii="Verdana" w:hAnsi="Verdana" w:cs="Verdana"/>
          <w:sz w:val="22"/>
          <w:szCs w:val="22"/>
        </w:rPr>
        <w:t>*</w:t>
      </w:r>
    </w:p>
    <w:p w14:paraId="49CF25A1" w14:textId="77777777" w:rsidR="0042661E" w:rsidRDefault="0042661E" w:rsidP="0042661E">
      <w:pPr>
        <w:rPr>
          <w:rFonts w:ascii="Verdana" w:hAnsi="Verdana" w:cs="Verdana"/>
          <w:sz w:val="22"/>
          <w:szCs w:val="22"/>
        </w:rPr>
      </w:pPr>
    </w:p>
    <w:p w14:paraId="2AE36C74"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44" w:anchor="msg127069" w:history="1">
        <w:r>
          <w:rPr>
            <w:rFonts w:ascii="Verdana" w:hAnsi="Verdana" w:cs="Verdana"/>
            <w:b/>
            <w:bCs/>
            <w:color w:val="680000"/>
            <w:sz w:val="22"/>
            <w:szCs w:val="22"/>
          </w:rPr>
          <w:t>Re: making fun of each other</w:t>
        </w:r>
      </w:hyperlink>
    </w:p>
    <w:p w14:paraId="71C465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02:33 PM »</w:t>
      </w:r>
    </w:p>
    <w:p w14:paraId="166D0A31" w14:textId="77777777" w:rsidR="0042661E" w:rsidRDefault="0042661E" w:rsidP="0042661E">
      <w:pPr>
        <w:widowControl w:val="0"/>
        <w:autoSpaceDE w:val="0"/>
        <w:autoSpaceDN w:val="0"/>
        <w:adjustRightInd w:val="0"/>
        <w:rPr>
          <w:rFonts w:ascii="Verdana" w:hAnsi="Verdana" w:cs="Verdana"/>
          <w:sz w:val="22"/>
          <w:szCs w:val="22"/>
        </w:rPr>
      </w:pPr>
    </w:p>
    <w:p w14:paraId="702CA74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not until now.</w:t>
      </w:r>
    </w:p>
    <w:p w14:paraId="7C1A58CF" w14:textId="77777777" w:rsidR="0042661E" w:rsidRDefault="0042661E" w:rsidP="0042661E">
      <w:pPr>
        <w:widowControl w:val="0"/>
        <w:autoSpaceDE w:val="0"/>
        <w:autoSpaceDN w:val="0"/>
        <w:adjustRightInd w:val="0"/>
        <w:rPr>
          <w:rFonts w:ascii="Verdana" w:hAnsi="Verdana" w:cs="Verdana"/>
          <w:sz w:val="22"/>
          <w:szCs w:val="22"/>
        </w:rPr>
      </w:pPr>
    </w:p>
    <w:p w14:paraId="19CDED8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the moral of the story is...</w:t>
      </w:r>
    </w:p>
    <w:p w14:paraId="0C1DC596" w14:textId="77777777" w:rsidR="0042661E" w:rsidRDefault="0042661E" w:rsidP="0042661E">
      <w:pPr>
        <w:widowControl w:val="0"/>
        <w:autoSpaceDE w:val="0"/>
        <w:autoSpaceDN w:val="0"/>
        <w:adjustRightInd w:val="0"/>
        <w:rPr>
          <w:rFonts w:ascii="Verdana" w:hAnsi="Verdana" w:cs="Verdana"/>
          <w:sz w:val="22"/>
          <w:szCs w:val="22"/>
        </w:rPr>
      </w:pPr>
    </w:p>
    <w:p w14:paraId="6D31BCC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should wear a pointed cap?</w:t>
      </w:r>
    </w:p>
    <w:p w14:paraId="2824A585" w14:textId="77777777" w:rsidR="0042661E" w:rsidRDefault="0042661E" w:rsidP="0042661E">
      <w:pPr>
        <w:widowControl w:val="0"/>
        <w:autoSpaceDE w:val="0"/>
        <w:autoSpaceDN w:val="0"/>
        <w:adjustRightInd w:val="0"/>
        <w:rPr>
          <w:rFonts w:ascii="Verdana" w:hAnsi="Verdana" w:cs="Verdana"/>
          <w:sz w:val="22"/>
          <w:szCs w:val="22"/>
        </w:rPr>
      </w:pPr>
    </w:p>
    <w:p w14:paraId="20EE96D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shouldn't tease roundheads?</w:t>
      </w:r>
    </w:p>
    <w:p w14:paraId="7C1D806E" w14:textId="77777777" w:rsidR="0042661E" w:rsidRDefault="0042661E" w:rsidP="0042661E">
      <w:pPr>
        <w:widowControl w:val="0"/>
        <w:autoSpaceDE w:val="0"/>
        <w:autoSpaceDN w:val="0"/>
        <w:adjustRightInd w:val="0"/>
        <w:rPr>
          <w:rFonts w:ascii="Verdana" w:hAnsi="Verdana" w:cs="Verdana"/>
          <w:sz w:val="22"/>
          <w:szCs w:val="22"/>
        </w:rPr>
      </w:pPr>
    </w:p>
    <w:p w14:paraId="12D503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i've chosen the wrong profession, </w:t>
      </w:r>
    </w:p>
    <w:p w14:paraId="10EE9C98" w14:textId="77777777" w:rsidR="0042661E" w:rsidRDefault="0042661E" w:rsidP="0042661E">
      <w:pPr>
        <w:widowControl w:val="0"/>
        <w:autoSpaceDE w:val="0"/>
        <w:autoSpaceDN w:val="0"/>
        <w:adjustRightInd w:val="0"/>
        <w:rPr>
          <w:rFonts w:ascii="Verdana" w:hAnsi="Verdana" w:cs="Verdana"/>
          <w:sz w:val="22"/>
          <w:szCs w:val="22"/>
        </w:rPr>
      </w:pPr>
    </w:p>
    <w:p w14:paraId="2CFA213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should pursue my destiny as a singer-songwriter?</w:t>
      </w:r>
    </w:p>
    <w:p w14:paraId="12D975C8" w14:textId="77777777" w:rsidR="0042661E" w:rsidRDefault="0042661E" w:rsidP="0042661E">
      <w:pPr>
        <w:widowControl w:val="0"/>
        <w:autoSpaceDE w:val="0"/>
        <w:autoSpaceDN w:val="0"/>
        <w:adjustRightInd w:val="0"/>
        <w:rPr>
          <w:rFonts w:ascii="Verdana" w:hAnsi="Verdana" w:cs="Verdana"/>
          <w:sz w:val="22"/>
          <w:szCs w:val="22"/>
        </w:rPr>
      </w:pPr>
    </w:p>
    <w:p w14:paraId="3B88269D" w14:textId="77777777" w:rsidR="0042661E" w:rsidRDefault="0042661E" w:rsidP="0042661E">
      <w:pPr>
        <w:widowControl w:val="0"/>
        <w:autoSpaceDE w:val="0"/>
        <w:autoSpaceDN w:val="0"/>
        <w:adjustRightInd w:val="0"/>
      </w:pPr>
    </w:p>
    <w:p w14:paraId="713E2E46" w14:textId="77777777" w:rsidR="0042661E" w:rsidRDefault="0042661E" w:rsidP="0042661E">
      <w:pPr>
        <w:widowControl w:val="0"/>
        <w:autoSpaceDE w:val="0"/>
        <w:autoSpaceDN w:val="0"/>
        <w:adjustRightInd w:val="0"/>
        <w:rPr>
          <w:rFonts w:ascii="Verdana" w:hAnsi="Verdana" w:cs="Verdana"/>
          <w:sz w:val="22"/>
          <w:szCs w:val="22"/>
        </w:rPr>
      </w:pPr>
    </w:p>
    <w:p w14:paraId="79821A1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72</w:t>
      </w:r>
    </w:p>
    <w:p w14:paraId="0F2F6BC7" w14:textId="77777777" w:rsidR="0042661E" w:rsidRDefault="0042661E" w:rsidP="0042661E">
      <w:pPr>
        <w:widowControl w:val="0"/>
        <w:autoSpaceDE w:val="0"/>
        <w:autoSpaceDN w:val="0"/>
        <w:adjustRightInd w:val="0"/>
        <w:rPr>
          <w:rFonts w:ascii="Verdana" w:hAnsi="Verdana" w:cs="Verdana"/>
          <w:b/>
          <w:bCs/>
          <w:sz w:val="22"/>
          <w:szCs w:val="22"/>
        </w:rPr>
      </w:pPr>
      <w:hyperlink r:id="rId345"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46" w:anchor="msg127065" w:history="1">
        <w:r>
          <w:rPr>
            <w:rFonts w:ascii="Verdana" w:hAnsi="Verdana" w:cs="Verdana"/>
            <w:b/>
            <w:bCs/>
            <w:color w:val="680000"/>
            <w:sz w:val="22"/>
            <w:szCs w:val="22"/>
          </w:rPr>
          <w:t>Re: making fun of each other</w:t>
        </w:r>
      </w:hyperlink>
    </w:p>
    <w:p w14:paraId="2946642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01:03 PM »</w:t>
      </w:r>
    </w:p>
    <w:p w14:paraId="0C7DAC47" w14:textId="77777777" w:rsidR="0042661E" w:rsidRDefault="0042661E" w:rsidP="0042661E">
      <w:pPr>
        <w:widowControl w:val="0"/>
        <w:autoSpaceDE w:val="0"/>
        <w:autoSpaceDN w:val="0"/>
        <w:adjustRightInd w:val="0"/>
        <w:rPr>
          <w:rFonts w:ascii="Verdana" w:hAnsi="Verdana" w:cs="Verdana"/>
          <w:sz w:val="22"/>
          <w:szCs w:val="22"/>
        </w:rPr>
      </w:pPr>
    </w:p>
    <w:p w14:paraId="4C46CD6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 i've already displayed heroic restraint in keeping my responses below 300wds.</w:t>
      </w:r>
    </w:p>
    <w:p w14:paraId="534399D3" w14:textId="77777777" w:rsidR="0042661E" w:rsidRDefault="0042661E" w:rsidP="0042661E">
      <w:pPr>
        <w:widowControl w:val="0"/>
        <w:autoSpaceDE w:val="0"/>
        <w:autoSpaceDN w:val="0"/>
        <w:adjustRightInd w:val="0"/>
        <w:rPr>
          <w:rFonts w:ascii="Verdana" w:hAnsi="Verdana" w:cs="Verdana"/>
          <w:sz w:val="22"/>
          <w:szCs w:val="22"/>
        </w:rPr>
      </w:pPr>
    </w:p>
    <w:p w14:paraId="63711B9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i'm only human. moving on to the differences between horatian and juvenalian satire would be setting the bottle down right in front of me. </w:t>
      </w:r>
    </w:p>
    <w:p w14:paraId="053BD423" w14:textId="77777777" w:rsidR="0042661E" w:rsidRDefault="0042661E" w:rsidP="0042661E">
      <w:pPr>
        <w:widowControl w:val="0"/>
        <w:autoSpaceDE w:val="0"/>
        <w:autoSpaceDN w:val="0"/>
        <w:adjustRightInd w:val="0"/>
        <w:rPr>
          <w:rFonts w:ascii="Verdana" w:hAnsi="Verdana" w:cs="Verdana"/>
          <w:sz w:val="22"/>
          <w:szCs w:val="22"/>
        </w:rPr>
      </w:pPr>
    </w:p>
    <w:p w14:paraId="6345EE3F" w14:textId="77777777" w:rsidR="0042661E" w:rsidRDefault="0042661E" w:rsidP="0042661E">
      <w:pPr>
        <w:widowControl w:val="0"/>
        <w:autoSpaceDE w:val="0"/>
        <w:autoSpaceDN w:val="0"/>
        <w:adjustRightInd w:val="0"/>
        <w:rPr>
          <w:rFonts w:ascii="Verdana" w:hAnsi="Verdana" w:cs="Verdana"/>
          <w:sz w:val="22"/>
          <w:szCs w:val="22"/>
        </w:rPr>
      </w:pPr>
    </w:p>
    <w:p w14:paraId="0CD1D52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bravo, steve - </w:t>
      </w:r>
    </w:p>
    <w:p w14:paraId="68EC2DEF" w14:textId="77777777" w:rsidR="0042661E" w:rsidRDefault="0042661E" w:rsidP="0042661E">
      <w:pPr>
        <w:widowControl w:val="0"/>
        <w:autoSpaceDE w:val="0"/>
        <w:autoSpaceDN w:val="0"/>
        <w:adjustRightInd w:val="0"/>
        <w:rPr>
          <w:rFonts w:ascii="Verdana" w:hAnsi="Verdana" w:cs="Verdana"/>
          <w:sz w:val="22"/>
          <w:szCs w:val="22"/>
        </w:rPr>
      </w:pPr>
    </w:p>
    <w:p w14:paraId="47AB1D1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sure - something like that. although -- another thing about satire, </w:t>
      </w:r>
    </w:p>
    <w:p w14:paraId="0A86D697" w14:textId="77777777" w:rsidR="0042661E" w:rsidRDefault="0042661E" w:rsidP="0042661E">
      <w:pPr>
        <w:widowControl w:val="0"/>
        <w:autoSpaceDE w:val="0"/>
        <w:autoSpaceDN w:val="0"/>
        <w:adjustRightInd w:val="0"/>
        <w:rPr>
          <w:rFonts w:ascii="Verdana" w:hAnsi="Verdana" w:cs="Verdana"/>
          <w:sz w:val="22"/>
          <w:szCs w:val="22"/>
        </w:rPr>
      </w:pPr>
    </w:p>
    <w:p w14:paraId="71E3284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me it seems like an appropriate device</w:t>
      </w:r>
    </w:p>
    <w:p w14:paraId="328D52A9" w14:textId="77777777" w:rsidR="0042661E" w:rsidRDefault="0042661E" w:rsidP="0042661E">
      <w:pPr>
        <w:widowControl w:val="0"/>
        <w:autoSpaceDE w:val="0"/>
        <w:autoSpaceDN w:val="0"/>
        <w:adjustRightInd w:val="0"/>
        <w:rPr>
          <w:rFonts w:ascii="Verdana" w:hAnsi="Verdana" w:cs="Verdana"/>
          <w:sz w:val="22"/>
          <w:szCs w:val="22"/>
        </w:rPr>
      </w:pPr>
    </w:p>
    <w:p w14:paraId="72A8E4A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only when directed at good writing? or writing with some authority? or claims about poetry with some influence?</w:t>
      </w:r>
    </w:p>
    <w:p w14:paraId="5458AA8A" w14:textId="77777777" w:rsidR="0042661E" w:rsidRDefault="0042661E" w:rsidP="0042661E">
      <w:pPr>
        <w:widowControl w:val="0"/>
        <w:autoSpaceDE w:val="0"/>
        <w:autoSpaceDN w:val="0"/>
        <w:adjustRightInd w:val="0"/>
        <w:rPr>
          <w:rFonts w:ascii="Verdana" w:hAnsi="Verdana" w:cs="Verdana"/>
          <w:sz w:val="22"/>
          <w:szCs w:val="22"/>
        </w:rPr>
      </w:pPr>
    </w:p>
    <w:p w14:paraId="689362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(i.e., when directed at those who can defend themselves)</w:t>
      </w:r>
    </w:p>
    <w:p w14:paraId="792CFD39" w14:textId="77777777" w:rsidR="0042661E" w:rsidRPr="00307D6C"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DFB7AF4" w14:textId="77777777" w:rsidR="0042661E"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43A8B73C" w14:textId="77777777" w:rsidR="0042661E" w:rsidRDefault="0042661E" w:rsidP="0042661E">
      <w:pPr>
        <w:widowControl w:val="0"/>
        <w:autoSpaceDE w:val="0"/>
        <w:autoSpaceDN w:val="0"/>
        <w:adjustRightInd w:val="0"/>
        <w:rPr>
          <w:rFonts w:ascii="Verdana" w:hAnsi="Verdana" w:cs="Verdana"/>
          <w:sz w:val="22"/>
          <w:szCs w:val="22"/>
        </w:rPr>
      </w:pPr>
    </w:p>
    <w:p w14:paraId="3A8A5569" w14:textId="77777777" w:rsidR="0042661E" w:rsidRDefault="0042661E" w:rsidP="0042661E">
      <w:pPr>
        <w:widowControl w:val="0"/>
        <w:autoSpaceDE w:val="0"/>
        <w:autoSpaceDN w:val="0"/>
        <w:adjustRightInd w:val="0"/>
        <w:rPr>
          <w:rFonts w:ascii="Verdana" w:hAnsi="Verdana" w:cs="Verdana"/>
          <w:sz w:val="22"/>
          <w:szCs w:val="22"/>
        </w:rPr>
      </w:pPr>
    </w:p>
    <w:p w14:paraId="67FB641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73</w:t>
      </w:r>
    </w:p>
    <w:p w14:paraId="323C13CF" w14:textId="77777777" w:rsidR="0042661E" w:rsidRDefault="0042661E" w:rsidP="0042661E">
      <w:pPr>
        <w:widowControl w:val="0"/>
        <w:autoSpaceDE w:val="0"/>
        <w:autoSpaceDN w:val="0"/>
        <w:adjustRightInd w:val="0"/>
        <w:rPr>
          <w:rFonts w:ascii="Verdana" w:hAnsi="Verdana" w:cs="Verdana"/>
          <w:b/>
          <w:bCs/>
          <w:sz w:val="22"/>
          <w:szCs w:val="22"/>
        </w:rPr>
      </w:pPr>
      <w:hyperlink r:id="rId347"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48" w:anchor="msg127059" w:history="1">
        <w:r>
          <w:rPr>
            <w:rFonts w:ascii="Verdana" w:hAnsi="Verdana" w:cs="Verdana"/>
            <w:b/>
            <w:bCs/>
            <w:color w:val="680000"/>
            <w:sz w:val="22"/>
            <w:szCs w:val="22"/>
          </w:rPr>
          <w:t>Re: an exquisite corpse inspired by marxistglue's name</w:t>
        </w:r>
      </w:hyperlink>
    </w:p>
    <w:p w14:paraId="45D0C84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12:30 PM »</w:t>
      </w:r>
    </w:p>
    <w:p w14:paraId="75A07B6C" w14:textId="77777777" w:rsidR="0042661E" w:rsidRDefault="0042661E" w:rsidP="0042661E">
      <w:pPr>
        <w:widowControl w:val="0"/>
        <w:autoSpaceDE w:val="0"/>
        <w:autoSpaceDN w:val="0"/>
        <w:adjustRightInd w:val="0"/>
        <w:rPr>
          <w:rFonts w:ascii="Verdana" w:hAnsi="Verdana" w:cs="Verdana"/>
          <w:sz w:val="22"/>
          <w:szCs w:val="22"/>
        </w:rPr>
      </w:pPr>
    </w:p>
    <w:p w14:paraId="28ABD57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catabaptist coffeepot</w:t>
      </w:r>
    </w:p>
    <w:p w14:paraId="63284FF4" w14:textId="77777777" w:rsidR="0042661E" w:rsidRDefault="0042661E" w:rsidP="0042661E">
      <w:pPr>
        <w:widowControl w:val="0"/>
        <w:autoSpaceDE w:val="0"/>
        <w:autoSpaceDN w:val="0"/>
        <w:adjustRightInd w:val="0"/>
        <w:rPr>
          <w:rFonts w:ascii="Verdana" w:hAnsi="Verdana" w:cs="Verdana"/>
          <w:sz w:val="22"/>
          <w:szCs w:val="22"/>
        </w:rPr>
      </w:pPr>
    </w:p>
    <w:p w14:paraId="1C901FC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predestinarianist pill divider</w:t>
      </w:r>
    </w:p>
    <w:p w14:paraId="6020E558" w14:textId="77777777" w:rsidR="0042661E" w:rsidRDefault="0042661E" w:rsidP="0042661E">
      <w:pPr>
        <w:widowControl w:val="0"/>
        <w:autoSpaceDE w:val="0"/>
        <w:autoSpaceDN w:val="0"/>
        <w:adjustRightInd w:val="0"/>
        <w:rPr>
          <w:rFonts w:ascii="Verdana" w:hAnsi="Verdana" w:cs="Verdana"/>
          <w:sz w:val="22"/>
          <w:szCs w:val="22"/>
        </w:rPr>
      </w:pPr>
    </w:p>
    <w:p w14:paraId="690B540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socialist sandwich bags</w:t>
      </w:r>
    </w:p>
    <w:p w14:paraId="72A49D49" w14:textId="77777777" w:rsidR="0042661E" w:rsidRPr="00307D6C" w:rsidRDefault="0042661E" w:rsidP="0042661E">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032F18E" w14:textId="77777777" w:rsidR="0042661E" w:rsidRDefault="0042661E" w:rsidP="0042661E">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p>
    <w:p w14:paraId="2D69AE20" w14:textId="77777777" w:rsidR="0042661E" w:rsidRDefault="0042661E" w:rsidP="0042661E">
      <w:pPr>
        <w:widowControl w:val="0"/>
        <w:autoSpaceDE w:val="0"/>
        <w:autoSpaceDN w:val="0"/>
        <w:adjustRightInd w:val="0"/>
        <w:rPr>
          <w:rFonts w:ascii="Verdana" w:hAnsi="Verdana" w:cs="Verdana"/>
          <w:sz w:val="22"/>
          <w:szCs w:val="22"/>
        </w:rPr>
      </w:pPr>
    </w:p>
    <w:p w14:paraId="4A49DDC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74</w:t>
      </w:r>
    </w:p>
    <w:p w14:paraId="0ECE51E6" w14:textId="77777777" w:rsidR="0042661E" w:rsidRDefault="0042661E" w:rsidP="0042661E">
      <w:pPr>
        <w:widowControl w:val="0"/>
        <w:autoSpaceDE w:val="0"/>
        <w:autoSpaceDN w:val="0"/>
        <w:adjustRightInd w:val="0"/>
        <w:rPr>
          <w:rFonts w:ascii="Verdana" w:hAnsi="Verdana" w:cs="Verdana"/>
          <w:b/>
          <w:bCs/>
          <w:sz w:val="22"/>
          <w:szCs w:val="22"/>
        </w:rPr>
      </w:pPr>
      <w:hyperlink r:id="rId349"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50" w:anchor="msg127058" w:history="1">
        <w:r>
          <w:rPr>
            <w:rFonts w:ascii="Verdana" w:hAnsi="Verdana" w:cs="Verdana"/>
            <w:b/>
            <w:bCs/>
            <w:color w:val="680000"/>
            <w:sz w:val="22"/>
            <w:szCs w:val="22"/>
          </w:rPr>
          <w:t>Re: making fun of each other</w:t>
        </w:r>
      </w:hyperlink>
    </w:p>
    <w:p w14:paraId="1C288AE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12:27 PM »</w:t>
      </w:r>
    </w:p>
    <w:p w14:paraId="5A663335" w14:textId="77777777" w:rsidR="0042661E" w:rsidRDefault="0042661E" w:rsidP="0042661E">
      <w:pPr>
        <w:widowControl w:val="0"/>
        <w:autoSpaceDE w:val="0"/>
        <w:autoSpaceDN w:val="0"/>
        <w:adjustRightInd w:val="0"/>
        <w:rPr>
          <w:rFonts w:ascii="Verdana" w:hAnsi="Verdana" w:cs="Verdana"/>
          <w:sz w:val="22"/>
          <w:szCs w:val="22"/>
        </w:rPr>
      </w:pPr>
    </w:p>
    <w:p w14:paraId="1DC7704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just for discussion, rg. i'm not necessarily interested in such a forum, and i don't know that it would generate any interest.</w:t>
      </w:r>
    </w:p>
    <w:p w14:paraId="072BA047" w14:textId="77777777" w:rsidR="0042661E" w:rsidRDefault="0042661E" w:rsidP="0042661E">
      <w:pPr>
        <w:widowControl w:val="0"/>
        <w:autoSpaceDE w:val="0"/>
        <w:autoSpaceDN w:val="0"/>
        <w:adjustRightInd w:val="0"/>
        <w:rPr>
          <w:rFonts w:ascii="Verdana" w:hAnsi="Verdana" w:cs="Verdana"/>
          <w:sz w:val="22"/>
          <w:szCs w:val="22"/>
        </w:rPr>
      </w:pPr>
    </w:p>
    <w:p w14:paraId="2FB06BA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suppose you're waiting for the moment when we agree on a definition: a puff of smoke envelops me. from within its shroud I say: "HA! a contract signed in blood!"</w:t>
      </w:r>
    </w:p>
    <w:p w14:paraId="1E1ED7C9" w14:textId="77777777" w:rsidR="0042661E" w:rsidRDefault="0042661E" w:rsidP="0042661E">
      <w:pPr>
        <w:widowControl w:val="0"/>
        <w:autoSpaceDE w:val="0"/>
        <w:autoSpaceDN w:val="0"/>
        <w:adjustRightInd w:val="0"/>
        <w:rPr>
          <w:rFonts w:ascii="Verdana" w:hAnsi="Verdana" w:cs="Verdana"/>
          <w:sz w:val="22"/>
          <w:szCs w:val="22"/>
        </w:rPr>
      </w:pPr>
    </w:p>
    <w:p w14:paraId="2049060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C77E885" w14:textId="77777777" w:rsidR="0042661E" w:rsidRDefault="0042661E" w:rsidP="0042661E">
      <w:pPr>
        <w:widowControl w:val="0"/>
        <w:autoSpaceDE w:val="0"/>
        <w:autoSpaceDN w:val="0"/>
        <w:adjustRightInd w:val="0"/>
        <w:rPr>
          <w:rFonts w:ascii="Verdana" w:hAnsi="Verdana" w:cs="Verdana"/>
          <w:sz w:val="22"/>
          <w:szCs w:val="22"/>
        </w:rPr>
      </w:pPr>
    </w:p>
    <w:p w14:paraId="0F200AD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no infernal bargains, here. i won't attempt to transform the results of this discussion into a basis for practice, on this site--even if we agree on a definition for constructive satire. </w:t>
      </w:r>
    </w:p>
    <w:p w14:paraId="5B4C8962" w14:textId="77777777" w:rsidR="0042661E" w:rsidRDefault="0042661E" w:rsidP="0042661E">
      <w:pPr>
        <w:widowControl w:val="0"/>
        <w:autoSpaceDE w:val="0"/>
        <w:autoSpaceDN w:val="0"/>
        <w:adjustRightInd w:val="0"/>
        <w:rPr>
          <w:rFonts w:ascii="Verdana" w:hAnsi="Verdana" w:cs="Verdana"/>
          <w:sz w:val="22"/>
          <w:szCs w:val="22"/>
        </w:rPr>
      </w:pPr>
    </w:p>
    <w:p w14:paraId="223F66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theory only.</w:t>
      </w:r>
    </w:p>
    <w:p w14:paraId="753A8DFB" w14:textId="77777777" w:rsidR="0042661E" w:rsidRDefault="0042661E" w:rsidP="0042661E">
      <w:pPr>
        <w:widowControl w:val="0"/>
        <w:autoSpaceDE w:val="0"/>
        <w:autoSpaceDN w:val="0"/>
        <w:adjustRightInd w:val="0"/>
        <w:rPr>
          <w:rFonts w:ascii="Verdana" w:hAnsi="Verdana" w:cs="Verdana"/>
          <w:sz w:val="22"/>
          <w:szCs w:val="22"/>
        </w:rPr>
      </w:pPr>
    </w:p>
    <w:p w14:paraId="6265DC2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8BBBBAD" w14:textId="77777777" w:rsidR="0042661E" w:rsidRPr="00307D6C"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51BD12F" w14:textId="77777777" w:rsidR="0042661E"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p>
    <w:p w14:paraId="2734E34C" w14:textId="77777777" w:rsidR="0042661E" w:rsidRDefault="0042661E" w:rsidP="0042661E">
      <w:pPr>
        <w:widowControl w:val="0"/>
        <w:autoSpaceDE w:val="0"/>
        <w:autoSpaceDN w:val="0"/>
        <w:adjustRightInd w:val="0"/>
        <w:rPr>
          <w:rFonts w:ascii="Verdana" w:hAnsi="Verdana" w:cs="Verdana"/>
          <w:sz w:val="22"/>
          <w:szCs w:val="22"/>
        </w:rPr>
      </w:pPr>
    </w:p>
    <w:p w14:paraId="3300B1A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lastRenderedPageBreak/>
        <w:t>75</w:t>
      </w:r>
    </w:p>
    <w:p w14:paraId="3CAD163C" w14:textId="77777777" w:rsidR="0042661E" w:rsidRDefault="0042661E" w:rsidP="0042661E">
      <w:pPr>
        <w:widowControl w:val="0"/>
        <w:autoSpaceDE w:val="0"/>
        <w:autoSpaceDN w:val="0"/>
        <w:adjustRightInd w:val="0"/>
        <w:rPr>
          <w:rFonts w:ascii="Verdana" w:hAnsi="Verdana" w:cs="Verdana"/>
          <w:b/>
          <w:bCs/>
          <w:sz w:val="22"/>
          <w:szCs w:val="22"/>
        </w:rPr>
      </w:pPr>
      <w:hyperlink r:id="rId35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52" w:anchor="msg127056" w:history="1">
        <w:r>
          <w:rPr>
            <w:rFonts w:ascii="Verdana" w:hAnsi="Verdana" w:cs="Verdana"/>
            <w:b/>
            <w:bCs/>
            <w:color w:val="680000"/>
            <w:sz w:val="22"/>
            <w:szCs w:val="22"/>
          </w:rPr>
          <w:t>Re: Straight Up</w:t>
        </w:r>
      </w:hyperlink>
    </w:p>
    <w:p w14:paraId="573AD43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11:28 AM »</w:t>
      </w:r>
    </w:p>
    <w:p w14:paraId="06EC025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Hi Kay,</w:t>
      </w:r>
    </w:p>
    <w:p w14:paraId="2722C4EF" w14:textId="77777777" w:rsidR="0042661E" w:rsidRDefault="0042661E" w:rsidP="0042661E">
      <w:pPr>
        <w:widowControl w:val="0"/>
        <w:autoSpaceDE w:val="0"/>
        <w:autoSpaceDN w:val="0"/>
        <w:adjustRightInd w:val="0"/>
        <w:rPr>
          <w:rFonts w:ascii="Verdana" w:hAnsi="Verdana" w:cs="Verdana"/>
          <w:sz w:val="22"/>
          <w:szCs w:val="22"/>
        </w:rPr>
      </w:pPr>
    </w:p>
    <w:p w14:paraId="7BE9CBE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love how quickly this poem is able to characterize an entire person in three lines. the "straigbht up" is a stroke of genius, and the "with or without the e" adds to it. </w:t>
      </w:r>
    </w:p>
    <w:p w14:paraId="534151C3" w14:textId="77777777" w:rsidR="0042661E" w:rsidRDefault="0042661E" w:rsidP="0042661E">
      <w:pPr>
        <w:widowControl w:val="0"/>
        <w:autoSpaceDE w:val="0"/>
        <w:autoSpaceDN w:val="0"/>
        <w:adjustRightInd w:val="0"/>
        <w:rPr>
          <w:rFonts w:ascii="Verdana" w:hAnsi="Verdana" w:cs="Verdana"/>
          <w:sz w:val="22"/>
          <w:szCs w:val="22"/>
        </w:rPr>
      </w:pPr>
    </w:p>
    <w:p w14:paraId="0BEA79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my mind, the most powerful and important moments, in the poem, were ll. 1-3, 5-8, 15(in tupelo)-18, 21(from "one evening")-24, and the final two lines. i felt like condensing some of the rest could foreground these more critical moments.</w:t>
      </w:r>
    </w:p>
    <w:p w14:paraId="3D4B123B" w14:textId="77777777" w:rsidR="0042661E" w:rsidRDefault="0042661E" w:rsidP="0042661E">
      <w:pPr>
        <w:widowControl w:val="0"/>
        <w:autoSpaceDE w:val="0"/>
        <w:autoSpaceDN w:val="0"/>
        <w:adjustRightInd w:val="0"/>
        <w:rPr>
          <w:rFonts w:ascii="Verdana" w:hAnsi="Verdana" w:cs="Verdana"/>
          <w:sz w:val="22"/>
          <w:szCs w:val="22"/>
        </w:rPr>
      </w:pPr>
    </w:p>
    <w:p w14:paraId="04072B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one that gave me most pause was 25-30. on the one hand, it's the central move of the poem, from the concrete to its emotional significance, yes? on the other hand... it almost felt...</w:t>
      </w:r>
    </w:p>
    <w:p w14:paraId="221299C8" w14:textId="77777777" w:rsidR="0042661E" w:rsidRDefault="0042661E" w:rsidP="0042661E">
      <w:pPr>
        <w:widowControl w:val="0"/>
        <w:autoSpaceDE w:val="0"/>
        <w:autoSpaceDN w:val="0"/>
        <w:adjustRightInd w:val="0"/>
        <w:rPr>
          <w:rFonts w:ascii="Verdana" w:hAnsi="Verdana" w:cs="Verdana"/>
          <w:sz w:val="22"/>
          <w:szCs w:val="22"/>
        </w:rPr>
      </w:pPr>
    </w:p>
    <w:p w14:paraId="3EA240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was wondering how it would read if the poem moved directly from tipping his hat and calling the poem's speaker another name, to those final two lines. it seems to me you would retain all the emotional significance of that moment, and that those final two lines would punch more heavily if they carried its weight.</w:t>
      </w:r>
    </w:p>
    <w:p w14:paraId="71870893" w14:textId="77777777" w:rsidR="0042661E" w:rsidRDefault="0042661E" w:rsidP="0042661E">
      <w:pPr>
        <w:widowControl w:val="0"/>
        <w:autoSpaceDE w:val="0"/>
        <w:autoSpaceDN w:val="0"/>
        <w:adjustRightInd w:val="0"/>
        <w:rPr>
          <w:rFonts w:ascii="Verdana" w:hAnsi="Verdana" w:cs="Verdana"/>
          <w:sz w:val="22"/>
          <w:szCs w:val="22"/>
        </w:rPr>
      </w:pPr>
    </w:p>
    <w:p w14:paraId="6460D3E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1AD4EE7" w14:textId="77777777" w:rsidR="0042661E" w:rsidRDefault="0042661E" w:rsidP="0042661E">
      <w:pPr>
        <w:widowControl w:val="0"/>
        <w:autoSpaceDE w:val="0"/>
        <w:autoSpaceDN w:val="0"/>
        <w:adjustRightInd w:val="0"/>
      </w:pPr>
    </w:p>
    <w:p w14:paraId="20B8F0E7" w14:textId="77777777" w:rsidR="0042661E" w:rsidRDefault="0042661E" w:rsidP="0042661E">
      <w:pPr>
        <w:widowControl w:val="0"/>
        <w:autoSpaceDE w:val="0"/>
        <w:autoSpaceDN w:val="0"/>
        <w:adjustRightInd w:val="0"/>
        <w:rPr>
          <w:rFonts w:ascii="Verdana" w:hAnsi="Verdana" w:cs="Verdana"/>
          <w:sz w:val="22"/>
          <w:szCs w:val="22"/>
        </w:rPr>
      </w:pPr>
    </w:p>
    <w:p w14:paraId="71FE807E"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76</w:t>
      </w:r>
    </w:p>
    <w:p w14:paraId="4B9452EA" w14:textId="77777777" w:rsidR="0042661E" w:rsidRDefault="0042661E" w:rsidP="0042661E">
      <w:pPr>
        <w:widowControl w:val="0"/>
        <w:autoSpaceDE w:val="0"/>
        <w:autoSpaceDN w:val="0"/>
        <w:adjustRightInd w:val="0"/>
        <w:rPr>
          <w:rFonts w:ascii="Verdana" w:hAnsi="Verdana" w:cs="Verdana"/>
          <w:b/>
          <w:bCs/>
          <w:sz w:val="22"/>
          <w:szCs w:val="22"/>
        </w:rPr>
      </w:pPr>
      <w:hyperlink r:id="rId35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54" w:anchor="msg127055" w:history="1">
        <w:r>
          <w:rPr>
            <w:rFonts w:ascii="Verdana" w:hAnsi="Verdana" w:cs="Verdana"/>
            <w:b/>
            <w:bCs/>
            <w:color w:val="680000"/>
            <w:sz w:val="22"/>
            <w:szCs w:val="22"/>
          </w:rPr>
          <w:t>Re: untitled violent poem</w:t>
        </w:r>
      </w:hyperlink>
    </w:p>
    <w:p w14:paraId="143DBF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11:16 AM »</w:t>
      </w:r>
    </w:p>
    <w:p w14:paraId="1FEDA7E2" w14:textId="77777777" w:rsidR="0042661E" w:rsidRDefault="0042661E" w:rsidP="0042661E">
      <w:pPr>
        <w:widowControl w:val="0"/>
        <w:autoSpaceDE w:val="0"/>
        <w:autoSpaceDN w:val="0"/>
        <w:adjustRightInd w:val="0"/>
        <w:rPr>
          <w:rFonts w:ascii="Verdana" w:hAnsi="Verdana" w:cs="Verdana"/>
          <w:sz w:val="22"/>
          <w:szCs w:val="22"/>
        </w:rPr>
      </w:pPr>
    </w:p>
    <w:p w14:paraId="7B4E50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cipra,</w:t>
      </w:r>
    </w:p>
    <w:p w14:paraId="0673690A" w14:textId="77777777" w:rsidR="0042661E" w:rsidRDefault="0042661E" w:rsidP="0042661E">
      <w:pPr>
        <w:widowControl w:val="0"/>
        <w:autoSpaceDE w:val="0"/>
        <w:autoSpaceDN w:val="0"/>
        <w:adjustRightInd w:val="0"/>
        <w:rPr>
          <w:rFonts w:ascii="Verdana" w:hAnsi="Verdana" w:cs="Verdana"/>
          <w:sz w:val="22"/>
          <w:szCs w:val="22"/>
        </w:rPr>
      </w:pPr>
    </w:p>
    <w:p w14:paraId="149167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more seriously, i too felt that the second linear form, the "rape the..." was just a bit too sing-songy and archaic. as a chant... well, i don't know. i haven't really thought about chants, or what makes a good one.</w:t>
      </w:r>
    </w:p>
    <w:p w14:paraId="294F606E" w14:textId="77777777" w:rsidR="0042661E" w:rsidRDefault="0042661E" w:rsidP="0042661E">
      <w:pPr>
        <w:widowControl w:val="0"/>
        <w:autoSpaceDE w:val="0"/>
        <w:autoSpaceDN w:val="0"/>
        <w:adjustRightInd w:val="0"/>
        <w:rPr>
          <w:rFonts w:ascii="Verdana" w:hAnsi="Verdana" w:cs="Verdana"/>
          <w:sz w:val="22"/>
          <w:szCs w:val="22"/>
        </w:rPr>
      </w:pPr>
    </w:p>
    <w:p w14:paraId="653317A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maybe we could find some examples?</w:t>
      </w:r>
    </w:p>
    <w:p w14:paraId="74203F21" w14:textId="77777777" w:rsidR="0042661E" w:rsidRDefault="0042661E" w:rsidP="0042661E">
      <w:pPr>
        <w:widowControl w:val="0"/>
        <w:autoSpaceDE w:val="0"/>
        <w:autoSpaceDN w:val="0"/>
        <w:adjustRightInd w:val="0"/>
        <w:rPr>
          <w:rFonts w:ascii="Verdana" w:hAnsi="Verdana" w:cs="Verdana"/>
          <w:sz w:val="22"/>
          <w:szCs w:val="22"/>
        </w:rPr>
      </w:pPr>
    </w:p>
    <w:p w14:paraId="1422DB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will say that--and this is just my own weird aesthetic--i was drawn to the simple lists of verbs. </w:t>
      </w:r>
    </w:p>
    <w:p w14:paraId="18567F2B" w14:textId="77777777" w:rsidR="0042661E" w:rsidRDefault="0042661E" w:rsidP="0042661E">
      <w:pPr>
        <w:widowControl w:val="0"/>
        <w:autoSpaceDE w:val="0"/>
        <w:autoSpaceDN w:val="0"/>
        <w:adjustRightInd w:val="0"/>
        <w:rPr>
          <w:rFonts w:ascii="Verdana" w:hAnsi="Verdana" w:cs="Verdana"/>
          <w:sz w:val="22"/>
          <w:szCs w:val="22"/>
        </w:rPr>
      </w:pPr>
    </w:p>
    <w:p w14:paraId="4959639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sure this is not a suggestion you will (or should) take, but i kept wanting to read the poem as simply:</w:t>
      </w:r>
    </w:p>
    <w:p w14:paraId="054EA94C" w14:textId="77777777" w:rsidR="0042661E" w:rsidRDefault="0042661E" w:rsidP="0042661E">
      <w:pPr>
        <w:widowControl w:val="0"/>
        <w:autoSpaceDE w:val="0"/>
        <w:autoSpaceDN w:val="0"/>
        <w:adjustRightInd w:val="0"/>
        <w:rPr>
          <w:rFonts w:ascii="Verdana" w:hAnsi="Verdana" w:cs="Verdana"/>
          <w:sz w:val="22"/>
          <w:szCs w:val="22"/>
        </w:rPr>
      </w:pPr>
    </w:p>
    <w:p w14:paraId="35C16B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kiss kill live lie die</w:t>
      </w:r>
    </w:p>
    <w:p w14:paraId="58412681" w14:textId="77777777" w:rsidR="0042661E" w:rsidRDefault="0042661E" w:rsidP="0042661E">
      <w:pPr>
        <w:widowControl w:val="0"/>
        <w:autoSpaceDE w:val="0"/>
        <w:autoSpaceDN w:val="0"/>
        <w:adjustRightInd w:val="0"/>
        <w:rPr>
          <w:rFonts w:ascii="Verdana" w:hAnsi="Verdana" w:cs="Verdana"/>
          <w:sz w:val="22"/>
          <w:szCs w:val="22"/>
        </w:rPr>
      </w:pPr>
    </w:p>
    <w:p w14:paraId="566EFA8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love leave stay say pray</w:t>
      </w:r>
    </w:p>
    <w:p w14:paraId="7A8DFACF" w14:textId="77777777" w:rsidR="0042661E" w:rsidRDefault="0042661E" w:rsidP="0042661E">
      <w:pPr>
        <w:widowControl w:val="0"/>
        <w:autoSpaceDE w:val="0"/>
        <w:autoSpaceDN w:val="0"/>
        <w:adjustRightInd w:val="0"/>
        <w:rPr>
          <w:rFonts w:ascii="Verdana" w:hAnsi="Verdana" w:cs="Verdana"/>
          <w:sz w:val="22"/>
          <w:szCs w:val="22"/>
        </w:rPr>
      </w:pPr>
    </w:p>
    <w:p w14:paraId="33DBDB6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snuggle struggle heal hope cope</w:t>
      </w:r>
    </w:p>
    <w:p w14:paraId="147BB53D" w14:textId="77777777" w:rsidR="0042661E" w:rsidRDefault="0042661E" w:rsidP="0042661E">
      <w:pPr>
        <w:widowControl w:val="0"/>
        <w:autoSpaceDE w:val="0"/>
        <w:autoSpaceDN w:val="0"/>
        <w:adjustRightInd w:val="0"/>
        <w:rPr>
          <w:rFonts w:ascii="Verdana" w:hAnsi="Verdana" w:cs="Verdana"/>
          <w:sz w:val="22"/>
          <w:szCs w:val="22"/>
        </w:rPr>
      </w:pPr>
    </w:p>
    <w:p w14:paraId="68E4A3F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hug hurt tend try cry</w:t>
      </w:r>
    </w:p>
    <w:p w14:paraId="2672835C" w14:textId="77777777" w:rsidR="0042661E" w:rsidRDefault="0042661E" w:rsidP="0042661E">
      <w:pPr>
        <w:widowControl w:val="0"/>
        <w:autoSpaceDE w:val="0"/>
        <w:autoSpaceDN w:val="0"/>
        <w:adjustRightInd w:val="0"/>
        <w:rPr>
          <w:rFonts w:ascii="Verdana" w:hAnsi="Verdana" w:cs="Verdana"/>
          <w:sz w:val="22"/>
          <w:szCs w:val="22"/>
        </w:rPr>
      </w:pPr>
    </w:p>
    <w:p w14:paraId="1226315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touch tear kind kid did</w:t>
      </w:r>
    </w:p>
    <w:p w14:paraId="5E3FDD66" w14:textId="77777777" w:rsidR="0042661E" w:rsidRDefault="0042661E" w:rsidP="0042661E">
      <w:pPr>
        <w:widowControl w:val="0"/>
        <w:autoSpaceDE w:val="0"/>
        <w:autoSpaceDN w:val="0"/>
        <w:adjustRightInd w:val="0"/>
        <w:rPr>
          <w:rFonts w:ascii="Verdana" w:hAnsi="Verdana" w:cs="Verdana"/>
          <w:sz w:val="22"/>
          <w:szCs w:val="22"/>
        </w:rPr>
      </w:pPr>
    </w:p>
    <w:p w14:paraId="531D897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kiss kill live lie die</w:t>
      </w:r>
    </w:p>
    <w:p w14:paraId="2F306EC8" w14:textId="77777777" w:rsidR="0042661E" w:rsidRDefault="0042661E" w:rsidP="0042661E">
      <w:pPr>
        <w:widowControl w:val="0"/>
        <w:autoSpaceDE w:val="0"/>
        <w:autoSpaceDN w:val="0"/>
        <w:adjustRightInd w:val="0"/>
        <w:rPr>
          <w:rFonts w:ascii="Verdana" w:hAnsi="Verdana" w:cs="Verdana"/>
          <w:sz w:val="22"/>
          <w:szCs w:val="22"/>
        </w:rPr>
      </w:pPr>
    </w:p>
    <w:p w14:paraId="7016B7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289FF2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if you want, i'll try finding some chant examples, for comparison. </w:t>
      </w:r>
    </w:p>
    <w:p w14:paraId="730ED67B" w14:textId="77777777" w:rsidR="0042661E" w:rsidRDefault="0042661E" w:rsidP="0042661E">
      <w:pPr>
        <w:widowControl w:val="0"/>
        <w:autoSpaceDE w:val="0"/>
        <w:autoSpaceDN w:val="0"/>
        <w:adjustRightInd w:val="0"/>
        <w:rPr>
          <w:rFonts w:ascii="Verdana" w:hAnsi="Verdana" w:cs="Verdana"/>
          <w:sz w:val="22"/>
          <w:szCs w:val="22"/>
        </w:rPr>
      </w:pPr>
    </w:p>
    <w:p w14:paraId="1B471FE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me know.</w:t>
      </w:r>
    </w:p>
    <w:p w14:paraId="12A088AA" w14:textId="77777777" w:rsidR="0042661E" w:rsidRDefault="0042661E" w:rsidP="0042661E">
      <w:pPr>
        <w:widowControl w:val="0"/>
        <w:autoSpaceDE w:val="0"/>
        <w:autoSpaceDN w:val="0"/>
        <w:adjustRightInd w:val="0"/>
        <w:rPr>
          <w:rFonts w:ascii="Verdana" w:hAnsi="Verdana" w:cs="Verdana"/>
          <w:sz w:val="22"/>
          <w:szCs w:val="22"/>
        </w:rPr>
      </w:pPr>
    </w:p>
    <w:p w14:paraId="33A792C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3EB614BD" w14:textId="77777777" w:rsidR="0042661E" w:rsidRPr="00307D6C"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A465E97"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28A7AF15"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77</w:t>
      </w:r>
    </w:p>
    <w:p w14:paraId="43F48581" w14:textId="77777777" w:rsidR="0042661E" w:rsidRDefault="0042661E" w:rsidP="0042661E">
      <w:pPr>
        <w:widowControl w:val="0"/>
        <w:autoSpaceDE w:val="0"/>
        <w:autoSpaceDN w:val="0"/>
        <w:adjustRightInd w:val="0"/>
        <w:rPr>
          <w:rFonts w:ascii="Verdana" w:hAnsi="Verdana" w:cs="Verdana"/>
          <w:b/>
          <w:bCs/>
          <w:sz w:val="22"/>
          <w:szCs w:val="22"/>
        </w:rPr>
      </w:pPr>
      <w:hyperlink r:id="rId35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356" w:anchor="msg127054" w:history="1">
        <w:r>
          <w:rPr>
            <w:rFonts w:ascii="Verdana" w:hAnsi="Verdana" w:cs="Verdana"/>
            <w:b/>
            <w:bCs/>
            <w:color w:val="680000"/>
            <w:sz w:val="22"/>
            <w:szCs w:val="22"/>
          </w:rPr>
          <w:t>Re: Desire</w:t>
        </w:r>
      </w:hyperlink>
    </w:p>
    <w:p w14:paraId="16B28D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11:10 AM »</w:t>
      </w:r>
    </w:p>
    <w:p w14:paraId="5AF096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5AB7A4DD" w14:textId="77777777" w:rsidR="0042661E" w:rsidRDefault="0042661E" w:rsidP="0042661E">
      <w:pPr>
        <w:widowControl w:val="0"/>
        <w:autoSpaceDE w:val="0"/>
        <w:autoSpaceDN w:val="0"/>
        <w:adjustRightInd w:val="0"/>
        <w:rPr>
          <w:rFonts w:ascii="Verdana" w:hAnsi="Verdana" w:cs="Verdana"/>
          <w:sz w:val="22"/>
          <w:szCs w:val="22"/>
        </w:rPr>
      </w:pPr>
    </w:p>
    <w:p w14:paraId="523C9FD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don't know enough about your style or history to say for sure, but to my mind, you have in just a short time made some pretty big leaps towards economy of language, precision, and crispness (all qualities that i often lack).</w:t>
      </w:r>
    </w:p>
    <w:p w14:paraId="7ACC7748" w14:textId="77777777" w:rsidR="0042661E" w:rsidRDefault="0042661E" w:rsidP="0042661E">
      <w:pPr>
        <w:widowControl w:val="0"/>
        <w:autoSpaceDE w:val="0"/>
        <w:autoSpaceDN w:val="0"/>
        <w:adjustRightInd w:val="0"/>
        <w:rPr>
          <w:rFonts w:ascii="Verdana" w:hAnsi="Verdana" w:cs="Verdana"/>
          <w:sz w:val="22"/>
          <w:szCs w:val="22"/>
        </w:rPr>
      </w:pPr>
    </w:p>
    <w:p w14:paraId="1108FB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not that you've arrived, but i wanted to reflect for you that I've noticed changes in the way you write. </w:t>
      </w:r>
    </w:p>
    <w:p w14:paraId="209B5D8E" w14:textId="77777777" w:rsidR="0042661E" w:rsidRDefault="0042661E" w:rsidP="0042661E">
      <w:pPr>
        <w:widowControl w:val="0"/>
        <w:autoSpaceDE w:val="0"/>
        <w:autoSpaceDN w:val="0"/>
        <w:adjustRightInd w:val="0"/>
        <w:rPr>
          <w:rFonts w:ascii="Verdana" w:hAnsi="Verdana" w:cs="Verdana"/>
          <w:sz w:val="22"/>
          <w:szCs w:val="22"/>
        </w:rPr>
      </w:pPr>
    </w:p>
    <w:p w14:paraId="0360D6D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351FEB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small points first: i think the context gives us plenty of information to understand that moor is the boat kind, rather than the Arab or Berber conquerors of spain kind. (although reading it that way could make for an interesting poem, yes?)</w:t>
      </w:r>
    </w:p>
    <w:p w14:paraId="24881FFF" w14:textId="77777777" w:rsidR="0042661E" w:rsidRDefault="0042661E" w:rsidP="0042661E">
      <w:pPr>
        <w:widowControl w:val="0"/>
        <w:autoSpaceDE w:val="0"/>
        <w:autoSpaceDN w:val="0"/>
        <w:adjustRightInd w:val="0"/>
        <w:rPr>
          <w:rFonts w:ascii="Verdana" w:hAnsi="Verdana" w:cs="Verdana"/>
          <w:sz w:val="22"/>
          <w:szCs w:val="22"/>
        </w:rPr>
      </w:pPr>
    </w:p>
    <w:p w14:paraId="154032C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only thing "unattended to" needs to be correct grammar is this: i leak, unattended, ...   unattended as an adjective doesn't need an indirect subject.</w:t>
      </w:r>
    </w:p>
    <w:p w14:paraId="5AE9F960" w14:textId="77777777" w:rsidR="0042661E" w:rsidRDefault="0042661E" w:rsidP="0042661E">
      <w:pPr>
        <w:widowControl w:val="0"/>
        <w:autoSpaceDE w:val="0"/>
        <w:autoSpaceDN w:val="0"/>
        <w:adjustRightInd w:val="0"/>
        <w:rPr>
          <w:rFonts w:ascii="Verdana" w:hAnsi="Verdana" w:cs="Verdana"/>
          <w:sz w:val="22"/>
          <w:szCs w:val="22"/>
        </w:rPr>
      </w:pPr>
    </w:p>
    <w:p w14:paraId="5D10D1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love the pun @ berth / birth</w:t>
      </w:r>
    </w:p>
    <w:p w14:paraId="693B9493" w14:textId="77777777" w:rsidR="0042661E" w:rsidRDefault="0042661E" w:rsidP="0042661E">
      <w:pPr>
        <w:widowControl w:val="0"/>
        <w:autoSpaceDE w:val="0"/>
        <w:autoSpaceDN w:val="0"/>
        <w:adjustRightInd w:val="0"/>
        <w:rPr>
          <w:rFonts w:ascii="Verdana" w:hAnsi="Verdana" w:cs="Verdana"/>
          <w:sz w:val="22"/>
          <w:szCs w:val="22"/>
        </w:rPr>
      </w:pPr>
    </w:p>
    <w:p w14:paraId="2DBFBE6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Bigger picture stuff:</w:t>
      </w:r>
    </w:p>
    <w:p w14:paraId="2FF8E1BE" w14:textId="77777777" w:rsidR="0042661E" w:rsidRDefault="0042661E" w:rsidP="0042661E">
      <w:pPr>
        <w:widowControl w:val="0"/>
        <w:autoSpaceDE w:val="0"/>
        <w:autoSpaceDN w:val="0"/>
        <w:adjustRightInd w:val="0"/>
        <w:rPr>
          <w:rFonts w:ascii="Verdana" w:hAnsi="Verdana" w:cs="Verdana"/>
          <w:sz w:val="22"/>
          <w:szCs w:val="22"/>
        </w:rPr>
      </w:pPr>
    </w:p>
    <w:p w14:paraId="79F90BD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using the boat to talk about desire is a great exercise in concretion and avoiding empty abstraction. i felt that the last two lines were the weakest, and that the poem would resonate more strongly if they were cut.</w:t>
      </w:r>
    </w:p>
    <w:p w14:paraId="624729F0" w14:textId="77777777" w:rsidR="0042661E" w:rsidRDefault="0042661E" w:rsidP="0042661E">
      <w:pPr>
        <w:widowControl w:val="0"/>
        <w:autoSpaceDE w:val="0"/>
        <w:autoSpaceDN w:val="0"/>
        <w:adjustRightInd w:val="0"/>
        <w:rPr>
          <w:rFonts w:ascii="Verdana" w:hAnsi="Verdana" w:cs="Verdana"/>
          <w:sz w:val="22"/>
          <w:szCs w:val="22"/>
        </w:rPr>
      </w:pPr>
    </w:p>
    <w:p w14:paraId="5F20D44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here's what i saw as the poem's central elements:</w:t>
      </w:r>
    </w:p>
    <w:p w14:paraId="097D47F9" w14:textId="77777777" w:rsidR="0042661E" w:rsidRDefault="0042661E" w:rsidP="0042661E">
      <w:pPr>
        <w:widowControl w:val="0"/>
        <w:autoSpaceDE w:val="0"/>
        <w:autoSpaceDN w:val="0"/>
        <w:adjustRightInd w:val="0"/>
        <w:rPr>
          <w:rFonts w:ascii="Verdana" w:hAnsi="Verdana" w:cs="Verdana"/>
          <w:sz w:val="22"/>
          <w:szCs w:val="22"/>
        </w:rPr>
      </w:pPr>
    </w:p>
    <w:p w14:paraId="263EBF3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on a moor, revving,</w:t>
      </w:r>
    </w:p>
    <w:p w14:paraId="5039D3A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motor dies at berth</w:t>
      </w:r>
    </w:p>
    <w:p w14:paraId="55799C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shredded fish</w:t>
      </w:r>
    </w:p>
    <w:p w14:paraId="357533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sucked into the propeller</w:t>
      </w:r>
    </w:p>
    <w:p w14:paraId="6C4CBD54" w14:textId="77777777" w:rsidR="0042661E" w:rsidRDefault="0042661E" w:rsidP="0042661E">
      <w:pPr>
        <w:widowControl w:val="0"/>
        <w:autoSpaceDE w:val="0"/>
        <w:autoSpaceDN w:val="0"/>
        <w:adjustRightInd w:val="0"/>
        <w:rPr>
          <w:rFonts w:ascii="Verdana" w:hAnsi="Verdana" w:cs="Verdana"/>
          <w:sz w:val="22"/>
          <w:szCs w:val="22"/>
        </w:rPr>
      </w:pPr>
    </w:p>
    <w:p w14:paraId="570829EA" w14:textId="77777777" w:rsidR="0042661E" w:rsidRDefault="0042661E" w:rsidP="0042661E">
      <w:pPr>
        <w:widowControl w:val="0"/>
        <w:autoSpaceDE w:val="0"/>
        <w:autoSpaceDN w:val="0"/>
        <w:adjustRightInd w:val="0"/>
        <w:rPr>
          <w:rFonts w:ascii="Verdana" w:hAnsi="Verdana" w:cs="Verdana"/>
          <w:sz w:val="22"/>
          <w:szCs w:val="22"/>
        </w:rPr>
      </w:pPr>
    </w:p>
    <w:p w14:paraId="6F3CCD2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*even though it's clear what's happening, i was wondering if you should separate the whole fish from shredded ones, or make explicit that they're not shredded until they've been sucked in. </w:t>
      </w:r>
    </w:p>
    <w:p w14:paraId="0A970E2A" w14:textId="77777777" w:rsidR="0042661E" w:rsidRDefault="0042661E" w:rsidP="0042661E">
      <w:pPr>
        <w:widowControl w:val="0"/>
        <w:autoSpaceDE w:val="0"/>
        <w:autoSpaceDN w:val="0"/>
        <w:adjustRightInd w:val="0"/>
        <w:rPr>
          <w:rFonts w:ascii="Verdana" w:hAnsi="Verdana" w:cs="Verdana"/>
          <w:sz w:val="22"/>
          <w:szCs w:val="22"/>
        </w:rPr>
      </w:pPr>
    </w:p>
    <w:p w14:paraId="60070F5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*also, i felt "my motor dies at berth" was the most important line in terms of linking the poems title "desire" with its images. we get the clearest analogy between desire and the boat in that line, and i was actually wondering if there was a way to single it out more, maybe by making it the final line? </w:t>
      </w:r>
    </w:p>
    <w:p w14:paraId="09E44B49" w14:textId="77777777" w:rsidR="0042661E" w:rsidRDefault="0042661E" w:rsidP="0042661E">
      <w:pPr>
        <w:widowControl w:val="0"/>
        <w:autoSpaceDE w:val="0"/>
        <w:autoSpaceDN w:val="0"/>
        <w:adjustRightInd w:val="0"/>
        <w:rPr>
          <w:rFonts w:ascii="Verdana" w:hAnsi="Verdana" w:cs="Verdana"/>
          <w:sz w:val="22"/>
          <w:szCs w:val="22"/>
        </w:rPr>
      </w:pPr>
    </w:p>
    <w:p w14:paraId="1628D8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i was wondering if you could use line breaks to signal the motor's death, from faster-paced, longer lines, to syncopated, short, sort of stuttering lines when the motor dies?</w:t>
      </w:r>
    </w:p>
    <w:p w14:paraId="3800F4AC" w14:textId="77777777" w:rsidR="0042661E" w:rsidRDefault="0042661E" w:rsidP="0042661E">
      <w:pPr>
        <w:widowControl w:val="0"/>
        <w:autoSpaceDE w:val="0"/>
        <w:autoSpaceDN w:val="0"/>
        <w:adjustRightInd w:val="0"/>
        <w:rPr>
          <w:rFonts w:ascii="Verdana" w:hAnsi="Verdana" w:cs="Verdana"/>
          <w:sz w:val="22"/>
          <w:szCs w:val="22"/>
        </w:rPr>
      </w:pPr>
    </w:p>
    <w:p w14:paraId="17B74D9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on a moor, revving.</w:t>
      </w:r>
    </w:p>
    <w:p w14:paraId="6E2965C9" w14:textId="77777777" w:rsidR="0042661E" w:rsidRDefault="0042661E" w:rsidP="0042661E">
      <w:pPr>
        <w:widowControl w:val="0"/>
        <w:autoSpaceDE w:val="0"/>
        <w:autoSpaceDN w:val="0"/>
        <w:adjustRightInd w:val="0"/>
        <w:rPr>
          <w:rFonts w:ascii="Verdana" w:hAnsi="Verdana" w:cs="Verdana"/>
          <w:sz w:val="22"/>
          <w:szCs w:val="22"/>
        </w:rPr>
      </w:pPr>
    </w:p>
    <w:p w14:paraId="4532C3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propeller sucks in</w:t>
      </w:r>
    </w:p>
    <w:p w14:paraId="478242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fish and shreds them- </w:t>
      </w:r>
    </w:p>
    <w:p w14:paraId="6B3BAD15" w14:textId="77777777" w:rsidR="0042661E" w:rsidRDefault="0042661E" w:rsidP="0042661E">
      <w:pPr>
        <w:widowControl w:val="0"/>
        <w:autoSpaceDE w:val="0"/>
        <w:autoSpaceDN w:val="0"/>
        <w:adjustRightInd w:val="0"/>
        <w:rPr>
          <w:rFonts w:ascii="Verdana" w:hAnsi="Verdana" w:cs="Verdana"/>
          <w:sz w:val="22"/>
          <w:szCs w:val="22"/>
        </w:rPr>
      </w:pPr>
    </w:p>
    <w:p w14:paraId="6B6BFC2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my motor</w:t>
      </w:r>
    </w:p>
    <w:p w14:paraId="28B487C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dies</w:t>
      </w:r>
    </w:p>
    <w:p w14:paraId="30C9DE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at berth.</w:t>
      </w:r>
    </w:p>
    <w:p w14:paraId="4B7CA039" w14:textId="77777777" w:rsidR="0042661E" w:rsidRDefault="0042661E" w:rsidP="0042661E">
      <w:pPr>
        <w:widowControl w:val="0"/>
        <w:autoSpaceDE w:val="0"/>
        <w:autoSpaceDN w:val="0"/>
        <w:adjustRightInd w:val="0"/>
        <w:rPr>
          <w:rFonts w:ascii="Verdana" w:hAnsi="Verdana" w:cs="Verdana"/>
          <w:sz w:val="22"/>
          <w:szCs w:val="22"/>
        </w:rPr>
      </w:pPr>
    </w:p>
    <w:p w14:paraId="071B7E68" w14:textId="77777777" w:rsidR="0042661E" w:rsidRDefault="0042661E" w:rsidP="0042661E">
      <w:pPr>
        <w:widowControl w:val="0"/>
        <w:autoSpaceDE w:val="0"/>
        <w:autoSpaceDN w:val="0"/>
        <w:adjustRightInd w:val="0"/>
        <w:rPr>
          <w:rFonts w:ascii="Verdana" w:hAnsi="Verdana" w:cs="Verdana"/>
          <w:sz w:val="22"/>
          <w:szCs w:val="22"/>
        </w:rPr>
      </w:pPr>
    </w:p>
    <w:p w14:paraId="44CD0B2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9310FC4" w14:textId="77777777" w:rsidR="0042661E" w:rsidRDefault="0042661E" w:rsidP="0042661E">
      <w:pPr>
        <w:widowControl w:val="0"/>
        <w:autoSpaceDE w:val="0"/>
        <w:autoSpaceDN w:val="0"/>
        <w:adjustRightInd w:val="0"/>
      </w:pPr>
    </w:p>
    <w:p w14:paraId="3A3681B5" w14:textId="77777777" w:rsidR="0042661E" w:rsidRDefault="0042661E" w:rsidP="0042661E">
      <w:pPr>
        <w:widowControl w:val="0"/>
        <w:autoSpaceDE w:val="0"/>
        <w:autoSpaceDN w:val="0"/>
        <w:adjustRightInd w:val="0"/>
        <w:rPr>
          <w:rFonts w:ascii="Verdana" w:hAnsi="Verdana" w:cs="Verdana"/>
          <w:sz w:val="22"/>
          <w:szCs w:val="22"/>
        </w:rPr>
      </w:pPr>
    </w:p>
    <w:p w14:paraId="581ADCBC" w14:textId="77777777" w:rsidR="0042661E" w:rsidRDefault="0042661E" w:rsidP="0042661E">
      <w:pPr>
        <w:widowControl w:val="0"/>
        <w:autoSpaceDE w:val="0"/>
        <w:autoSpaceDN w:val="0"/>
        <w:adjustRightInd w:val="0"/>
        <w:rPr>
          <w:rFonts w:ascii="Verdana" w:hAnsi="Verdana" w:cs="Verdana"/>
          <w:sz w:val="22"/>
          <w:szCs w:val="22"/>
        </w:rPr>
      </w:pPr>
    </w:p>
    <w:p w14:paraId="19930C4A" w14:textId="77777777" w:rsidR="0042661E" w:rsidRDefault="0042661E" w:rsidP="0042661E">
      <w:pPr>
        <w:widowControl w:val="0"/>
        <w:autoSpaceDE w:val="0"/>
        <w:autoSpaceDN w:val="0"/>
        <w:adjustRightInd w:val="0"/>
        <w:rPr>
          <w:rFonts w:ascii="Verdana" w:hAnsi="Verdana" w:cs="Verdana"/>
          <w:sz w:val="22"/>
          <w:szCs w:val="22"/>
        </w:rPr>
      </w:pPr>
    </w:p>
    <w:p w14:paraId="394B2D41"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79</w:t>
      </w:r>
    </w:p>
    <w:p w14:paraId="1413DD33" w14:textId="77777777" w:rsidR="0042661E" w:rsidRDefault="0042661E" w:rsidP="0042661E">
      <w:pPr>
        <w:widowControl w:val="0"/>
        <w:autoSpaceDE w:val="0"/>
        <w:autoSpaceDN w:val="0"/>
        <w:adjustRightInd w:val="0"/>
        <w:rPr>
          <w:rFonts w:ascii="Verdana" w:hAnsi="Verdana" w:cs="Verdana"/>
          <w:b/>
          <w:bCs/>
          <w:sz w:val="22"/>
          <w:szCs w:val="22"/>
        </w:rPr>
      </w:pPr>
      <w:hyperlink r:id="rId357"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58" w:anchor="msg127052" w:history="1">
        <w:r>
          <w:rPr>
            <w:rFonts w:ascii="Verdana" w:hAnsi="Verdana" w:cs="Verdana"/>
            <w:b/>
            <w:bCs/>
            <w:color w:val="680000"/>
            <w:sz w:val="22"/>
            <w:szCs w:val="22"/>
          </w:rPr>
          <w:t>Re: making fun of each other</w:t>
        </w:r>
      </w:hyperlink>
    </w:p>
    <w:p w14:paraId="5919A5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10:46 AM »</w:t>
      </w:r>
    </w:p>
    <w:p w14:paraId="47DDAE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 might be getting somewhere.</w:t>
      </w:r>
    </w:p>
    <w:p w14:paraId="1E6B09C2" w14:textId="77777777" w:rsidR="0042661E" w:rsidRDefault="0042661E" w:rsidP="0042661E">
      <w:pPr>
        <w:widowControl w:val="0"/>
        <w:autoSpaceDE w:val="0"/>
        <w:autoSpaceDN w:val="0"/>
        <w:adjustRightInd w:val="0"/>
        <w:rPr>
          <w:rFonts w:ascii="Verdana" w:hAnsi="Verdana" w:cs="Verdana"/>
          <w:sz w:val="22"/>
          <w:szCs w:val="22"/>
        </w:rPr>
      </w:pPr>
    </w:p>
    <w:p w14:paraId="0B62139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you're right to distinguish "poetic response" as a broader category, and satire as just one kind of poetic response.</w:t>
      </w:r>
    </w:p>
    <w:p w14:paraId="4C959571" w14:textId="77777777" w:rsidR="0042661E" w:rsidRDefault="0042661E" w:rsidP="0042661E">
      <w:pPr>
        <w:widowControl w:val="0"/>
        <w:autoSpaceDE w:val="0"/>
        <w:autoSpaceDN w:val="0"/>
        <w:adjustRightInd w:val="0"/>
        <w:rPr>
          <w:rFonts w:ascii="Verdana" w:hAnsi="Verdana" w:cs="Verdana"/>
          <w:sz w:val="22"/>
          <w:szCs w:val="22"/>
        </w:rPr>
      </w:pPr>
    </w:p>
    <w:p w14:paraId="2192DBE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that helps me rethink my original question, as something like, "what is it </w:t>
      </w:r>
      <w:r>
        <w:rPr>
          <w:rFonts w:ascii="Verdana" w:hAnsi="Verdana" w:cs="Verdana"/>
          <w:sz w:val="22"/>
          <w:szCs w:val="22"/>
        </w:rPr>
        <w:lastRenderedPageBreak/>
        <w:t>that distinguishes between satire as a poetic response (which can be productive) and satire as petty vindictiveness (which isn't)?"</w:t>
      </w:r>
    </w:p>
    <w:p w14:paraId="1A0A19B0" w14:textId="77777777" w:rsidR="0042661E" w:rsidRDefault="0042661E" w:rsidP="0042661E">
      <w:pPr>
        <w:widowControl w:val="0"/>
        <w:autoSpaceDE w:val="0"/>
        <w:autoSpaceDN w:val="0"/>
        <w:adjustRightInd w:val="0"/>
        <w:rPr>
          <w:rFonts w:ascii="Verdana" w:hAnsi="Verdana" w:cs="Verdana"/>
          <w:sz w:val="22"/>
          <w:szCs w:val="22"/>
        </w:rPr>
      </w:pPr>
    </w:p>
    <w:p w14:paraId="10882B5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beatles example is a good one. what makes it poetic response, rather than (or, at least, in addition to) vindictiveness?</w:t>
      </w:r>
    </w:p>
    <w:p w14:paraId="52F35723" w14:textId="77777777" w:rsidR="0042661E" w:rsidRDefault="0042661E" w:rsidP="0042661E">
      <w:pPr>
        <w:widowControl w:val="0"/>
        <w:autoSpaceDE w:val="0"/>
        <w:autoSpaceDN w:val="0"/>
        <w:adjustRightInd w:val="0"/>
        <w:rPr>
          <w:rFonts w:ascii="Verdana" w:hAnsi="Verdana" w:cs="Verdana"/>
          <w:sz w:val="22"/>
          <w:szCs w:val="22"/>
        </w:rPr>
      </w:pPr>
    </w:p>
    <w:p w14:paraId="5C62ABD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thing i was trying to say earlier is that i think "direct address" is an important part of poetic response,</w:t>
      </w:r>
    </w:p>
    <w:p w14:paraId="50670D94" w14:textId="77777777" w:rsidR="0042661E" w:rsidRDefault="0042661E" w:rsidP="0042661E">
      <w:pPr>
        <w:widowControl w:val="0"/>
        <w:autoSpaceDE w:val="0"/>
        <w:autoSpaceDN w:val="0"/>
        <w:adjustRightInd w:val="0"/>
        <w:rPr>
          <w:rFonts w:ascii="Verdana" w:hAnsi="Verdana" w:cs="Verdana"/>
          <w:sz w:val="22"/>
          <w:szCs w:val="22"/>
        </w:rPr>
      </w:pPr>
    </w:p>
    <w:p w14:paraId="1C80C2A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in the examples you're using, the public nature of the direct address is important. the direct response is for the other person, but also for an audience -- two artists responding to each other through an audience. </w:t>
      </w:r>
    </w:p>
    <w:p w14:paraId="12B7687E" w14:textId="77777777" w:rsidR="0042661E" w:rsidRDefault="0042661E" w:rsidP="0042661E">
      <w:pPr>
        <w:widowControl w:val="0"/>
        <w:autoSpaceDE w:val="0"/>
        <w:autoSpaceDN w:val="0"/>
        <w:adjustRightInd w:val="0"/>
        <w:rPr>
          <w:rFonts w:ascii="Verdana" w:hAnsi="Verdana" w:cs="Verdana"/>
          <w:sz w:val="22"/>
          <w:szCs w:val="22"/>
        </w:rPr>
      </w:pPr>
    </w:p>
    <w:p w14:paraId="213060A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far, if we're in agreement, we can say that poetic response is:</w:t>
      </w:r>
    </w:p>
    <w:p w14:paraId="57F78C1A" w14:textId="77777777" w:rsidR="0042661E" w:rsidRDefault="0042661E" w:rsidP="0042661E">
      <w:pPr>
        <w:widowControl w:val="0"/>
        <w:autoSpaceDE w:val="0"/>
        <w:autoSpaceDN w:val="0"/>
        <w:adjustRightInd w:val="0"/>
        <w:rPr>
          <w:rFonts w:ascii="Verdana" w:hAnsi="Verdana" w:cs="Verdana"/>
          <w:sz w:val="22"/>
          <w:szCs w:val="22"/>
        </w:rPr>
      </w:pPr>
    </w:p>
    <w:p w14:paraId="4EC6A13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-some form of creative work (visual, poetic, etc.)</w:t>
      </w:r>
    </w:p>
    <w:p w14:paraId="352326F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direct address (responding to a specific poet, poem, or... something specific)</w:t>
      </w:r>
    </w:p>
    <w:p w14:paraId="209B0B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public (it's for an audience as much as for the other person)</w:t>
      </w:r>
    </w:p>
    <w:p w14:paraId="77170C0B" w14:textId="77777777" w:rsidR="0042661E" w:rsidRDefault="0042661E" w:rsidP="0042661E">
      <w:pPr>
        <w:widowControl w:val="0"/>
        <w:autoSpaceDE w:val="0"/>
        <w:autoSpaceDN w:val="0"/>
        <w:adjustRightInd w:val="0"/>
        <w:rPr>
          <w:rFonts w:ascii="Verdana" w:hAnsi="Verdana" w:cs="Verdana"/>
          <w:sz w:val="22"/>
          <w:szCs w:val="22"/>
        </w:rPr>
      </w:pPr>
    </w:p>
    <w:p w14:paraId="4A35EA7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would we be willing to allow satire or "making fun" the possibility of being constructive, rather than personally vindictive, if it's a creative work, a direct address, and public? </w:t>
      </w:r>
    </w:p>
    <w:p w14:paraId="116FF959" w14:textId="77777777" w:rsidR="0042661E" w:rsidRDefault="0042661E" w:rsidP="0042661E">
      <w:pPr>
        <w:widowControl w:val="0"/>
        <w:autoSpaceDE w:val="0"/>
        <w:autoSpaceDN w:val="0"/>
        <w:adjustRightInd w:val="0"/>
        <w:rPr>
          <w:rFonts w:ascii="Verdana" w:hAnsi="Verdana" w:cs="Verdana"/>
          <w:sz w:val="22"/>
          <w:szCs w:val="22"/>
        </w:rPr>
      </w:pPr>
    </w:p>
    <w:p w14:paraId="0FBD8E5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how should we modify it or add to it to make it work?</w:t>
      </w:r>
    </w:p>
    <w:p w14:paraId="7609A219" w14:textId="77777777" w:rsidR="0042661E" w:rsidRDefault="0042661E" w:rsidP="0042661E">
      <w:pPr>
        <w:widowControl w:val="0"/>
        <w:autoSpaceDE w:val="0"/>
        <w:autoSpaceDN w:val="0"/>
        <w:adjustRightInd w:val="0"/>
        <w:rPr>
          <w:rFonts w:ascii="Verdana" w:hAnsi="Verdana" w:cs="Verdana"/>
          <w:sz w:val="22"/>
          <w:szCs w:val="22"/>
        </w:rPr>
      </w:pPr>
    </w:p>
    <w:p w14:paraId="6A9C8FC4" w14:textId="77777777" w:rsidR="0042661E" w:rsidRDefault="0042661E" w:rsidP="0042661E">
      <w:pPr>
        <w:widowControl w:val="0"/>
        <w:autoSpaceDE w:val="0"/>
        <w:autoSpaceDN w:val="0"/>
        <w:adjustRightInd w:val="0"/>
        <w:rPr>
          <w:rFonts w:ascii="Verdana" w:hAnsi="Verdana" w:cs="Verdana"/>
          <w:sz w:val="22"/>
          <w:szCs w:val="22"/>
        </w:rPr>
      </w:pPr>
    </w:p>
    <w:p w14:paraId="1344479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(p.s. - i wasn't calling out marxistglue, i was just addressing him directly by starting a game i thought he would be interested in (since it's based on his name, after all) -- i just brought it into the conversation as an example of direct address, not an example of satire, making fun, or teasing)</w:t>
      </w:r>
    </w:p>
    <w:p w14:paraId="3D7C4414" w14:textId="77777777" w:rsidR="0042661E" w:rsidRDefault="0042661E" w:rsidP="0042661E">
      <w:pPr>
        <w:widowControl w:val="0"/>
        <w:autoSpaceDE w:val="0"/>
        <w:autoSpaceDN w:val="0"/>
        <w:adjustRightInd w:val="0"/>
        <w:rPr>
          <w:rFonts w:ascii="Verdana" w:hAnsi="Verdana" w:cs="Verdana"/>
          <w:sz w:val="22"/>
          <w:szCs w:val="22"/>
        </w:rPr>
      </w:pPr>
    </w:p>
    <w:p w14:paraId="634C7846" w14:textId="77777777" w:rsidR="0042661E" w:rsidRPr="00307D6C"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7AEFA70" w14:textId="77777777" w:rsidR="0042661E"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5ECA4878" w14:textId="77777777" w:rsidR="0042661E" w:rsidRDefault="0042661E" w:rsidP="0042661E">
      <w:pPr>
        <w:widowControl w:val="0"/>
        <w:autoSpaceDE w:val="0"/>
        <w:autoSpaceDN w:val="0"/>
        <w:adjustRightInd w:val="0"/>
        <w:rPr>
          <w:rFonts w:ascii="Verdana" w:hAnsi="Verdana" w:cs="Verdana"/>
          <w:sz w:val="22"/>
          <w:szCs w:val="22"/>
        </w:rPr>
      </w:pPr>
    </w:p>
    <w:p w14:paraId="114AFCC3" w14:textId="77777777" w:rsidR="0042661E" w:rsidRDefault="0042661E" w:rsidP="0042661E">
      <w:pPr>
        <w:widowControl w:val="0"/>
        <w:autoSpaceDE w:val="0"/>
        <w:autoSpaceDN w:val="0"/>
        <w:adjustRightInd w:val="0"/>
        <w:rPr>
          <w:rFonts w:ascii="Verdana" w:hAnsi="Verdana" w:cs="Verdana"/>
          <w:sz w:val="22"/>
          <w:szCs w:val="22"/>
        </w:rPr>
      </w:pPr>
    </w:p>
    <w:p w14:paraId="04CF7E2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80</w:t>
      </w:r>
    </w:p>
    <w:p w14:paraId="2727C303" w14:textId="77777777" w:rsidR="0042661E" w:rsidRDefault="0042661E" w:rsidP="0042661E">
      <w:pPr>
        <w:widowControl w:val="0"/>
        <w:autoSpaceDE w:val="0"/>
        <w:autoSpaceDN w:val="0"/>
        <w:adjustRightInd w:val="0"/>
        <w:rPr>
          <w:rFonts w:ascii="Verdana" w:hAnsi="Verdana" w:cs="Verdana"/>
          <w:b/>
          <w:bCs/>
          <w:sz w:val="22"/>
          <w:szCs w:val="22"/>
        </w:rPr>
      </w:pPr>
      <w:hyperlink r:id="rId359"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60" w:anchor="msg127037" w:history="1">
        <w:r>
          <w:rPr>
            <w:rFonts w:ascii="Verdana" w:hAnsi="Verdana" w:cs="Verdana"/>
            <w:b/>
            <w:bCs/>
            <w:color w:val="680000"/>
            <w:sz w:val="22"/>
            <w:szCs w:val="22"/>
          </w:rPr>
          <w:t>Re: making fun of each other</w:t>
        </w:r>
      </w:hyperlink>
    </w:p>
    <w:p w14:paraId="3B7114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09:10 PM »</w:t>
      </w:r>
    </w:p>
    <w:p w14:paraId="7C3D4C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kay - yeah the topic might be exhausted. my goal is just discussion, i think.</w:t>
      </w:r>
    </w:p>
    <w:p w14:paraId="56BFBE9B" w14:textId="77777777" w:rsidR="0042661E" w:rsidRDefault="0042661E" w:rsidP="0042661E">
      <w:pPr>
        <w:widowControl w:val="0"/>
        <w:autoSpaceDE w:val="0"/>
        <w:autoSpaceDN w:val="0"/>
        <w:adjustRightInd w:val="0"/>
        <w:rPr>
          <w:rFonts w:ascii="Verdana" w:hAnsi="Verdana" w:cs="Verdana"/>
          <w:sz w:val="22"/>
          <w:szCs w:val="22"/>
        </w:rPr>
      </w:pPr>
    </w:p>
    <w:p w14:paraId="150036C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rg - wasn't calling ragweed or the marxistglue exercise satire. i was comparing them to satire as a form of direct address, singling out another poet or their poems or positions and working with them in some way. </w:t>
      </w:r>
    </w:p>
    <w:p w14:paraId="44420413" w14:textId="77777777" w:rsidR="0042661E" w:rsidRDefault="0042661E" w:rsidP="0042661E">
      <w:pPr>
        <w:widowControl w:val="0"/>
        <w:autoSpaceDE w:val="0"/>
        <w:autoSpaceDN w:val="0"/>
        <w:adjustRightInd w:val="0"/>
        <w:rPr>
          <w:rFonts w:ascii="Verdana" w:hAnsi="Verdana" w:cs="Verdana"/>
          <w:sz w:val="22"/>
          <w:szCs w:val="22"/>
        </w:rPr>
      </w:pPr>
    </w:p>
    <w:p w14:paraId="33A324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mojave example isn't that important. i can work out how to get away </w:t>
      </w:r>
      <w:r>
        <w:rPr>
          <w:rFonts w:ascii="Verdana" w:hAnsi="Verdana" w:cs="Verdana"/>
          <w:sz w:val="22"/>
          <w:szCs w:val="22"/>
        </w:rPr>
        <w:lastRenderedPageBreak/>
        <w:t xml:space="preserve">with teasing people on my own =) </w:t>
      </w:r>
    </w:p>
    <w:p w14:paraId="14CD1BCD" w14:textId="77777777" w:rsidR="0042661E" w:rsidRDefault="0042661E" w:rsidP="0042661E">
      <w:pPr>
        <w:widowControl w:val="0"/>
        <w:autoSpaceDE w:val="0"/>
        <w:autoSpaceDN w:val="0"/>
        <w:adjustRightInd w:val="0"/>
        <w:rPr>
          <w:rFonts w:ascii="Verdana" w:hAnsi="Verdana" w:cs="Verdana"/>
          <w:sz w:val="22"/>
          <w:szCs w:val="22"/>
        </w:rPr>
      </w:pPr>
    </w:p>
    <w:p w14:paraId="1BB050A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here, i'm just interested in why and how satire becomes so productive in "Mega Poetry" movements.</w:t>
      </w:r>
    </w:p>
    <w:p w14:paraId="5613E872" w14:textId="77777777" w:rsidR="0042661E" w:rsidRDefault="0042661E" w:rsidP="0042661E">
      <w:pPr>
        <w:widowControl w:val="0"/>
        <w:autoSpaceDE w:val="0"/>
        <w:autoSpaceDN w:val="0"/>
        <w:adjustRightInd w:val="0"/>
        <w:rPr>
          <w:rFonts w:ascii="Verdana" w:hAnsi="Verdana" w:cs="Verdana"/>
          <w:sz w:val="22"/>
          <w:szCs w:val="22"/>
        </w:rPr>
      </w:pPr>
    </w:p>
    <w:p w14:paraId="54C930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like what you were saying about whatever is being satirized shaping the satire. </w:t>
      </w:r>
    </w:p>
    <w:p w14:paraId="45681526" w14:textId="77777777" w:rsidR="0042661E" w:rsidRDefault="0042661E" w:rsidP="0042661E">
      <w:pPr>
        <w:widowControl w:val="0"/>
        <w:autoSpaceDE w:val="0"/>
        <w:autoSpaceDN w:val="0"/>
        <w:adjustRightInd w:val="0"/>
        <w:rPr>
          <w:rFonts w:ascii="Verdana" w:hAnsi="Verdana" w:cs="Verdana"/>
          <w:sz w:val="22"/>
          <w:szCs w:val="22"/>
        </w:rPr>
      </w:pPr>
    </w:p>
    <w:p w14:paraId="45002D18" w14:textId="77777777" w:rsidR="0042661E" w:rsidRDefault="0042661E" w:rsidP="0042661E">
      <w:pPr>
        <w:widowControl w:val="0"/>
        <w:autoSpaceDE w:val="0"/>
        <w:autoSpaceDN w:val="0"/>
        <w:adjustRightInd w:val="0"/>
        <w:rPr>
          <w:rFonts w:ascii="Verdana" w:hAnsi="Verdana" w:cs="Verdana"/>
          <w:sz w:val="22"/>
          <w:szCs w:val="22"/>
        </w:rPr>
      </w:pPr>
    </w:p>
    <w:p w14:paraId="32CEC6D7" w14:textId="77777777" w:rsidR="0042661E" w:rsidRPr="00307D6C"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1AEE6C5" w14:textId="77777777" w:rsidR="0042661E"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6DD7E40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81</w:t>
      </w:r>
    </w:p>
    <w:p w14:paraId="0E54309F" w14:textId="77777777" w:rsidR="0042661E" w:rsidRDefault="0042661E" w:rsidP="0042661E">
      <w:pPr>
        <w:widowControl w:val="0"/>
        <w:autoSpaceDE w:val="0"/>
        <w:autoSpaceDN w:val="0"/>
        <w:adjustRightInd w:val="0"/>
        <w:rPr>
          <w:rFonts w:ascii="Verdana" w:hAnsi="Verdana" w:cs="Verdana"/>
          <w:b/>
          <w:bCs/>
          <w:sz w:val="22"/>
          <w:szCs w:val="22"/>
        </w:rPr>
      </w:pPr>
      <w:hyperlink r:id="rId361"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62" w:anchor="msg127026" w:history="1">
        <w:r>
          <w:rPr>
            <w:rFonts w:ascii="Verdana" w:hAnsi="Verdana" w:cs="Verdana"/>
            <w:b/>
            <w:bCs/>
            <w:color w:val="680000"/>
            <w:sz w:val="22"/>
            <w:szCs w:val="22"/>
          </w:rPr>
          <w:t>Re: making fun of each other</w:t>
        </w:r>
      </w:hyperlink>
    </w:p>
    <w:p w14:paraId="4EDA074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07:57 PM »</w:t>
      </w:r>
    </w:p>
    <w:p w14:paraId="1D55D529" w14:textId="77777777" w:rsidR="0042661E" w:rsidRDefault="0042661E" w:rsidP="0042661E">
      <w:pPr>
        <w:widowControl w:val="0"/>
        <w:autoSpaceDE w:val="0"/>
        <w:autoSpaceDN w:val="0"/>
        <w:adjustRightInd w:val="0"/>
        <w:rPr>
          <w:rFonts w:ascii="Verdana" w:hAnsi="Verdana" w:cs="Verdana"/>
          <w:sz w:val="22"/>
          <w:szCs w:val="22"/>
        </w:rPr>
      </w:pPr>
    </w:p>
    <w:p w14:paraId="00DF396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or just in general i'm curious about the things that make all kinds of dialogue and direct engagement, mutual influence, possible. </w:t>
      </w:r>
    </w:p>
    <w:p w14:paraId="0EA8C330" w14:textId="77777777" w:rsidR="0042661E" w:rsidRDefault="0042661E" w:rsidP="0042661E">
      <w:pPr>
        <w:widowControl w:val="0"/>
        <w:autoSpaceDE w:val="0"/>
        <w:autoSpaceDN w:val="0"/>
        <w:adjustRightInd w:val="0"/>
        <w:rPr>
          <w:rFonts w:ascii="Verdana" w:hAnsi="Verdana" w:cs="Verdana"/>
          <w:sz w:val="22"/>
          <w:szCs w:val="22"/>
        </w:rPr>
      </w:pPr>
    </w:p>
    <w:p w14:paraId="7B54BB7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for example, when you did the "ragweed remix" - in direct dialogue.</w:t>
      </w:r>
    </w:p>
    <w:p w14:paraId="7CA89DF4" w14:textId="77777777" w:rsidR="0042661E" w:rsidRDefault="0042661E" w:rsidP="0042661E">
      <w:pPr>
        <w:widowControl w:val="0"/>
        <w:autoSpaceDE w:val="0"/>
        <w:autoSpaceDN w:val="0"/>
        <w:adjustRightInd w:val="0"/>
        <w:rPr>
          <w:rFonts w:ascii="Verdana" w:hAnsi="Verdana" w:cs="Verdana"/>
          <w:sz w:val="22"/>
          <w:szCs w:val="22"/>
        </w:rPr>
      </w:pPr>
    </w:p>
    <w:p w14:paraId="6BC09A7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or i was trying address marxistglue directly by making a bunch of variations on his name. </w:t>
      </w:r>
    </w:p>
    <w:p w14:paraId="56F1C42E" w14:textId="77777777" w:rsidR="0042661E" w:rsidRPr="00307D6C"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3FFFE8B"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5ED4C833" w14:textId="77777777" w:rsidR="0042661E" w:rsidRDefault="0042661E" w:rsidP="0042661E">
      <w:pPr>
        <w:widowControl w:val="0"/>
        <w:autoSpaceDE w:val="0"/>
        <w:autoSpaceDN w:val="0"/>
        <w:adjustRightInd w:val="0"/>
        <w:rPr>
          <w:rFonts w:ascii="Verdana" w:hAnsi="Verdana" w:cs="Verdana"/>
          <w:sz w:val="22"/>
          <w:szCs w:val="22"/>
        </w:rPr>
      </w:pPr>
    </w:p>
    <w:p w14:paraId="2411451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82</w:t>
      </w:r>
    </w:p>
    <w:p w14:paraId="459440CC" w14:textId="77777777" w:rsidR="0042661E" w:rsidRDefault="0042661E" w:rsidP="0042661E">
      <w:pPr>
        <w:widowControl w:val="0"/>
        <w:autoSpaceDE w:val="0"/>
        <w:autoSpaceDN w:val="0"/>
        <w:adjustRightInd w:val="0"/>
        <w:rPr>
          <w:rFonts w:ascii="Verdana" w:hAnsi="Verdana" w:cs="Verdana"/>
          <w:b/>
          <w:bCs/>
          <w:sz w:val="22"/>
          <w:szCs w:val="22"/>
        </w:rPr>
      </w:pPr>
      <w:hyperlink r:id="rId36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64" w:anchor="msg127025" w:history="1">
        <w:r>
          <w:rPr>
            <w:rFonts w:ascii="Verdana" w:hAnsi="Verdana" w:cs="Verdana"/>
            <w:b/>
            <w:bCs/>
            <w:color w:val="680000"/>
            <w:sz w:val="22"/>
            <w:szCs w:val="22"/>
          </w:rPr>
          <w:t>Re: making fun of each other</w:t>
        </w:r>
      </w:hyperlink>
    </w:p>
    <w:p w14:paraId="6386A9D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07:54 PM »</w:t>
      </w:r>
    </w:p>
    <w:p w14:paraId="402EDE92" w14:textId="77777777" w:rsidR="0042661E" w:rsidRDefault="0042661E" w:rsidP="0042661E">
      <w:pPr>
        <w:widowControl w:val="0"/>
        <w:autoSpaceDE w:val="0"/>
        <w:autoSpaceDN w:val="0"/>
        <w:adjustRightInd w:val="0"/>
        <w:rPr>
          <w:rFonts w:ascii="Verdana" w:hAnsi="Verdana" w:cs="Verdana"/>
          <w:sz w:val="22"/>
          <w:szCs w:val="22"/>
        </w:rPr>
      </w:pPr>
    </w:p>
    <w:p w14:paraId="611D60B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sure, the poem satirized some claims he had made in critique. </w:t>
      </w:r>
    </w:p>
    <w:p w14:paraId="3F14A9AB" w14:textId="77777777" w:rsidR="0042661E" w:rsidRDefault="0042661E" w:rsidP="0042661E">
      <w:pPr>
        <w:widowControl w:val="0"/>
        <w:autoSpaceDE w:val="0"/>
        <w:autoSpaceDN w:val="0"/>
        <w:adjustRightInd w:val="0"/>
        <w:rPr>
          <w:rFonts w:ascii="Verdana" w:hAnsi="Verdana" w:cs="Verdana"/>
          <w:sz w:val="22"/>
          <w:szCs w:val="22"/>
        </w:rPr>
      </w:pPr>
    </w:p>
    <w:p w14:paraId="16BDE6C1"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sz w:val="22"/>
          <w:szCs w:val="22"/>
        </w:rPr>
        <w:t>to return to this idea:</w:t>
      </w:r>
    </w:p>
    <w:p w14:paraId="0E4A4798"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52A93EA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create a poem as a poetic response, wouldn't the original poem govern the theme of the response?</w:t>
      </w:r>
    </w:p>
    <w:p w14:paraId="41D55B7E" w14:textId="77777777" w:rsidR="0042661E" w:rsidRDefault="0042661E" w:rsidP="0042661E">
      <w:pPr>
        <w:widowControl w:val="0"/>
        <w:autoSpaceDE w:val="0"/>
        <w:autoSpaceDN w:val="0"/>
        <w:adjustRightInd w:val="0"/>
        <w:rPr>
          <w:rFonts w:ascii="Verdana" w:hAnsi="Verdana" w:cs="Verdana"/>
          <w:sz w:val="22"/>
          <w:szCs w:val="22"/>
        </w:rPr>
      </w:pPr>
    </w:p>
    <w:p w14:paraId="3123CDE9" w14:textId="77777777" w:rsidR="0042661E" w:rsidRDefault="0042661E" w:rsidP="0042661E">
      <w:pPr>
        <w:widowControl w:val="0"/>
        <w:autoSpaceDE w:val="0"/>
        <w:autoSpaceDN w:val="0"/>
        <w:adjustRightInd w:val="0"/>
        <w:rPr>
          <w:rFonts w:ascii="Verdana" w:hAnsi="Verdana" w:cs="Verdana"/>
          <w:sz w:val="22"/>
          <w:szCs w:val="22"/>
        </w:rPr>
      </w:pPr>
    </w:p>
    <w:p w14:paraId="459F3504" w14:textId="77777777" w:rsidR="0042661E" w:rsidRDefault="0042661E" w:rsidP="0042661E">
      <w:pPr>
        <w:widowControl w:val="0"/>
        <w:autoSpaceDE w:val="0"/>
        <w:autoSpaceDN w:val="0"/>
        <w:adjustRightInd w:val="0"/>
        <w:rPr>
          <w:rFonts w:ascii="Verdana" w:hAnsi="Verdana" w:cs="Verdana"/>
          <w:sz w:val="22"/>
          <w:szCs w:val="22"/>
        </w:rPr>
      </w:pPr>
    </w:p>
    <w:p w14:paraId="07C1BE5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yes, the poem in which i "make fun" of some of his claims is shaped by those claims. he claims poems need to be devoid of sentiment, grounded in objective images, and so on. and my poem is meant as a parody of those claims. </w:t>
      </w:r>
    </w:p>
    <w:p w14:paraId="2EAFA197" w14:textId="77777777" w:rsidR="0042661E" w:rsidRDefault="0042661E" w:rsidP="0042661E">
      <w:pPr>
        <w:widowControl w:val="0"/>
        <w:autoSpaceDE w:val="0"/>
        <w:autoSpaceDN w:val="0"/>
        <w:adjustRightInd w:val="0"/>
        <w:rPr>
          <w:rFonts w:ascii="Verdana" w:hAnsi="Verdana" w:cs="Verdana"/>
          <w:sz w:val="22"/>
          <w:szCs w:val="22"/>
        </w:rPr>
      </w:pPr>
    </w:p>
    <w:p w14:paraId="22D6E81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it's a direct engagement with his ideas and poetics, it does something with </w:t>
      </w:r>
      <w:r>
        <w:rPr>
          <w:rFonts w:ascii="Verdana" w:hAnsi="Verdana" w:cs="Verdana"/>
          <w:sz w:val="22"/>
          <w:szCs w:val="22"/>
        </w:rPr>
        <w:lastRenderedPageBreak/>
        <w:t xml:space="preserve">them, is shaped by them, responds to them directly. </w:t>
      </w:r>
    </w:p>
    <w:p w14:paraId="2993543D" w14:textId="77777777" w:rsidR="0042661E" w:rsidRDefault="0042661E" w:rsidP="0042661E">
      <w:pPr>
        <w:widowControl w:val="0"/>
        <w:autoSpaceDE w:val="0"/>
        <w:autoSpaceDN w:val="0"/>
        <w:adjustRightInd w:val="0"/>
        <w:rPr>
          <w:rFonts w:ascii="Verdana" w:hAnsi="Verdana" w:cs="Verdana"/>
          <w:sz w:val="22"/>
          <w:szCs w:val="22"/>
        </w:rPr>
      </w:pPr>
    </w:p>
    <w:p w14:paraId="1413686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if the conditions aren't there for satire / parody / making fun to be constructive, then it becomes either an occasion for offense, or a dead end (as in the present example). </w:t>
      </w:r>
    </w:p>
    <w:p w14:paraId="4797F7E7" w14:textId="77777777" w:rsidR="0042661E" w:rsidRDefault="0042661E" w:rsidP="0042661E">
      <w:pPr>
        <w:widowControl w:val="0"/>
        <w:autoSpaceDE w:val="0"/>
        <w:autoSpaceDN w:val="0"/>
        <w:adjustRightInd w:val="0"/>
        <w:rPr>
          <w:rFonts w:ascii="Verdana" w:hAnsi="Verdana" w:cs="Verdana"/>
          <w:sz w:val="22"/>
          <w:szCs w:val="22"/>
        </w:rPr>
      </w:pPr>
    </w:p>
    <w:p w14:paraId="2C0E284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whereas i'm seeing many examples of "Mega Poets" who use it as an occasion for back and forth. </w:t>
      </w:r>
    </w:p>
    <w:p w14:paraId="362BA041" w14:textId="77777777" w:rsidR="0042661E" w:rsidRDefault="0042661E" w:rsidP="0042661E">
      <w:pPr>
        <w:widowControl w:val="0"/>
        <w:autoSpaceDE w:val="0"/>
        <w:autoSpaceDN w:val="0"/>
        <w:adjustRightInd w:val="0"/>
        <w:rPr>
          <w:rFonts w:ascii="Verdana" w:hAnsi="Verdana" w:cs="Verdana"/>
          <w:sz w:val="22"/>
          <w:szCs w:val="22"/>
        </w:rPr>
      </w:pPr>
    </w:p>
    <w:p w14:paraId="42AFB88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i'm wondering what makes that possible.</w:t>
      </w:r>
    </w:p>
    <w:p w14:paraId="6A45ED00" w14:textId="77777777" w:rsidR="0042661E" w:rsidRPr="00307D6C"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7A2056D" w14:textId="77777777" w:rsidR="0042661E"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3DB6D3B4" w14:textId="77777777" w:rsidR="0042661E" w:rsidRDefault="0042661E" w:rsidP="0042661E">
      <w:pPr>
        <w:widowControl w:val="0"/>
        <w:autoSpaceDE w:val="0"/>
        <w:autoSpaceDN w:val="0"/>
        <w:adjustRightInd w:val="0"/>
        <w:rPr>
          <w:rFonts w:ascii="Verdana" w:hAnsi="Verdana" w:cs="Verdana"/>
          <w:sz w:val="22"/>
          <w:szCs w:val="22"/>
        </w:rPr>
      </w:pPr>
    </w:p>
    <w:p w14:paraId="29E48792"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83</w:t>
      </w:r>
    </w:p>
    <w:p w14:paraId="3F31A416" w14:textId="77777777" w:rsidR="0042661E" w:rsidRDefault="0042661E" w:rsidP="0042661E">
      <w:pPr>
        <w:widowControl w:val="0"/>
        <w:autoSpaceDE w:val="0"/>
        <w:autoSpaceDN w:val="0"/>
        <w:adjustRightInd w:val="0"/>
        <w:rPr>
          <w:rFonts w:ascii="Verdana" w:hAnsi="Verdana" w:cs="Verdana"/>
          <w:b/>
          <w:bCs/>
          <w:sz w:val="22"/>
          <w:szCs w:val="22"/>
        </w:rPr>
      </w:pPr>
      <w:hyperlink r:id="rId365"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66" w:anchor="msg127023" w:history="1">
        <w:r>
          <w:rPr>
            <w:rFonts w:ascii="Verdana" w:hAnsi="Verdana" w:cs="Verdana"/>
            <w:b/>
            <w:bCs/>
            <w:color w:val="680000"/>
            <w:sz w:val="22"/>
            <w:szCs w:val="22"/>
          </w:rPr>
          <w:t>Re: making fun of each other</w:t>
        </w:r>
      </w:hyperlink>
    </w:p>
    <w:p w14:paraId="6E70B4B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07:23 PM »</w:t>
      </w:r>
    </w:p>
    <w:p w14:paraId="74D27AD8" w14:textId="77777777" w:rsidR="0042661E" w:rsidRDefault="0042661E" w:rsidP="0042661E">
      <w:pPr>
        <w:widowControl w:val="0"/>
        <w:autoSpaceDE w:val="0"/>
        <w:autoSpaceDN w:val="0"/>
        <w:adjustRightInd w:val="0"/>
        <w:rPr>
          <w:rFonts w:ascii="Verdana" w:hAnsi="Verdana" w:cs="Verdana"/>
          <w:sz w:val="22"/>
          <w:szCs w:val="22"/>
        </w:rPr>
      </w:pPr>
    </w:p>
    <w:p w14:paraId="49BF95B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confused too. i linked the mojave thing in response to your request for an example. i was satirizing some of his claims in that poem.</w:t>
      </w:r>
    </w:p>
    <w:p w14:paraId="55DEB6CA" w14:textId="77777777" w:rsidR="0042661E" w:rsidRDefault="0042661E" w:rsidP="0042661E">
      <w:pPr>
        <w:widowControl w:val="0"/>
        <w:autoSpaceDE w:val="0"/>
        <w:autoSpaceDN w:val="0"/>
        <w:adjustRightInd w:val="0"/>
        <w:rPr>
          <w:rFonts w:ascii="Verdana" w:hAnsi="Verdana" w:cs="Verdana"/>
          <w:sz w:val="22"/>
          <w:szCs w:val="22"/>
        </w:rPr>
      </w:pPr>
    </w:p>
    <w:p w14:paraId="5C17372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yes, your "the art of critique" is a good example. if it were addressed to someone or something in particular. </w:t>
      </w:r>
    </w:p>
    <w:p w14:paraId="01ABAFDC" w14:textId="77777777" w:rsidR="0042661E" w:rsidRDefault="0042661E" w:rsidP="0042661E">
      <w:pPr>
        <w:widowControl w:val="0"/>
        <w:autoSpaceDE w:val="0"/>
        <w:autoSpaceDN w:val="0"/>
        <w:adjustRightInd w:val="0"/>
        <w:rPr>
          <w:rFonts w:ascii="Verdana" w:hAnsi="Verdana" w:cs="Verdana"/>
          <w:sz w:val="22"/>
          <w:szCs w:val="22"/>
        </w:rPr>
      </w:pPr>
    </w:p>
    <w:p w14:paraId="328632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ginsberg didn't respond directly. spicer died shortly after writing the poem.</w:t>
      </w:r>
    </w:p>
    <w:p w14:paraId="614B954A" w14:textId="77777777" w:rsidR="0042661E" w:rsidRDefault="0042661E" w:rsidP="0042661E">
      <w:pPr>
        <w:widowControl w:val="0"/>
        <w:autoSpaceDE w:val="0"/>
        <w:autoSpaceDN w:val="0"/>
        <w:adjustRightInd w:val="0"/>
        <w:rPr>
          <w:rFonts w:ascii="Verdana" w:hAnsi="Verdana" w:cs="Verdana"/>
          <w:sz w:val="22"/>
          <w:szCs w:val="22"/>
        </w:rPr>
      </w:pPr>
    </w:p>
    <w:p w14:paraId="2BAB2B59" w14:textId="77777777" w:rsidR="0042661E" w:rsidRDefault="0042661E" w:rsidP="0042661E">
      <w:pPr>
        <w:widowControl w:val="0"/>
        <w:autoSpaceDE w:val="0"/>
        <w:autoSpaceDN w:val="0"/>
        <w:adjustRightInd w:val="0"/>
      </w:pPr>
    </w:p>
    <w:p w14:paraId="60AACBA6" w14:textId="77777777" w:rsidR="0042661E" w:rsidRDefault="0042661E" w:rsidP="0042661E">
      <w:pPr>
        <w:widowControl w:val="0"/>
        <w:autoSpaceDE w:val="0"/>
        <w:autoSpaceDN w:val="0"/>
        <w:adjustRightInd w:val="0"/>
        <w:rPr>
          <w:rFonts w:ascii="Verdana" w:hAnsi="Verdana" w:cs="Verdana"/>
          <w:sz w:val="22"/>
          <w:szCs w:val="22"/>
        </w:rPr>
      </w:pPr>
    </w:p>
    <w:p w14:paraId="135382B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84</w:t>
      </w:r>
    </w:p>
    <w:p w14:paraId="05CB4190" w14:textId="77777777" w:rsidR="0042661E" w:rsidRDefault="0042661E" w:rsidP="0042661E">
      <w:pPr>
        <w:widowControl w:val="0"/>
        <w:autoSpaceDE w:val="0"/>
        <w:autoSpaceDN w:val="0"/>
        <w:adjustRightInd w:val="0"/>
        <w:rPr>
          <w:rFonts w:ascii="Verdana" w:hAnsi="Verdana" w:cs="Verdana"/>
          <w:b/>
          <w:bCs/>
          <w:sz w:val="22"/>
          <w:szCs w:val="22"/>
        </w:rPr>
      </w:pPr>
      <w:hyperlink r:id="rId367"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68" w:anchor="msg127021" w:history="1">
        <w:r>
          <w:rPr>
            <w:rFonts w:ascii="Verdana" w:hAnsi="Verdana" w:cs="Verdana"/>
            <w:b/>
            <w:bCs/>
            <w:color w:val="680000"/>
            <w:sz w:val="22"/>
            <w:szCs w:val="22"/>
          </w:rPr>
          <w:t>Re: making fun of each other</w:t>
        </w:r>
      </w:hyperlink>
    </w:p>
    <w:p w14:paraId="619EEDE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19, 2012, 06:41 PM »</w:t>
      </w:r>
    </w:p>
    <w:p w14:paraId="291A9B4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i'm curious about how disagreements become productive, engines for generating poems and developing poetic style. </w:t>
      </w:r>
    </w:p>
    <w:p w14:paraId="7CC3C822" w14:textId="77777777" w:rsidR="0042661E" w:rsidRDefault="0042661E" w:rsidP="0042661E">
      <w:pPr>
        <w:widowControl w:val="0"/>
        <w:autoSpaceDE w:val="0"/>
        <w:autoSpaceDN w:val="0"/>
        <w:adjustRightInd w:val="0"/>
        <w:rPr>
          <w:rFonts w:ascii="Verdana" w:hAnsi="Verdana" w:cs="Verdana"/>
          <w:sz w:val="22"/>
          <w:szCs w:val="22"/>
        </w:rPr>
      </w:pPr>
    </w:p>
    <w:p w14:paraId="7DE1BC4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don't want to satirize anything in particular, certainly not your poems. </w:t>
      </w:r>
    </w:p>
    <w:p w14:paraId="580100C7" w14:textId="77777777" w:rsidR="0042661E" w:rsidRDefault="0042661E" w:rsidP="0042661E">
      <w:pPr>
        <w:widowControl w:val="0"/>
        <w:autoSpaceDE w:val="0"/>
        <w:autoSpaceDN w:val="0"/>
        <w:adjustRightInd w:val="0"/>
        <w:rPr>
          <w:rFonts w:ascii="Verdana" w:hAnsi="Verdana" w:cs="Verdana"/>
          <w:sz w:val="22"/>
          <w:szCs w:val="22"/>
        </w:rPr>
      </w:pPr>
    </w:p>
    <w:p w14:paraId="3987BE6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here's an example in which i (unsuccessfully) attempted to respond to mojave:</w:t>
      </w:r>
    </w:p>
    <w:p w14:paraId="27A0C678" w14:textId="77777777" w:rsidR="0042661E" w:rsidRDefault="0042661E" w:rsidP="0042661E">
      <w:pPr>
        <w:widowControl w:val="0"/>
        <w:autoSpaceDE w:val="0"/>
        <w:autoSpaceDN w:val="0"/>
        <w:adjustRightInd w:val="0"/>
        <w:rPr>
          <w:rFonts w:ascii="Verdana" w:hAnsi="Verdana" w:cs="Verdana"/>
          <w:sz w:val="22"/>
          <w:szCs w:val="22"/>
        </w:rPr>
      </w:pPr>
    </w:p>
    <w:p w14:paraId="5DEABAE4" w14:textId="77777777" w:rsidR="0042661E" w:rsidRDefault="0042661E" w:rsidP="0042661E">
      <w:pPr>
        <w:widowControl w:val="0"/>
        <w:autoSpaceDE w:val="0"/>
        <w:autoSpaceDN w:val="0"/>
        <w:adjustRightInd w:val="0"/>
        <w:rPr>
          <w:rFonts w:ascii="Verdana" w:hAnsi="Verdana" w:cs="Verdana"/>
          <w:sz w:val="22"/>
          <w:szCs w:val="22"/>
        </w:rPr>
      </w:pPr>
      <w:hyperlink r:id="rId369" w:history="1">
        <w:r>
          <w:rPr>
            <w:rFonts w:ascii="Verdana" w:hAnsi="Verdana" w:cs="Verdana"/>
            <w:color w:val="680000"/>
            <w:sz w:val="22"/>
            <w:szCs w:val="22"/>
          </w:rPr>
          <w:t>http://www.tinroofalleypoets.org/poetry_boards/index.php/topic,16872.0.html</w:t>
        </w:r>
      </w:hyperlink>
    </w:p>
    <w:p w14:paraId="111099BE" w14:textId="77777777" w:rsidR="0042661E" w:rsidRDefault="0042661E" w:rsidP="0042661E">
      <w:pPr>
        <w:widowControl w:val="0"/>
        <w:autoSpaceDE w:val="0"/>
        <w:autoSpaceDN w:val="0"/>
        <w:adjustRightInd w:val="0"/>
        <w:rPr>
          <w:rFonts w:ascii="Verdana" w:hAnsi="Verdana" w:cs="Verdana"/>
          <w:sz w:val="22"/>
          <w:szCs w:val="22"/>
        </w:rPr>
      </w:pPr>
    </w:p>
    <w:p w14:paraId="44E6CA7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from the title, "objective images," "devoid of sentiment," and "purple [writing]" are each quotations or paraphrases of claims mojave made about poetry. </w:t>
      </w:r>
    </w:p>
    <w:p w14:paraId="64F30DA7" w14:textId="77777777" w:rsidR="0042661E" w:rsidRDefault="0042661E" w:rsidP="0042661E">
      <w:pPr>
        <w:widowControl w:val="0"/>
        <w:autoSpaceDE w:val="0"/>
        <w:autoSpaceDN w:val="0"/>
        <w:adjustRightInd w:val="0"/>
        <w:rPr>
          <w:rFonts w:ascii="Verdana" w:hAnsi="Verdana" w:cs="Verdana"/>
          <w:sz w:val="22"/>
          <w:szCs w:val="22"/>
        </w:rPr>
      </w:pPr>
    </w:p>
    <w:p w14:paraId="5B5F9D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i took those (as universal claims) to their most absurd conclusions, of which the poem's style is supposed to be an example. </w:t>
      </w:r>
    </w:p>
    <w:p w14:paraId="7E209B6E" w14:textId="77777777" w:rsidR="0042661E" w:rsidRDefault="0042661E" w:rsidP="0042661E">
      <w:pPr>
        <w:widowControl w:val="0"/>
        <w:autoSpaceDE w:val="0"/>
        <w:autoSpaceDN w:val="0"/>
        <w:adjustRightInd w:val="0"/>
        <w:rPr>
          <w:rFonts w:ascii="Verdana" w:hAnsi="Verdana" w:cs="Verdana"/>
          <w:sz w:val="22"/>
          <w:szCs w:val="22"/>
        </w:rPr>
      </w:pPr>
    </w:p>
    <w:p w14:paraId="43F7BC7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not mean or pointed. not even denying that mojave was right. </w:t>
      </w:r>
    </w:p>
    <w:p w14:paraId="1206755B" w14:textId="77777777" w:rsidR="0042661E" w:rsidRDefault="0042661E" w:rsidP="0042661E">
      <w:pPr>
        <w:widowControl w:val="0"/>
        <w:autoSpaceDE w:val="0"/>
        <w:autoSpaceDN w:val="0"/>
        <w:adjustRightInd w:val="0"/>
        <w:rPr>
          <w:rFonts w:ascii="Verdana" w:hAnsi="Verdana" w:cs="Verdana"/>
          <w:sz w:val="22"/>
          <w:szCs w:val="22"/>
        </w:rPr>
      </w:pPr>
    </w:p>
    <w:p w14:paraId="1CD0E02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responding to a series of claims in a way that (attempted but failed to) throw them back into his corner, either to clarify and develop further, or modify slightly, or develop into a counter-critique.</w:t>
      </w:r>
    </w:p>
    <w:p w14:paraId="14340592" w14:textId="77777777" w:rsidR="0042661E" w:rsidRDefault="0042661E" w:rsidP="0042661E">
      <w:pPr>
        <w:widowControl w:val="0"/>
        <w:autoSpaceDE w:val="0"/>
        <w:autoSpaceDN w:val="0"/>
        <w:adjustRightInd w:val="0"/>
        <w:rPr>
          <w:rFonts w:ascii="Verdana" w:hAnsi="Verdana" w:cs="Verdana"/>
          <w:sz w:val="22"/>
          <w:szCs w:val="22"/>
        </w:rPr>
      </w:pPr>
    </w:p>
    <w:p w14:paraId="2AC67DD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back-and-forth.</w:t>
      </w:r>
    </w:p>
    <w:p w14:paraId="1BD78099" w14:textId="77777777" w:rsidR="0042661E" w:rsidRDefault="0042661E" w:rsidP="0042661E">
      <w:pPr>
        <w:rPr>
          <w:rFonts w:ascii="Verdana" w:hAnsi="Verdana" w:cs="Verdana"/>
          <w:sz w:val="22"/>
          <w:szCs w:val="22"/>
        </w:rPr>
      </w:pPr>
    </w:p>
    <w:p w14:paraId="356D23FB" w14:textId="77777777" w:rsidR="0042661E" w:rsidRDefault="0042661E" w:rsidP="0042661E">
      <w:pPr>
        <w:rPr>
          <w:rFonts w:ascii="Verdana" w:hAnsi="Verdana" w:cs="Verdana"/>
          <w:sz w:val="22"/>
          <w:szCs w:val="22"/>
        </w:rPr>
      </w:pPr>
    </w:p>
    <w:p w14:paraId="370A2914" w14:textId="77777777" w:rsidR="0042661E" w:rsidRDefault="0042661E" w:rsidP="0042661E">
      <w:pPr>
        <w:rPr>
          <w:rFonts w:ascii="Verdana" w:hAnsi="Verdana" w:cs="Verdana"/>
          <w:sz w:val="22"/>
          <w:szCs w:val="22"/>
        </w:rPr>
      </w:pPr>
      <w:r>
        <w:rPr>
          <w:rFonts w:ascii="Verdana" w:hAnsi="Verdana" w:cs="Verdana"/>
          <w:sz w:val="22"/>
          <w:szCs w:val="22"/>
        </w:rPr>
        <w:t>*</w:t>
      </w:r>
    </w:p>
    <w:p w14:paraId="1BD6B664" w14:textId="77777777" w:rsidR="0042661E" w:rsidRDefault="0042661E" w:rsidP="0042661E">
      <w:pPr>
        <w:rPr>
          <w:rFonts w:ascii="Verdana" w:hAnsi="Verdana" w:cs="Verdana"/>
          <w:sz w:val="22"/>
          <w:szCs w:val="22"/>
        </w:rPr>
      </w:pPr>
    </w:p>
    <w:p w14:paraId="171FD0CE" w14:textId="77777777" w:rsidR="0042661E" w:rsidRDefault="0042661E" w:rsidP="0042661E">
      <w:pPr>
        <w:rPr>
          <w:rFonts w:ascii="Verdana" w:hAnsi="Verdana" w:cs="Verdana"/>
          <w:sz w:val="22"/>
          <w:szCs w:val="22"/>
        </w:rPr>
      </w:pPr>
    </w:p>
    <w:p w14:paraId="3A9A2456"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70" w:anchor="msg127122" w:history="1">
        <w:r>
          <w:rPr>
            <w:rFonts w:ascii="Verdana" w:hAnsi="Verdana" w:cs="Verdana"/>
            <w:b/>
            <w:bCs/>
            <w:color w:val="680000"/>
            <w:sz w:val="22"/>
            <w:szCs w:val="22"/>
          </w:rPr>
          <w:t>Re: making fun of each other</w:t>
        </w:r>
      </w:hyperlink>
    </w:p>
    <w:p w14:paraId="4670C5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07:07 PM »</w:t>
      </w:r>
    </w:p>
    <w:p w14:paraId="6F4BB8BB" w14:textId="77777777" w:rsidR="0042661E" w:rsidRDefault="0042661E" w:rsidP="0042661E">
      <w:pPr>
        <w:widowControl w:val="0"/>
        <w:autoSpaceDE w:val="0"/>
        <w:autoSpaceDN w:val="0"/>
        <w:adjustRightInd w:val="0"/>
        <w:rPr>
          <w:rFonts w:ascii="Verdana" w:hAnsi="Verdana" w:cs="Verdana"/>
          <w:sz w:val="22"/>
          <w:szCs w:val="22"/>
        </w:rPr>
      </w:pPr>
    </w:p>
    <w:p w14:paraId="46FADCA3"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71" w:anchor="msg127117" w:history="1">
        <w:r>
          <w:rPr>
            <w:rFonts w:ascii="Verdana" w:hAnsi="Verdana" w:cs="Verdana"/>
            <w:b/>
            <w:bCs/>
            <w:color w:val="680000"/>
            <w:sz w:val="22"/>
            <w:szCs w:val="22"/>
          </w:rPr>
          <w:t>Quote from: Kay on June 21, 2012, 06:11 PM</w:t>
        </w:r>
      </w:hyperlink>
    </w:p>
    <w:p w14:paraId="20EF390D" w14:textId="77777777" w:rsidR="0042661E" w:rsidRDefault="0042661E" w:rsidP="0042661E">
      <w:pPr>
        <w:widowControl w:val="0"/>
        <w:autoSpaceDE w:val="0"/>
        <w:autoSpaceDN w:val="0"/>
        <w:adjustRightInd w:val="0"/>
        <w:rPr>
          <w:rFonts w:ascii="Verdana" w:hAnsi="Verdana" w:cs="Verdana"/>
          <w:sz w:val="22"/>
          <w:szCs w:val="22"/>
        </w:rPr>
      </w:pPr>
    </w:p>
    <w:p w14:paraId="146C676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I'm lost except for the cookies. </w:t>
      </w:r>
    </w:p>
    <w:p w14:paraId="1DC8101F" w14:textId="77777777" w:rsidR="0042661E" w:rsidRDefault="0042661E" w:rsidP="0042661E">
      <w:pPr>
        <w:widowControl w:val="0"/>
        <w:autoSpaceDE w:val="0"/>
        <w:autoSpaceDN w:val="0"/>
        <w:adjustRightInd w:val="0"/>
        <w:rPr>
          <w:rFonts w:ascii="Verdana" w:hAnsi="Verdana" w:cs="Verdana"/>
          <w:sz w:val="22"/>
          <w:szCs w:val="22"/>
        </w:rPr>
      </w:pPr>
    </w:p>
    <w:p w14:paraId="1F1F3B19" w14:textId="77777777" w:rsidR="0042661E" w:rsidRDefault="0042661E" w:rsidP="0042661E">
      <w:pPr>
        <w:widowControl w:val="0"/>
        <w:autoSpaceDE w:val="0"/>
        <w:autoSpaceDN w:val="0"/>
        <w:adjustRightInd w:val="0"/>
        <w:rPr>
          <w:rFonts w:ascii="Verdana" w:hAnsi="Verdana" w:cs="Verdana"/>
          <w:sz w:val="22"/>
          <w:szCs w:val="22"/>
        </w:rPr>
      </w:pPr>
    </w:p>
    <w:p w14:paraId="0C2AECA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Well then you're in position for the next phase of discussion.</w:t>
      </w:r>
    </w:p>
    <w:p w14:paraId="65C5697B" w14:textId="77777777" w:rsidR="0042661E" w:rsidRDefault="0042661E" w:rsidP="0042661E">
      <w:pPr>
        <w:widowControl w:val="0"/>
        <w:autoSpaceDE w:val="0"/>
        <w:autoSpaceDN w:val="0"/>
        <w:adjustRightInd w:val="0"/>
        <w:rPr>
          <w:rFonts w:ascii="Verdana" w:hAnsi="Verdana" w:cs="Verdana"/>
          <w:sz w:val="22"/>
          <w:szCs w:val="22"/>
        </w:rPr>
      </w:pPr>
    </w:p>
    <w:p w14:paraId="616C70F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After satire: the role of cookies as guarantors of civil public discourse.</w:t>
      </w:r>
    </w:p>
    <w:p w14:paraId="1836B968" w14:textId="77777777" w:rsidR="0042661E" w:rsidRDefault="0042661E" w:rsidP="0042661E">
      <w:pPr>
        <w:widowControl w:val="0"/>
        <w:autoSpaceDE w:val="0"/>
        <w:autoSpaceDN w:val="0"/>
        <w:adjustRightInd w:val="0"/>
        <w:rPr>
          <w:rFonts w:ascii="Verdana" w:hAnsi="Verdana" w:cs="Verdana"/>
          <w:sz w:val="22"/>
          <w:szCs w:val="22"/>
        </w:rPr>
      </w:pPr>
    </w:p>
    <w:p w14:paraId="0673800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Then satirical cookies, and cookie satire.</w:t>
      </w:r>
    </w:p>
    <w:p w14:paraId="1804788C" w14:textId="77777777" w:rsidR="0042661E" w:rsidRDefault="0042661E" w:rsidP="0042661E">
      <w:pPr>
        <w:widowControl w:val="0"/>
        <w:autoSpaceDE w:val="0"/>
        <w:autoSpaceDN w:val="0"/>
        <w:adjustRightInd w:val="0"/>
        <w:rPr>
          <w:rFonts w:ascii="Verdana" w:hAnsi="Verdana" w:cs="Verdana"/>
          <w:sz w:val="22"/>
          <w:szCs w:val="22"/>
        </w:rPr>
      </w:pPr>
    </w:p>
    <w:p w14:paraId="7E91561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Satires written by cookies, satires that make fun of cookies, cookies making fun of satire,</w:t>
      </w:r>
    </w:p>
    <w:p w14:paraId="289FC7C2" w14:textId="77777777" w:rsidR="0042661E" w:rsidRDefault="0042661E" w:rsidP="0042661E">
      <w:pPr>
        <w:widowControl w:val="0"/>
        <w:autoSpaceDE w:val="0"/>
        <w:autoSpaceDN w:val="0"/>
        <w:adjustRightInd w:val="0"/>
        <w:rPr>
          <w:rFonts w:ascii="Verdana" w:hAnsi="Verdana" w:cs="Verdana"/>
          <w:sz w:val="22"/>
          <w:szCs w:val="22"/>
        </w:rPr>
      </w:pPr>
    </w:p>
    <w:p w14:paraId="14BF217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of course Eros statues composed entirely of satires as a means of limiting the power of cookies. </w:t>
      </w:r>
    </w:p>
    <w:p w14:paraId="037295DD" w14:textId="77777777" w:rsidR="0042661E" w:rsidRDefault="0042661E" w:rsidP="0042661E">
      <w:pPr>
        <w:widowControl w:val="0"/>
        <w:autoSpaceDE w:val="0"/>
        <w:autoSpaceDN w:val="0"/>
        <w:adjustRightInd w:val="0"/>
        <w:rPr>
          <w:rFonts w:ascii="Verdana" w:hAnsi="Verdana" w:cs="Verdana"/>
          <w:sz w:val="22"/>
          <w:szCs w:val="22"/>
        </w:rPr>
      </w:pPr>
    </w:p>
    <w:p w14:paraId="5DEC006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Which I think will be the thread's new title.</w:t>
      </w:r>
    </w:p>
    <w:p w14:paraId="41D81CF9" w14:textId="77777777" w:rsidR="0042661E" w:rsidRPr="00307D6C"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1ADC6715" w14:textId="77777777" w:rsidR="0042661E"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p>
    <w:p w14:paraId="146B5651" w14:textId="77777777" w:rsidR="0042661E" w:rsidRDefault="0042661E" w:rsidP="0042661E">
      <w:pPr>
        <w:widowControl w:val="0"/>
        <w:autoSpaceDE w:val="0"/>
        <w:autoSpaceDN w:val="0"/>
        <w:adjustRightInd w:val="0"/>
        <w:rPr>
          <w:rFonts w:ascii="Verdana" w:hAnsi="Verdana" w:cs="Verdana"/>
          <w:sz w:val="22"/>
          <w:szCs w:val="22"/>
        </w:rPr>
      </w:pPr>
    </w:p>
    <w:p w14:paraId="74DB120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58</w:t>
      </w:r>
    </w:p>
    <w:p w14:paraId="13507882" w14:textId="77777777" w:rsidR="0042661E" w:rsidRDefault="0042661E" w:rsidP="0042661E">
      <w:pPr>
        <w:widowControl w:val="0"/>
        <w:autoSpaceDE w:val="0"/>
        <w:autoSpaceDN w:val="0"/>
        <w:adjustRightInd w:val="0"/>
        <w:rPr>
          <w:rFonts w:ascii="Verdana" w:hAnsi="Verdana" w:cs="Verdana"/>
          <w:b/>
          <w:bCs/>
          <w:sz w:val="22"/>
          <w:szCs w:val="22"/>
        </w:rPr>
      </w:pPr>
      <w:hyperlink r:id="rId372"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73" w:anchor="msg127116" w:history="1">
        <w:r>
          <w:rPr>
            <w:rFonts w:ascii="Verdana" w:hAnsi="Verdana" w:cs="Verdana"/>
            <w:b/>
            <w:bCs/>
            <w:color w:val="680000"/>
            <w:sz w:val="22"/>
            <w:szCs w:val="22"/>
          </w:rPr>
          <w:t>Re: making fun of each other</w:t>
        </w:r>
      </w:hyperlink>
    </w:p>
    <w:p w14:paraId="112BC96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04:52 PM »</w:t>
      </w:r>
    </w:p>
    <w:p w14:paraId="57DA34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how would you square away what steve says, in the quote above, with your own position, quoted above? are the two of you on the same page? i'm curious about how you would respond to each other.</w:t>
      </w:r>
    </w:p>
    <w:p w14:paraId="69195843" w14:textId="77777777" w:rsidR="0042661E" w:rsidRDefault="0042661E" w:rsidP="0042661E">
      <w:pPr>
        <w:widowControl w:val="0"/>
        <w:autoSpaceDE w:val="0"/>
        <w:autoSpaceDN w:val="0"/>
        <w:adjustRightInd w:val="0"/>
        <w:rPr>
          <w:rFonts w:ascii="Verdana" w:hAnsi="Verdana" w:cs="Verdana"/>
          <w:sz w:val="22"/>
          <w:szCs w:val="22"/>
        </w:rPr>
      </w:pPr>
    </w:p>
    <w:p w14:paraId="0C5C046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steve, vice versa</w:t>
      </w:r>
    </w:p>
    <w:p w14:paraId="41223CEF" w14:textId="77777777" w:rsidR="0042661E" w:rsidRPr="00307D6C"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9888247" w14:textId="77777777" w:rsidR="0042661E"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64FAB562" w14:textId="77777777" w:rsidR="0042661E" w:rsidRDefault="0042661E" w:rsidP="0042661E">
      <w:pPr>
        <w:widowControl w:val="0"/>
        <w:autoSpaceDE w:val="0"/>
        <w:autoSpaceDN w:val="0"/>
        <w:adjustRightInd w:val="0"/>
        <w:rPr>
          <w:rFonts w:ascii="Verdana" w:hAnsi="Verdana" w:cs="Verdana"/>
          <w:sz w:val="22"/>
          <w:szCs w:val="22"/>
        </w:rPr>
      </w:pPr>
    </w:p>
    <w:p w14:paraId="010D576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59</w:t>
      </w:r>
    </w:p>
    <w:p w14:paraId="77DEEC59" w14:textId="77777777" w:rsidR="0042661E" w:rsidRDefault="0042661E" w:rsidP="0042661E">
      <w:pPr>
        <w:widowControl w:val="0"/>
        <w:autoSpaceDE w:val="0"/>
        <w:autoSpaceDN w:val="0"/>
        <w:adjustRightInd w:val="0"/>
        <w:rPr>
          <w:rFonts w:ascii="Verdana" w:hAnsi="Verdana" w:cs="Verdana"/>
          <w:b/>
          <w:bCs/>
          <w:sz w:val="22"/>
          <w:szCs w:val="22"/>
        </w:rPr>
      </w:pPr>
      <w:hyperlink r:id="rId374"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75" w:anchor="msg127112" w:history="1">
        <w:r>
          <w:rPr>
            <w:rFonts w:ascii="Verdana" w:hAnsi="Verdana" w:cs="Verdana"/>
            <w:b/>
            <w:bCs/>
            <w:color w:val="680000"/>
            <w:sz w:val="22"/>
            <w:szCs w:val="22"/>
          </w:rPr>
          <w:t>Re: making fun of each other</w:t>
        </w:r>
      </w:hyperlink>
    </w:p>
    <w:p w14:paraId="3E1DFBA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02:02 PM »</w:t>
      </w:r>
    </w:p>
    <w:p w14:paraId="1F4D366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and steve-</w:t>
      </w:r>
    </w:p>
    <w:p w14:paraId="702DC2DF" w14:textId="77777777" w:rsidR="0042661E" w:rsidRDefault="0042661E" w:rsidP="0042661E">
      <w:pPr>
        <w:widowControl w:val="0"/>
        <w:autoSpaceDE w:val="0"/>
        <w:autoSpaceDN w:val="0"/>
        <w:adjustRightInd w:val="0"/>
        <w:rPr>
          <w:rFonts w:ascii="Verdana" w:hAnsi="Verdana" w:cs="Verdana"/>
          <w:sz w:val="22"/>
          <w:szCs w:val="22"/>
        </w:rPr>
      </w:pPr>
    </w:p>
    <w:p w14:paraId="2699C5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 curious how the two of you would characterize each other's perspective in the quotations below:</w:t>
      </w:r>
    </w:p>
    <w:p w14:paraId="743E374D" w14:textId="77777777" w:rsidR="0042661E" w:rsidRDefault="0042661E" w:rsidP="0042661E">
      <w:pPr>
        <w:widowControl w:val="0"/>
        <w:autoSpaceDE w:val="0"/>
        <w:autoSpaceDN w:val="0"/>
        <w:adjustRightInd w:val="0"/>
        <w:rPr>
          <w:rFonts w:ascii="Verdana" w:hAnsi="Verdana" w:cs="Verdana"/>
          <w:sz w:val="22"/>
          <w:szCs w:val="22"/>
        </w:rPr>
      </w:pPr>
    </w:p>
    <w:p w14:paraId="11DC7212"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76" w:anchor="msg127006" w:history="1">
        <w:r>
          <w:rPr>
            <w:rFonts w:ascii="Verdana" w:hAnsi="Verdana" w:cs="Verdana"/>
            <w:b/>
            <w:bCs/>
            <w:color w:val="680000"/>
            <w:sz w:val="22"/>
            <w:szCs w:val="22"/>
          </w:rPr>
          <w:t>Quote from: cafeRg on June 19, 2012, 10:36 AM</w:t>
        </w:r>
      </w:hyperlink>
    </w:p>
    <w:p w14:paraId="5110E1FF" w14:textId="77777777" w:rsidR="0042661E" w:rsidRDefault="0042661E" w:rsidP="0042661E">
      <w:pPr>
        <w:widowControl w:val="0"/>
        <w:autoSpaceDE w:val="0"/>
        <w:autoSpaceDN w:val="0"/>
        <w:adjustRightInd w:val="0"/>
        <w:rPr>
          <w:rFonts w:ascii="Verdana" w:hAnsi="Verdana" w:cs="Verdana"/>
          <w:sz w:val="22"/>
          <w:szCs w:val="22"/>
        </w:rPr>
      </w:pPr>
    </w:p>
    <w:p w14:paraId="0FBADC1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be blindsided by mockery is rarely funny to the target person, though everyone else will laugh. What seems funny to one person may not be funny to the next. I have seen post where the poster was mocking them self and others thought they were being serious.</w:t>
      </w:r>
    </w:p>
    <w:p w14:paraId="0E9A19C7" w14:textId="77777777" w:rsidR="0042661E" w:rsidRDefault="0042661E" w:rsidP="0042661E">
      <w:pPr>
        <w:widowControl w:val="0"/>
        <w:autoSpaceDE w:val="0"/>
        <w:autoSpaceDN w:val="0"/>
        <w:adjustRightInd w:val="0"/>
        <w:rPr>
          <w:rFonts w:ascii="Verdana" w:hAnsi="Verdana" w:cs="Verdana"/>
          <w:sz w:val="22"/>
          <w:szCs w:val="22"/>
        </w:rPr>
      </w:pPr>
    </w:p>
    <w:p w14:paraId="48DB9C5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don't see where having open season for parody would be productive. This isn't to say in certain circumstances, a cute remark might find a place. But open season? Should we have a disclaimer - Caution: Post at your own risk. Don Rickles wanna-be's are hungry?</w:t>
      </w:r>
    </w:p>
    <w:p w14:paraId="2C09A686" w14:textId="77777777" w:rsidR="0042661E" w:rsidRDefault="0042661E" w:rsidP="0042661E">
      <w:pPr>
        <w:widowControl w:val="0"/>
        <w:autoSpaceDE w:val="0"/>
        <w:autoSpaceDN w:val="0"/>
        <w:adjustRightInd w:val="0"/>
        <w:rPr>
          <w:rFonts w:ascii="Verdana" w:hAnsi="Verdana" w:cs="Verdana"/>
          <w:sz w:val="22"/>
          <w:szCs w:val="22"/>
        </w:rPr>
      </w:pPr>
    </w:p>
    <w:p w14:paraId="09463242" w14:textId="77777777" w:rsidR="0042661E" w:rsidRDefault="0042661E" w:rsidP="0042661E">
      <w:pPr>
        <w:widowControl w:val="0"/>
        <w:autoSpaceDE w:val="0"/>
        <w:autoSpaceDN w:val="0"/>
        <w:adjustRightInd w:val="0"/>
        <w:rPr>
          <w:rFonts w:ascii="Verdana" w:hAnsi="Verdana" w:cs="Verdana"/>
          <w:sz w:val="22"/>
          <w:szCs w:val="22"/>
        </w:rPr>
      </w:pPr>
    </w:p>
    <w:p w14:paraId="6502BDB4" w14:textId="77777777" w:rsidR="0042661E" w:rsidRDefault="0042661E" w:rsidP="0042661E">
      <w:pPr>
        <w:widowControl w:val="0"/>
        <w:autoSpaceDE w:val="0"/>
        <w:autoSpaceDN w:val="0"/>
        <w:adjustRightInd w:val="0"/>
        <w:rPr>
          <w:rFonts w:ascii="Verdana" w:hAnsi="Verdana" w:cs="Verdana"/>
          <w:sz w:val="22"/>
          <w:szCs w:val="22"/>
        </w:rPr>
      </w:pPr>
    </w:p>
    <w:p w14:paraId="35349748"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77" w:anchor="msg127110" w:history="1">
        <w:r>
          <w:rPr>
            <w:rFonts w:ascii="Verdana" w:hAnsi="Verdana" w:cs="Verdana"/>
            <w:b/>
            <w:bCs/>
            <w:color w:val="680000"/>
            <w:sz w:val="22"/>
            <w:szCs w:val="22"/>
          </w:rPr>
          <w:t>Quote from: dublinsteve on June 21, 2012, 12:15 PM</w:t>
        </w:r>
      </w:hyperlink>
    </w:p>
    <w:p w14:paraId="3D9C666B" w14:textId="77777777" w:rsidR="0042661E" w:rsidRDefault="0042661E" w:rsidP="0042661E">
      <w:pPr>
        <w:widowControl w:val="0"/>
        <w:autoSpaceDE w:val="0"/>
        <w:autoSpaceDN w:val="0"/>
        <w:adjustRightInd w:val="0"/>
        <w:rPr>
          <w:rFonts w:ascii="Verdana" w:hAnsi="Verdana" w:cs="Verdana"/>
          <w:sz w:val="22"/>
          <w:szCs w:val="22"/>
        </w:rPr>
      </w:pPr>
    </w:p>
    <w:p w14:paraId="3411F8B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the object of the satire is human and capable of responding, he or she will do so and either correct their errors or laugh at themselves. Or, he or she will ignore the satire and go on as though it never happened. But rest assured that satire will never be contained or censored. It will never live to a standard, never be bullied by the "politically correct" douche bag-typed who want to eliminate score keeping in children sports, or stifle growth by teaching so that children can all pass the same standardized tests, or by forcing some religious belief upon those with different beliefs, etc, etc, etc f-ing etc.</w:t>
      </w:r>
    </w:p>
    <w:p w14:paraId="307FD9F4" w14:textId="77777777" w:rsidR="0042661E" w:rsidRDefault="0042661E" w:rsidP="0042661E">
      <w:pPr>
        <w:widowControl w:val="0"/>
        <w:autoSpaceDE w:val="0"/>
        <w:autoSpaceDN w:val="0"/>
        <w:adjustRightInd w:val="0"/>
        <w:rPr>
          <w:rFonts w:ascii="Verdana" w:hAnsi="Verdana" w:cs="Verdana"/>
          <w:sz w:val="22"/>
          <w:szCs w:val="22"/>
        </w:rPr>
      </w:pPr>
    </w:p>
    <w:p w14:paraId="33D92C13" w14:textId="77777777" w:rsidR="0042661E" w:rsidRPr="00307D6C" w:rsidRDefault="0042661E" w:rsidP="0042661E">
      <w:pPr>
        <w:widowControl w:val="0"/>
        <w:numPr>
          <w:ilvl w:val="0"/>
          <w:numId w:val="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D7CA4DA" w14:textId="77777777" w:rsidR="0042661E" w:rsidRDefault="0042661E" w:rsidP="0042661E">
      <w:pPr>
        <w:widowControl w:val="0"/>
        <w:tabs>
          <w:tab w:val="left" w:pos="220"/>
          <w:tab w:val="left" w:pos="720"/>
        </w:tabs>
        <w:autoSpaceDE w:val="0"/>
        <w:autoSpaceDN w:val="0"/>
        <w:adjustRightInd w:val="0"/>
        <w:ind w:left="720"/>
        <w:rPr>
          <w:rFonts w:ascii="Verdana" w:hAnsi="Verdana" w:cs="Verdana"/>
          <w:sz w:val="22"/>
          <w:szCs w:val="22"/>
        </w:rPr>
      </w:pPr>
    </w:p>
    <w:p w14:paraId="21CD11C5" w14:textId="77777777" w:rsidR="0042661E" w:rsidRDefault="0042661E" w:rsidP="0042661E">
      <w:pPr>
        <w:widowControl w:val="0"/>
        <w:autoSpaceDE w:val="0"/>
        <w:autoSpaceDN w:val="0"/>
        <w:adjustRightInd w:val="0"/>
        <w:rPr>
          <w:rFonts w:ascii="Verdana" w:hAnsi="Verdana" w:cs="Verdana"/>
          <w:sz w:val="22"/>
          <w:szCs w:val="22"/>
        </w:rPr>
      </w:pPr>
    </w:p>
    <w:p w14:paraId="532F6C7C"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60</w:t>
      </w:r>
    </w:p>
    <w:p w14:paraId="5D61BA8B" w14:textId="77777777" w:rsidR="0042661E" w:rsidRDefault="0042661E" w:rsidP="0042661E">
      <w:pPr>
        <w:widowControl w:val="0"/>
        <w:autoSpaceDE w:val="0"/>
        <w:autoSpaceDN w:val="0"/>
        <w:adjustRightInd w:val="0"/>
        <w:rPr>
          <w:rFonts w:ascii="Verdana" w:hAnsi="Verdana" w:cs="Verdana"/>
          <w:b/>
          <w:bCs/>
          <w:sz w:val="22"/>
          <w:szCs w:val="22"/>
        </w:rPr>
      </w:pPr>
      <w:hyperlink r:id="rId378"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79" w:anchor="msg127109" w:history="1">
        <w:r>
          <w:rPr>
            <w:rFonts w:ascii="Verdana" w:hAnsi="Verdana" w:cs="Verdana"/>
            <w:b/>
            <w:bCs/>
            <w:color w:val="680000"/>
            <w:sz w:val="22"/>
            <w:szCs w:val="22"/>
          </w:rPr>
          <w:t>Re: making fun of each other</w:t>
        </w:r>
      </w:hyperlink>
    </w:p>
    <w:p w14:paraId="093E5D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June 21, 2012, 11:42 AM »</w:t>
      </w:r>
    </w:p>
    <w:p w14:paraId="3886C3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mustachios of illustrious and honorable mention go to steve, seraph, and kay:</w:t>
      </w:r>
    </w:p>
    <w:p w14:paraId="24FD646A" w14:textId="77777777" w:rsidR="0042661E" w:rsidRDefault="0042661E" w:rsidP="0042661E">
      <w:pPr>
        <w:widowControl w:val="0"/>
        <w:autoSpaceDE w:val="0"/>
        <w:autoSpaceDN w:val="0"/>
        <w:adjustRightInd w:val="0"/>
        <w:rPr>
          <w:rFonts w:ascii="Verdana" w:hAnsi="Verdana" w:cs="Verdana"/>
          <w:sz w:val="22"/>
          <w:szCs w:val="22"/>
        </w:rPr>
      </w:pPr>
    </w:p>
    <w:p w14:paraId="2801FB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noProof/>
          <w:sz w:val="22"/>
          <w:szCs w:val="22"/>
        </w:rPr>
        <w:drawing>
          <wp:inline distT="0" distB="0" distL="0" distR="0" wp14:anchorId="190305C5" wp14:editId="240115CF">
            <wp:extent cx="3492500" cy="2324100"/>
            <wp:effectExtent l="0" t="0" r="12700" b="1270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3492500" cy="2324100"/>
                    </a:xfrm>
                    <a:prstGeom prst="rect">
                      <a:avLst/>
                    </a:prstGeom>
                    <a:noFill/>
                    <a:ln>
                      <a:noFill/>
                    </a:ln>
                  </pic:spPr>
                </pic:pic>
              </a:graphicData>
            </a:graphic>
          </wp:inline>
        </w:drawing>
      </w:r>
    </w:p>
    <w:p w14:paraId="6F0C7C9A" w14:textId="77777777" w:rsidR="0042661E" w:rsidRDefault="0042661E" w:rsidP="0042661E">
      <w:pPr>
        <w:widowControl w:val="0"/>
        <w:autoSpaceDE w:val="0"/>
        <w:autoSpaceDN w:val="0"/>
        <w:adjustRightInd w:val="0"/>
        <w:rPr>
          <w:rFonts w:ascii="Verdana" w:hAnsi="Verdana" w:cs="Verdana"/>
          <w:sz w:val="22"/>
          <w:szCs w:val="22"/>
        </w:rPr>
      </w:pPr>
    </w:p>
    <w:p w14:paraId="4D1508B2" w14:textId="77777777" w:rsidR="0042661E" w:rsidRDefault="0042661E" w:rsidP="0042661E">
      <w:pPr>
        <w:widowControl w:val="0"/>
        <w:autoSpaceDE w:val="0"/>
        <w:autoSpaceDN w:val="0"/>
        <w:adjustRightInd w:val="0"/>
        <w:rPr>
          <w:rFonts w:ascii="Verdana" w:hAnsi="Verdana" w:cs="Verdana"/>
          <w:sz w:val="22"/>
          <w:szCs w:val="22"/>
        </w:rPr>
      </w:pPr>
    </w:p>
    <w:p w14:paraId="3AFB6C1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use it wisely.</w:t>
      </w:r>
    </w:p>
    <w:p w14:paraId="5A6F20A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call on its power only in your hour of greatest need.</w:t>
      </w:r>
    </w:p>
    <w:p w14:paraId="744550A8" w14:textId="77777777" w:rsidR="0042661E"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23425A2" w14:textId="77777777" w:rsidR="0042661E" w:rsidRDefault="0042661E" w:rsidP="0042661E">
      <w:pPr>
        <w:widowControl w:val="0"/>
        <w:autoSpaceDE w:val="0"/>
        <w:autoSpaceDN w:val="0"/>
        <w:adjustRightInd w:val="0"/>
        <w:rPr>
          <w:rFonts w:ascii="Verdana" w:hAnsi="Verdana" w:cs="Verdana"/>
          <w:sz w:val="22"/>
          <w:szCs w:val="22"/>
        </w:rPr>
      </w:pPr>
    </w:p>
    <w:p w14:paraId="45948135" w14:textId="77777777" w:rsidR="0042661E" w:rsidRDefault="0042661E" w:rsidP="0042661E">
      <w:pPr>
        <w:widowControl w:val="0"/>
        <w:autoSpaceDE w:val="0"/>
        <w:autoSpaceDN w:val="0"/>
        <w:adjustRightInd w:val="0"/>
        <w:rPr>
          <w:rFonts w:ascii="Verdana" w:hAnsi="Verdana" w:cs="Verdana"/>
          <w:sz w:val="22"/>
          <w:szCs w:val="22"/>
        </w:rPr>
      </w:pPr>
    </w:p>
    <w:p w14:paraId="6D2DA16C"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61</w:t>
      </w:r>
    </w:p>
    <w:p w14:paraId="0A969DE7" w14:textId="77777777" w:rsidR="0042661E" w:rsidRDefault="0042661E" w:rsidP="0042661E">
      <w:pPr>
        <w:widowControl w:val="0"/>
        <w:autoSpaceDE w:val="0"/>
        <w:autoSpaceDN w:val="0"/>
        <w:adjustRightInd w:val="0"/>
        <w:rPr>
          <w:rFonts w:ascii="Verdana" w:hAnsi="Verdana" w:cs="Verdana"/>
          <w:b/>
          <w:bCs/>
          <w:sz w:val="22"/>
          <w:szCs w:val="22"/>
        </w:rPr>
      </w:pPr>
      <w:hyperlink r:id="rId381"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82" w:anchor="msg127108" w:history="1">
        <w:r>
          <w:rPr>
            <w:rFonts w:ascii="Verdana" w:hAnsi="Verdana" w:cs="Verdana"/>
            <w:b/>
            <w:bCs/>
            <w:color w:val="680000"/>
            <w:sz w:val="22"/>
            <w:szCs w:val="22"/>
          </w:rPr>
          <w:t>Re: making fun of each other</w:t>
        </w:r>
      </w:hyperlink>
    </w:p>
    <w:p w14:paraId="4F346F8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11:23 AM »</w:t>
      </w:r>
    </w:p>
    <w:p w14:paraId="29A741E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w:t>
      </w:r>
    </w:p>
    <w:p w14:paraId="1097BC58" w14:textId="77777777" w:rsidR="0042661E" w:rsidRDefault="0042661E" w:rsidP="0042661E">
      <w:pPr>
        <w:widowControl w:val="0"/>
        <w:autoSpaceDE w:val="0"/>
        <w:autoSpaceDN w:val="0"/>
        <w:adjustRightInd w:val="0"/>
        <w:rPr>
          <w:rFonts w:ascii="Verdana" w:hAnsi="Verdana" w:cs="Verdana"/>
          <w:sz w:val="22"/>
          <w:szCs w:val="22"/>
        </w:rPr>
      </w:pPr>
    </w:p>
    <w:p w14:paraId="282140C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both the cream cheese and the (earlier) hummus carvings weren't as successful as we'd hoped.</w:t>
      </w:r>
    </w:p>
    <w:p w14:paraId="1EBDFC37" w14:textId="77777777" w:rsidR="0042661E" w:rsidRDefault="0042661E" w:rsidP="0042661E">
      <w:pPr>
        <w:widowControl w:val="0"/>
        <w:autoSpaceDE w:val="0"/>
        <w:autoSpaceDN w:val="0"/>
        <w:adjustRightInd w:val="0"/>
        <w:rPr>
          <w:rFonts w:ascii="Verdana" w:hAnsi="Verdana" w:cs="Verdana"/>
          <w:sz w:val="22"/>
          <w:szCs w:val="22"/>
        </w:rPr>
      </w:pPr>
    </w:p>
    <w:p w14:paraId="7981841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 also nixed, at the conceptual stage of development, statues made of greek yogurt and olive pits.</w:t>
      </w:r>
    </w:p>
    <w:p w14:paraId="78B697AA" w14:textId="77777777" w:rsidR="0042661E" w:rsidRDefault="0042661E" w:rsidP="0042661E">
      <w:pPr>
        <w:widowControl w:val="0"/>
        <w:autoSpaceDE w:val="0"/>
        <w:autoSpaceDN w:val="0"/>
        <w:adjustRightInd w:val="0"/>
        <w:rPr>
          <w:rFonts w:ascii="Verdana" w:hAnsi="Verdana" w:cs="Verdana"/>
          <w:sz w:val="22"/>
          <w:szCs w:val="22"/>
        </w:rPr>
      </w:pPr>
    </w:p>
    <w:p w14:paraId="0FE53F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we're currently trying to fashion an Eros entirely out of ostentatious mustachios, and this has shown some promise.</w:t>
      </w:r>
    </w:p>
    <w:p w14:paraId="68B1D8E0" w14:textId="77777777" w:rsidR="0042661E" w:rsidRDefault="0042661E" w:rsidP="0042661E">
      <w:pPr>
        <w:widowControl w:val="0"/>
        <w:autoSpaceDE w:val="0"/>
        <w:autoSpaceDN w:val="0"/>
        <w:adjustRightInd w:val="0"/>
        <w:rPr>
          <w:rFonts w:ascii="Verdana" w:hAnsi="Verdana" w:cs="Verdana"/>
          <w:sz w:val="22"/>
          <w:szCs w:val="22"/>
        </w:rPr>
      </w:pPr>
    </w:p>
    <w:p w14:paraId="09D9F7D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i'll keep you posted.</w:t>
      </w:r>
    </w:p>
    <w:p w14:paraId="0A050317" w14:textId="77777777" w:rsidR="0042661E" w:rsidRPr="00307D6C"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7D544DFD" w14:textId="77777777" w:rsidR="0042661E"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2640CB70" w14:textId="77777777" w:rsidR="0042661E" w:rsidRDefault="0042661E" w:rsidP="0042661E">
      <w:pPr>
        <w:widowControl w:val="0"/>
        <w:autoSpaceDE w:val="0"/>
        <w:autoSpaceDN w:val="0"/>
        <w:adjustRightInd w:val="0"/>
        <w:rPr>
          <w:rFonts w:ascii="Verdana" w:hAnsi="Verdana" w:cs="Verdana"/>
          <w:sz w:val="22"/>
          <w:szCs w:val="22"/>
        </w:rPr>
      </w:pPr>
    </w:p>
    <w:p w14:paraId="1EC94A2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62</w:t>
      </w:r>
    </w:p>
    <w:p w14:paraId="2B2E7211" w14:textId="77777777" w:rsidR="0042661E" w:rsidRDefault="0042661E" w:rsidP="0042661E">
      <w:pPr>
        <w:widowControl w:val="0"/>
        <w:autoSpaceDE w:val="0"/>
        <w:autoSpaceDN w:val="0"/>
        <w:adjustRightInd w:val="0"/>
        <w:rPr>
          <w:rFonts w:ascii="Verdana" w:hAnsi="Verdana" w:cs="Verdana"/>
          <w:b/>
          <w:bCs/>
          <w:sz w:val="22"/>
          <w:szCs w:val="22"/>
        </w:rPr>
      </w:pPr>
      <w:hyperlink r:id="rId38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84" w:anchor="msg127107" w:history="1">
        <w:r>
          <w:rPr>
            <w:rFonts w:ascii="Verdana" w:hAnsi="Verdana" w:cs="Verdana"/>
            <w:b/>
            <w:bCs/>
            <w:color w:val="680000"/>
            <w:sz w:val="22"/>
            <w:szCs w:val="22"/>
          </w:rPr>
          <w:t xml:space="preserve">Re: making fun of each </w:t>
        </w:r>
        <w:r>
          <w:rPr>
            <w:rFonts w:ascii="Verdana" w:hAnsi="Verdana" w:cs="Verdana"/>
            <w:b/>
            <w:bCs/>
            <w:color w:val="680000"/>
            <w:sz w:val="22"/>
            <w:szCs w:val="22"/>
          </w:rPr>
          <w:lastRenderedPageBreak/>
          <w:t>other</w:t>
        </w:r>
      </w:hyperlink>
    </w:p>
    <w:p w14:paraId="2FDABCF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11:08 AM »</w:t>
      </w:r>
    </w:p>
    <w:p w14:paraId="7590DBF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steve - no poetry sheriff, no posse. </w:t>
      </w:r>
    </w:p>
    <w:p w14:paraId="5153C3C9" w14:textId="77777777" w:rsidR="0042661E" w:rsidRDefault="0042661E" w:rsidP="0042661E">
      <w:pPr>
        <w:widowControl w:val="0"/>
        <w:autoSpaceDE w:val="0"/>
        <w:autoSpaceDN w:val="0"/>
        <w:adjustRightInd w:val="0"/>
        <w:rPr>
          <w:rFonts w:ascii="Verdana" w:hAnsi="Verdana" w:cs="Verdana"/>
          <w:sz w:val="22"/>
          <w:szCs w:val="22"/>
        </w:rPr>
      </w:pPr>
    </w:p>
    <w:p w14:paraId="158AD8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let's grant, for the sake of argument, that something like rg's standards of conduct above create the space for dialogue, whether critical, poetic, or whatever. dialogue and mutual influence happen within that space.</w:t>
      </w:r>
    </w:p>
    <w:p w14:paraId="0A96EE1D" w14:textId="77777777" w:rsidR="0042661E" w:rsidRDefault="0042661E" w:rsidP="0042661E">
      <w:pPr>
        <w:widowControl w:val="0"/>
        <w:autoSpaceDE w:val="0"/>
        <w:autoSpaceDN w:val="0"/>
        <w:adjustRightInd w:val="0"/>
        <w:rPr>
          <w:rFonts w:ascii="Verdana" w:hAnsi="Verdana" w:cs="Verdana"/>
          <w:sz w:val="22"/>
          <w:szCs w:val="22"/>
        </w:rPr>
      </w:pPr>
    </w:p>
    <w:p w14:paraId="5B3980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exercising some kind of external authority--and here i'm still thinking in more general terms, theorizing about how public discourse works in general--would step outside of that space of dialogue. it would be self-defeating.</w:t>
      </w:r>
    </w:p>
    <w:p w14:paraId="47FE419B" w14:textId="77777777" w:rsidR="0042661E" w:rsidRDefault="0042661E" w:rsidP="0042661E">
      <w:pPr>
        <w:widowControl w:val="0"/>
        <w:autoSpaceDE w:val="0"/>
        <w:autoSpaceDN w:val="0"/>
        <w:adjustRightInd w:val="0"/>
        <w:rPr>
          <w:rFonts w:ascii="Verdana" w:hAnsi="Verdana" w:cs="Verdana"/>
          <w:sz w:val="22"/>
          <w:szCs w:val="22"/>
        </w:rPr>
      </w:pPr>
    </w:p>
    <w:p w14:paraId="0027BE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i'm thinking about ways that the system of dialogue protects itself, the ways it can regulate its own boundaries from within, as a form of dialogue rather than an exercise of force (i know, this is so absurdly abstruse--forgive me. maybe seraph will chime in to put it into english in fewer than 9000 words)</w:t>
      </w:r>
    </w:p>
    <w:p w14:paraId="0FC93933" w14:textId="77777777" w:rsidR="0042661E" w:rsidRDefault="0042661E" w:rsidP="0042661E">
      <w:pPr>
        <w:widowControl w:val="0"/>
        <w:autoSpaceDE w:val="0"/>
        <w:autoSpaceDN w:val="0"/>
        <w:adjustRightInd w:val="0"/>
        <w:rPr>
          <w:rFonts w:ascii="Verdana" w:hAnsi="Verdana" w:cs="Verdana"/>
          <w:sz w:val="22"/>
          <w:szCs w:val="22"/>
        </w:rPr>
      </w:pPr>
    </w:p>
    <w:p w14:paraId="35A426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an example, SNL, particularly around election time. even though the influence of politicians goes beyond the space of public dialogue, they need the validation of public dialogue to maintain that influence. and SNL, as satire, helps set some limits to that influence, and reminds everyone that the politicians are subject to the standards of community dialogue, too.</w:t>
      </w:r>
    </w:p>
    <w:p w14:paraId="7553D434" w14:textId="77777777" w:rsidR="0042661E" w:rsidRDefault="0042661E" w:rsidP="0042661E">
      <w:pPr>
        <w:widowControl w:val="0"/>
        <w:autoSpaceDE w:val="0"/>
        <w:autoSpaceDN w:val="0"/>
        <w:adjustRightInd w:val="0"/>
        <w:rPr>
          <w:rFonts w:ascii="Verdana" w:hAnsi="Verdana" w:cs="Verdana"/>
          <w:sz w:val="22"/>
          <w:szCs w:val="22"/>
        </w:rPr>
      </w:pPr>
    </w:p>
    <w:p w14:paraId="2C00D65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at the same time, it offers the politicians a way to respond, to step back into public dialogue by appearing on the show, laughing at themselves, whatever: a way for the politicians to perform their acceptance of public dialogue and its boundaries.</w:t>
      </w:r>
    </w:p>
    <w:p w14:paraId="372C70D9" w14:textId="77777777" w:rsidR="0042661E" w:rsidRDefault="0042661E" w:rsidP="0042661E">
      <w:pPr>
        <w:widowControl w:val="0"/>
        <w:autoSpaceDE w:val="0"/>
        <w:autoSpaceDN w:val="0"/>
        <w:adjustRightInd w:val="0"/>
        <w:rPr>
          <w:rFonts w:ascii="Verdana" w:hAnsi="Verdana" w:cs="Verdana"/>
          <w:sz w:val="22"/>
          <w:szCs w:val="22"/>
        </w:rPr>
      </w:pPr>
    </w:p>
    <w:p w14:paraId="3EF1FE1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i'm seeing satire here as both a way of firming up the boundaries of public dialogue - checking attempts to move beyond it into the realm of force or raw power - and at the same time as a legitimate form of dialogue that allows the politician to respond - as long as they do so as a form of public dialogue, according to its standards.</w:t>
      </w:r>
    </w:p>
    <w:p w14:paraId="64AE6ABC" w14:textId="77777777" w:rsidR="0042661E" w:rsidRDefault="0042661E" w:rsidP="0042661E">
      <w:pPr>
        <w:widowControl w:val="0"/>
        <w:autoSpaceDE w:val="0"/>
        <w:autoSpaceDN w:val="0"/>
        <w:adjustRightInd w:val="0"/>
        <w:rPr>
          <w:rFonts w:ascii="Verdana" w:hAnsi="Verdana" w:cs="Verdana"/>
          <w:sz w:val="22"/>
          <w:szCs w:val="22"/>
        </w:rPr>
      </w:pPr>
    </w:p>
    <w:p w14:paraId="1241A4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no sheriff, no posse. i'm just interested in the ways that satire can be productive, necessary. what need does it fulfill, what's its role in maintaining the standards of community dialogue, etc.</w:t>
      </w:r>
    </w:p>
    <w:p w14:paraId="7B40A825" w14:textId="77777777" w:rsidR="0042661E" w:rsidRDefault="0042661E" w:rsidP="0042661E">
      <w:pPr>
        <w:widowControl w:val="0"/>
        <w:autoSpaceDE w:val="0"/>
        <w:autoSpaceDN w:val="0"/>
        <w:adjustRightInd w:val="0"/>
        <w:rPr>
          <w:rFonts w:ascii="Verdana" w:hAnsi="Verdana" w:cs="Verdana"/>
          <w:sz w:val="22"/>
          <w:szCs w:val="22"/>
        </w:rPr>
      </w:pPr>
    </w:p>
    <w:p w14:paraId="7A7F909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in what ways does the space of community dialogue protect itself, maintain its boundaries.</w:t>
      </w:r>
    </w:p>
    <w:p w14:paraId="0ADA1812" w14:textId="77777777" w:rsidR="0042661E" w:rsidRDefault="0042661E" w:rsidP="0042661E">
      <w:pPr>
        <w:widowControl w:val="0"/>
        <w:autoSpaceDE w:val="0"/>
        <w:autoSpaceDN w:val="0"/>
        <w:adjustRightInd w:val="0"/>
        <w:rPr>
          <w:rFonts w:ascii="Verdana" w:hAnsi="Verdana" w:cs="Verdana"/>
          <w:sz w:val="22"/>
          <w:szCs w:val="22"/>
        </w:rPr>
      </w:pPr>
    </w:p>
    <w:p w14:paraId="6BDA14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could satire be one of those ways?</w:t>
      </w:r>
    </w:p>
    <w:p w14:paraId="2859E12A" w14:textId="77777777" w:rsidR="0042661E" w:rsidRDefault="0042661E" w:rsidP="0042661E">
      <w:pPr>
        <w:widowControl w:val="0"/>
        <w:autoSpaceDE w:val="0"/>
        <w:autoSpaceDN w:val="0"/>
        <w:adjustRightInd w:val="0"/>
        <w:rPr>
          <w:rFonts w:ascii="Verdana" w:hAnsi="Verdana" w:cs="Verdana"/>
          <w:sz w:val="22"/>
          <w:szCs w:val="22"/>
        </w:rPr>
      </w:pPr>
    </w:p>
    <w:p w14:paraId="1B1FC7BA" w14:textId="77777777" w:rsidR="0042661E" w:rsidRDefault="0042661E" w:rsidP="0042661E">
      <w:pPr>
        <w:widowControl w:val="0"/>
        <w:autoSpaceDE w:val="0"/>
        <w:autoSpaceDN w:val="0"/>
        <w:adjustRightInd w:val="0"/>
        <w:rPr>
          <w:rFonts w:ascii="Verdana" w:hAnsi="Verdana" w:cs="Verdana"/>
          <w:sz w:val="22"/>
          <w:szCs w:val="22"/>
        </w:rPr>
      </w:pPr>
    </w:p>
    <w:p w14:paraId="2D3DD84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389EEDFD" w14:textId="77777777" w:rsidR="0042661E" w:rsidRDefault="0042661E" w:rsidP="0042661E">
      <w:pPr>
        <w:widowControl w:val="0"/>
        <w:autoSpaceDE w:val="0"/>
        <w:autoSpaceDN w:val="0"/>
        <w:adjustRightInd w:val="0"/>
        <w:rPr>
          <w:rFonts w:ascii="Verdana" w:hAnsi="Verdana" w:cs="Verdana"/>
          <w:sz w:val="22"/>
          <w:szCs w:val="22"/>
        </w:rPr>
      </w:pPr>
    </w:p>
    <w:p w14:paraId="441CE6B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p.s. i know that much of the above was rambling, obtuse. if it's unclear, just </w:t>
      </w:r>
      <w:r>
        <w:rPr>
          <w:rFonts w:ascii="Verdana" w:hAnsi="Verdana" w:cs="Verdana"/>
          <w:sz w:val="22"/>
          <w:szCs w:val="22"/>
        </w:rPr>
        <w:lastRenderedPageBreak/>
        <w:t>read it like a poem =)</w:t>
      </w:r>
    </w:p>
    <w:p w14:paraId="23CBD239" w14:textId="77777777" w:rsidR="0042661E" w:rsidRDefault="0042661E" w:rsidP="0042661E">
      <w:pPr>
        <w:widowControl w:val="0"/>
        <w:autoSpaceDE w:val="0"/>
        <w:autoSpaceDN w:val="0"/>
        <w:adjustRightInd w:val="0"/>
      </w:pPr>
    </w:p>
    <w:p w14:paraId="5D4CA315" w14:textId="77777777" w:rsidR="0042661E" w:rsidRDefault="0042661E" w:rsidP="0042661E">
      <w:pPr>
        <w:widowControl w:val="0"/>
        <w:autoSpaceDE w:val="0"/>
        <w:autoSpaceDN w:val="0"/>
        <w:adjustRightInd w:val="0"/>
        <w:rPr>
          <w:rFonts w:ascii="Verdana" w:hAnsi="Verdana" w:cs="Verdana"/>
          <w:sz w:val="22"/>
          <w:szCs w:val="22"/>
        </w:rPr>
      </w:pPr>
    </w:p>
    <w:p w14:paraId="60193651" w14:textId="77777777" w:rsidR="0042661E" w:rsidRDefault="0042661E" w:rsidP="0042661E">
      <w:pPr>
        <w:widowControl w:val="0"/>
        <w:autoSpaceDE w:val="0"/>
        <w:autoSpaceDN w:val="0"/>
        <w:adjustRightInd w:val="0"/>
        <w:rPr>
          <w:rFonts w:ascii="Verdana" w:hAnsi="Verdana" w:cs="Verdana"/>
          <w:sz w:val="22"/>
          <w:szCs w:val="22"/>
        </w:rPr>
      </w:pPr>
    </w:p>
    <w:p w14:paraId="4245AB86"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63</w:t>
      </w:r>
    </w:p>
    <w:p w14:paraId="05D21551" w14:textId="77777777" w:rsidR="0042661E" w:rsidRDefault="0042661E" w:rsidP="0042661E">
      <w:pPr>
        <w:widowControl w:val="0"/>
        <w:autoSpaceDE w:val="0"/>
        <w:autoSpaceDN w:val="0"/>
        <w:adjustRightInd w:val="0"/>
        <w:rPr>
          <w:rFonts w:ascii="Verdana" w:hAnsi="Verdana" w:cs="Verdana"/>
          <w:b/>
          <w:bCs/>
          <w:sz w:val="22"/>
          <w:szCs w:val="22"/>
        </w:rPr>
      </w:pPr>
      <w:hyperlink r:id="rId385"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86" w:anchor="msg127103" w:history="1">
        <w:r>
          <w:rPr>
            <w:rFonts w:ascii="Verdana" w:hAnsi="Verdana" w:cs="Verdana"/>
            <w:b/>
            <w:bCs/>
            <w:color w:val="680000"/>
            <w:sz w:val="22"/>
            <w:szCs w:val="22"/>
          </w:rPr>
          <w:t>Re: making fun of each other</w:t>
        </w:r>
      </w:hyperlink>
    </w:p>
    <w:p w14:paraId="67886B8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09:51 AM »</w:t>
      </w:r>
    </w:p>
    <w:p w14:paraId="77925FED" w14:textId="77777777" w:rsidR="0042661E" w:rsidRDefault="0042661E" w:rsidP="0042661E">
      <w:pPr>
        <w:widowControl w:val="0"/>
        <w:autoSpaceDE w:val="0"/>
        <w:autoSpaceDN w:val="0"/>
        <w:adjustRightInd w:val="0"/>
        <w:rPr>
          <w:rFonts w:ascii="Verdana" w:hAnsi="Verdana" w:cs="Verdana"/>
          <w:sz w:val="22"/>
          <w:szCs w:val="22"/>
        </w:rPr>
      </w:pPr>
    </w:p>
    <w:p w14:paraId="4576FC4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at least at this moment, i think the laurel crown for most contributions to the debate goes to rg:</w:t>
      </w:r>
    </w:p>
    <w:p w14:paraId="00B959A9" w14:textId="77777777" w:rsidR="0042661E" w:rsidRDefault="0042661E" w:rsidP="0042661E">
      <w:pPr>
        <w:widowControl w:val="0"/>
        <w:autoSpaceDE w:val="0"/>
        <w:autoSpaceDN w:val="0"/>
        <w:adjustRightInd w:val="0"/>
        <w:rPr>
          <w:rFonts w:ascii="Verdana" w:hAnsi="Verdana" w:cs="Verdana"/>
          <w:sz w:val="22"/>
          <w:szCs w:val="22"/>
        </w:rPr>
      </w:pPr>
    </w:p>
    <w:p w14:paraId="61B1536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noProof/>
          <w:sz w:val="22"/>
          <w:szCs w:val="22"/>
        </w:rPr>
        <w:drawing>
          <wp:inline distT="0" distB="0" distL="0" distR="0" wp14:anchorId="58AE655D" wp14:editId="35737F58">
            <wp:extent cx="1524000" cy="1524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AD97A4C" w14:textId="77777777" w:rsidR="0042661E" w:rsidRDefault="0042661E" w:rsidP="0042661E">
      <w:pPr>
        <w:widowControl w:val="0"/>
        <w:autoSpaceDE w:val="0"/>
        <w:autoSpaceDN w:val="0"/>
        <w:adjustRightInd w:val="0"/>
        <w:rPr>
          <w:rFonts w:ascii="Verdana" w:hAnsi="Verdana" w:cs="Verdana"/>
          <w:sz w:val="22"/>
          <w:szCs w:val="22"/>
        </w:rPr>
      </w:pPr>
    </w:p>
    <w:p w14:paraId="34359FC9" w14:textId="77777777" w:rsidR="0042661E" w:rsidRDefault="0042661E" w:rsidP="0042661E">
      <w:pPr>
        <w:widowControl w:val="0"/>
        <w:autoSpaceDE w:val="0"/>
        <w:autoSpaceDN w:val="0"/>
        <w:adjustRightInd w:val="0"/>
        <w:rPr>
          <w:rFonts w:ascii="Verdana" w:hAnsi="Verdana" w:cs="Verdana"/>
          <w:sz w:val="22"/>
          <w:szCs w:val="22"/>
        </w:rPr>
      </w:pPr>
    </w:p>
    <w:p w14:paraId="083FA45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apollo's head is a freebie - comes with the garland.</w:t>
      </w:r>
    </w:p>
    <w:p w14:paraId="0C902135" w14:textId="77777777" w:rsidR="0042661E" w:rsidRDefault="0042661E" w:rsidP="0042661E">
      <w:pPr>
        <w:widowControl w:val="0"/>
        <w:autoSpaceDE w:val="0"/>
        <w:autoSpaceDN w:val="0"/>
        <w:adjustRightInd w:val="0"/>
        <w:rPr>
          <w:rFonts w:ascii="Verdana" w:hAnsi="Verdana" w:cs="Verdana"/>
          <w:sz w:val="22"/>
          <w:szCs w:val="22"/>
        </w:rPr>
      </w:pPr>
    </w:p>
    <w:p w14:paraId="105696F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4E9673A" w14:textId="77777777" w:rsidR="0042661E" w:rsidRDefault="0042661E" w:rsidP="0042661E">
      <w:pPr>
        <w:widowControl w:val="0"/>
        <w:autoSpaceDE w:val="0"/>
        <w:autoSpaceDN w:val="0"/>
        <w:adjustRightInd w:val="0"/>
        <w:rPr>
          <w:rFonts w:ascii="Verdana" w:hAnsi="Verdana" w:cs="Verdana"/>
          <w:sz w:val="22"/>
          <w:szCs w:val="22"/>
        </w:rPr>
      </w:pPr>
    </w:p>
    <w:p w14:paraId="692A077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 s. don't store that thing any place warm or humid -  it's made entirely out of processed turkey meat.</w:t>
      </w:r>
    </w:p>
    <w:p w14:paraId="0C6C5F0F" w14:textId="77777777" w:rsidR="0042661E" w:rsidRDefault="0042661E" w:rsidP="0042661E">
      <w:pPr>
        <w:widowControl w:val="0"/>
        <w:autoSpaceDE w:val="0"/>
        <w:autoSpaceDN w:val="0"/>
        <w:adjustRightInd w:val="0"/>
        <w:rPr>
          <w:rFonts w:ascii="Verdana" w:hAnsi="Verdana" w:cs="Verdana"/>
          <w:sz w:val="22"/>
          <w:szCs w:val="22"/>
        </w:rPr>
      </w:pPr>
    </w:p>
    <w:p w14:paraId="3487703B" w14:textId="77777777" w:rsidR="0042661E" w:rsidRPr="00307D6C" w:rsidRDefault="0042661E" w:rsidP="0042661E">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AE96099" w14:textId="77777777" w:rsidR="0042661E" w:rsidRDefault="0042661E" w:rsidP="0042661E">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p>
    <w:p w14:paraId="762BAD4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64</w:t>
      </w:r>
    </w:p>
    <w:p w14:paraId="04A2E1D3" w14:textId="77777777" w:rsidR="0042661E" w:rsidRDefault="0042661E" w:rsidP="0042661E">
      <w:pPr>
        <w:widowControl w:val="0"/>
        <w:autoSpaceDE w:val="0"/>
        <w:autoSpaceDN w:val="0"/>
        <w:adjustRightInd w:val="0"/>
        <w:rPr>
          <w:rFonts w:ascii="Verdana" w:hAnsi="Verdana" w:cs="Verdana"/>
          <w:b/>
          <w:bCs/>
          <w:sz w:val="22"/>
          <w:szCs w:val="22"/>
        </w:rPr>
      </w:pPr>
      <w:hyperlink r:id="rId388" w:history="1">
        <w:r>
          <w:rPr>
            <w:rFonts w:ascii="Verdana" w:hAnsi="Verdana" w:cs="Verdana"/>
            <w:b/>
            <w:bCs/>
            <w:color w:val="680000"/>
            <w:sz w:val="22"/>
            <w:szCs w:val="22"/>
          </w:rPr>
          <w:t>Genuine Alley Poetry and Prose</w:t>
        </w:r>
      </w:hyperlink>
      <w:r>
        <w:rPr>
          <w:rFonts w:ascii="Verdana" w:hAnsi="Verdana" w:cs="Verdana"/>
          <w:b/>
          <w:bCs/>
          <w:sz w:val="22"/>
          <w:szCs w:val="22"/>
        </w:rPr>
        <w:t xml:space="preserve"> / </w:t>
      </w:r>
      <w:hyperlink r:id="rId389" w:anchor="msg127102" w:history="1">
        <w:r>
          <w:rPr>
            <w:rFonts w:ascii="Verdana" w:hAnsi="Verdana" w:cs="Verdana"/>
            <w:b/>
            <w:bCs/>
            <w:color w:val="680000"/>
            <w:sz w:val="22"/>
            <w:szCs w:val="22"/>
          </w:rPr>
          <w:t>Re: Slugs Mate For Life</w:t>
        </w:r>
      </w:hyperlink>
    </w:p>
    <w:p w14:paraId="77BE002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09:41 AM »</w:t>
      </w:r>
    </w:p>
    <w:p w14:paraId="4F18508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love the wit of the title.</w:t>
      </w:r>
    </w:p>
    <w:p w14:paraId="72D610CC" w14:textId="77777777" w:rsidR="0042661E" w:rsidRDefault="0042661E" w:rsidP="0042661E">
      <w:pPr>
        <w:widowControl w:val="0"/>
        <w:autoSpaceDE w:val="0"/>
        <w:autoSpaceDN w:val="0"/>
        <w:adjustRightInd w:val="0"/>
        <w:rPr>
          <w:rFonts w:ascii="Verdana" w:hAnsi="Verdana" w:cs="Verdana"/>
          <w:sz w:val="22"/>
          <w:szCs w:val="22"/>
        </w:rPr>
      </w:pPr>
    </w:p>
    <w:p w14:paraId="194F666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these two lines were my favorites:</w:t>
      </w:r>
    </w:p>
    <w:p w14:paraId="161981C6" w14:textId="77777777" w:rsidR="0042661E" w:rsidRDefault="0042661E" w:rsidP="0042661E">
      <w:pPr>
        <w:widowControl w:val="0"/>
        <w:autoSpaceDE w:val="0"/>
        <w:autoSpaceDN w:val="0"/>
        <w:adjustRightInd w:val="0"/>
        <w:rPr>
          <w:rFonts w:ascii="Verdana" w:hAnsi="Verdana" w:cs="Verdana"/>
          <w:sz w:val="22"/>
          <w:szCs w:val="22"/>
        </w:rPr>
      </w:pPr>
    </w:p>
    <w:p w14:paraId="6B944D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ummm,</w:t>
      </w:r>
    </w:p>
    <w:p w14:paraId="336AB6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she was dead when I found her??</w:t>
      </w:r>
    </w:p>
    <w:p w14:paraId="1FD8A7CA" w14:textId="77777777" w:rsidR="0042661E" w:rsidRDefault="0042661E" w:rsidP="0042661E">
      <w:pPr>
        <w:widowControl w:val="0"/>
        <w:autoSpaceDE w:val="0"/>
        <w:autoSpaceDN w:val="0"/>
        <w:adjustRightInd w:val="0"/>
        <w:rPr>
          <w:rFonts w:ascii="Verdana" w:hAnsi="Verdana" w:cs="Verdana"/>
          <w:sz w:val="22"/>
          <w:szCs w:val="22"/>
        </w:rPr>
      </w:pPr>
    </w:p>
    <w:p w14:paraId="55A9A787" w14:textId="77777777" w:rsidR="0042661E" w:rsidRDefault="0042661E" w:rsidP="0042661E">
      <w:pPr>
        <w:widowControl w:val="0"/>
        <w:autoSpaceDE w:val="0"/>
        <w:autoSpaceDN w:val="0"/>
        <w:adjustRightInd w:val="0"/>
        <w:rPr>
          <w:rFonts w:ascii="Verdana" w:hAnsi="Verdana" w:cs="Verdana"/>
          <w:sz w:val="22"/>
          <w:szCs w:val="22"/>
        </w:rPr>
      </w:pPr>
    </w:p>
    <w:p w14:paraId="688CDA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E9DE53F" w14:textId="77777777" w:rsidR="0042661E" w:rsidRDefault="0042661E" w:rsidP="0042661E">
      <w:pPr>
        <w:widowControl w:val="0"/>
        <w:autoSpaceDE w:val="0"/>
        <w:autoSpaceDN w:val="0"/>
        <w:adjustRightInd w:val="0"/>
        <w:rPr>
          <w:rFonts w:ascii="Verdana" w:hAnsi="Verdana" w:cs="Verdana"/>
          <w:sz w:val="22"/>
          <w:szCs w:val="22"/>
        </w:rPr>
      </w:pPr>
    </w:p>
    <w:p w14:paraId="0A70A8D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p. s. did you know that i started an exercise in experimental on the basis of </w:t>
      </w:r>
      <w:r>
        <w:rPr>
          <w:rFonts w:ascii="Verdana" w:hAnsi="Verdana" w:cs="Verdana"/>
          <w:sz w:val="22"/>
          <w:szCs w:val="22"/>
        </w:rPr>
        <w:lastRenderedPageBreak/>
        <w:t>your name? i like the combo. the basic idea is to come up with lots of variations on   some kind of  -ist (like marxist), and some kind of supply (like glue):</w:t>
      </w:r>
    </w:p>
    <w:p w14:paraId="1F09D277" w14:textId="77777777" w:rsidR="0042661E" w:rsidRDefault="0042661E" w:rsidP="0042661E">
      <w:pPr>
        <w:widowControl w:val="0"/>
        <w:autoSpaceDE w:val="0"/>
        <w:autoSpaceDN w:val="0"/>
        <w:adjustRightInd w:val="0"/>
        <w:rPr>
          <w:rFonts w:ascii="Verdana" w:hAnsi="Verdana" w:cs="Verdana"/>
          <w:sz w:val="22"/>
          <w:szCs w:val="22"/>
        </w:rPr>
      </w:pPr>
    </w:p>
    <w:p w14:paraId="56DBE5F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marxist glue</w:t>
      </w:r>
    </w:p>
    <w:p w14:paraId="4D11FA30" w14:textId="77777777" w:rsidR="0042661E" w:rsidRDefault="0042661E" w:rsidP="0042661E">
      <w:pPr>
        <w:widowControl w:val="0"/>
        <w:autoSpaceDE w:val="0"/>
        <w:autoSpaceDN w:val="0"/>
        <w:adjustRightInd w:val="0"/>
        <w:rPr>
          <w:rFonts w:ascii="Verdana" w:hAnsi="Verdana" w:cs="Verdana"/>
          <w:sz w:val="22"/>
          <w:szCs w:val="22"/>
        </w:rPr>
      </w:pPr>
    </w:p>
    <w:p w14:paraId="45B7EBE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leninist lint roller</w:t>
      </w:r>
    </w:p>
    <w:p w14:paraId="3BE1453F" w14:textId="77777777" w:rsidR="0042661E" w:rsidRDefault="0042661E" w:rsidP="0042661E">
      <w:pPr>
        <w:widowControl w:val="0"/>
        <w:autoSpaceDE w:val="0"/>
        <w:autoSpaceDN w:val="0"/>
        <w:adjustRightInd w:val="0"/>
        <w:rPr>
          <w:rFonts w:ascii="Verdana" w:hAnsi="Verdana" w:cs="Verdana"/>
          <w:sz w:val="22"/>
          <w:szCs w:val="22"/>
        </w:rPr>
      </w:pPr>
    </w:p>
    <w:p w14:paraId="4C2A5D4C" w14:textId="77777777" w:rsidR="0042661E" w:rsidRDefault="0042661E" w:rsidP="0042661E">
      <w:pPr>
        <w:widowControl w:val="0"/>
        <w:autoSpaceDE w:val="0"/>
        <w:autoSpaceDN w:val="0"/>
        <w:adjustRightInd w:val="0"/>
        <w:rPr>
          <w:rFonts w:ascii="Verdana" w:hAnsi="Verdana" w:cs="Verdana"/>
          <w:sz w:val="22"/>
          <w:szCs w:val="22"/>
        </w:rPr>
      </w:pPr>
    </w:p>
    <w:p w14:paraId="104A1D8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etc.</w:t>
      </w:r>
    </w:p>
    <w:p w14:paraId="065B939F" w14:textId="77777777" w:rsidR="0042661E" w:rsidRDefault="0042661E" w:rsidP="0042661E">
      <w:pPr>
        <w:widowControl w:val="0"/>
        <w:autoSpaceDE w:val="0"/>
        <w:autoSpaceDN w:val="0"/>
        <w:adjustRightInd w:val="0"/>
        <w:rPr>
          <w:rFonts w:ascii="Verdana" w:hAnsi="Verdana" w:cs="Verdana"/>
          <w:sz w:val="22"/>
          <w:szCs w:val="22"/>
        </w:rPr>
      </w:pPr>
    </w:p>
    <w:p w14:paraId="023AEA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feel free to drop in and add your own.</w:t>
      </w:r>
    </w:p>
    <w:p w14:paraId="2942B24D" w14:textId="77777777" w:rsidR="0042661E" w:rsidRPr="00307D6C"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EBEF53C"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p>
    <w:p w14:paraId="7ED2F7A7" w14:textId="77777777" w:rsidR="0042661E" w:rsidRDefault="0042661E" w:rsidP="0042661E">
      <w:pPr>
        <w:widowControl w:val="0"/>
        <w:autoSpaceDE w:val="0"/>
        <w:autoSpaceDN w:val="0"/>
        <w:adjustRightInd w:val="0"/>
        <w:rPr>
          <w:rFonts w:ascii="Verdana" w:hAnsi="Verdana" w:cs="Verdana"/>
          <w:sz w:val="22"/>
          <w:szCs w:val="22"/>
        </w:rPr>
      </w:pPr>
    </w:p>
    <w:p w14:paraId="7E73C16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65</w:t>
      </w:r>
    </w:p>
    <w:p w14:paraId="39D01A89" w14:textId="77777777" w:rsidR="0042661E" w:rsidRDefault="0042661E" w:rsidP="0042661E">
      <w:pPr>
        <w:widowControl w:val="0"/>
        <w:autoSpaceDE w:val="0"/>
        <w:autoSpaceDN w:val="0"/>
        <w:adjustRightInd w:val="0"/>
        <w:rPr>
          <w:rFonts w:ascii="Verdana" w:hAnsi="Verdana" w:cs="Verdana"/>
          <w:b/>
          <w:bCs/>
          <w:sz w:val="22"/>
          <w:szCs w:val="22"/>
        </w:rPr>
      </w:pPr>
      <w:hyperlink r:id="rId390"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91" w:anchor="msg127101" w:history="1">
        <w:r>
          <w:rPr>
            <w:rFonts w:ascii="Verdana" w:hAnsi="Verdana" w:cs="Verdana"/>
            <w:b/>
            <w:bCs/>
            <w:color w:val="680000"/>
            <w:sz w:val="22"/>
            <w:szCs w:val="22"/>
          </w:rPr>
          <w:t>Re: making fun of each other</w:t>
        </w:r>
      </w:hyperlink>
    </w:p>
    <w:p w14:paraId="7F96CC9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09:31 AM »</w:t>
      </w:r>
    </w:p>
    <w:p w14:paraId="5732A58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w:t>
      </w:r>
    </w:p>
    <w:p w14:paraId="4D03FCA3" w14:textId="77777777" w:rsidR="0042661E" w:rsidRDefault="0042661E" w:rsidP="0042661E">
      <w:pPr>
        <w:widowControl w:val="0"/>
        <w:autoSpaceDE w:val="0"/>
        <w:autoSpaceDN w:val="0"/>
        <w:adjustRightInd w:val="0"/>
        <w:rPr>
          <w:rFonts w:ascii="Verdana" w:hAnsi="Verdana" w:cs="Verdana"/>
          <w:sz w:val="22"/>
          <w:szCs w:val="22"/>
        </w:rPr>
      </w:pPr>
    </w:p>
    <w:p w14:paraId="2CFFCA9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 the post quoted below, you outline a set of standards that make community of mutual benefit possible. </w:t>
      </w:r>
    </w:p>
    <w:p w14:paraId="6C0BC05F" w14:textId="77777777" w:rsidR="0042661E" w:rsidRDefault="0042661E" w:rsidP="0042661E">
      <w:pPr>
        <w:widowControl w:val="0"/>
        <w:autoSpaceDE w:val="0"/>
        <w:autoSpaceDN w:val="0"/>
        <w:adjustRightInd w:val="0"/>
        <w:rPr>
          <w:rFonts w:ascii="Verdana" w:hAnsi="Verdana" w:cs="Verdana"/>
          <w:sz w:val="22"/>
          <w:szCs w:val="22"/>
        </w:rPr>
      </w:pPr>
    </w:p>
    <w:p w14:paraId="19DFDB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These are the standards (mutual respect, constructive criticism, goodwill) that create a space for dialogue.</w:t>
      </w:r>
    </w:p>
    <w:p w14:paraId="3BE9E3F6" w14:textId="77777777" w:rsidR="0042661E" w:rsidRDefault="0042661E" w:rsidP="0042661E">
      <w:pPr>
        <w:widowControl w:val="0"/>
        <w:autoSpaceDE w:val="0"/>
        <w:autoSpaceDN w:val="0"/>
        <w:adjustRightInd w:val="0"/>
        <w:rPr>
          <w:rFonts w:ascii="Verdana" w:hAnsi="Verdana" w:cs="Verdana"/>
          <w:sz w:val="22"/>
          <w:szCs w:val="22"/>
        </w:rPr>
      </w:pPr>
    </w:p>
    <w:p w14:paraId="16DB2E6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that's to say, I'm in complete agreement with the standards of a critical / poetic community--or for any community of public discourse--that you outline above. </w:t>
      </w:r>
    </w:p>
    <w:p w14:paraId="71911889" w14:textId="77777777" w:rsidR="0042661E" w:rsidRDefault="0042661E" w:rsidP="0042661E">
      <w:pPr>
        <w:widowControl w:val="0"/>
        <w:autoSpaceDE w:val="0"/>
        <w:autoSpaceDN w:val="0"/>
        <w:adjustRightInd w:val="0"/>
        <w:rPr>
          <w:rFonts w:ascii="Verdana" w:hAnsi="Verdana" w:cs="Verdana"/>
          <w:sz w:val="22"/>
          <w:szCs w:val="22"/>
        </w:rPr>
      </w:pPr>
    </w:p>
    <w:p w14:paraId="666733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EXCEPT FOR:</w:t>
      </w:r>
    </w:p>
    <w:p w14:paraId="20227B3F" w14:textId="77777777" w:rsidR="0042661E" w:rsidRDefault="0042661E" w:rsidP="0042661E">
      <w:pPr>
        <w:widowControl w:val="0"/>
        <w:autoSpaceDE w:val="0"/>
        <w:autoSpaceDN w:val="0"/>
        <w:adjustRightInd w:val="0"/>
        <w:rPr>
          <w:rFonts w:ascii="Verdana" w:hAnsi="Verdana" w:cs="Verdana"/>
          <w:sz w:val="22"/>
          <w:szCs w:val="22"/>
        </w:rPr>
      </w:pPr>
    </w:p>
    <w:p w14:paraId="65DEE11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kind of circumstance which seraph was pointing out: when a member of a community appears to be taking advantage of its standards by using the space they create for dialogue in order to beef up his or her own authority, influence, or whatever. In other words, when it appears that a critter is only interested in trashing poems, and not at all in the poem or poet itself and the ways it might be possible for them to improve. </w:t>
      </w:r>
    </w:p>
    <w:p w14:paraId="326D70CB" w14:textId="77777777" w:rsidR="0042661E" w:rsidRDefault="0042661E" w:rsidP="0042661E">
      <w:pPr>
        <w:widowControl w:val="0"/>
        <w:autoSpaceDE w:val="0"/>
        <w:autoSpaceDN w:val="0"/>
        <w:adjustRightInd w:val="0"/>
        <w:rPr>
          <w:rFonts w:ascii="Verdana" w:hAnsi="Verdana" w:cs="Verdana"/>
          <w:sz w:val="22"/>
          <w:szCs w:val="22"/>
        </w:rPr>
      </w:pPr>
    </w:p>
    <w:p w14:paraId="2B8CDBE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Goodwill. So the (unspoken) question seraph responds to is, "How do you police or enforce those standards of community? What forms of dialogue exist that can reinforce those boundaries without brute force, without stepping outside of the space for dialogue?" (satire?)</w:t>
      </w:r>
    </w:p>
    <w:p w14:paraId="55DC5986" w14:textId="77777777" w:rsidR="0042661E" w:rsidRDefault="0042661E" w:rsidP="0042661E">
      <w:pPr>
        <w:widowControl w:val="0"/>
        <w:autoSpaceDE w:val="0"/>
        <w:autoSpaceDN w:val="0"/>
        <w:adjustRightInd w:val="0"/>
        <w:rPr>
          <w:rFonts w:ascii="Verdana" w:hAnsi="Verdana" w:cs="Verdana"/>
          <w:sz w:val="22"/>
          <w:szCs w:val="22"/>
        </w:rPr>
      </w:pPr>
    </w:p>
    <w:p w14:paraId="01633D2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With the "insensitivity" thing, I was just suggesting that, if a member of the community appears to be sincerely trying to work within those standards, his </w:t>
      </w:r>
      <w:r>
        <w:rPr>
          <w:rFonts w:ascii="Verdana" w:hAnsi="Verdana" w:cs="Verdana"/>
          <w:sz w:val="22"/>
          <w:szCs w:val="22"/>
        </w:rPr>
        <w:lastRenderedPageBreak/>
        <w:t xml:space="preserve">or her missteps or offenses are part of the process. Nothing to worry about. For example, in this community, if a critter comes down hard on a poem--maybe even too hard, or harder than necessary--but it appears that his or her intent was to help the poem and poet, and that his or her motivation was to assist the poem and help it grow, then the critter's harshness is in agreement with your standards of community.  </w:t>
      </w:r>
    </w:p>
    <w:p w14:paraId="572DC1FB" w14:textId="77777777" w:rsidR="0042661E" w:rsidRDefault="0042661E" w:rsidP="0042661E">
      <w:pPr>
        <w:widowControl w:val="0"/>
        <w:autoSpaceDE w:val="0"/>
        <w:autoSpaceDN w:val="0"/>
        <w:adjustRightInd w:val="0"/>
        <w:rPr>
          <w:rFonts w:ascii="Verdana" w:hAnsi="Verdana" w:cs="Verdana"/>
          <w:sz w:val="22"/>
          <w:szCs w:val="22"/>
        </w:rPr>
      </w:pPr>
    </w:p>
    <w:p w14:paraId="117798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(oh seraph - yours was definitely more succinct. i need you as a wingman.)</w:t>
      </w:r>
    </w:p>
    <w:p w14:paraId="3425DF6D" w14:textId="77777777" w:rsidR="0042661E" w:rsidRDefault="0042661E" w:rsidP="0042661E">
      <w:pPr>
        <w:widowControl w:val="0"/>
        <w:autoSpaceDE w:val="0"/>
        <w:autoSpaceDN w:val="0"/>
        <w:adjustRightInd w:val="0"/>
        <w:rPr>
          <w:rFonts w:ascii="Verdana" w:hAnsi="Verdana" w:cs="Verdana"/>
          <w:sz w:val="22"/>
          <w:szCs w:val="22"/>
        </w:rPr>
      </w:pPr>
    </w:p>
    <w:p w14:paraId="2BF93B21"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392" w:anchor="msg127078" w:history="1">
        <w:r>
          <w:rPr>
            <w:rFonts w:ascii="Verdana" w:hAnsi="Verdana" w:cs="Verdana"/>
            <w:b/>
            <w:bCs/>
            <w:color w:val="680000"/>
            <w:sz w:val="22"/>
            <w:szCs w:val="22"/>
          </w:rPr>
          <w:t>Quote from: cafeRg on June 20, 2012, 06:02 PM</w:t>
        </w:r>
      </w:hyperlink>
    </w:p>
    <w:p w14:paraId="135E355C" w14:textId="77777777" w:rsidR="0042661E" w:rsidRDefault="0042661E" w:rsidP="0042661E">
      <w:pPr>
        <w:widowControl w:val="0"/>
        <w:autoSpaceDE w:val="0"/>
        <w:autoSpaceDN w:val="0"/>
        <w:adjustRightInd w:val="0"/>
        <w:rPr>
          <w:rFonts w:ascii="Verdana" w:hAnsi="Verdana" w:cs="Verdana"/>
          <w:sz w:val="22"/>
          <w:szCs w:val="22"/>
        </w:rPr>
      </w:pPr>
    </w:p>
    <w:p w14:paraId="2031D221" w14:textId="77777777" w:rsidR="0042661E" w:rsidRDefault="0042661E" w:rsidP="0042661E">
      <w:pPr>
        <w:widowControl w:val="0"/>
        <w:autoSpaceDE w:val="0"/>
        <w:autoSpaceDN w:val="0"/>
        <w:adjustRightInd w:val="0"/>
        <w:rPr>
          <w:rFonts w:ascii="Verdana" w:hAnsi="Verdana" w:cs="Verdana"/>
          <w:sz w:val="22"/>
          <w:szCs w:val="22"/>
        </w:rPr>
      </w:pPr>
    </w:p>
    <w:p w14:paraId="32570F4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Hi Steve ..no. I was just practicing my Don Rickles ..we're cool</w:t>
      </w:r>
    </w:p>
    <w:p w14:paraId="50F322F0" w14:textId="77777777" w:rsidR="0042661E" w:rsidRDefault="0042661E" w:rsidP="0042661E">
      <w:pPr>
        <w:widowControl w:val="0"/>
        <w:autoSpaceDE w:val="0"/>
        <w:autoSpaceDN w:val="0"/>
        <w:adjustRightInd w:val="0"/>
        <w:rPr>
          <w:rFonts w:ascii="Verdana" w:hAnsi="Verdana" w:cs="Verdana"/>
          <w:sz w:val="22"/>
          <w:szCs w:val="22"/>
        </w:rPr>
      </w:pPr>
    </w:p>
    <w:p w14:paraId="1A9037D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29BB071A" w14:textId="77777777" w:rsidR="0042661E" w:rsidRDefault="0042661E" w:rsidP="0042661E">
      <w:pPr>
        <w:widowControl w:val="0"/>
        <w:autoSpaceDE w:val="0"/>
        <w:autoSpaceDN w:val="0"/>
        <w:adjustRightInd w:val="0"/>
        <w:rPr>
          <w:rFonts w:ascii="Verdana" w:hAnsi="Verdana" w:cs="Verdana"/>
          <w:sz w:val="22"/>
          <w:szCs w:val="22"/>
        </w:rPr>
      </w:pPr>
    </w:p>
    <w:p w14:paraId="070C3BA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Critics come in many different flavors and styles, as does poets. When we write a poem we are the poet. When we critique a poem we become a teacher or mentor. The poem you are critiquing should tell you the level of the poet you're dealing with. So you should be flexible enough to mentor from that level, as a starting point. Don't wanna help the neophyte? Then don't take on the role of that poets mentor. We should be encouraging and motivating. Not act like know-it-all bullies, we don't have time for your dumbass writing.</w:t>
      </w:r>
    </w:p>
    <w:p w14:paraId="7B5A1D68" w14:textId="77777777" w:rsidR="0042661E" w:rsidRDefault="0042661E" w:rsidP="0042661E">
      <w:pPr>
        <w:widowControl w:val="0"/>
        <w:autoSpaceDE w:val="0"/>
        <w:autoSpaceDN w:val="0"/>
        <w:adjustRightInd w:val="0"/>
        <w:rPr>
          <w:rFonts w:ascii="Verdana" w:hAnsi="Verdana" w:cs="Verdana"/>
          <w:sz w:val="22"/>
          <w:szCs w:val="22"/>
        </w:rPr>
      </w:pPr>
    </w:p>
    <w:p w14:paraId="4B271C8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good poet is happy to share their tips and techniques. Let's say you're an expert poet and you want some help with a new poem. The critic comes in, they're an expert to, and tells you your work is a piece of garbage. How would that make you feel? It doesn't matter if you're an expert or a newbie, both deserve respect, some useful direction and encouragement.</w:t>
      </w:r>
    </w:p>
    <w:p w14:paraId="367D9FA3" w14:textId="77777777" w:rsidR="0042661E" w:rsidRDefault="0042661E" w:rsidP="0042661E">
      <w:pPr>
        <w:widowControl w:val="0"/>
        <w:autoSpaceDE w:val="0"/>
        <w:autoSpaceDN w:val="0"/>
        <w:adjustRightInd w:val="0"/>
        <w:rPr>
          <w:rFonts w:ascii="Verdana" w:hAnsi="Verdana" w:cs="Verdana"/>
          <w:sz w:val="22"/>
          <w:szCs w:val="22"/>
        </w:rPr>
      </w:pPr>
    </w:p>
    <w:p w14:paraId="0C6206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old adage: the student is only as good as the teacher. How's your students doing?</w:t>
      </w:r>
    </w:p>
    <w:p w14:paraId="2790339D" w14:textId="77777777" w:rsidR="0042661E" w:rsidRDefault="0042661E" w:rsidP="0042661E">
      <w:pPr>
        <w:widowControl w:val="0"/>
        <w:autoSpaceDE w:val="0"/>
        <w:autoSpaceDN w:val="0"/>
        <w:adjustRightInd w:val="0"/>
        <w:rPr>
          <w:rFonts w:ascii="Verdana" w:hAnsi="Verdana" w:cs="Verdana"/>
          <w:sz w:val="22"/>
          <w:szCs w:val="22"/>
        </w:rPr>
      </w:pPr>
    </w:p>
    <w:p w14:paraId="6218DBA9" w14:textId="77777777" w:rsidR="0042661E" w:rsidRPr="00307D6C"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EAFC320" w14:textId="77777777" w:rsidR="0042661E"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67DD8F92" w14:textId="77777777" w:rsidR="0042661E" w:rsidRDefault="0042661E" w:rsidP="0042661E">
      <w:pPr>
        <w:widowControl w:val="0"/>
        <w:autoSpaceDE w:val="0"/>
        <w:autoSpaceDN w:val="0"/>
        <w:adjustRightInd w:val="0"/>
        <w:rPr>
          <w:rFonts w:ascii="Verdana" w:hAnsi="Verdana" w:cs="Verdana"/>
          <w:sz w:val="22"/>
          <w:szCs w:val="22"/>
        </w:rPr>
      </w:pPr>
    </w:p>
    <w:p w14:paraId="39D9B21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66</w:t>
      </w:r>
    </w:p>
    <w:p w14:paraId="6F915B2A" w14:textId="77777777" w:rsidR="0042661E" w:rsidRDefault="0042661E" w:rsidP="0042661E">
      <w:pPr>
        <w:widowControl w:val="0"/>
        <w:autoSpaceDE w:val="0"/>
        <w:autoSpaceDN w:val="0"/>
        <w:adjustRightInd w:val="0"/>
        <w:rPr>
          <w:rFonts w:ascii="Verdana" w:hAnsi="Verdana" w:cs="Verdana"/>
          <w:b/>
          <w:bCs/>
          <w:sz w:val="22"/>
          <w:szCs w:val="22"/>
        </w:rPr>
      </w:pPr>
      <w:hyperlink r:id="rId39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94" w:anchor="msg127089" w:history="1">
        <w:r>
          <w:rPr>
            <w:rFonts w:ascii="Verdana" w:hAnsi="Verdana" w:cs="Verdana"/>
            <w:b/>
            <w:bCs/>
            <w:color w:val="680000"/>
            <w:sz w:val="22"/>
            <w:szCs w:val="22"/>
          </w:rPr>
          <w:t>Re: making fun of each other</w:t>
        </w:r>
      </w:hyperlink>
    </w:p>
    <w:p w14:paraId="366359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08:05 PM »</w:t>
      </w:r>
    </w:p>
    <w:p w14:paraId="1C69F46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Rg - we're in complete agreement, </w:t>
      </w:r>
    </w:p>
    <w:p w14:paraId="27D2C6ED" w14:textId="77777777" w:rsidR="0042661E" w:rsidRDefault="0042661E" w:rsidP="0042661E">
      <w:pPr>
        <w:widowControl w:val="0"/>
        <w:autoSpaceDE w:val="0"/>
        <w:autoSpaceDN w:val="0"/>
        <w:adjustRightInd w:val="0"/>
        <w:rPr>
          <w:rFonts w:ascii="Verdana" w:hAnsi="Verdana" w:cs="Verdana"/>
          <w:sz w:val="22"/>
          <w:szCs w:val="22"/>
        </w:rPr>
      </w:pPr>
    </w:p>
    <w:p w14:paraId="5C2636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except for the point that you, seraph, have expressed more eloquently (and definitely more succinctly) than I could have hoped to. </w:t>
      </w:r>
    </w:p>
    <w:p w14:paraId="41172C12" w14:textId="77777777" w:rsidR="0042661E" w:rsidRDefault="0042661E" w:rsidP="0042661E">
      <w:pPr>
        <w:widowControl w:val="0"/>
        <w:autoSpaceDE w:val="0"/>
        <w:autoSpaceDN w:val="0"/>
        <w:adjustRightInd w:val="0"/>
        <w:rPr>
          <w:rFonts w:ascii="Verdana" w:hAnsi="Verdana" w:cs="Verdana"/>
          <w:sz w:val="22"/>
          <w:szCs w:val="22"/>
        </w:rPr>
      </w:pPr>
    </w:p>
    <w:p w14:paraId="31028AE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Much bluntness, even insensitivity, can be forgiven, if it appears that the </w:t>
      </w:r>
      <w:r>
        <w:rPr>
          <w:rFonts w:ascii="Verdana" w:hAnsi="Verdana" w:cs="Verdana"/>
          <w:sz w:val="22"/>
          <w:szCs w:val="22"/>
        </w:rPr>
        <w:lastRenderedPageBreak/>
        <w:t>critich's goal was to help the writer grow.</w:t>
      </w:r>
    </w:p>
    <w:p w14:paraId="49987E83" w14:textId="77777777" w:rsidR="0042661E" w:rsidRDefault="0042661E" w:rsidP="0042661E">
      <w:pPr>
        <w:widowControl w:val="0"/>
        <w:autoSpaceDE w:val="0"/>
        <w:autoSpaceDN w:val="0"/>
        <w:adjustRightInd w:val="0"/>
        <w:rPr>
          <w:rFonts w:ascii="Verdana" w:hAnsi="Verdana" w:cs="Verdana"/>
          <w:sz w:val="22"/>
          <w:szCs w:val="22"/>
        </w:rPr>
      </w:pPr>
    </w:p>
    <w:p w14:paraId="7A3A4E5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if it looks like the critic is more concerned with beating his or her chest...</w:t>
      </w:r>
    </w:p>
    <w:p w14:paraId="29DB5464" w14:textId="77777777" w:rsidR="0042661E" w:rsidRDefault="0042661E" w:rsidP="0042661E">
      <w:pPr>
        <w:widowControl w:val="0"/>
        <w:autoSpaceDE w:val="0"/>
        <w:autoSpaceDN w:val="0"/>
        <w:adjustRightInd w:val="0"/>
        <w:rPr>
          <w:rFonts w:ascii="Verdana" w:hAnsi="Verdana" w:cs="Verdana"/>
          <w:sz w:val="22"/>
          <w:szCs w:val="22"/>
        </w:rPr>
      </w:pPr>
    </w:p>
    <w:p w14:paraId="5E4147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don't know. That's why satire exists.</w:t>
      </w:r>
    </w:p>
    <w:p w14:paraId="0964155F" w14:textId="77777777" w:rsidR="0042661E" w:rsidRPr="00307D6C"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F9482C0" w14:textId="77777777" w:rsidR="0042661E"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5F68E427" w14:textId="77777777" w:rsidR="0042661E" w:rsidRDefault="0042661E" w:rsidP="0042661E">
      <w:pPr>
        <w:widowControl w:val="0"/>
        <w:autoSpaceDE w:val="0"/>
        <w:autoSpaceDN w:val="0"/>
        <w:adjustRightInd w:val="0"/>
        <w:rPr>
          <w:rFonts w:ascii="Verdana" w:hAnsi="Verdana" w:cs="Verdana"/>
          <w:sz w:val="22"/>
          <w:szCs w:val="22"/>
        </w:rPr>
      </w:pPr>
    </w:p>
    <w:p w14:paraId="5605954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67</w:t>
      </w:r>
    </w:p>
    <w:p w14:paraId="2F3D3204" w14:textId="77777777" w:rsidR="0042661E" w:rsidRDefault="0042661E" w:rsidP="0042661E">
      <w:pPr>
        <w:widowControl w:val="0"/>
        <w:autoSpaceDE w:val="0"/>
        <w:autoSpaceDN w:val="0"/>
        <w:adjustRightInd w:val="0"/>
        <w:rPr>
          <w:rFonts w:ascii="Verdana" w:hAnsi="Verdana" w:cs="Verdana"/>
          <w:b/>
          <w:bCs/>
          <w:sz w:val="22"/>
          <w:szCs w:val="22"/>
        </w:rPr>
      </w:pPr>
      <w:hyperlink r:id="rId395"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96" w:anchor="msg127077" w:history="1">
        <w:r>
          <w:rPr>
            <w:rFonts w:ascii="Verdana" w:hAnsi="Verdana" w:cs="Verdana"/>
            <w:b/>
            <w:bCs/>
            <w:color w:val="680000"/>
            <w:sz w:val="22"/>
            <w:szCs w:val="22"/>
          </w:rPr>
          <w:t>Re: making fun of each other</w:t>
        </w:r>
      </w:hyperlink>
    </w:p>
    <w:p w14:paraId="59B4A02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20, 2012, 04:41 PM »</w:t>
      </w:r>
    </w:p>
    <w:p w14:paraId="017053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steve - i have to respectfully but strongly disagree. you don't correct a toddler in the same way you correct a teenager. not all--but most--neophytes are relatively flexible and receptive to feedback. they require very little force to start making adjustments and moving their practice in different directions. come down like a bomb on that kind of person, and you're often shutting down the very motivation that could have driven them to improve. use the amount of force that's necessary, no more. </w:t>
      </w:r>
    </w:p>
    <w:p w14:paraId="4D2D239B" w14:textId="77777777" w:rsidR="0042661E" w:rsidRDefault="0042661E" w:rsidP="0042661E">
      <w:pPr>
        <w:widowControl w:val="0"/>
        <w:autoSpaceDE w:val="0"/>
        <w:autoSpaceDN w:val="0"/>
        <w:adjustRightInd w:val="0"/>
        <w:rPr>
          <w:rFonts w:ascii="Verdana" w:hAnsi="Verdana" w:cs="Verdana"/>
          <w:sz w:val="22"/>
          <w:szCs w:val="22"/>
        </w:rPr>
      </w:pPr>
    </w:p>
    <w:p w14:paraId="57BBCDC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whereas those who are established often become quite sure of themselves, and will only budge in response to greater force. such as mockery. </w:t>
      </w:r>
    </w:p>
    <w:p w14:paraId="5AD1E96A" w14:textId="77777777" w:rsidR="0042661E" w:rsidRDefault="0042661E" w:rsidP="0042661E">
      <w:pPr>
        <w:widowControl w:val="0"/>
        <w:autoSpaceDE w:val="0"/>
        <w:autoSpaceDN w:val="0"/>
        <w:adjustRightInd w:val="0"/>
        <w:rPr>
          <w:rFonts w:ascii="Verdana" w:hAnsi="Verdana" w:cs="Verdana"/>
          <w:sz w:val="22"/>
          <w:szCs w:val="22"/>
        </w:rPr>
      </w:pPr>
    </w:p>
    <w:p w14:paraId="41F462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yes, both the weak and the strong need a kick in the ass, sometimes. but again, the amount of force that will be experienced as "a kick in the ass" varies from person to person, and should be adjusted accordingly.</w:t>
      </w:r>
    </w:p>
    <w:p w14:paraId="576423B6" w14:textId="77777777" w:rsidR="0042661E" w:rsidRDefault="0042661E" w:rsidP="0042661E">
      <w:pPr>
        <w:widowControl w:val="0"/>
        <w:autoSpaceDE w:val="0"/>
        <w:autoSpaceDN w:val="0"/>
        <w:adjustRightInd w:val="0"/>
        <w:rPr>
          <w:rFonts w:ascii="Verdana" w:hAnsi="Verdana" w:cs="Verdana"/>
          <w:sz w:val="22"/>
          <w:szCs w:val="22"/>
        </w:rPr>
      </w:pPr>
    </w:p>
    <w:p w14:paraId="37BAD3A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556CC5E" w14:textId="77777777" w:rsidR="0042661E" w:rsidRDefault="0042661E" w:rsidP="0042661E">
      <w:pPr>
        <w:widowControl w:val="0"/>
        <w:autoSpaceDE w:val="0"/>
        <w:autoSpaceDN w:val="0"/>
        <w:adjustRightInd w:val="0"/>
        <w:rPr>
          <w:rFonts w:ascii="Verdana" w:hAnsi="Verdana" w:cs="Verdana"/>
          <w:sz w:val="22"/>
          <w:szCs w:val="22"/>
        </w:rPr>
      </w:pPr>
    </w:p>
    <w:p w14:paraId="3DEB01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p. s.: i'd also suggest this as another quality of constructive satire: </w:t>
      </w:r>
    </w:p>
    <w:p w14:paraId="7B940D76" w14:textId="77777777" w:rsidR="0042661E" w:rsidRDefault="0042661E" w:rsidP="0042661E">
      <w:pPr>
        <w:widowControl w:val="0"/>
        <w:autoSpaceDE w:val="0"/>
        <w:autoSpaceDN w:val="0"/>
        <w:adjustRightInd w:val="0"/>
        <w:rPr>
          <w:rFonts w:ascii="Verdana" w:hAnsi="Verdana" w:cs="Verdana"/>
          <w:sz w:val="22"/>
          <w:szCs w:val="22"/>
        </w:rPr>
      </w:pPr>
    </w:p>
    <w:p w14:paraId="79D55B7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has the potential to be productive when and only when less pointed forms of address will not or have not worked.</w:t>
      </w:r>
    </w:p>
    <w:p w14:paraId="09236204" w14:textId="77777777" w:rsidR="0042661E" w:rsidRPr="001B5EB1"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D73EF53" w14:textId="77777777" w:rsidR="0042661E" w:rsidRDefault="0042661E" w:rsidP="0042661E">
      <w:pPr>
        <w:rPr>
          <w:rFonts w:ascii="Verdana" w:hAnsi="Verdana" w:cs="Verdana"/>
          <w:sz w:val="22"/>
          <w:szCs w:val="22"/>
        </w:rPr>
      </w:pPr>
    </w:p>
    <w:p w14:paraId="53B0FBA6" w14:textId="77777777" w:rsidR="0042661E" w:rsidRDefault="0042661E" w:rsidP="0042661E">
      <w:pPr>
        <w:rPr>
          <w:rFonts w:ascii="Verdana" w:hAnsi="Verdana" w:cs="Verdana"/>
          <w:sz w:val="22"/>
          <w:szCs w:val="22"/>
        </w:rPr>
      </w:pPr>
      <w:r>
        <w:rPr>
          <w:rFonts w:ascii="Verdana" w:hAnsi="Verdana" w:cs="Verdana"/>
          <w:sz w:val="22"/>
          <w:szCs w:val="22"/>
        </w:rPr>
        <w:t>*</w:t>
      </w:r>
    </w:p>
    <w:p w14:paraId="47B2E77F" w14:textId="77777777" w:rsidR="0042661E" w:rsidRDefault="0042661E" w:rsidP="0042661E">
      <w:pPr>
        <w:rPr>
          <w:rFonts w:ascii="Verdana" w:hAnsi="Verdana" w:cs="Verdana"/>
          <w:sz w:val="22"/>
          <w:szCs w:val="22"/>
        </w:rPr>
      </w:pPr>
    </w:p>
    <w:p w14:paraId="3567C4F6"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397" w:anchor="msg127176" w:history="1">
        <w:r>
          <w:rPr>
            <w:rFonts w:ascii="Verdana" w:hAnsi="Verdana" w:cs="Verdana"/>
            <w:b/>
            <w:bCs/>
            <w:color w:val="680000"/>
            <w:sz w:val="22"/>
            <w:szCs w:val="22"/>
          </w:rPr>
          <w:t>Re: Ten Indifferent Sentiments</w:t>
        </w:r>
      </w:hyperlink>
    </w:p>
    <w:p w14:paraId="68FBD25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23, 2012, 03:09 PM »</w:t>
      </w:r>
    </w:p>
    <w:p w14:paraId="1FC0CCDD" w14:textId="77777777" w:rsidR="0042661E" w:rsidRDefault="0042661E" w:rsidP="0042661E">
      <w:pPr>
        <w:widowControl w:val="0"/>
        <w:autoSpaceDE w:val="0"/>
        <w:autoSpaceDN w:val="0"/>
        <w:adjustRightInd w:val="0"/>
        <w:rPr>
          <w:rFonts w:ascii="Verdana" w:hAnsi="Verdana" w:cs="Verdana"/>
          <w:sz w:val="22"/>
          <w:szCs w:val="22"/>
        </w:rPr>
      </w:pPr>
    </w:p>
    <w:p w14:paraId="428006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New mistakes are a good sign. Too much focus on product will choke out the process. </w:t>
      </w:r>
    </w:p>
    <w:p w14:paraId="44913851" w14:textId="77777777" w:rsidR="0042661E" w:rsidRDefault="0042661E" w:rsidP="0042661E">
      <w:pPr>
        <w:widowControl w:val="0"/>
        <w:autoSpaceDE w:val="0"/>
        <w:autoSpaceDN w:val="0"/>
        <w:adjustRightInd w:val="0"/>
        <w:rPr>
          <w:rFonts w:ascii="Verdana" w:hAnsi="Verdana" w:cs="Verdana"/>
          <w:sz w:val="22"/>
          <w:szCs w:val="22"/>
        </w:rPr>
      </w:pPr>
    </w:p>
    <w:p w14:paraId="122A597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as Bill says - keep writing</w:t>
      </w:r>
    </w:p>
    <w:p w14:paraId="7DB6DC21" w14:textId="77777777" w:rsidR="0042661E" w:rsidRPr="001B5EB1" w:rsidRDefault="0042661E" w:rsidP="0042661E">
      <w:pPr>
        <w:widowControl w:val="0"/>
        <w:numPr>
          <w:ilvl w:val="0"/>
          <w:numId w:val="12"/>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B27DD24" w14:textId="77777777" w:rsidR="0042661E" w:rsidRDefault="0042661E" w:rsidP="0042661E">
      <w:pPr>
        <w:widowControl w:val="0"/>
        <w:tabs>
          <w:tab w:val="left" w:pos="220"/>
          <w:tab w:val="left" w:pos="720"/>
        </w:tabs>
        <w:autoSpaceDE w:val="0"/>
        <w:autoSpaceDN w:val="0"/>
        <w:adjustRightInd w:val="0"/>
        <w:rPr>
          <w:rFonts w:ascii="Verdana" w:hAnsi="Verdana" w:cs="Verdana"/>
          <w:sz w:val="22"/>
          <w:szCs w:val="22"/>
        </w:rPr>
      </w:pPr>
    </w:p>
    <w:p w14:paraId="735B915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lastRenderedPageBreak/>
        <w:t>44</w:t>
      </w:r>
    </w:p>
    <w:p w14:paraId="1AE443D3" w14:textId="77777777" w:rsidR="0042661E" w:rsidRDefault="0042661E" w:rsidP="0042661E">
      <w:pPr>
        <w:widowControl w:val="0"/>
        <w:autoSpaceDE w:val="0"/>
        <w:autoSpaceDN w:val="0"/>
        <w:adjustRightInd w:val="0"/>
        <w:rPr>
          <w:rFonts w:ascii="Verdana" w:hAnsi="Verdana" w:cs="Verdana"/>
          <w:b/>
          <w:bCs/>
          <w:sz w:val="22"/>
          <w:szCs w:val="22"/>
        </w:rPr>
      </w:pPr>
      <w:hyperlink r:id="rId398"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399" w:anchor="msg127167" w:history="1">
        <w:r>
          <w:rPr>
            <w:rFonts w:ascii="Verdana" w:hAnsi="Verdana" w:cs="Verdana"/>
            <w:b/>
            <w:bCs/>
            <w:color w:val="680000"/>
            <w:sz w:val="22"/>
            <w:szCs w:val="22"/>
          </w:rPr>
          <w:t>Re: Eros Statues Made of Satires, and How They Limit the Political Power of Cookies</w:t>
        </w:r>
      </w:hyperlink>
    </w:p>
    <w:p w14:paraId="420AC1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10:57 PM »</w:t>
      </w:r>
    </w:p>
    <w:p w14:paraId="31B03E80" w14:textId="77777777" w:rsidR="0042661E" w:rsidRDefault="0042661E" w:rsidP="0042661E">
      <w:pPr>
        <w:widowControl w:val="0"/>
        <w:autoSpaceDE w:val="0"/>
        <w:autoSpaceDN w:val="0"/>
        <w:adjustRightInd w:val="0"/>
        <w:rPr>
          <w:rFonts w:ascii="Verdana" w:hAnsi="Verdana" w:cs="Verdana"/>
          <w:sz w:val="22"/>
          <w:szCs w:val="22"/>
        </w:rPr>
      </w:pPr>
    </w:p>
    <w:p w14:paraId="515A8D2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there's also this unfortunate resemblance:</w:t>
      </w:r>
    </w:p>
    <w:p w14:paraId="19E57359" w14:textId="77777777" w:rsidR="0042661E" w:rsidRDefault="0042661E" w:rsidP="0042661E">
      <w:pPr>
        <w:widowControl w:val="0"/>
        <w:autoSpaceDE w:val="0"/>
        <w:autoSpaceDN w:val="0"/>
        <w:adjustRightInd w:val="0"/>
        <w:rPr>
          <w:rFonts w:ascii="Verdana" w:hAnsi="Verdana" w:cs="Verdana"/>
          <w:sz w:val="22"/>
          <w:szCs w:val="22"/>
        </w:rPr>
      </w:pPr>
    </w:p>
    <w:p w14:paraId="1286EBE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noProof/>
          <w:sz w:val="22"/>
          <w:szCs w:val="22"/>
        </w:rPr>
        <w:drawing>
          <wp:inline distT="0" distB="0" distL="0" distR="0" wp14:anchorId="2AE935A7" wp14:editId="4FBC039C">
            <wp:extent cx="2057400" cy="293288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057400" cy="2932889"/>
                    </a:xfrm>
                    <a:prstGeom prst="rect">
                      <a:avLst/>
                    </a:prstGeom>
                    <a:noFill/>
                    <a:ln>
                      <a:noFill/>
                    </a:ln>
                  </pic:spPr>
                </pic:pic>
              </a:graphicData>
            </a:graphic>
          </wp:inline>
        </w:drawing>
      </w:r>
    </w:p>
    <w:p w14:paraId="5D15F80E" w14:textId="77777777" w:rsidR="0042661E" w:rsidRPr="001B5EB1"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2EDA0ED3" w14:textId="77777777" w:rsidR="0042661E"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p>
    <w:p w14:paraId="7E77710B" w14:textId="77777777" w:rsidR="0042661E" w:rsidRDefault="0042661E" w:rsidP="0042661E">
      <w:pPr>
        <w:widowControl w:val="0"/>
        <w:autoSpaceDE w:val="0"/>
        <w:autoSpaceDN w:val="0"/>
        <w:adjustRightInd w:val="0"/>
        <w:rPr>
          <w:rFonts w:ascii="Verdana" w:hAnsi="Verdana" w:cs="Verdana"/>
          <w:sz w:val="22"/>
          <w:szCs w:val="22"/>
        </w:rPr>
      </w:pPr>
    </w:p>
    <w:p w14:paraId="47389C45" w14:textId="77777777" w:rsidR="0042661E" w:rsidRDefault="0042661E" w:rsidP="0042661E">
      <w:pPr>
        <w:widowControl w:val="0"/>
        <w:autoSpaceDE w:val="0"/>
        <w:autoSpaceDN w:val="0"/>
        <w:adjustRightInd w:val="0"/>
        <w:rPr>
          <w:rFonts w:ascii="Verdana" w:hAnsi="Verdana" w:cs="Verdana"/>
          <w:sz w:val="22"/>
          <w:szCs w:val="22"/>
        </w:rPr>
      </w:pPr>
    </w:p>
    <w:p w14:paraId="61CFE4D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45</w:t>
      </w:r>
    </w:p>
    <w:p w14:paraId="7F8B343E" w14:textId="77777777" w:rsidR="0042661E" w:rsidRDefault="0042661E" w:rsidP="0042661E">
      <w:pPr>
        <w:widowControl w:val="0"/>
        <w:autoSpaceDE w:val="0"/>
        <w:autoSpaceDN w:val="0"/>
        <w:adjustRightInd w:val="0"/>
        <w:rPr>
          <w:rFonts w:ascii="Verdana" w:hAnsi="Verdana" w:cs="Verdana"/>
          <w:b/>
          <w:bCs/>
          <w:sz w:val="22"/>
          <w:szCs w:val="22"/>
        </w:rPr>
      </w:pPr>
      <w:hyperlink r:id="rId401"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02" w:anchor="msg127154" w:history="1">
        <w:r>
          <w:rPr>
            <w:rFonts w:ascii="Verdana" w:hAnsi="Verdana" w:cs="Verdana"/>
            <w:b/>
            <w:bCs/>
            <w:color w:val="680000"/>
            <w:sz w:val="22"/>
            <w:szCs w:val="22"/>
          </w:rPr>
          <w:t>Re: rejection slips: post them proudly</w:t>
        </w:r>
      </w:hyperlink>
    </w:p>
    <w:p w14:paraId="1A601F7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07:03 PM »</w:t>
      </w:r>
    </w:p>
    <w:p w14:paraId="74A301B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keep on keepin on, rg.</w:t>
      </w:r>
    </w:p>
    <w:p w14:paraId="2C850D17" w14:textId="77777777" w:rsidR="0042661E" w:rsidRDefault="0042661E" w:rsidP="0042661E">
      <w:pPr>
        <w:widowControl w:val="0"/>
        <w:autoSpaceDE w:val="0"/>
        <w:autoSpaceDN w:val="0"/>
        <w:adjustRightInd w:val="0"/>
        <w:rPr>
          <w:rFonts w:ascii="Verdana" w:hAnsi="Verdana" w:cs="Verdana"/>
          <w:sz w:val="22"/>
          <w:szCs w:val="22"/>
        </w:rPr>
      </w:pPr>
    </w:p>
    <w:p w14:paraId="0753F5E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you've just got to find the right journal.... er... dimension? plane of eternal torment? </w:t>
      </w:r>
    </w:p>
    <w:p w14:paraId="3B0DBB38" w14:textId="77777777" w:rsidR="0042661E" w:rsidRDefault="0042661E" w:rsidP="0042661E">
      <w:pPr>
        <w:widowControl w:val="0"/>
        <w:autoSpaceDE w:val="0"/>
        <w:autoSpaceDN w:val="0"/>
        <w:adjustRightInd w:val="0"/>
        <w:rPr>
          <w:rFonts w:ascii="Verdana" w:hAnsi="Verdana" w:cs="Verdana"/>
          <w:sz w:val="22"/>
          <w:szCs w:val="22"/>
        </w:rPr>
      </w:pPr>
    </w:p>
    <w:p w14:paraId="18D429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right lake of fire?</w:t>
      </w:r>
    </w:p>
    <w:p w14:paraId="1E467C37" w14:textId="77777777" w:rsidR="0042661E" w:rsidRDefault="0042661E" w:rsidP="0042661E">
      <w:pPr>
        <w:widowControl w:val="0"/>
        <w:autoSpaceDE w:val="0"/>
        <w:autoSpaceDN w:val="0"/>
        <w:adjustRightInd w:val="0"/>
        <w:rPr>
          <w:rFonts w:ascii="Verdana" w:hAnsi="Verdana" w:cs="Verdana"/>
          <w:sz w:val="22"/>
          <w:szCs w:val="22"/>
        </w:rPr>
      </w:pPr>
    </w:p>
    <w:p w14:paraId="11180B3F" w14:textId="77777777" w:rsidR="0042661E" w:rsidRDefault="0042661E" w:rsidP="0042661E">
      <w:pPr>
        <w:widowControl w:val="0"/>
        <w:autoSpaceDE w:val="0"/>
        <w:autoSpaceDN w:val="0"/>
        <w:adjustRightInd w:val="0"/>
        <w:rPr>
          <w:rFonts w:ascii="Verdana" w:hAnsi="Verdana" w:cs="Verdana"/>
          <w:sz w:val="22"/>
          <w:szCs w:val="22"/>
        </w:rPr>
      </w:pPr>
    </w:p>
    <w:p w14:paraId="62742B61"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403" w:anchor="msg127139" w:history="1">
        <w:r>
          <w:rPr>
            <w:rFonts w:ascii="Verdana" w:hAnsi="Verdana" w:cs="Verdana"/>
            <w:b/>
            <w:bCs/>
            <w:color w:val="680000"/>
            <w:sz w:val="22"/>
            <w:szCs w:val="22"/>
          </w:rPr>
          <w:t>Quote from: cafeRg on June 22, 2012, 11:54 AM</w:t>
        </w:r>
      </w:hyperlink>
    </w:p>
    <w:p w14:paraId="1DB10A9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Now this really sucks..</w:t>
      </w:r>
    </w:p>
    <w:p w14:paraId="2BF13C32" w14:textId="77777777" w:rsidR="0042661E" w:rsidRDefault="0042661E" w:rsidP="0042661E">
      <w:pPr>
        <w:widowControl w:val="0"/>
        <w:autoSpaceDE w:val="0"/>
        <w:autoSpaceDN w:val="0"/>
        <w:adjustRightInd w:val="0"/>
        <w:rPr>
          <w:rFonts w:ascii="Verdana" w:hAnsi="Verdana" w:cs="Verdana"/>
          <w:sz w:val="22"/>
          <w:szCs w:val="22"/>
        </w:rPr>
      </w:pPr>
    </w:p>
    <w:p w14:paraId="609F1A1C" w14:textId="77777777" w:rsidR="0042661E" w:rsidRDefault="0042661E" w:rsidP="0042661E">
      <w:pPr>
        <w:widowControl w:val="0"/>
        <w:autoSpaceDE w:val="0"/>
        <w:autoSpaceDN w:val="0"/>
        <w:adjustRightInd w:val="0"/>
        <w:rPr>
          <w:rFonts w:ascii="Verdana" w:hAnsi="Verdana" w:cs="Verdana"/>
          <w:sz w:val="22"/>
          <w:szCs w:val="22"/>
        </w:rPr>
      </w:pPr>
    </w:p>
    <w:p w14:paraId="52B99D1B"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35CCF51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Board of Devils</w:t>
      </w:r>
    </w:p>
    <w:p w14:paraId="12E35CD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6:60+6 AM</w:t>
      </w:r>
    </w:p>
    <w:p w14:paraId="376E0DCF" w14:textId="77777777" w:rsidR="0042661E" w:rsidRDefault="0042661E" w:rsidP="0042661E">
      <w:pPr>
        <w:widowControl w:val="0"/>
        <w:autoSpaceDE w:val="0"/>
        <w:autoSpaceDN w:val="0"/>
        <w:adjustRightInd w:val="0"/>
        <w:rPr>
          <w:rFonts w:ascii="Verdana" w:hAnsi="Verdana" w:cs="Verdana"/>
          <w:sz w:val="22"/>
          <w:szCs w:val="22"/>
        </w:rPr>
      </w:pPr>
    </w:p>
    <w:p w14:paraId="1414864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Dear Cafe</w:t>
      </w:r>
    </w:p>
    <w:p w14:paraId="727047F4" w14:textId="77777777" w:rsidR="0042661E" w:rsidRDefault="0042661E" w:rsidP="0042661E">
      <w:pPr>
        <w:widowControl w:val="0"/>
        <w:autoSpaceDE w:val="0"/>
        <w:autoSpaceDN w:val="0"/>
        <w:adjustRightInd w:val="0"/>
        <w:rPr>
          <w:rFonts w:ascii="Verdana" w:hAnsi="Verdana" w:cs="Verdana"/>
          <w:sz w:val="22"/>
          <w:szCs w:val="22"/>
        </w:rPr>
      </w:pPr>
    </w:p>
    <w:p w14:paraId="588546A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 you for your interest in living in Hell. After reviewing your application, we decided you're a real asshole. There's no way in Hell can you live here. Try a galaxy far far far away, jerk.</w:t>
      </w:r>
    </w:p>
    <w:p w14:paraId="0BF3C3BE" w14:textId="77777777" w:rsidR="0042661E" w:rsidRDefault="0042661E" w:rsidP="0042661E">
      <w:pPr>
        <w:widowControl w:val="0"/>
        <w:autoSpaceDE w:val="0"/>
        <w:autoSpaceDN w:val="0"/>
        <w:adjustRightInd w:val="0"/>
        <w:rPr>
          <w:rFonts w:ascii="Verdana" w:hAnsi="Verdana" w:cs="Verdana"/>
          <w:sz w:val="22"/>
          <w:szCs w:val="22"/>
        </w:rPr>
      </w:pPr>
    </w:p>
    <w:p w14:paraId="21A912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Sincerely,</w:t>
      </w:r>
    </w:p>
    <w:p w14:paraId="6E341D6F" w14:textId="77777777" w:rsidR="0042661E" w:rsidRDefault="0042661E" w:rsidP="0042661E">
      <w:pPr>
        <w:widowControl w:val="0"/>
        <w:autoSpaceDE w:val="0"/>
        <w:autoSpaceDN w:val="0"/>
        <w:adjustRightInd w:val="0"/>
        <w:rPr>
          <w:rFonts w:ascii="Verdana" w:hAnsi="Verdana" w:cs="Verdana"/>
          <w:sz w:val="22"/>
          <w:szCs w:val="22"/>
        </w:rPr>
      </w:pPr>
    </w:p>
    <w:p w14:paraId="605A1C9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Lucifer III</w:t>
      </w:r>
    </w:p>
    <w:p w14:paraId="7C08A573" w14:textId="77777777" w:rsidR="0042661E" w:rsidRDefault="0042661E" w:rsidP="0042661E">
      <w:pPr>
        <w:widowControl w:val="0"/>
        <w:autoSpaceDE w:val="0"/>
        <w:autoSpaceDN w:val="0"/>
        <w:adjustRightInd w:val="0"/>
        <w:rPr>
          <w:rFonts w:ascii="Verdana" w:hAnsi="Verdana" w:cs="Verdana"/>
          <w:sz w:val="22"/>
          <w:szCs w:val="22"/>
        </w:rPr>
      </w:pPr>
    </w:p>
    <w:p w14:paraId="72C014A0" w14:textId="77777777" w:rsidR="0042661E" w:rsidRDefault="0042661E" w:rsidP="0042661E">
      <w:pPr>
        <w:widowControl w:val="0"/>
        <w:autoSpaceDE w:val="0"/>
        <w:autoSpaceDN w:val="0"/>
        <w:adjustRightInd w:val="0"/>
        <w:rPr>
          <w:rFonts w:ascii="Verdana" w:hAnsi="Verdana" w:cs="Verdana"/>
          <w:sz w:val="22"/>
          <w:szCs w:val="22"/>
        </w:rPr>
      </w:pPr>
    </w:p>
    <w:p w14:paraId="4DE43509" w14:textId="77777777" w:rsidR="0042661E" w:rsidRDefault="0042661E" w:rsidP="0042661E">
      <w:pPr>
        <w:widowControl w:val="0"/>
        <w:autoSpaceDE w:val="0"/>
        <w:autoSpaceDN w:val="0"/>
        <w:adjustRightInd w:val="0"/>
        <w:rPr>
          <w:rFonts w:ascii="Verdana" w:hAnsi="Verdana" w:cs="Verdana"/>
          <w:sz w:val="22"/>
          <w:szCs w:val="22"/>
        </w:rPr>
      </w:pPr>
    </w:p>
    <w:p w14:paraId="46D37E4C" w14:textId="77777777" w:rsidR="0042661E" w:rsidRDefault="0042661E" w:rsidP="0042661E">
      <w:pPr>
        <w:widowControl w:val="0"/>
        <w:autoSpaceDE w:val="0"/>
        <w:autoSpaceDN w:val="0"/>
        <w:adjustRightInd w:val="0"/>
        <w:rPr>
          <w:rFonts w:ascii="Verdana" w:hAnsi="Verdana" w:cs="Verdana"/>
          <w:sz w:val="22"/>
          <w:szCs w:val="22"/>
        </w:rPr>
      </w:pPr>
    </w:p>
    <w:p w14:paraId="3AA11642" w14:textId="77777777" w:rsidR="0042661E" w:rsidRDefault="0042661E" w:rsidP="0042661E">
      <w:pPr>
        <w:widowControl w:val="0"/>
        <w:autoSpaceDE w:val="0"/>
        <w:autoSpaceDN w:val="0"/>
        <w:adjustRightInd w:val="0"/>
        <w:rPr>
          <w:rFonts w:ascii="Verdana" w:hAnsi="Verdana" w:cs="Verdana"/>
          <w:sz w:val="22"/>
          <w:szCs w:val="22"/>
        </w:rPr>
      </w:pPr>
    </w:p>
    <w:p w14:paraId="50DFA3FD" w14:textId="77777777" w:rsidR="0042661E" w:rsidRDefault="0042661E" w:rsidP="0042661E">
      <w:pPr>
        <w:widowControl w:val="0"/>
        <w:autoSpaceDE w:val="0"/>
        <w:autoSpaceDN w:val="0"/>
        <w:adjustRightInd w:val="0"/>
        <w:rPr>
          <w:rFonts w:ascii="Verdana" w:hAnsi="Verdana" w:cs="Verdana"/>
          <w:sz w:val="22"/>
          <w:szCs w:val="22"/>
        </w:rPr>
      </w:pPr>
    </w:p>
    <w:p w14:paraId="2EA2FBB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47</w:t>
      </w:r>
    </w:p>
    <w:p w14:paraId="3D9FC7BE" w14:textId="77777777" w:rsidR="0042661E" w:rsidRDefault="0042661E" w:rsidP="0042661E">
      <w:pPr>
        <w:widowControl w:val="0"/>
        <w:autoSpaceDE w:val="0"/>
        <w:autoSpaceDN w:val="0"/>
        <w:adjustRightInd w:val="0"/>
        <w:rPr>
          <w:rFonts w:ascii="Verdana" w:hAnsi="Verdana" w:cs="Verdana"/>
          <w:b/>
          <w:bCs/>
          <w:sz w:val="22"/>
          <w:szCs w:val="22"/>
        </w:rPr>
      </w:pPr>
      <w:hyperlink r:id="rId404"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405" w:anchor="msg127152" w:history="1">
        <w:r>
          <w:rPr>
            <w:rFonts w:ascii="Verdana" w:hAnsi="Verdana" w:cs="Verdana"/>
            <w:b/>
            <w:bCs/>
            <w:color w:val="680000"/>
            <w:sz w:val="22"/>
            <w:szCs w:val="22"/>
          </w:rPr>
          <w:t>Re: Eros Statues Made of Satires, and How They Limit the Political Power of Cookies</w:t>
        </w:r>
      </w:hyperlink>
    </w:p>
    <w:p w14:paraId="35BE8E3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06:38 PM »</w:t>
      </w:r>
    </w:p>
    <w:p w14:paraId="6A6233F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oh geez</w:t>
      </w:r>
    </w:p>
    <w:p w14:paraId="5471353E" w14:textId="77777777" w:rsidR="0042661E" w:rsidRDefault="0042661E" w:rsidP="0042661E">
      <w:pPr>
        <w:widowControl w:val="0"/>
        <w:autoSpaceDE w:val="0"/>
        <w:autoSpaceDN w:val="0"/>
        <w:adjustRightInd w:val="0"/>
        <w:rPr>
          <w:rFonts w:ascii="Verdana" w:hAnsi="Verdana" w:cs="Verdana"/>
          <w:sz w:val="22"/>
          <w:szCs w:val="22"/>
        </w:rPr>
      </w:pPr>
    </w:p>
    <w:p w14:paraId="16147E8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i'll start a new thread</w:t>
      </w:r>
    </w:p>
    <w:p w14:paraId="2B474701" w14:textId="77777777" w:rsidR="0042661E" w:rsidRDefault="0042661E" w:rsidP="0042661E">
      <w:pPr>
        <w:widowControl w:val="0"/>
        <w:autoSpaceDE w:val="0"/>
        <w:autoSpaceDN w:val="0"/>
        <w:adjustRightInd w:val="0"/>
        <w:rPr>
          <w:rFonts w:ascii="Verdana" w:hAnsi="Verdana" w:cs="Verdana"/>
          <w:sz w:val="22"/>
          <w:szCs w:val="22"/>
        </w:rPr>
      </w:pPr>
    </w:p>
    <w:p w14:paraId="687BC72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about the barbarity of satire</w:t>
      </w:r>
    </w:p>
    <w:p w14:paraId="6F94228B" w14:textId="77777777" w:rsidR="0042661E" w:rsidRDefault="0042661E" w:rsidP="0042661E">
      <w:pPr>
        <w:widowControl w:val="0"/>
        <w:autoSpaceDE w:val="0"/>
        <w:autoSpaceDN w:val="0"/>
        <w:adjustRightInd w:val="0"/>
        <w:rPr>
          <w:rFonts w:ascii="Verdana" w:hAnsi="Verdana" w:cs="Verdana"/>
          <w:sz w:val="22"/>
          <w:szCs w:val="22"/>
        </w:rPr>
      </w:pPr>
    </w:p>
    <w:p w14:paraId="20FE26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why it should be banned.</w:t>
      </w:r>
    </w:p>
    <w:p w14:paraId="511BE8BE" w14:textId="77777777" w:rsidR="0042661E" w:rsidRDefault="0042661E" w:rsidP="0042661E">
      <w:pPr>
        <w:widowControl w:val="0"/>
        <w:autoSpaceDE w:val="0"/>
        <w:autoSpaceDN w:val="0"/>
        <w:adjustRightInd w:val="0"/>
        <w:rPr>
          <w:rFonts w:ascii="Verdana" w:hAnsi="Verdana" w:cs="Verdana"/>
          <w:sz w:val="22"/>
          <w:szCs w:val="22"/>
        </w:rPr>
      </w:pPr>
    </w:p>
    <w:p w14:paraId="36BC9219" w14:textId="77777777" w:rsidR="0042661E" w:rsidRDefault="0042661E" w:rsidP="0042661E">
      <w:pPr>
        <w:widowControl w:val="0"/>
        <w:autoSpaceDE w:val="0"/>
        <w:autoSpaceDN w:val="0"/>
        <w:adjustRightInd w:val="0"/>
        <w:rPr>
          <w:rFonts w:ascii="Verdana" w:hAnsi="Verdana" w:cs="Verdana"/>
          <w:sz w:val="22"/>
          <w:szCs w:val="22"/>
        </w:rPr>
      </w:pPr>
    </w:p>
    <w:p w14:paraId="7B3D91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need a cookie</w:t>
      </w:r>
    </w:p>
    <w:p w14:paraId="03F3E831" w14:textId="77777777" w:rsidR="0042661E"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F1F4231" w14:textId="77777777" w:rsidR="0042661E" w:rsidRDefault="0042661E" w:rsidP="0042661E">
      <w:pPr>
        <w:widowControl w:val="0"/>
        <w:autoSpaceDE w:val="0"/>
        <w:autoSpaceDN w:val="0"/>
        <w:adjustRightInd w:val="0"/>
        <w:rPr>
          <w:rFonts w:ascii="Verdana" w:hAnsi="Verdana" w:cs="Verdana"/>
          <w:sz w:val="22"/>
          <w:szCs w:val="22"/>
        </w:rPr>
      </w:pPr>
    </w:p>
    <w:p w14:paraId="2D3B39F4" w14:textId="77777777" w:rsidR="0042661E" w:rsidRDefault="0042661E" w:rsidP="0042661E">
      <w:pPr>
        <w:widowControl w:val="0"/>
        <w:autoSpaceDE w:val="0"/>
        <w:autoSpaceDN w:val="0"/>
        <w:adjustRightInd w:val="0"/>
        <w:rPr>
          <w:rFonts w:ascii="Verdana" w:hAnsi="Verdana" w:cs="Verdana"/>
          <w:sz w:val="22"/>
          <w:szCs w:val="22"/>
        </w:rPr>
      </w:pPr>
    </w:p>
    <w:p w14:paraId="542B0B8C" w14:textId="77777777" w:rsidR="0042661E" w:rsidRDefault="0042661E" w:rsidP="0042661E">
      <w:pPr>
        <w:widowControl w:val="0"/>
        <w:autoSpaceDE w:val="0"/>
        <w:autoSpaceDN w:val="0"/>
        <w:adjustRightInd w:val="0"/>
        <w:rPr>
          <w:rFonts w:ascii="Verdana" w:hAnsi="Verdana" w:cs="Verdana"/>
          <w:sz w:val="22"/>
          <w:szCs w:val="22"/>
        </w:rPr>
      </w:pPr>
    </w:p>
    <w:p w14:paraId="1266E5C2"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49</w:t>
      </w:r>
    </w:p>
    <w:p w14:paraId="10890C89" w14:textId="77777777" w:rsidR="0042661E" w:rsidRDefault="0042661E" w:rsidP="0042661E">
      <w:pPr>
        <w:widowControl w:val="0"/>
        <w:autoSpaceDE w:val="0"/>
        <w:autoSpaceDN w:val="0"/>
        <w:adjustRightInd w:val="0"/>
        <w:rPr>
          <w:rFonts w:ascii="Verdana" w:hAnsi="Verdana" w:cs="Verdana"/>
          <w:b/>
          <w:bCs/>
          <w:sz w:val="22"/>
          <w:szCs w:val="22"/>
        </w:rPr>
      </w:pPr>
      <w:hyperlink r:id="rId406"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07" w:anchor="msg127142" w:history="1">
        <w:r>
          <w:rPr>
            <w:rFonts w:ascii="Verdana" w:hAnsi="Verdana" w:cs="Verdana"/>
            <w:b/>
            <w:bCs/>
            <w:color w:val="680000"/>
            <w:sz w:val="22"/>
            <w:szCs w:val="22"/>
          </w:rPr>
          <w:t>Re: rejection slips: post them proudly</w:t>
        </w:r>
      </w:hyperlink>
    </w:p>
    <w:p w14:paraId="74B29B1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12:20 PM »</w:t>
      </w:r>
    </w:p>
    <w:p w14:paraId="02F3B6F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hmmm... i didn't intend it as a badmouth. i expect rejection 10 to 1 if i'm sending out (particularly when sending to higher quality print journals), and take anything else as an unexpected victory.</w:t>
      </w:r>
    </w:p>
    <w:p w14:paraId="5ABEE8D6" w14:textId="77777777" w:rsidR="0042661E" w:rsidRDefault="0042661E" w:rsidP="0042661E">
      <w:pPr>
        <w:widowControl w:val="0"/>
        <w:autoSpaceDE w:val="0"/>
        <w:autoSpaceDN w:val="0"/>
        <w:adjustRightInd w:val="0"/>
        <w:rPr>
          <w:rFonts w:ascii="Verdana" w:hAnsi="Verdana" w:cs="Verdana"/>
          <w:sz w:val="22"/>
          <w:szCs w:val="22"/>
        </w:rPr>
      </w:pPr>
    </w:p>
    <w:p w14:paraId="68F742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my understanding is that anything from the editor besides an automated message is an ok sign?</w:t>
      </w:r>
    </w:p>
    <w:p w14:paraId="70AD8AD7" w14:textId="77777777" w:rsidR="0042661E" w:rsidRDefault="0042661E" w:rsidP="0042661E">
      <w:pPr>
        <w:widowControl w:val="0"/>
        <w:autoSpaceDE w:val="0"/>
        <w:autoSpaceDN w:val="0"/>
        <w:adjustRightInd w:val="0"/>
        <w:rPr>
          <w:rFonts w:ascii="Verdana" w:hAnsi="Verdana" w:cs="Verdana"/>
          <w:sz w:val="22"/>
          <w:szCs w:val="22"/>
        </w:rPr>
      </w:pPr>
    </w:p>
    <w:p w14:paraId="4CB45B0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was actually hoping to encourage people at the alley to give it a shot and feel comfortable with "new mistakes" by having rejections slips collected here</w:t>
      </w:r>
    </w:p>
    <w:p w14:paraId="3E161927" w14:textId="77777777" w:rsidR="0042661E" w:rsidRDefault="0042661E" w:rsidP="0042661E">
      <w:pPr>
        <w:widowControl w:val="0"/>
        <w:autoSpaceDE w:val="0"/>
        <w:autoSpaceDN w:val="0"/>
        <w:adjustRightInd w:val="0"/>
        <w:rPr>
          <w:rFonts w:ascii="Verdana" w:hAnsi="Verdana" w:cs="Verdana"/>
          <w:sz w:val="22"/>
          <w:szCs w:val="22"/>
        </w:rPr>
      </w:pPr>
    </w:p>
    <w:p w14:paraId="70CFCAA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 certainly wouldn't want an editor to think i was mocking. </w:t>
      </w:r>
    </w:p>
    <w:p w14:paraId="6E9F430F" w14:textId="77777777" w:rsidR="0042661E" w:rsidRDefault="0042661E" w:rsidP="0042661E">
      <w:pPr>
        <w:widowControl w:val="0"/>
        <w:autoSpaceDE w:val="0"/>
        <w:autoSpaceDN w:val="0"/>
        <w:adjustRightInd w:val="0"/>
        <w:rPr>
          <w:rFonts w:ascii="Verdana" w:hAnsi="Verdana" w:cs="Verdana"/>
          <w:sz w:val="22"/>
          <w:szCs w:val="22"/>
        </w:rPr>
      </w:pPr>
    </w:p>
    <w:p w14:paraId="6EDC8C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 that how it comes off?</w:t>
      </w:r>
    </w:p>
    <w:p w14:paraId="1DF9E886" w14:textId="77777777" w:rsidR="0042661E" w:rsidRDefault="0042661E" w:rsidP="0042661E">
      <w:pPr>
        <w:widowControl w:val="0"/>
        <w:autoSpaceDE w:val="0"/>
        <w:autoSpaceDN w:val="0"/>
        <w:adjustRightInd w:val="0"/>
        <w:rPr>
          <w:rFonts w:ascii="Verdana" w:hAnsi="Verdana" w:cs="Verdana"/>
          <w:sz w:val="22"/>
          <w:szCs w:val="22"/>
        </w:rPr>
      </w:pPr>
    </w:p>
    <w:p w14:paraId="175A1840" w14:textId="77777777" w:rsidR="0042661E" w:rsidRDefault="0042661E" w:rsidP="0042661E">
      <w:pPr>
        <w:widowControl w:val="0"/>
        <w:autoSpaceDE w:val="0"/>
        <w:autoSpaceDN w:val="0"/>
        <w:adjustRightInd w:val="0"/>
        <w:rPr>
          <w:rFonts w:ascii="Verdana" w:hAnsi="Verdana" w:cs="Verdana"/>
          <w:sz w:val="22"/>
          <w:szCs w:val="22"/>
        </w:rPr>
      </w:pPr>
    </w:p>
    <w:p w14:paraId="766112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is it better with names omitted, as currently?)</w:t>
      </w:r>
    </w:p>
    <w:p w14:paraId="0505707A" w14:textId="77777777" w:rsidR="0042661E" w:rsidRDefault="0042661E" w:rsidP="0042661E">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3CB8A25B" w14:textId="77777777" w:rsidR="0042661E" w:rsidRDefault="0042661E" w:rsidP="0042661E">
      <w:pPr>
        <w:widowControl w:val="0"/>
        <w:autoSpaceDE w:val="0"/>
        <w:autoSpaceDN w:val="0"/>
        <w:adjustRightInd w:val="0"/>
        <w:rPr>
          <w:rFonts w:ascii="Verdana" w:hAnsi="Verdana" w:cs="Verdana"/>
          <w:sz w:val="22"/>
          <w:szCs w:val="22"/>
        </w:rPr>
      </w:pPr>
    </w:p>
    <w:p w14:paraId="12395314" w14:textId="77777777" w:rsidR="0042661E" w:rsidRDefault="0042661E" w:rsidP="0042661E">
      <w:pPr>
        <w:widowControl w:val="0"/>
        <w:autoSpaceDE w:val="0"/>
        <w:autoSpaceDN w:val="0"/>
        <w:adjustRightInd w:val="0"/>
        <w:rPr>
          <w:rFonts w:ascii="Verdana" w:hAnsi="Verdana" w:cs="Verdana"/>
          <w:sz w:val="22"/>
          <w:szCs w:val="22"/>
        </w:rPr>
      </w:pPr>
    </w:p>
    <w:p w14:paraId="3C34EDD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50</w:t>
      </w:r>
    </w:p>
    <w:p w14:paraId="55947D09" w14:textId="77777777" w:rsidR="0042661E" w:rsidRDefault="0042661E" w:rsidP="0042661E">
      <w:pPr>
        <w:widowControl w:val="0"/>
        <w:autoSpaceDE w:val="0"/>
        <w:autoSpaceDN w:val="0"/>
        <w:adjustRightInd w:val="0"/>
        <w:rPr>
          <w:rFonts w:ascii="Verdana" w:hAnsi="Verdana" w:cs="Verdana"/>
          <w:b/>
          <w:bCs/>
          <w:sz w:val="22"/>
          <w:szCs w:val="22"/>
        </w:rPr>
      </w:pPr>
      <w:hyperlink r:id="rId40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09" w:anchor="msg127138" w:history="1">
        <w:r>
          <w:rPr>
            <w:rFonts w:ascii="Verdana" w:hAnsi="Verdana" w:cs="Verdana"/>
            <w:b/>
            <w:bCs/>
            <w:color w:val="680000"/>
            <w:sz w:val="22"/>
            <w:szCs w:val="22"/>
          </w:rPr>
          <w:t>Re: the years the cankerworm ate</w:t>
        </w:r>
      </w:hyperlink>
    </w:p>
    <w:p w14:paraId="3C8DA3C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10:49 AM »</w:t>
      </w:r>
    </w:p>
    <w:p w14:paraId="20CFE2A8"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6236FBB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One reason I actually didn't go over the entire poem is because often times the poster</w:t>
      </w:r>
    </w:p>
    <w:p w14:paraId="72631CD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isn't keen on line breaks.</w:t>
      </w:r>
    </w:p>
    <w:p w14:paraId="5F55D531" w14:textId="77777777" w:rsidR="0042661E" w:rsidRDefault="0042661E" w:rsidP="0042661E">
      <w:pPr>
        <w:widowControl w:val="0"/>
        <w:autoSpaceDE w:val="0"/>
        <w:autoSpaceDN w:val="0"/>
        <w:adjustRightInd w:val="0"/>
        <w:rPr>
          <w:rFonts w:ascii="Verdana" w:hAnsi="Verdana" w:cs="Verdana"/>
          <w:sz w:val="22"/>
          <w:szCs w:val="22"/>
        </w:rPr>
      </w:pPr>
    </w:p>
    <w:p w14:paraId="7AE0B375" w14:textId="77777777" w:rsidR="0042661E" w:rsidRDefault="0042661E" w:rsidP="0042661E">
      <w:pPr>
        <w:widowControl w:val="0"/>
        <w:autoSpaceDE w:val="0"/>
        <w:autoSpaceDN w:val="0"/>
        <w:adjustRightInd w:val="0"/>
        <w:rPr>
          <w:rFonts w:ascii="Verdana" w:hAnsi="Verdana" w:cs="Verdana"/>
          <w:sz w:val="22"/>
          <w:szCs w:val="22"/>
        </w:rPr>
      </w:pPr>
    </w:p>
    <w:p w14:paraId="1951769C" w14:textId="77777777" w:rsidR="0042661E" w:rsidRDefault="0042661E" w:rsidP="0042661E">
      <w:pPr>
        <w:widowControl w:val="0"/>
        <w:autoSpaceDE w:val="0"/>
        <w:autoSpaceDN w:val="0"/>
        <w:adjustRightInd w:val="0"/>
        <w:rPr>
          <w:rFonts w:ascii="Verdana" w:hAnsi="Verdana" w:cs="Verdana"/>
          <w:sz w:val="22"/>
          <w:szCs w:val="22"/>
        </w:rPr>
      </w:pPr>
    </w:p>
    <w:p w14:paraId="653FEFB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more detail the better, as far as i'm concerned. i'm quite dense in terms of my ability to apply or consider feedback without the kind of specifics you offer above. </w:t>
      </w:r>
    </w:p>
    <w:p w14:paraId="60DD719D" w14:textId="77777777" w:rsidR="0042661E" w:rsidRDefault="0042661E" w:rsidP="0042661E">
      <w:pPr>
        <w:widowControl w:val="0"/>
        <w:autoSpaceDE w:val="0"/>
        <w:autoSpaceDN w:val="0"/>
        <w:adjustRightInd w:val="0"/>
        <w:rPr>
          <w:rFonts w:ascii="Verdana" w:hAnsi="Verdana" w:cs="Verdana"/>
          <w:sz w:val="22"/>
          <w:szCs w:val="22"/>
        </w:rPr>
      </w:pPr>
    </w:p>
    <w:p w14:paraId="2A5C7E36"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39629F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 there anything in particular you had a question about.</w:t>
      </w:r>
    </w:p>
    <w:p w14:paraId="179B5DEB" w14:textId="77777777" w:rsidR="0042661E" w:rsidRDefault="0042661E" w:rsidP="0042661E">
      <w:pPr>
        <w:widowControl w:val="0"/>
        <w:autoSpaceDE w:val="0"/>
        <w:autoSpaceDN w:val="0"/>
        <w:adjustRightInd w:val="0"/>
        <w:rPr>
          <w:rFonts w:ascii="Verdana" w:hAnsi="Verdana" w:cs="Verdana"/>
          <w:sz w:val="22"/>
          <w:szCs w:val="22"/>
        </w:rPr>
      </w:pPr>
    </w:p>
    <w:p w14:paraId="3E6EAD2E" w14:textId="77777777" w:rsidR="0042661E" w:rsidRDefault="0042661E" w:rsidP="0042661E">
      <w:pPr>
        <w:widowControl w:val="0"/>
        <w:autoSpaceDE w:val="0"/>
        <w:autoSpaceDN w:val="0"/>
        <w:adjustRightInd w:val="0"/>
        <w:rPr>
          <w:rFonts w:ascii="Verdana" w:hAnsi="Verdana" w:cs="Verdana"/>
          <w:sz w:val="22"/>
          <w:szCs w:val="22"/>
        </w:rPr>
      </w:pPr>
    </w:p>
    <w:p w14:paraId="36F6890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yes i'm most concerned about this portion:</w:t>
      </w:r>
    </w:p>
    <w:p w14:paraId="2AF326FC" w14:textId="77777777" w:rsidR="0042661E" w:rsidRDefault="0042661E" w:rsidP="0042661E">
      <w:pPr>
        <w:widowControl w:val="0"/>
        <w:autoSpaceDE w:val="0"/>
        <w:autoSpaceDN w:val="0"/>
        <w:adjustRightInd w:val="0"/>
        <w:rPr>
          <w:rFonts w:ascii="Verdana" w:hAnsi="Verdana" w:cs="Verdana"/>
          <w:sz w:val="22"/>
          <w:szCs w:val="22"/>
        </w:rPr>
      </w:pPr>
    </w:p>
    <w:p w14:paraId="4D2B64CB" w14:textId="77777777" w:rsidR="0042661E" w:rsidRDefault="0042661E" w:rsidP="0042661E">
      <w:pPr>
        <w:widowControl w:val="0"/>
        <w:autoSpaceDE w:val="0"/>
        <w:autoSpaceDN w:val="0"/>
        <w:adjustRightInd w:val="0"/>
        <w:rPr>
          <w:rFonts w:ascii="Verdana" w:hAnsi="Verdana" w:cs="Verdana"/>
          <w:sz w:val="22"/>
          <w:szCs w:val="22"/>
        </w:rPr>
      </w:pPr>
    </w:p>
    <w:p w14:paraId="14C6920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will these lost lives linger?</w:t>
      </w:r>
    </w:p>
    <w:p w14:paraId="20DC8E3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haunt in backs of fingers?</w:t>
      </w:r>
    </w:p>
    <w:p w14:paraId="48491AB1" w14:textId="77777777" w:rsidR="0042661E" w:rsidRDefault="0042661E" w:rsidP="0042661E">
      <w:pPr>
        <w:widowControl w:val="0"/>
        <w:autoSpaceDE w:val="0"/>
        <w:autoSpaceDN w:val="0"/>
        <w:adjustRightInd w:val="0"/>
        <w:rPr>
          <w:rFonts w:ascii="Verdana" w:hAnsi="Verdana" w:cs="Verdana"/>
          <w:sz w:val="22"/>
          <w:szCs w:val="22"/>
        </w:rPr>
      </w:pPr>
    </w:p>
    <w:p w14:paraId="3791C7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have known scars</w:t>
      </w:r>
    </w:p>
    <w:p w14:paraId="6E8E13E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self-inflicted. </w:t>
      </w:r>
    </w:p>
    <w:p w14:paraId="5B9DE75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have suffered the night that breaks apart,</w:t>
      </w:r>
    </w:p>
    <w:p w14:paraId="53C0185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indifferent.</w:t>
      </w:r>
    </w:p>
    <w:p w14:paraId="0B73B75A" w14:textId="77777777" w:rsidR="0042661E" w:rsidRDefault="0042661E" w:rsidP="0042661E">
      <w:pPr>
        <w:widowControl w:val="0"/>
        <w:autoSpaceDE w:val="0"/>
        <w:autoSpaceDN w:val="0"/>
        <w:adjustRightInd w:val="0"/>
        <w:rPr>
          <w:rFonts w:ascii="Verdana" w:hAnsi="Verdana" w:cs="Verdana"/>
          <w:sz w:val="22"/>
          <w:szCs w:val="22"/>
        </w:rPr>
      </w:pPr>
    </w:p>
    <w:p w14:paraId="714DAC1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have suffered</w:t>
      </w:r>
    </w:p>
    <w:p w14:paraId="4BCF071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some sad thing </w:t>
      </w:r>
    </w:p>
    <w:p w14:paraId="605065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unspeakable</w:t>
      </w:r>
    </w:p>
    <w:p w14:paraId="074975A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 the silences i keep:</w:t>
      </w:r>
    </w:p>
    <w:p w14:paraId="2832ADD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blankness of an hour killed:</w:t>
      </w:r>
    </w:p>
    <w:p w14:paraId="3B438006" w14:textId="77777777" w:rsidR="0042661E" w:rsidRDefault="0042661E" w:rsidP="0042661E">
      <w:pPr>
        <w:widowControl w:val="0"/>
        <w:autoSpaceDE w:val="0"/>
        <w:autoSpaceDN w:val="0"/>
        <w:adjustRightInd w:val="0"/>
        <w:rPr>
          <w:rFonts w:ascii="Verdana" w:hAnsi="Verdana" w:cs="Verdana"/>
          <w:sz w:val="22"/>
          <w:szCs w:val="22"/>
        </w:rPr>
      </w:pPr>
    </w:p>
    <w:p w14:paraId="2793302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distant noise</w:t>
      </w:r>
    </w:p>
    <w:p w14:paraId="54AA6CE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of a leak.</w:t>
      </w:r>
    </w:p>
    <w:p w14:paraId="2920D0FB" w14:textId="77777777" w:rsidR="0042661E" w:rsidRDefault="0042661E" w:rsidP="0042661E">
      <w:pPr>
        <w:widowControl w:val="0"/>
        <w:autoSpaceDE w:val="0"/>
        <w:autoSpaceDN w:val="0"/>
        <w:adjustRightInd w:val="0"/>
        <w:rPr>
          <w:rFonts w:ascii="Verdana" w:hAnsi="Verdana" w:cs="Verdana"/>
          <w:sz w:val="22"/>
          <w:szCs w:val="22"/>
        </w:rPr>
      </w:pPr>
    </w:p>
    <w:p w14:paraId="6AFDF8B6" w14:textId="77777777" w:rsidR="0042661E" w:rsidRDefault="0042661E" w:rsidP="0042661E">
      <w:pPr>
        <w:widowControl w:val="0"/>
        <w:autoSpaceDE w:val="0"/>
        <w:autoSpaceDN w:val="0"/>
        <w:adjustRightInd w:val="0"/>
        <w:rPr>
          <w:rFonts w:ascii="Verdana" w:hAnsi="Verdana" w:cs="Verdana"/>
          <w:sz w:val="22"/>
          <w:szCs w:val="22"/>
        </w:rPr>
      </w:pPr>
    </w:p>
    <w:p w14:paraId="2C3B3B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II.</w:t>
      </w:r>
    </w:p>
    <w:p w14:paraId="77687D8A" w14:textId="77777777" w:rsidR="0042661E" w:rsidRDefault="0042661E" w:rsidP="0042661E">
      <w:pPr>
        <w:widowControl w:val="0"/>
        <w:autoSpaceDE w:val="0"/>
        <w:autoSpaceDN w:val="0"/>
        <w:adjustRightInd w:val="0"/>
        <w:rPr>
          <w:rFonts w:ascii="Verdana" w:hAnsi="Verdana" w:cs="Verdana"/>
          <w:sz w:val="22"/>
          <w:szCs w:val="22"/>
        </w:rPr>
      </w:pPr>
    </w:p>
    <w:p w14:paraId="7EA517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some corner of eyes in which</w:t>
      </w:r>
    </w:p>
    <w:p w14:paraId="1E912F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minute lives</w:t>
      </w:r>
    </w:p>
    <w:p w14:paraId="42CB027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have witnessed:</w:t>
      </w:r>
    </w:p>
    <w:p w14:paraId="0129C55B" w14:textId="77777777" w:rsidR="0042661E" w:rsidRDefault="0042661E" w:rsidP="0042661E">
      <w:pPr>
        <w:widowControl w:val="0"/>
        <w:autoSpaceDE w:val="0"/>
        <w:autoSpaceDN w:val="0"/>
        <w:adjustRightInd w:val="0"/>
        <w:rPr>
          <w:rFonts w:ascii="Verdana" w:hAnsi="Verdana" w:cs="Verdana"/>
          <w:sz w:val="22"/>
          <w:szCs w:val="22"/>
        </w:rPr>
      </w:pPr>
    </w:p>
    <w:p w14:paraId="3A84E3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many were those who rose up to accuse</w:t>
      </w:r>
    </w:p>
    <w:p w14:paraId="17238AE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 my midriff. </w:t>
      </w:r>
    </w:p>
    <w:p w14:paraId="4994D95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many were the enemies</w:t>
      </w:r>
    </w:p>
    <w:p w14:paraId="6E63EB5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within me, </w:t>
      </w:r>
    </w:p>
    <w:p w14:paraId="0A48AD5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who said of my soul</w:t>
      </w:r>
    </w:p>
    <w:p w14:paraId="212FC8B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“he is empty.” </w:t>
      </w:r>
    </w:p>
    <w:p w14:paraId="4132E419" w14:textId="77777777" w:rsidR="0042661E" w:rsidRDefault="0042661E" w:rsidP="0042661E">
      <w:pPr>
        <w:widowControl w:val="0"/>
        <w:autoSpaceDE w:val="0"/>
        <w:autoSpaceDN w:val="0"/>
        <w:adjustRightInd w:val="0"/>
        <w:rPr>
          <w:rFonts w:ascii="Verdana" w:hAnsi="Verdana" w:cs="Verdana"/>
          <w:sz w:val="22"/>
          <w:szCs w:val="22"/>
        </w:rPr>
      </w:pPr>
    </w:p>
    <w:p w14:paraId="58657CF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Selah. </w:t>
      </w:r>
    </w:p>
    <w:p w14:paraId="48778FBB" w14:textId="77777777" w:rsidR="0042661E" w:rsidRDefault="0042661E" w:rsidP="0042661E">
      <w:pPr>
        <w:widowControl w:val="0"/>
        <w:autoSpaceDE w:val="0"/>
        <w:autoSpaceDN w:val="0"/>
        <w:adjustRightInd w:val="0"/>
        <w:rPr>
          <w:rFonts w:ascii="Verdana" w:hAnsi="Verdana" w:cs="Verdana"/>
          <w:sz w:val="22"/>
          <w:szCs w:val="22"/>
        </w:rPr>
      </w:pPr>
    </w:p>
    <w:p w14:paraId="2DD1D2C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58FC799" w14:textId="77777777" w:rsidR="0042661E" w:rsidRDefault="0042661E" w:rsidP="0042661E">
      <w:pPr>
        <w:widowControl w:val="0"/>
        <w:autoSpaceDE w:val="0"/>
        <w:autoSpaceDN w:val="0"/>
        <w:adjustRightInd w:val="0"/>
        <w:rPr>
          <w:rFonts w:ascii="Verdana" w:hAnsi="Verdana" w:cs="Verdana"/>
          <w:sz w:val="22"/>
          <w:szCs w:val="22"/>
        </w:rPr>
      </w:pPr>
    </w:p>
    <w:p w14:paraId="57E938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me, that portion is most problematic, and it doesn't feel like something that line breaks or cutting filler alone will fix (and yes, i can probably apply your suggestions to the remainder of the poem without a line by line). not sure what the solution is.</w:t>
      </w:r>
    </w:p>
    <w:p w14:paraId="29230978" w14:textId="77777777" w:rsidR="0042661E" w:rsidRDefault="0042661E" w:rsidP="0042661E">
      <w:pPr>
        <w:widowControl w:val="0"/>
        <w:autoSpaceDE w:val="0"/>
        <w:autoSpaceDN w:val="0"/>
        <w:adjustRightInd w:val="0"/>
        <w:rPr>
          <w:rFonts w:ascii="Verdana" w:hAnsi="Verdana" w:cs="Verdana"/>
          <w:sz w:val="22"/>
          <w:szCs w:val="22"/>
        </w:rPr>
      </w:pPr>
    </w:p>
    <w:p w14:paraId="402F0C5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kay,</w:t>
      </w:r>
    </w:p>
    <w:p w14:paraId="67F97E4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96F7D94" w14:textId="77777777" w:rsidR="0042661E" w:rsidRDefault="0042661E" w:rsidP="0042661E">
      <w:pPr>
        <w:widowControl w:val="0"/>
        <w:autoSpaceDE w:val="0"/>
        <w:autoSpaceDN w:val="0"/>
        <w:adjustRightInd w:val="0"/>
      </w:pPr>
    </w:p>
    <w:p w14:paraId="753191A5" w14:textId="77777777" w:rsidR="0042661E" w:rsidRDefault="0042661E" w:rsidP="0042661E">
      <w:pPr>
        <w:widowControl w:val="0"/>
        <w:autoSpaceDE w:val="0"/>
        <w:autoSpaceDN w:val="0"/>
        <w:adjustRightInd w:val="0"/>
        <w:rPr>
          <w:rFonts w:ascii="Verdana" w:hAnsi="Verdana" w:cs="Verdana"/>
          <w:sz w:val="22"/>
          <w:szCs w:val="22"/>
        </w:rPr>
      </w:pPr>
    </w:p>
    <w:p w14:paraId="09AD62F4" w14:textId="77777777" w:rsidR="0042661E" w:rsidRDefault="0042661E" w:rsidP="0042661E">
      <w:pPr>
        <w:widowControl w:val="0"/>
        <w:autoSpaceDE w:val="0"/>
        <w:autoSpaceDN w:val="0"/>
        <w:adjustRightInd w:val="0"/>
        <w:rPr>
          <w:rFonts w:ascii="Verdana" w:hAnsi="Verdana" w:cs="Verdana"/>
          <w:sz w:val="22"/>
          <w:szCs w:val="22"/>
        </w:rPr>
      </w:pPr>
    </w:p>
    <w:p w14:paraId="5BB9CF6E"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51</w:t>
      </w:r>
    </w:p>
    <w:p w14:paraId="02578FEC" w14:textId="77777777" w:rsidR="0042661E" w:rsidRDefault="0042661E" w:rsidP="0042661E">
      <w:pPr>
        <w:widowControl w:val="0"/>
        <w:autoSpaceDE w:val="0"/>
        <w:autoSpaceDN w:val="0"/>
        <w:adjustRightInd w:val="0"/>
        <w:rPr>
          <w:rFonts w:ascii="Verdana" w:hAnsi="Verdana" w:cs="Verdana"/>
          <w:b/>
          <w:bCs/>
          <w:sz w:val="22"/>
          <w:szCs w:val="22"/>
        </w:rPr>
      </w:pPr>
      <w:hyperlink r:id="rId41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11" w:anchor="msg127137" w:history="1">
        <w:r>
          <w:rPr>
            <w:rFonts w:ascii="Verdana" w:hAnsi="Verdana" w:cs="Verdana"/>
            <w:b/>
            <w:bCs/>
            <w:color w:val="680000"/>
            <w:sz w:val="22"/>
            <w:szCs w:val="22"/>
          </w:rPr>
          <w:t>Re: Stuck in the Forties</w:t>
        </w:r>
      </w:hyperlink>
    </w:p>
    <w:p w14:paraId="743905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10:41 AM »</w:t>
      </w:r>
    </w:p>
    <w:p w14:paraId="4AA29A72" w14:textId="77777777" w:rsidR="0042661E" w:rsidRDefault="0042661E" w:rsidP="0042661E">
      <w:pPr>
        <w:widowControl w:val="0"/>
        <w:autoSpaceDE w:val="0"/>
        <w:autoSpaceDN w:val="0"/>
        <w:adjustRightInd w:val="0"/>
        <w:rPr>
          <w:rFonts w:ascii="Verdana" w:hAnsi="Verdana" w:cs="Verdana"/>
          <w:sz w:val="22"/>
          <w:szCs w:val="22"/>
        </w:rPr>
      </w:pPr>
    </w:p>
    <w:p w14:paraId="5B0BE9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skaadee - i see some editorial details -- i will write them up when able.</w:t>
      </w:r>
    </w:p>
    <w:p w14:paraId="731ABD48" w14:textId="77777777" w:rsidR="0042661E" w:rsidRDefault="0042661E" w:rsidP="0042661E">
      <w:pPr>
        <w:widowControl w:val="0"/>
        <w:autoSpaceDE w:val="0"/>
        <w:autoSpaceDN w:val="0"/>
        <w:adjustRightInd w:val="0"/>
        <w:rPr>
          <w:rFonts w:ascii="Verdana" w:hAnsi="Verdana" w:cs="Verdana"/>
          <w:sz w:val="22"/>
          <w:szCs w:val="22"/>
        </w:rPr>
      </w:pPr>
    </w:p>
    <w:p w14:paraId="63DC61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my first impression is that you may have been too timid in making cuts --</w:t>
      </w:r>
    </w:p>
    <w:p w14:paraId="188AC178" w14:textId="77777777" w:rsidR="0042661E" w:rsidRDefault="0042661E" w:rsidP="0042661E">
      <w:pPr>
        <w:widowControl w:val="0"/>
        <w:autoSpaceDE w:val="0"/>
        <w:autoSpaceDN w:val="0"/>
        <w:adjustRightInd w:val="0"/>
        <w:rPr>
          <w:rFonts w:ascii="Verdana" w:hAnsi="Verdana" w:cs="Verdana"/>
          <w:sz w:val="22"/>
          <w:szCs w:val="22"/>
        </w:rPr>
      </w:pPr>
    </w:p>
    <w:p w14:paraId="1E2CD27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still felt like there was fat to trim.</w:t>
      </w:r>
    </w:p>
    <w:p w14:paraId="3891F538" w14:textId="77777777" w:rsidR="0042661E" w:rsidRDefault="0042661E" w:rsidP="0042661E">
      <w:pPr>
        <w:widowControl w:val="0"/>
        <w:autoSpaceDE w:val="0"/>
        <w:autoSpaceDN w:val="0"/>
        <w:adjustRightInd w:val="0"/>
        <w:rPr>
          <w:rFonts w:ascii="Verdana" w:hAnsi="Verdana" w:cs="Verdana"/>
          <w:sz w:val="22"/>
          <w:szCs w:val="22"/>
        </w:rPr>
      </w:pPr>
    </w:p>
    <w:p w14:paraId="527939B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FA7E931" w14:textId="77777777" w:rsidR="0042661E" w:rsidRPr="001B5EB1"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37A9A9C2" w14:textId="77777777" w:rsidR="0042661E" w:rsidRDefault="0042661E" w:rsidP="0042661E">
      <w:pPr>
        <w:widowControl w:val="0"/>
        <w:numPr>
          <w:ilvl w:val="0"/>
          <w:numId w:val="7"/>
        </w:numPr>
        <w:tabs>
          <w:tab w:val="left" w:pos="220"/>
          <w:tab w:val="left" w:pos="720"/>
        </w:tabs>
        <w:autoSpaceDE w:val="0"/>
        <w:autoSpaceDN w:val="0"/>
        <w:adjustRightInd w:val="0"/>
        <w:ind w:hanging="720"/>
        <w:rPr>
          <w:rFonts w:ascii="Verdana" w:hAnsi="Verdana" w:cs="Verdana"/>
          <w:sz w:val="22"/>
          <w:szCs w:val="22"/>
        </w:rPr>
      </w:pPr>
    </w:p>
    <w:p w14:paraId="02E250B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52</w:t>
      </w:r>
    </w:p>
    <w:p w14:paraId="3F3F6322" w14:textId="77777777" w:rsidR="0042661E" w:rsidRDefault="0042661E" w:rsidP="0042661E">
      <w:pPr>
        <w:widowControl w:val="0"/>
        <w:autoSpaceDE w:val="0"/>
        <w:autoSpaceDN w:val="0"/>
        <w:adjustRightInd w:val="0"/>
        <w:rPr>
          <w:rFonts w:ascii="Verdana" w:hAnsi="Verdana" w:cs="Verdana"/>
          <w:b/>
          <w:bCs/>
          <w:sz w:val="22"/>
          <w:szCs w:val="22"/>
        </w:rPr>
      </w:pPr>
      <w:hyperlink r:id="rId412"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13" w:anchor="msg127136" w:history="1">
        <w:r>
          <w:rPr>
            <w:rFonts w:ascii="Verdana" w:hAnsi="Verdana" w:cs="Verdana"/>
            <w:b/>
            <w:bCs/>
            <w:color w:val="680000"/>
            <w:sz w:val="22"/>
            <w:szCs w:val="22"/>
          </w:rPr>
          <w:t>Re: rejection slips: post them proudly</w:t>
        </w:r>
      </w:hyperlink>
    </w:p>
    <w:p w14:paraId="7DCAE35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10:33 AM »</w:t>
      </w:r>
    </w:p>
    <w:p w14:paraId="6B80AF90"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lastRenderedPageBreak/>
        <w:t>Quote</w:t>
      </w:r>
    </w:p>
    <w:p w14:paraId="42DC06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Beloit Journal </w:t>
      </w:r>
      <w:hyperlink r:id="rId414" w:history="1">
        <w:r>
          <w:rPr>
            <w:rFonts w:ascii="Verdana" w:hAnsi="Verdana" w:cs="Verdana"/>
            <w:color w:val="680000"/>
            <w:sz w:val="22"/>
            <w:szCs w:val="22"/>
          </w:rPr>
          <w:t>yoursubmission@___.org</w:t>
        </w:r>
      </w:hyperlink>
    </w:p>
    <w:p w14:paraId="0DE87E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7:47 AM (2 hours ago)</w:t>
      </w:r>
    </w:p>
    <w:p w14:paraId="2B3B3FEF" w14:textId="77777777" w:rsidR="0042661E" w:rsidRDefault="0042661E" w:rsidP="0042661E">
      <w:pPr>
        <w:widowControl w:val="0"/>
        <w:autoSpaceDE w:val="0"/>
        <w:autoSpaceDN w:val="0"/>
        <w:adjustRightInd w:val="0"/>
        <w:rPr>
          <w:rFonts w:ascii="Verdana" w:hAnsi="Verdana" w:cs="Verdana"/>
          <w:sz w:val="22"/>
          <w:szCs w:val="22"/>
        </w:rPr>
      </w:pPr>
    </w:p>
    <w:p w14:paraId="1B1071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___</w:t>
      </w:r>
    </w:p>
    <w:p w14:paraId="60CD75D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Dear ___:</w:t>
      </w:r>
    </w:p>
    <w:p w14:paraId="452E471E" w14:textId="77777777" w:rsidR="0042661E" w:rsidRDefault="0042661E" w:rsidP="0042661E">
      <w:pPr>
        <w:widowControl w:val="0"/>
        <w:autoSpaceDE w:val="0"/>
        <w:autoSpaceDN w:val="0"/>
        <w:adjustRightInd w:val="0"/>
        <w:rPr>
          <w:rFonts w:ascii="Verdana" w:hAnsi="Verdana" w:cs="Verdana"/>
          <w:sz w:val="22"/>
          <w:szCs w:val="22"/>
        </w:rPr>
      </w:pPr>
    </w:p>
    <w:p w14:paraId="1B6B227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Your manuscript has received a careful reading, but we have decided against holding it for our second round of deliberations. Thank you, though, for giving BPJ the opportunity to consider it. Glad to have seen your work.</w:t>
      </w:r>
    </w:p>
    <w:p w14:paraId="7815FD87" w14:textId="77777777" w:rsidR="0042661E" w:rsidRDefault="0042661E" w:rsidP="0042661E">
      <w:pPr>
        <w:widowControl w:val="0"/>
        <w:autoSpaceDE w:val="0"/>
        <w:autoSpaceDN w:val="0"/>
        <w:adjustRightInd w:val="0"/>
        <w:rPr>
          <w:rFonts w:ascii="Verdana" w:hAnsi="Verdana" w:cs="Verdana"/>
          <w:sz w:val="22"/>
          <w:szCs w:val="22"/>
        </w:rPr>
      </w:pPr>
    </w:p>
    <w:p w14:paraId="7EAC1D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Sincerely,</w:t>
      </w:r>
    </w:p>
    <w:p w14:paraId="2BE642D9" w14:textId="77777777" w:rsidR="0042661E" w:rsidRDefault="0042661E" w:rsidP="0042661E">
      <w:pPr>
        <w:widowControl w:val="0"/>
        <w:autoSpaceDE w:val="0"/>
        <w:autoSpaceDN w:val="0"/>
        <w:adjustRightInd w:val="0"/>
        <w:rPr>
          <w:rFonts w:ascii="Verdana" w:hAnsi="Verdana" w:cs="Verdana"/>
          <w:sz w:val="22"/>
          <w:szCs w:val="22"/>
        </w:rPr>
      </w:pPr>
    </w:p>
    <w:p w14:paraId="3B9F39C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___, Co-editor</w:t>
      </w:r>
    </w:p>
    <w:p w14:paraId="66794570" w14:textId="77777777" w:rsidR="0042661E" w:rsidRDefault="0042661E" w:rsidP="0042661E">
      <w:pPr>
        <w:widowControl w:val="0"/>
        <w:autoSpaceDE w:val="0"/>
        <w:autoSpaceDN w:val="0"/>
        <w:adjustRightInd w:val="0"/>
        <w:rPr>
          <w:rFonts w:ascii="Verdana" w:hAnsi="Verdana" w:cs="Verdana"/>
          <w:sz w:val="22"/>
          <w:szCs w:val="22"/>
        </w:rPr>
      </w:pPr>
    </w:p>
    <w:p w14:paraId="5569BCF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2012-06-22 07:47:31 (GMT -4:00)</w:t>
      </w:r>
    </w:p>
    <w:p w14:paraId="5483436B" w14:textId="77777777" w:rsidR="0042661E" w:rsidRDefault="0042661E" w:rsidP="0042661E">
      <w:pPr>
        <w:widowControl w:val="0"/>
        <w:autoSpaceDE w:val="0"/>
        <w:autoSpaceDN w:val="0"/>
        <w:adjustRightInd w:val="0"/>
        <w:rPr>
          <w:rFonts w:ascii="Verdana" w:hAnsi="Verdana" w:cs="Verdana"/>
          <w:sz w:val="22"/>
          <w:szCs w:val="22"/>
        </w:rPr>
      </w:pPr>
    </w:p>
    <w:p w14:paraId="4ABE4B18" w14:textId="77777777" w:rsidR="0042661E" w:rsidRDefault="0042661E" w:rsidP="0042661E">
      <w:pPr>
        <w:widowControl w:val="0"/>
        <w:autoSpaceDE w:val="0"/>
        <w:autoSpaceDN w:val="0"/>
        <w:adjustRightInd w:val="0"/>
      </w:pPr>
    </w:p>
    <w:p w14:paraId="0153AECA" w14:textId="77777777" w:rsidR="0042661E" w:rsidRDefault="0042661E" w:rsidP="0042661E">
      <w:pPr>
        <w:widowControl w:val="0"/>
        <w:autoSpaceDE w:val="0"/>
        <w:autoSpaceDN w:val="0"/>
        <w:adjustRightInd w:val="0"/>
        <w:rPr>
          <w:rFonts w:ascii="Verdana" w:hAnsi="Verdana" w:cs="Verdana"/>
          <w:sz w:val="22"/>
          <w:szCs w:val="22"/>
        </w:rPr>
      </w:pPr>
    </w:p>
    <w:p w14:paraId="0265316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53</w:t>
      </w:r>
    </w:p>
    <w:p w14:paraId="7F253B32" w14:textId="77777777" w:rsidR="0042661E" w:rsidRDefault="0042661E" w:rsidP="0042661E">
      <w:pPr>
        <w:widowControl w:val="0"/>
        <w:autoSpaceDE w:val="0"/>
        <w:autoSpaceDN w:val="0"/>
        <w:adjustRightInd w:val="0"/>
        <w:rPr>
          <w:rFonts w:ascii="Verdana" w:hAnsi="Verdana" w:cs="Verdana"/>
          <w:b/>
          <w:bCs/>
          <w:sz w:val="22"/>
          <w:szCs w:val="22"/>
        </w:rPr>
      </w:pPr>
      <w:hyperlink r:id="rId415"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16" w:anchor="msg127135" w:history="1">
        <w:r>
          <w:rPr>
            <w:rFonts w:ascii="Verdana" w:hAnsi="Verdana" w:cs="Verdana"/>
            <w:b/>
            <w:bCs/>
            <w:color w:val="680000"/>
            <w:sz w:val="22"/>
            <w:szCs w:val="22"/>
          </w:rPr>
          <w:t>rejection slips</w:t>
        </w:r>
      </w:hyperlink>
    </w:p>
    <w:p w14:paraId="525CDF6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22, 2012, 10:31 AM »</w:t>
      </w:r>
    </w:p>
    <w:p w14:paraId="4FF2D1F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paper the walls with rejection slips</w:t>
      </w:r>
    </w:p>
    <w:p w14:paraId="316E24B6" w14:textId="77777777" w:rsidR="0042661E" w:rsidRDefault="0042661E" w:rsidP="0042661E">
      <w:pPr>
        <w:widowControl w:val="0"/>
        <w:autoSpaceDE w:val="0"/>
        <w:autoSpaceDN w:val="0"/>
        <w:adjustRightInd w:val="0"/>
        <w:rPr>
          <w:rFonts w:ascii="Verdana" w:hAnsi="Verdana" w:cs="Verdana"/>
          <w:sz w:val="22"/>
          <w:szCs w:val="22"/>
        </w:rPr>
      </w:pPr>
    </w:p>
    <w:p w14:paraId="6983192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noProof/>
          <w:sz w:val="22"/>
          <w:szCs w:val="22"/>
        </w:rPr>
        <w:drawing>
          <wp:inline distT="0" distB="0" distL="0" distR="0" wp14:anchorId="7AE35D7F" wp14:editId="7F86CB91">
            <wp:extent cx="3810000" cy="2527300"/>
            <wp:effectExtent l="0" t="0" r="0" b="127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3810000" cy="2527300"/>
                    </a:xfrm>
                    <a:prstGeom prst="rect">
                      <a:avLst/>
                    </a:prstGeom>
                    <a:noFill/>
                    <a:ln>
                      <a:noFill/>
                    </a:ln>
                  </pic:spPr>
                </pic:pic>
              </a:graphicData>
            </a:graphic>
          </wp:inline>
        </w:drawing>
      </w:r>
    </w:p>
    <w:p w14:paraId="6567FDF9" w14:textId="77777777" w:rsidR="0042661E" w:rsidRDefault="0042661E" w:rsidP="0042661E">
      <w:pPr>
        <w:widowControl w:val="0"/>
        <w:autoSpaceDE w:val="0"/>
        <w:autoSpaceDN w:val="0"/>
        <w:adjustRightInd w:val="0"/>
        <w:rPr>
          <w:rFonts w:ascii="Verdana" w:hAnsi="Verdana" w:cs="Verdana"/>
          <w:sz w:val="22"/>
          <w:szCs w:val="22"/>
        </w:rPr>
      </w:pPr>
    </w:p>
    <w:p w14:paraId="61872461" w14:textId="77777777" w:rsidR="0042661E" w:rsidRDefault="0042661E" w:rsidP="0042661E">
      <w:pPr>
        <w:widowControl w:val="0"/>
        <w:autoSpaceDE w:val="0"/>
        <w:autoSpaceDN w:val="0"/>
        <w:adjustRightInd w:val="0"/>
        <w:rPr>
          <w:rFonts w:ascii="Verdana" w:hAnsi="Verdana" w:cs="Verdana"/>
          <w:sz w:val="22"/>
          <w:szCs w:val="22"/>
        </w:rPr>
      </w:pPr>
    </w:p>
    <w:p w14:paraId="188B7EC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here's a quick and clear 101, the very basics:</w:t>
      </w:r>
    </w:p>
    <w:p w14:paraId="3A8C1E9E" w14:textId="77777777" w:rsidR="0042661E" w:rsidRDefault="0042661E" w:rsidP="0042661E">
      <w:pPr>
        <w:widowControl w:val="0"/>
        <w:autoSpaceDE w:val="0"/>
        <w:autoSpaceDN w:val="0"/>
        <w:adjustRightInd w:val="0"/>
        <w:rPr>
          <w:rFonts w:ascii="Verdana" w:hAnsi="Verdana" w:cs="Verdana"/>
          <w:sz w:val="22"/>
          <w:szCs w:val="22"/>
        </w:rPr>
      </w:pPr>
    </w:p>
    <w:p w14:paraId="2C7F6A51" w14:textId="77777777" w:rsidR="0042661E" w:rsidRDefault="0042661E" w:rsidP="0042661E">
      <w:pPr>
        <w:widowControl w:val="0"/>
        <w:autoSpaceDE w:val="0"/>
        <w:autoSpaceDN w:val="0"/>
        <w:adjustRightInd w:val="0"/>
        <w:rPr>
          <w:rFonts w:ascii="Verdana" w:hAnsi="Verdana" w:cs="Verdana"/>
          <w:sz w:val="22"/>
          <w:szCs w:val="22"/>
        </w:rPr>
      </w:pPr>
      <w:hyperlink r:id="rId418" w:history="1">
        <w:r>
          <w:rPr>
            <w:rFonts w:ascii="Verdana" w:hAnsi="Verdana" w:cs="Verdana"/>
            <w:color w:val="680000"/>
            <w:sz w:val="22"/>
            <w:szCs w:val="22"/>
          </w:rPr>
          <w:t>http://www.gradhacker.org/2011/07/20/on-publication-tips-from-a-poet/</w:t>
        </w:r>
      </w:hyperlink>
    </w:p>
    <w:p w14:paraId="2F1E73E1" w14:textId="77777777" w:rsidR="0042661E" w:rsidRDefault="0042661E" w:rsidP="0042661E">
      <w:pPr>
        <w:widowControl w:val="0"/>
        <w:autoSpaceDE w:val="0"/>
        <w:autoSpaceDN w:val="0"/>
        <w:adjustRightInd w:val="0"/>
        <w:rPr>
          <w:rFonts w:ascii="Verdana" w:hAnsi="Verdana" w:cs="Verdana"/>
          <w:sz w:val="22"/>
          <w:szCs w:val="22"/>
        </w:rPr>
      </w:pPr>
    </w:p>
    <w:p w14:paraId="3E5039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a relatively plush database of lit mags (flexible in terms of refining searches):</w:t>
      </w:r>
    </w:p>
    <w:p w14:paraId="26A8CDE3" w14:textId="77777777" w:rsidR="0042661E" w:rsidRDefault="0042661E" w:rsidP="0042661E">
      <w:pPr>
        <w:widowControl w:val="0"/>
        <w:autoSpaceDE w:val="0"/>
        <w:autoSpaceDN w:val="0"/>
        <w:adjustRightInd w:val="0"/>
        <w:rPr>
          <w:rFonts w:ascii="Verdana" w:hAnsi="Verdana" w:cs="Verdana"/>
          <w:sz w:val="22"/>
          <w:szCs w:val="22"/>
        </w:rPr>
      </w:pPr>
    </w:p>
    <w:p w14:paraId="34EF391C" w14:textId="77777777" w:rsidR="0042661E" w:rsidRDefault="0042661E" w:rsidP="0042661E">
      <w:pPr>
        <w:widowControl w:val="0"/>
        <w:autoSpaceDE w:val="0"/>
        <w:autoSpaceDN w:val="0"/>
        <w:adjustRightInd w:val="0"/>
        <w:rPr>
          <w:rFonts w:ascii="Verdana" w:hAnsi="Verdana" w:cs="Verdana"/>
          <w:sz w:val="22"/>
          <w:szCs w:val="22"/>
        </w:rPr>
      </w:pPr>
      <w:hyperlink r:id="rId419" w:history="1">
        <w:r>
          <w:rPr>
            <w:rFonts w:ascii="Verdana" w:hAnsi="Verdana" w:cs="Verdana"/>
            <w:color w:val="680000"/>
            <w:sz w:val="22"/>
            <w:szCs w:val="22"/>
          </w:rPr>
          <w:t>http://www.pw.org/literary_magazines</w:t>
        </w:r>
      </w:hyperlink>
    </w:p>
    <w:p w14:paraId="586EB120" w14:textId="77777777" w:rsidR="0042661E" w:rsidRDefault="0042661E" w:rsidP="0042661E">
      <w:pPr>
        <w:widowControl w:val="0"/>
        <w:autoSpaceDE w:val="0"/>
        <w:autoSpaceDN w:val="0"/>
        <w:adjustRightInd w:val="0"/>
        <w:rPr>
          <w:rFonts w:ascii="Verdana" w:hAnsi="Verdana" w:cs="Verdana"/>
          <w:sz w:val="22"/>
          <w:szCs w:val="22"/>
        </w:rPr>
      </w:pPr>
    </w:p>
    <w:p w14:paraId="298DFD2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(best yet) a wiki archive / database of rejection slips (and what they mean) from different mags:</w:t>
      </w:r>
    </w:p>
    <w:p w14:paraId="47369E69" w14:textId="77777777" w:rsidR="0042661E" w:rsidRDefault="0042661E" w:rsidP="0042661E">
      <w:pPr>
        <w:widowControl w:val="0"/>
        <w:autoSpaceDE w:val="0"/>
        <w:autoSpaceDN w:val="0"/>
        <w:adjustRightInd w:val="0"/>
        <w:rPr>
          <w:rFonts w:ascii="Verdana" w:hAnsi="Verdana" w:cs="Verdana"/>
          <w:sz w:val="22"/>
          <w:szCs w:val="22"/>
        </w:rPr>
      </w:pPr>
    </w:p>
    <w:p w14:paraId="1567EDAD" w14:textId="77777777" w:rsidR="0042661E" w:rsidRDefault="0042661E" w:rsidP="0042661E">
      <w:pPr>
        <w:widowControl w:val="0"/>
        <w:autoSpaceDE w:val="0"/>
        <w:autoSpaceDN w:val="0"/>
        <w:adjustRightInd w:val="0"/>
        <w:rPr>
          <w:rFonts w:ascii="Verdana" w:hAnsi="Verdana" w:cs="Verdana"/>
          <w:sz w:val="22"/>
          <w:szCs w:val="22"/>
        </w:rPr>
      </w:pPr>
      <w:hyperlink r:id="rId420" w:history="1">
        <w:r>
          <w:rPr>
            <w:rFonts w:ascii="Verdana" w:hAnsi="Verdana" w:cs="Verdana"/>
            <w:color w:val="680000"/>
            <w:sz w:val="22"/>
            <w:szCs w:val="22"/>
          </w:rPr>
          <w:t>http://www.rejectionwiki.com/index.php?title=Main_Page</w:t>
        </w:r>
      </w:hyperlink>
    </w:p>
    <w:p w14:paraId="4F15BCEB"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FFD709F" w14:textId="77777777" w:rsidR="0042661E" w:rsidRDefault="0042661E" w:rsidP="0042661E">
      <w:pPr>
        <w:widowControl w:val="0"/>
        <w:autoSpaceDE w:val="0"/>
        <w:autoSpaceDN w:val="0"/>
        <w:adjustRightInd w:val="0"/>
        <w:rPr>
          <w:rFonts w:ascii="Verdana" w:hAnsi="Verdana" w:cs="Verdana"/>
          <w:sz w:val="22"/>
          <w:szCs w:val="22"/>
        </w:rPr>
      </w:pPr>
    </w:p>
    <w:p w14:paraId="08D630CC" w14:textId="77777777" w:rsidR="0042661E" w:rsidRDefault="0042661E" w:rsidP="0042661E">
      <w:pPr>
        <w:widowControl w:val="0"/>
        <w:autoSpaceDE w:val="0"/>
        <w:autoSpaceDN w:val="0"/>
        <w:adjustRightInd w:val="0"/>
        <w:rPr>
          <w:rFonts w:ascii="Verdana" w:hAnsi="Verdana" w:cs="Verdana"/>
          <w:sz w:val="22"/>
          <w:szCs w:val="22"/>
        </w:rPr>
      </w:pPr>
    </w:p>
    <w:p w14:paraId="1C1ABBF5"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54</w:t>
      </w:r>
    </w:p>
    <w:p w14:paraId="48A9622C" w14:textId="77777777" w:rsidR="0042661E" w:rsidRDefault="0042661E" w:rsidP="0042661E">
      <w:pPr>
        <w:widowControl w:val="0"/>
        <w:autoSpaceDE w:val="0"/>
        <w:autoSpaceDN w:val="0"/>
        <w:adjustRightInd w:val="0"/>
        <w:rPr>
          <w:rFonts w:ascii="Verdana" w:hAnsi="Verdana" w:cs="Verdana"/>
          <w:b/>
          <w:bCs/>
          <w:sz w:val="22"/>
          <w:szCs w:val="22"/>
        </w:rPr>
      </w:pPr>
      <w:hyperlink r:id="rId42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22" w:anchor="msg127126" w:history="1">
        <w:r>
          <w:rPr>
            <w:rFonts w:ascii="Verdana" w:hAnsi="Verdana" w:cs="Verdana"/>
            <w:b/>
            <w:bCs/>
            <w:color w:val="680000"/>
            <w:sz w:val="22"/>
            <w:szCs w:val="22"/>
          </w:rPr>
          <w:t>Re: the years the cankerworm ate</w:t>
        </w:r>
      </w:hyperlink>
    </w:p>
    <w:p w14:paraId="2528065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09:08 PM »</w:t>
      </w:r>
    </w:p>
    <w:p w14:paraId="0B8898C5" w14:textId="77777777" w:rsidR="0042661E" w:rsidRDefault="0042661E" w:rsidP="0042661E">
      <w:pPr>
        <w:widowControl w:val="0"/>
        <w:autoSpaceDE w:val="0"/>
        <w:autoSpaceDN w:val="0"/>
        <w:adjustRightInd w:val="0"/>
        <w:rPr>
          <w:rFonts w:ascii="Verdana" w:hAnsi="Verdana" w:cs="Verdana"/>
          <w:sz w:val="22"/>
          <w:szCs w:val="22"/>
        </w:rPr>
      </w:pPr>
    </w:p>
    <w:p w14:paraId="12596A8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thanks much, kay - </w:t>
      </w:r>
    </w:p>
    <w:p w14:paraId="0B586FEC" w14:textId="77777777" w:rsidR="0042661E" w:rsidRDefault="0042661E" w:rsidP="0042661E">
      <w:pPr>
        <w:widowControl w:val="0"/>
        <w:autoSpaceDE w:val="0"/>
        <w:autoSpaceDN w:val="0"/>
        <w:adjustRightInd w:val="0"/>
        <w:rPr>
          <w:rFonts w:ascii="Verdana" w:hAnsi="Verdana" w:cs="Verdana"/>
          <w:sz w:val="22"/>
          <w:szCs w:val="22"/>
        </w:rPr>
      </w:pPr>
    </w:p>
    <w:p w14:paraId="5ACA71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will most likely adapt your lineation suggestions.</w:t>
      </w:r>
    </w:p>
    <w:p w14:paraId="235EC72D" w14:textId="77777777" w:rsidR="0042661E" w:rsidRDefault="0042661E" w:rsidP="0042661E">
      <w:pPr>
        <w:widowControl w:val="0"/>
        <w:autoSpaceDE w:val="0"/>
        <w:autoSpaceDN w:val="0"/>
        <w:adjustRightInd w:val="0"/>
        <w:rPr>
          <w:rFonts w:ascii="Verdana" w:hAnsi="Verdana" w:cs="Verdana"/>
          <w:sz w:val="22"/>
          <w:szCs w:val="22"/>
        </w:rPr>
      </w:pPr>
    </w:p>
    <w:p w14:paraId="060BD49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if you are super motivated to double dip, i wouldn't mind you singling out some more of that filler...</w:t>
      </w:r>
    </w:p>
    <w:p w14:paraId="0EE6F355" w14:textId="77777777" w:rsidR="0042661E" w:rsidRDefault="0042661E" w:rsidP="0042661E">
      <w:pPr>
        <w:widowControl w:val="0"/>
        <w:autoSpaceDE w:val="0"/>
        <w:autoSpaceDN w:val="0"/>
        <w:adjustRightInd w:val="0"/>
        <w:rPr>
          <w:rFonts w:ascii="Verdana" w:hAnsi="Verdana" w:cs="Verdana"/>
          <w:sz w:val="22"/>
          <w:szCs w:val="22"/>
        </w:rPr>
      </w:pPr>
    </w:p>
    <w:p w14:paraId="4D11B4E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by the way, is a shameless ploy to try and get someone else to do my editing for me)</w:t>
      </w:r>
    </w:p>
    <w:p w14:paraId="3B551400" w14:textId="77777777" w:rsidR="0042661E" w:rsidRDefault="0042661E" w:rsidP="0042661E">
      <w:pPr>
        <w:widowControl w:val="0"/>
        <w:autoSpaceDE w:val="0"/>
        <w:autoSpaceDN w:val="0"/>
        <w:adjustRightInd w:val="0"/>
        <w:rPr>
          <w:rFonts w:ascii="Verdana" w:hAnsi="Verdana" w:cs="Verdana"/>
          <w:sz w:val="22"/>
          <w:szCs w:val="22"/>
        </w:rPr>
      </w:pPr>
    </w:p>
    <w:p w14:paraId="49ED0BE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5EF91B0" w14:textId="77777777" w:rsidR="0042661E" w:rsidRPr="001B5EB1"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2B4D9D0" w14:textId="77777777" w:rsidR="0042661E"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1F14E857" w14:textId="77777777" w:rsidR="0042661E" w:rsidRDefault="0042661E" w:rsidP="0042661E">
      <w:pPr>
        <w:widowControl w:val="0"/>
        <w:autoSpaceDE w:val="0"/>
        <w:autoSpaceDN w:val="0"/>
        <w:adjustRightInd w:val="0"/>
        <w:rPr>
          <w:rFonts w:ascii="Verdana" w:hAnsi="Verdana" w:cs="Verdana"/>
          <w:sz w:val="22"/>
          <w:szCs w:val="22"/>
        </w:rPr>
      </w:pPr>
    </w:p>
    <w:p w14:paraId="00221B1D" w14:textId="77777777" w:rsidR="0042661E" w:rsidRDefault="0042661E" w:rsidP="0042661E">
      <w:pPr>
        <w:widowControl w:val="0"/>
        <w:autoSpaceDE w:val="0"/>
        <w:autoSpaceDN w:val="0"/>
        <w:adjustRightInd w:val="0"/>
        <w:rPr>
          <w:rFonts w:ascii="Verdana" w:hAnsi="Verdana" w:cs="Verdana"/>
          <w:sz w:val="22"/>
          <w:szCs w:val="22"/>
        </w:rPr>
      </w:pPr>
    </w:p>
    <w:p w14:paraId="3776E24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56</w:t>
      </w:r>
    </w:p>
    <w:p w14:paraId="66D3A737" w14:textId="77777777" w:rsidR="0042661E" w:rsidRDefault="0042661E" w:rsidP="0042661E">
      <w:pPr>
        <w:widowControl w:val="0"/>
        <w:autoSpaceDE w:val="0"/>
        <w:autoSpaceDN w:val="0"/>
        <w:adjustRightInd w:val="0"/>
        <w:rPr>
          <w:rFonts w:ascii="Verdana" w:hAnsi="Verdana" w:cs="Verdana"/>
          <w:b/>
          <w:bCs/>
          <w:sz w:val="22"/>
          <w:szCs w:val="22"/>
        </w:rPr>
      </w:pPr>
      <w:hyperlink r:id="rId423"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424" w:anchor="msg127123" w:history="1">
        <w:r>
          <w:rPr>
            <w:rFonts w:ascii="Verdana" w:hAnsi="Verdana" w:cs="Verdana"/>
            <w:b/>
            <w:bCs/>
            <w:color w:val="680000"/>
            <w:sz w:val="22"/>
            <w:szCs w:val="22"/>
          </w:rPr>
          <w:t>Re: making fun of each other</w:t>
        </w:r>
      </w:hyperlink>
    </w:p>
    <w:p w14:paraId="60C2E7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21, 2012, 07:09 PM »</w:t>
      </w:r>
    </w:p>
    <w:p w14:paraId="3025257F" w14:textId="77777777" w:rsidR="0042661E" w:rsidRDefault="0042661E" w:rsidP="0042661E">
      <w:pPr>
        <w:widowControl w:val="0"/>
        <w:autoSpaceDE w:val="0"/>
        <w:autoSpaceDN w:val="0"/>
        <w:adjustRightInd w:val="0"/>
        <w:rPr>
          <w:rFonts w:ascii="Verdana" w:hAnsi="Verdana" w:cs="Verdana"/>
          <w:sz w:val="22"/>
          <w:szCs w:val="22"/>
        </w:rPr>
      </w:pPr>
    </w:p>
    <w:p w14:paraId="1C1C56F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would you be responding to steve with "word,"</w:t>
      </w:r>
    </w:p>
    <w:p w14:paraId="06406BA4" w14:textId="77777777" w:rsidR="0042661E" w:rsidRDefault="0042661E" w:rsidP="0042661E">
      <w:pPr>
        <w:widowControl w:val="0"/>
        <w:autoSpaceDE w:val="0"/>
        <w:autoSpaceDN w:val="0"/>
        <w:adjustRightInd w:val="0"/>
        <w:rPr>
          <w:rFonts w:ascii="Verdana" w:hAnsi="Verdana" w:cs="Verdana"/>
          <w:sz w:val="22"/>
          <w:szCs w:val="22"/>
        </w:rPr>
      </w:pPr>
    </w:p>
    <w:p w14:paraId="706E315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is the hidden subtext, "word.....     to your mother" ??</w:t>
      </w:r>
    </w:p>
    <w:p w14:paraId="4E68C53B" w14:textId="77777777" w:rsidR="0042661E" w:rsidRDefault="0042661E" w:rsidP="0042661E">
      <w:pPr>
        <w:widowControl w:val="0"/>
        <w:autoSpaceDE w:val="0"/>
        <w:autoSpaceDN w:val="0"/>
        <w:adjustRightInd w:val="0"/>
        <w:rPr>
          <w:rFonts w:ascii="Verdana" w:hAnsi="Verdana" w:cs="Verdana"/>
          <w:sz w:val="22"/>
          <w:szCs w:val="22"/>
        </w:rPr>
      </w:pPr>
    </w:p>
    <w:p w14:paraId="2463396F"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425" w:anchor="msg127120" w:history="1">
        <w:r>
          <w:rPr>
            <w:rFonts w:ascii="Verdana" w:hAnsi="Verdana" w:cs="Verdana"/>
            <w:b/>
            <w:bCs/>
            <w:color w:val="680000"/>
            <w:sz w:val="22"/>
            <w:szCs w:val="22"/>
          </w:rPr>
          <w:t>Quote from: cafeRg on June 21, 2012, 06:23 PM</w:t>
        </w:r>
      </w:hyperlink>
    </w:p>
    <w:p w14:paraId="0D9F185E" w14:textId="77777777" w:rsidR="0042661E" w:rsidRDefault="0042661E" w:rsidP="0042661E">
      <w:pPr>
        <w:widowControl w:val="0"/>
        <w:autoSpaceDE w:val="0"/>
        <w:autoSpaceDN w:val="0"/>
        <w:adjustRightInd w:val="0"/>
        <w:rPr>
          <w:rFonts w:ascii="Verdana" w:hAnsi="Verdana" w:cs="Verdana"/>
          <w:sz w:val="22"/>
          <w:szCs w:val="22"/>
        </w:rPr>
      </w:pPr>
    </w:p>
    <w:p w14:paraId="2B7674BD" w14:textId="77777777" w:rsidR="0042661E" w:rsidRDefault="0042661E" w:rsidP="0042661E">
      <w:pPr>
        <w:widowControl w:val="0"/>
        <w:autoSpaceDE w:val="0"/>
        <w:autoSpaceDN w:val="0"/>
        <w:adjustRightInd w:val="0"/>
        <w:rPr>
          <w:rFonts w:ascii="Verdana" w:hAnsi="Verdana" w:cs="Verdana"/>
          <w:sz w:val="22"/>
          <w:szCs w:val="22"/>
        </w:rPr>
      </w:pPr>
    </w:p>
    <w:p w14:paraId="7A693F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square off? is this the Thrilla in the Tinalla? ..lol ..just teasing</w:t>
      </w:r>
    </w:p>
    <w:p w14:paraId="32A44E4E" w14:textId="77777777" w:rsidR="0042661E" w:rsidRDefault="0042661E" w:rsidP="0042661E">
      <w:pPr>
        <w:widowControl w:val="0"/>
        <w:autoSpaceDE w:val="0"/>
        <w:autoSpaceDN w:val="0"/>
        <w:adjustRightInd w:val="0"/>
        <w:rPr>
          <w:rFonts w:ascii="Verdana" w:hAnsi="Verdana" w:cs="Verdana"/>
          <w:sz w:val="22"/>
          <w:szCs w:val="22"/>
        </w:rPr>
      </w:pPr>
    </w:p>
    <w:p w14:paraId="645CE0E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would say to Steve ...word </w:t>
      </w:r>
    </w:p>
    <w:p w14:paraId="5A2DAEBA" w14:textId="77777777" w:rsidR="0042661E" w:rsidRDefault="0042661E" w:rsidP="0042661E">
      <w:pPr>
        <w:widowControl w:val="0"/>
        <w:autoSpaceDE w:val="0"/>
        <w:autoSpaceDN w:val="0"/>
        <w:adjustRightInd w:val="0"/>
        <w:rPr>
          <w:rFonts w:ascii="Verdana" w:hAnsi="Verdana" w:cs="Verdana"/>
          <w:sz w:val="22"/>
          <w:szCs w:val="22"/>
        </w:rPr>
      </w:pPr>
    </w:p>
    <w:p w14:paraId="2594EC1D" w14:textId="77777777" w:rsidR="0042661E" w:rsidRDefault="0042661E" w:rsidP="0042661E">
      <w:pPr>
        <w:rPr>
          <w:rFonts w:ascii="Verdana" w:hAnsi="Verdana" w:cs="Verdana"/>
          <w:sz w:val="22"/>
          <w:szCs w:val="22"/>
        </w:rPr>
      </w:pPr>
      <w:r>
        <w:rPr>
          <w:rFonts w:ascii="Verdana" w:hAnsi="Verdana" w:cs="Verdana"/>
          <w:sz w:val="22"/>
          <w:szCs w:val="22"/>
        </w:rPr>
        <w:t>OK I'm going over to Kays and get some cookies</w:t>
      </w:r>
    </w:p>
    <w:p w14:paraId="5D32E681" w14:textId="77777777" w:rsidR="0042661E" w:rsidRDefault="0042661E" w:rsidP="0042661E">
      <w:pPr>
        <w:rPr>
          <w:rFonts w:ascii="Verdana" w:hAnsi="Verdana" w:cs="Verdana"/>
          <w:sz w:val="22"/>
          <w:szCs w:val="22"/>
        </w:rPr>
      </w:pPr>
    </w:p>
    <w:p w14:paraId="04C1D821" w14:textId="77777777" w:rsidR="0042661E" w:rsidRDefault="0042661E" w:rsidP="0042661E">
      <w:pPr>
        <w:rPr>
          <w:rFonts w:ascii="Verdana" w:hAnsi="Verdana" w:cs="Verdana"/>
          <w:sz w:val="22"/>
          <w:szCs w:val="22"/>
        </w:rPr>
      </w:pPr>
      <w:r>
        <w:rPr>
          <w:rFonts w:ascii="Verdana" w:hAnsi="Verdana" w:cs="Verdana"/>
          <w:sz w:val="22"/>
          <w:szCs w:val="22"/>
        </w:rPr>
        <w:t>*</w:t>
      </w:r>
    </w:p>
    <w:p w14:paraId="1B8D27BB" w14:textId="77777777" w:rsidR="0042661E" w:rsidRDefault="0042661E" w:rsidP="0042661E">
      <w:pPr>
        <w:widowControl w:val="0"/>
        <w:autoSpaceDE w:val="0"/>
        <w:autoSpaceDN w:val="0"/>
        <w:adjustRightInd w:val="0"/>
        <w:rPr>
          <w:rFonts w:ascii="Verdana" w:hAnsi="Verdana" w:cs="Verdana"/>
          <w:b/>
          <w:bCs/>
          <w:sz w:val="22"/>
          <w:szCs w:val="22"/>
        </w:rPr>
      </w:pPr>
    </w:p>
    <w:p w14:paraId="1139FE30" w14:textId="77777777" w:rsidR="0042661E" w:rsidRDefault="0042661E" w:rsidP="0042661E">
      <w:pPr>
        <w:widowControl w:val="0"/>
        <w:autoSpaceDE w:val="0"/>
        <w:autoSpaceDN w:val="0"/>
        <w:adjustRightInd w:val="0"/>
        <w:rPr>
          <w:rFonts w:ascii="Verdana" w:hAnsi="Verdana" w:cs="Verdana"/>
          <w:sz w:val="22"/>
          <w:szCs w:val="22"/>
        </w:rPr>
      </w:pPr>
    </w:p>
    <w:p w14:paraId="78D9355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30</w:t>
      </w:r>
    </w:p>
    <w:p w14:paraId="3FDFB2B4" w14:textId="77777777" w:rsidR="0042661E" w:rsidRDefault="0042661E" w:rsidP="0042661E">
      <w:pPr>
        <w:widowControl w:val="0"/>
        <w:autoSpaceDE w:val="0"/>
        <w:autoSpaceDN w:val="0"/>
        <w:adjustRightInd w:val="0"/>
        <w:rPr>
          <w:rFonts w:ascii="Verdana" w:hAnsi="Verdana" w:cs="Verdana"/>
          <w:b/>
          <w:bCs/>
          <w:sz w:val="22"/>
          <w:szCs w:val="22"/>
        </w:rPr>
      </w:pPr>
      <w:hyperlink r:id="rId42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27" w:anchor="msg127267" w:history="1">
        <w:r>
          <w:rPr>
            <w:rFonts w:ascii="Verdana" w:hAnsi="Verdana" w:cs="Verdana"/>
            <w:b/>
            <w:bCs/>
            <w:color w:val="680000"/>
            <w:sz w:val="22"/>
            <w:szCs w:val="22"/>
          </w:rPr>
          <w:t>Re: Kristin-Clare</w:t>
        </w:r>
      </w:hyperlink>
    </w:p>
    <w:p w14:paraId="03D77F7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26, 2012, 10:02 PM »</w:t>
      </w:r>
    </w:p>
    <w:p w14:paraId="7D424E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was your hair,</w:t>
      </w:r>
    </w:p>
    <w:p w14:paraId="73BFD7E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spilling over the white pillow,</w:t>
      </w:r>
    </w:p>
    <w:p w14:paraId="21CB2BE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silken that I blinked.        (more direct? i like the synaesthesia here)</w:t>
      </w:r>
    </w:p>
    <w:p w14:paraId="0A6065E3" w14:textId="77777777" w:rsidR="0042661E" w:rsidRDefault="0042661E" w:rsidP="0042661E">
      <w:pPr>
        <w:widowControl w:val="0"/>
        <w:autoSpaceDE w:val="0"/>
        <w:autoSpaceDN w:val="0"/>
        <w:adjustRightInd w:val="0"/>
        <w:rPr>
          <w:rFonts w:ascii="Verdana" w:hAnsi="Verdana" w:cs="Verdana"/>
          <w:sz w:val="22"/>
          <w:szCs w:val="22"/>
        </w:rPr>
      </w:pPr>
    </w:p>
    <w:p w14:paraId="2F3159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didn't make the bed that day. (let that one ring a little bit)</w:t>
      </w:r>
    </w:p>
    <w:p w14:paraId="134671B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 were never expected</w:t>
      </w:r>
    </w:p>
    <w:p w14:paraId="1086138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youth so anxious         (youth is abstract enough - "spirit" compounds it)</w:t>
      </w:r>
    </w:p>
    <w:p w14:paraId="02A756B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for the next adventure. </w:t>
      </w:r>
    </w:p>
    <w:p w14:paraId="68B77BCE" w14:textId="77777777" w:rsidR="0042661E" w:rsidRDefault="0042661E" w:rsidP="0042661E">
      <w:pPr>
        <w:widowControl w:val="0"/>
        <w:autoSpaceDE w:val="0"/>
        <w:autoSpaceDN w:val="0"/>
        <w:adjustRightInd w:val="0"/>
        <w:rPr>
          <w:rFonts w:ascii="Verdana" w:hAnsi="Verdana" w:cs="Verdana"/>
          <w:sz w:val="22"/>
          <w:szCs w:val="22"/>
        </w:rPr>
      </w:pPr>
    </w:p>
    <w:p w14:paraId="6215844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Then, your hair </w:t>
      </w:r>
    </w:p>
    <w:p w14:paraId="6E814F1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cascading across the awkward        (awkward, to my mind, is the word your line wants)</w:t>
      </w:r>
    </w:p>
    <w:p w14:paraId="71C527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angle of your neck,</w:t>
      </w:r>
    </w:p>
    <w:p w14:paraId="337F140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cut through the hush of</w:t>
      </w:r>
    </w:p>
    <w:p w14:paraId="2D2FDAF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room of wooden soldiers.</w:t>
      </w:r>
    </w:p>
    <w:p w14:paraId="1FEFCC5C" w14:textId="77777777" w:rsidR="0042661E" w:rsidRDefault="0042661E" w:rsidP="0042661E">
      <w:pPr>
        <w:widowControl w:val="0"/>
        <w:autoSpaceDE w:val="0"/>
        <w:autoSpaceDN w:val="0"/>
        <w:adjustRightInd w:val="0"/>
        <w:rPr>
          <w:rFonts w:ascii="Verdana" w:hAnsi="Verdana" w:cs="Verdana"/>
          <w:sz w:val="22"/>
          <w:szCs w:val="22"/>
        </w:rPr>
      </w:pPr>
    </w:p>
    <w:p w14:paraId="4D7FB9B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 walked out</w:t>
      </w:r>
    </w:p>
    <w:p w14:paraId="380488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into the cold rain as</w:t>
      </w:r>
    </w:p>
    <w:p w14:paraId="20F8939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needlepointed images</w:t>
      </w:r>
    </w:p>
    <w:p w14:paraId="7B4220E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pierced our eyes with beauty.    (pierced better than jabbed? i know that removing "lost" switches the meaning around, but i think that the violence of "jabbed/pierced" already conveys something of the bittersweetness i think the line wants)</w:t>
      </w:r>
    </w:p>
    <w:p w14:paraId="32F52818" w14:textId="77777777" w:rsidR="0042661E" w:rsidRDefault="0042661E" w:rsidP="0042661E">
      <w:pPr>
        <w:widowControl w:val="0"/>
        <w:autoSpaceDE w:val="0"/>
        <w:autoSpaceDN w:val="0"/>
        <w:adjustRightInd w:val="0"/>
        <w:rPr>
          <w:rFonts w:ascii="Verdana" w:hAnsi="Verdana" w:cs="Verdana"/>
          <w:sz w:val="22"/>
          <w:szCs w:val="22"/>
        </w:rPr>
      </w:pPr>
    </w:p>
    <w:p w14:paraId="020FE309" w14:textId="77777777" w:rsidR="0042661E" w:rsidRDefault="0042661E" w:rsidP="0042661E">
      <w:pPr>
        <w:widowControl w:val="0"/>
        <w:autoSpaceDE w:val="0"/>
        <w:autoSpaceDN w:val="0"/>
        <w:adjustRightInd w:val="0"/>
        <w:rPr>
          <w:rFonts w:ascii="Verdana" w:hAnsi="Verdana" w:cs="Verdana"/>
          <w:sz w:val="22"/>
          <w:szCs w:val="22"/>
        </w:rPr>
      </w:pPr>
    </w:p>
    <w:p w14:paraId="36857A3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39AEF87C" w14:textId="77777777" w:rsidR="0042661E" w:rsidRDefault="0042661E" w:rsidP="0042661E">
      <w:pPr>
        <w:widowControl w:val="0"/>
        <w:numPr>
          <w:ilvl w:val="0"/>
          <w:numId w:val="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87F8FBB" w14:textId="77777777" w:rsidR="0042661E" w:rsidRDefault="0042661E" w:rsidP="0042661E">
      <w:pPr>
        <w:widowControl w:val="0"/>
        <w:autoSpaceDE w:val="0"/>
        <w:autoSpaceDN w:val="0"/>
        <w:adjustRightInd w:val="0"/>
        <w:rPr>
          <w:rFonts w:ascii="Verdana" w:hAnsi="Verdana" w:cs="Verdana"/>
          <w:sz w:val="22"/>
          <w:szCs w:val="22"/>
        </w:rPr>
      </w:pPr>
    </w:p>
    <w:p w14:paraId="20B9B4E1" w14:textId="77777777" w:rsidR="0042661E" w:rsidRDefault="0042661E" w:rsidP="0042661E">
      <w:pPr>
        <w:widowControl w:val="0"/>
        <w:autoSpaceDE w:val="0"/>
        <w:autoSpaceDN w:val="0"/>
        <w:adjustRightInd w:val="0"/>
        <w:rPr>
          <w:rFonts w:ascii="Verdana" w:hAnsi="Verdana" w:cs="Verdana"/>
          <w:sz w:val="22"/>
          <w:szCs w:val="22"/>
        </w:rPr>
      </w:pPr>
    </w:p>
    <w:p w14:paraId="0F5CDB35"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33</w:t>
      </w:r>
    </w:p>
    <w:p w14:paraId="78522DF5" w14:textId="77777777" w:rsidR="0042661E" w:rsidRDefault="0042661E" w:rsidP="0042661E">
      <w:pPr>
        <w:widowControl w:val="0"/>
        <w:autoSpaceDE w:val="0"/>
        <w:autoSpaceDN w:val="0"/>
        <w:adjustRightInd w:val="0"/>
        <w:rPr>
          <w:rFonts w:ascii="Verdana" w:hAnsi="Verdana" w:cs="Verdana"/>
          <w:b/>
          <w:bCs/>
          <w:sz w:val="22"/>
          <w:szCs w:val="22"/>
        </w:rPr>
      </w:pPr>
      <w:hyperlink r:id="rId42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29" w:anchor="msg127245" w:history="1">
        <w:r>
          <w:rPr>
            <w:rFonts w:ascii="Verdana" w:hAnsi="Verdana" w:cs="Verdana"/>
            <w:b/>
            <w:bCs/>
            <w:color w:val="680000"/>
            <w:sz w:val="22"/>
            <w:szCs w:val="22"/>
          </w:rPr>
          <w:t>Untitled Needs One (The Two Edges of the Universe)</w:t>
        </w:r>
      </w:hyperlink>
    </w:p>
    <w:p w14:paraId="03BA089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26, 2012, 10:11 AM »</w:t>
      </w:r>
    </w:p>
    <w:p w14:paraId="12E76032" w14:textId="77777777" w:rsidR="0042661E" w:rsidRDefault="0042661E" w:rsidP="0042661E">
      <w:pPr>
        <w:widowControl w:val="0"/>
        <w:autoSpaceDE w:val="0"/>
        <w:autoSpaceDN w:val="0"/>
        <w:adjustRightInd w:val="0"/>
        <w:rPr>
          <w:rFonts w:ascii="Verdana" w:hAnsi="Verdana" w:cs="Verdana"/>
          <w:sz w:val="22"/>
          <w:szCs w:val="22"/>
        </w:rPr>
      </w:pPr>
    </w:p>
    <w:p w14:paraId="5162168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rg - i did construct the outline of an implied narrative. that's as much as i can gather, and several of those are assumptions. the kind of alien isn't specified - all i know is that it's an entity, probably non-human, that if i'm taking that line literally can move through space without a spaceship, perhaps by skimming across the surface of outer space quickly enough and with wide </w:t>
      </w:r>
      <w:r>
        <w:rPr>
          <w:rFonts w:ascii="Verdana" w:hAnsi="Verdana" w:cs="Verdana"/>
          <w:sz w:val="22"/>
          <w:szCs w:val="22"/>
        </w:rPr>
        <w:lastRenderedPageBreak/>
        <w:t xml:space="preserve">enough feet that it doesn't sink, even while carrying a sword. and that the particular entity is a hero / fabulous messiah alien - singled out from the rest of his/her kind. </w:t>
      </w:r>
    </w:p>
    <w:p w14:paraId="3B0669D8" w14:textId="77777777" w:rsidR="0042661E" w:rsidRDefault="0042661E" w:rsidP="0042661E">
      <w:pPr>
        <w:widowControl w:val="0"/>
        <w:autoSpaceDE w:val="0"/>
        <w:autoSpaceDN w:val="0"/>
        <w:adjustRightInd w:val="0"/>
        <w:rPr>
          <w:rFonts w:ascii="Verdana" w:hAnsi="Verdana" w:cs="Verdana"/>
          <w:sz w:val="22"/>
          <w:szCs w:val="22"/>
        </w:rPr>
      </w:pPr>
    </w:p>
    <w:p w14:paraId="00175D8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as to the line "before and after god what comes" </w:t>
      </w:r>
    </w:p>
    <w:p w14:paraId="1B6C10FC" w14:textId="77777777" w:rsidR="0042661E" w:rsidRDefault="0042661E" w:rsidP="0042661E">
      <w:pPr>
        <w:widowControl w:val="0"/>
        <w:autoSpaceDE w:val="0"/>
        <w:autoSpaceDN w:val="0"/>
        <w:adjustRightInd w:val="0"/>
        <w:rPr>
          <w:rFonts w:ascii="Verdana" w:hAnsi="Verdana" w:cs="Verdana"/>
          <w:sz w:val="22"/>
          <w:szCs w:val="22"/>
        </w:rPr>
      </w:pPr>
    </w:p>
    <w:p w14:paraId="1BD4609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would you like me to go into its possible meanings?</w:t>
      </w:r>
    </w:p>
    <w:p w14:paraId="3D89C464" w14:textId="77777777" w:rsidR="0042661E" w:rsidRDefault="0042661E" w:rsidP="0042661E">
      <w:pPr>
        <w:widowControl w:val="0"/>
        <w:autoSpaceDE w:val="0"/>
        <w:autoSpaceDN w:val="0"/>
        <w:adjustRightInd w:val="0"/>
        <w:rPr>
          <w:rFonts w:ascii="Verdana" w:hAnsi="Verdana" w:cs="Verdana"/>
          <w:sz w:val="22"/>
          <w:szCs w:val="22"/>
        </w:rPr>
      </w:pPr>
    </w:p>
    <w:p w14:paraId="693FF3C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it could mean - </w:t>
      </w:r>
    </w:p>
    <w:p w14:paraId="55776BF6" w14:textId="77777777" w:rsidR="0042661E" w:rsidRDefault="0042661E" w:rsidP="0042661E">
      <w:pPr>
        <w:widowControl w:val="0"/>
        <w:autoSpaceDE w:val="0"/>
        <w:autoSpaceDN w:val="0"/>
        <w:adjustRightInd w:val="0"/>
        <w:rPr>
          <w:rFonts w:ascii="Verdana" w:hAnsi="Verdana" w:cs="Verdana"/>
          <w:sz w:val="22"/>
          <w:szCs w:val="22"/>
        </w:rPr>
      </w:pPr>
    </w:p>
    <w:p w14:paraId="61759A5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 god, what is it that will come before and after the white star implosion?</w:t>
      </w:r>
    </w:p>
    <w:p w14:paraId="77AE59CF" w14:textId="77777777" w:rsidR="0042661E" w:rsidRDefault="0042661E" w:rsidP="0042661E">
      <w:pPr>
        <w:widowControl w:val="0"/>
        <w:autoSpaceDE w:val="0"/>
        <w:autoSpaceDN w:val="0"/>
        <w:adjustRightInd w:val="0"/>
        <w:rPr>
          <w:rFonts w:ascii="Verdana" w:hAnsi="Verdana" w:cs="Verdana"/>
          <w:sz w:val="22"/>
          <w:szCs w:val="22"/>
        </w:rPr>
      </w:pPr>
    </w:p>
    <w:p w14:paraId="76B85D7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Q: what is coming? A: the god of before and after</w:t>
      </w:r>
    </w:p>
    <w:p w14:paraId="19E6CDCA" w14:textId="77777777" w:rsidR="0042661E" w:rsidRDefault="0042661E" w:rsidP="0042661E">
      <w:pPr>
        <w:widowControl w:val="0"/>
        <w:autoSpaceDE w:val="0"/>
        <w:autoSpaceDN w:val="0"/>
        <w:adjustRightInd w:val="0"/>
        <w:rPr>
          <w:rFonts w:ascii="Verdana" w:hAnsi="Verdana" w:cs="Verdana"/>
          <w:sz w:val="22"/>
          <w:szCs w:val="22"/>
        </w:rPr>
      </w:pPr>
    </w:p>
    <w:p w14:paraId="4671885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displaced voice of narrator: the before and after god      the protagonist: what comes?</w:t>
      </w:r>
    </w:p>
    <w:p w14:paraId="0C882FCD" w14:textId="77777777" w:rsidR="0042661E" w:rsidRDefault="0042661E" w:rsidP="0042661E">
      <w:pPr>
        <w:widowControl w:val="0"/>
        <w:autoSpaceDE w:val="0"/>
        <w:autoSpaceDN w:val="0"/>
        <w:adjustRightInd w:val="0"/>
        <w:rPr>
          <w:rFonts w:ascii="Verdana" w:hAnsi="Verdana" w:cs="Verdana"/>
          <w:sz w:val="22"/>
          <w:szCs w:val="22"/>
        </w:rPr>
      </w:pPr>
    </w:p>
    <w:p w14:paraId="5F9E75C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what comes before god and after god?</w:t>
      </w:r>
    </w:p>
    <w:p w14:paraId="5D1A51BA" w14:textId="77777777" w:rsidR="0042661E" w:rsidRDefault="0042661E" w:rsidP="0042661E">
      <w:pPr>
        <w:widowControl w:val="0"/>
        <w:autoSpaceDE w:val="0"/>
        <w:autoSpaceDN w:val="0"/>
        <w:adjustRightInd w:val="0"/>
        <w:rPr>
          <w:rFonts w:ascii="Verdana" w:hAnsi="Verdana" w:cs="Verdana"/>
          <w:sz w:val="22"/>
          <w:szCs w:val="22"/>
        </w:rPr>
      </w:pPr>
    </w:p>
    <w:p w14:paraId="55BE2A0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entity races through space in an indefinite zone that is outside of (before and after) the laws of the physical universe (god), and the effect of his incomprehensible space travel is such that it causes other kinds of entities or the universe itself to ask, "what is coming?"</w:t>
      </w:r>
    </w:p>
    <w:p w14:paraId="7B5E559B" w14:textId="77777777" w:rsidR="0042661E" w:rsidRDefault="0042661E" w:rsidP="0042661E">
      <w:pPr>
        <w:widowControl w:val="0"/>
        <w:autoSpaceDE w:val="0"/>
        <w:autoSpaceDN w:val="0"/>
        <w:adjustRightInd w:val="0"/>
        <w:rPr>
          <w:rFonts w:ascii="Verdana" w:hAnsi="Verdana" w:cs="Verdana"/>
          <w:sz w:val="22"/>
          <w:szCs w:val="22"/>
        </w:rPr>
      </w:pPr>
    </w:p>
    <w:p w14:paraId="6D07151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 are the effects on a planet in the time leading up to and the time following a cataclysmic cosmic event, such as the birth of a black hole? what does the race of entities go through, knowing that the end of their civilization is coming, and there's nothing they can do about it? and what is left of the civilization in the smoking aftermath?</w:t>
      </w:r>
    </w:p>
    <w:p w14:paraId="43C00D75" w14:textId="77777777" w:rsidR="0042661E" w:rsidRDefault="0042661E" w:rsidP="0042661E">
      <w:pPr>
        <w:widowControl w:val="0"/>
        <w:autoSpaceDE w:val="0"/>
        <w:autoSpaceDN w:val="0"/>
        <w:adjustRightInd w:val="0"/>
        <w:rPr>
          <w:rFonts w:ascii="Verdana" w:hAnsi="Verdana" w:cs="Verdana"/>
          <w:sz w:val="22"/>
          <w:szCs w:val="22"/>
        </w:rPr>
      </w:pPr>
    </w:p>
    <w:p w14:paraId="39D12B1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cataclysmic forces of the universe itself (like the white dwarf implosion) are a sort of "before and after god," in that they, even in their destructiveness, "assimilate what has been" and "make new and fresh," -- and it is this implacable force of unfeeling but necessary cosmic renewal that is coming. </w:t>
      </w:r>
    </w:p>
    <w:p w14:paraId="286E757C" w14:textId="77777777" w:rsidR="0042661E" w:rsidRDefault="0042661E" w:rsidP="0042661E">
      <w:pPr>
        <w:widowControl w:val="0"/>
        <w:autoSpaceDE w:val="0"/>
        <w:autoSpaceDN w:val="0"/>
        <w:adjustRightInd w:val="0"/>
        <w:rPr>
          <w:rFonts w:ascii="Verdana" w:hAnsi="Verdana" w:cs="Verdana"/>
          <w:sz w:val="22"/>
          <w:szCs w:val="22"/>
        </w:rPr>
      </w:pPr>
    </w:p>
    <w:p w14:paraId="309DDA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*etc.</w:t>
      </w:r>
    </w:p>
    <w:p w14:paraId="32C14EE7" w14:textId="77777777" w:rsidR="0042661E" w:rsidRDefault="0042661E" w:rsidP="0042661E">
      <w:pPr>
        <w:widowControl w:val="0"/>
        <w:autoSpaceDE w:val="0"/>
        <w:autoSpaceDN w:val="0"/>
        <w:adjustRightInd w:val="0"/>
        <w:rPr>
          <w:rFonts w:ascii="Verdana" w:hAnsi="Verdana" w:cs="Verdana"/>
          <w:sz w:val="22"/>
          <w:szCs w:val="22"/>
        </w:rPr>
      </w:pPr>
    </w:p>
    <w:p w14:paraId="3CFCB5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now i have answered your question at length, i might be able to offer some constructive feedback if you could orient me towards what you would like the poem to ultimately be/do.</w:t>
      </w:r>
    </w:p>
    <w:p w14:paraId="45B9C7D3" w14:textId="77777777" w:rsidR="0042661E" w:rsidRDefault="0042661E" w:rsidP="0042661E">
      <w:pPr>
        <w:widowControl w:val="0"/>
        <w:autoSpaceDE w:val="0"/>
        <w:autoSpaceDN w:val="0"/>
        <w:adjustRightInd w:val="0"/>
        <w:rPr>
          <w:rFonts w:ascii="Verdana" w:hAnsi="Verdana" w:cs="Verdana"/>
          <w:sz w:val="22"/>
          <w:szCs w:val="22"/>
        </w:rPr>
      </w:pPr>
    </w:p>
    <w:p w14:paraId="0333D44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or not. </w:t>
      </w:r>
    </w:p>
    <w:p w14:paraId="76636D79" w14:textId="77777777" w:rsidR="0042661E" w:rsidRDefault="0042661E" w:rsidP="0042661E">
      <w:pPr>
        <w:widowControl w:val="0"/>
        <w:autoSpaceDE w:val="0"/>
        <w:autoSpaceDN w:val="0"/>
        <w:adjustRightInd w:val="0"/>
        <w:rPr>
          <w:rFonts w:ascii="Verdana" w:hAnsi="Verdana" w:cs="Verdana"/>
          <w:sz w:val="22"/>
          <w:szCs w:val="22"/>
        </w:rPr>
      </w:pPr>
    </w:p>
    <w:p w14:paraId="5F6BB850" w14:textId="77777777" w:rsidR="0042661E" w:rsidRDefault="0042661E" w:rsidP="0042661E">
      <w:pPr>
        <w:widowControl w:val="0"/>
        <w:autoSpaceDE w:val="0"/>
        <w:autoSpaceDN w:val="0"/>
        <w:adjustRightInd w:val="0"/>
        <w:rPr>
          <w:rFonts w:ascii="Verdana" w:hAnsi="Verdana" w:cs="Verdana"/>
          <w:sz w:val="22"/>
          <w:szCs w:val="22"/>
        </w:rPr>
      </w:pPr>
    </w:p>
    <w:p w14:paraId="428AC1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02D8584" w14:textId="77777777" w:rsidR="0042661E" w:rsidRDefault="0042661E" w:rsidP="0042661E">
      <w:pPr>
        <w:widowControl w:val="0"/>
        <w:autoSpaceDE w:val="0"/>
        <w:autoSpaceDN w:val="0"/>
        <w:adjustRightInd w:val="0"/>
        <w:rPr>
          <w:rFonts w:ascii="Verdana" w:hAnsi="Verdana" w:cs="Verdana"/>
          <w:sz w:val="22"/>
          <w:szCs w:val="22"/>
        </w:rPr>
      </w:pPr>
    </w:p>
    <w:p w14:paraId="4D680021" w14:textId="77777777" w:rsidR="0042661E" w:rsidRDefault="0042661E" w:rsidP="0042661E">
      <w:pPr>
        <w:widowControl w:val="0"/>
        <w:autoSpaceDE w:val="0"/>
        <w:autoSpaceDN w:val="0"/>
        <w:adjustRightInd w:val="0"/>
        <w:rPr>
          <w:rFonts w:ascii="Verdana" w:hAnsi="Verdana" w:cs="Verdana"/>
          <w:sz w:val="22"/>
          <w:szCs w:val="22"/>
        </w:rPr>
      </w:pPr>
    </w:p>
    <w:p w14:paraId="29D9D06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w:t>
      </w:r>
    </w:p>
    <w:p w14:paraId="241CADCD" w14:textId="77777777" w:rsidR="0042661E" w:rsidRDefault="0042661E" w:rsidP="0042661E">
      <w:pPr>
        <w:widowControl w:val="0"/>
        <w:autoSpaceDE w:val="0"/>
        <w:autoSpaceDN w:val="0"/>
        <w:adjustRightInd w:val="0"/>
        <w:rPr>
          <w:rFonts w:ascii="Verdana" w:hAnsi="Verdana" w:cs="Verdana"/>
          <w:sz w:val="22"/>
          <w:szCs w:val="22"/>
        </w:rPr>
      </w:pPr>
    </w:p>
    <w:p w14:paraId="7B4455A7" w14:textId="77777777" w:rsidR="0042661E" w:rsidRDefault="0042661E" w:rsidP="0042661E">
      <w:pPr>
        <w:widowControl w:val="0"/>
        <w:autoSpaceDE w:val="0"/>
        <w:autoSpaceDN w:val="0"/>
        <w:adjustRightInd w:val="0"/>
        <w:rPr>
          <w:rFonts w:ascii="Verdana" w:hAnsi="Verdana" w:cs="Verdana"/>
          <w:sz w:val="22"/>
          <w:szCs w:val="22"/>
        </w:rPr>
      </w:pPr>
    </w:p>
    <w:p w14:paraId="0796F31D"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illiterati</w:t>
      </w:r>
    </w:p>
    <w:p w14:paraId="44F954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if i had to build an implied story, i'd say something like: in face of impending cosmic disaster for his planet and people, fabulous messiah alien sets off into the deep unknown looking for an answer, even though his alien peeps are like, "no, don't go," but he knows the answer is out there - ninja of destiny - so he goes. </w:t>
      </w:r>
    </w:p>
    <w:p w14:paraId="2C26296F" w14:textId="77777777" w:rsidR="0042661E" w:rsidRDefault="0042661E" w:rsidP="0042661E">
      <w:pPr>
        <w:widowControl w:val="0"/>
        <w:autoSpaceDE w:val="0"/>
        <w:autoSpaceDN w:val="0"/>
        <w:adjustRightInd w:val="0"/>
        <w:rPr>
          <w:rFonts w:ascii="Verdana" w:hAnsi="Verdana" w:cs="Verdana"/>
          <w:sz w:val="22"/>
          <w:szCs w:val="22"/>
        </w:rPr>
      </w:pPr>
    </w:p>
    <w:p w14:paraId="4F106343" w14:textId="77777777" w:rsidR="0042661E" w:rsidRPr="001B5EB1"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42BCD64F" w14:textId="77777777" w:rsidR="0042661E" w:rsidRDefault="0042661E" w:rsidP="0042661E">
      <w:pPr>
        <w:widowControl w:val="0"/>
        <w:numPr>
          <w:ilvl w:val="0"/>
          <w:numId w:val="4"/>
        </w:numPr>
        <w:tabs>
          <w:tab w:val="left" w:pos="220"/>
          <w:tab w:val="left" w:pos="720"/>
        </w:tabs>
        <w:autoSpaceDE w:val="0"/>
        <w:autoSpaceDN w:val="0"/>
        <w:adjustRightInd w:val="0"/>
        <w:ind w:hanging="720"/>
        <w:rPr>
          <w:rFonts w:ascii="Verdana" w:hAnsi="Verdana" w:cs="Verdana"/>
          <w:sz w:val="22"/>
          <w:szCs w:val="22"/>
        </w:rPr>
      </w:pPr>
    </w:p>
    <w:p w14:paraId="61766DCA" w14:textId="77777777" w:rsidR="0042661E" w:rsidRDefault="0042661E" w:rsidP="0042661E">
      <w:pPr>
        <w:widowControl w:val="0"/>
        <w:autoSpaceDE w:val="0"/>
        <w:autoSpaceDN w:val="0"/>
        <w:adjustRightInd w:val="0"/>
        <w:rPr>
          <w:rFonts w:ascii="Verdana" w:hAnsi="Verdana" w:cs="Verdana"/>
          <w:sz w:val="22"/>
          <w:szCs w:val="22"/>
        </w:rPr>
      </w:pPr>
    </w:p>
    <w:p w14:paraId="175EB71A"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34</w:t>
      </w:r>
    </w:p>
    <w:p w14:paraId="27A31652" w14:textId="77777777" w:rsidR="0042661E" w:rsidRDefault="0042661E" w:rsidP="0042661E">
      <w:pPr>
        <w:widowControl w:val="0"/>
        <w:autoSpaceDE w:val="0"/>
        <w:autoSpaceDN w:val="0"/>
        <w:adjustRightInd w:val="0"/>
        <w:rPr>
          <w:rFonts w:ascii="Verdana" w:hAnsi="Verdana" w:cs="Verdana"/>
          <w:b/>
          <w:bCs/>
          <w:sz w:val="22"/>
          <w:szCs w:val="22"/>
        </w:rPr>
      </w:pPr>
      <w:hyperlink r:id="rId43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31" w:anchor="msg127229" w:history="1">
        <w:r>
          <w:rPr>
            <w:rFonts w:ascii="Verdana" w:hAnsi="Verdana" w:cs="Verdana"/>
            <w:b/>
            <w:bCs/>
            <w:color w:val="680000"/>
            <w:sz w:val="22"/>
            <w:szCs w:val="22"/>
          </w:rPr>
          <w:t>Untitled Needs One (The Two Edges of the Universe)</w:t>
        </w:r>
      </w:hyperlink>
    </w:p>
    <w:p w14:paraId="369C124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25, 2012, 11:30 PM »</w:t>
      </w:r>
    </w:p>
    <w:p w14:paraId="1C75A9AD" w14:textId="77777777" w:rsidR="0042661E" w:rsidRDefault="0042661E" w:rsidP="0042661E">
      <w:pPr>
        <w:widowControl w:val="0"/>
        <w:autoSpaceDE w:val="0"/>
        <w:autoSpaceDN w:val="0"/>
        <w:adjustRightInd w:val="0"/>
        <w:rPr>
          <w:rFonts w:ascii="Verdana" w:hAnsi="Verdana" w:cs="Verdana"/>
          <w:sz w:val="22"/>
          <w:szCs w:val="22"/>
        </w:rPr>
      </w:pPr>
    </w:p>
    <w:p w14:paraId="68FB05B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rg, </w:t>
      </w:r>
    </w:p>
    <w:p w14:paraId="0116722F" w14:textId="77777777" w:rsidR="0042661E" w:rsidRDefault="0042661E" w:rsidP="0042661E">
      <w:pPr>
        <w:widowControl w:val="0"/>
        <w:autoSpaceDE w:val="0"/>
        <w:autoSpaceDN w:val="0"/>
        <w:adjustRightInd w:val="0"/>
        <w:rPr>
          <w:rFonts w:ascii="Verdana" w:hAnsi="Verdana" w:cs="Verdana"/>
          <w:sz w:val="22"/>
          <w:szCs w:val="22"/>
        </w:rPr>
      </w:pPr>
    </w:p>
    <w:p w14:paraId="552713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would be a perfectly valid response if this were a finished poem and i a consumer of that finished poem. </w:t>
      </w:r>
    </w:p>
    <w:p w14:paraId="5723BF3C" w14:textId="77777777" w:rsidR="0042661E" w:rsidRDefault="0042661E" w:rsidP="0042661E">
      <w:pPr>
        <w:widowControl w:val="0"/>
        <w:autoSpaceDE w:val="0"/>
        <w:autoSpaceDN w:val="0"/>
        <w:adjustRightInd w:val="0"/>
        <w:rPr>
          <w:rFonts w:ascii="Verdana" w:hAnsi="Verdana" w:cs="Verdana"/>
          <w:sz w:val="22"/>
          <w:szCs w:val="22"/>
        </w:rPr>
      </w:pPr>
    </w:p>
    <w:p w14:paraId="116C4CC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it's not, and what you would like it to be / communicate will shape my feedback. if there's a particular narrative that you want the poem to communicate, i will offer feedback that to my mind helps it communicate that narrative. if you intend it to be more of a linguistic fireworks display, i will offer feedback that to my mind helps the poem signal more clearly that it's not attempting to communicate a clear narrative, and to foreground elements that could carry it without narrative.</w:t>
      </w:r>
    </w:p>
    <w:p w14:paraId="02C9F198" w14:textId="77777777" w:rsidR="0042661E" w:rsidRDefault="0042661E" w:rsidP="0042661E">
      <w:pPr>
        <w:widowControl w:val="0"/>
        <w:autoSpaceDE w:val="0"/>
        <w:autoSpaceDN w:val="0"/>
        <w:adjustRightInd w:val="0"/>
        <w:rPr>
          <w:rFonts w:ascii="Verdana" w:hAnsi="Verdana" w:cs="Verdana"/>
          <w:sz w:val="22"/>
          <w:szCs w:val="22"/>
        </w:rPr>
      </w:pPr>
    </w:p>
    <w:p w14:paraId="1846076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of this moment, my sense is that the poem needs tweaking to go either way.</w:t>
      </w:r>
    </w:p>
    <w:p w14:paraId="519689DB" w14:textId="77777777" w:rsidR="0042661E" w:rsidRDefault="0042661E" w:rsidP="0042661E">
      <w:pPr>
        <w:widowControl w:val="0"/>
        <w:autoSpaceDE w:val="0"/>
        <w:autoSpaceDN w:val="0"/>
        <w:adjustRightInd w:val="0"/>
        <w:rPr>
          <w:rFonts w:ascii="Verdana" w:hAnsi="Verdana" w:cs="Verdana"/>
          <w:sz w:val="22"/>
          <w:szCs w:val="22"/>
        </w:rPr>
      </w:pPr>
    </w:p>
    <w:p w14:paraId="1733711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B85A990" w14:textId="77777777" w:rsidR="0042661E" w:rsidRPr="001B5EB1"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1C6D3FA"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p>
    <w:p w14:paraId="03BEEF6C" w14:textId="77777777" w:rsidR="0042661E" w:rsidRDefault="0042661E" w:rsidP="0042661E">
      <w:pPr>
        <w:widowControl w:val="0"/>
        <w:autoSpaceDE w:val="0"/>
        <w:autoSpaceDN w:val="0"/>
        <w:adjustRightInd w:val="0"/>
        <w:rPr>
          <w:rFonts w:ascii="Verdana" w:hAnsi="Verdana" w:cs="Verdana"/>
          <w:sz w:val="22"/>
          <w:szCs w:val="22"/>
        </w:rPr>
      </w:pPr>
    </w:p>
    <w:p w14:paraId="4EF3AE4B" w14:textId="77777777" w:rsidR="0042661E" w:rsidRDefault="0042661E" w:rsidP="0042661E">
      <w:pPr>
        <w:widowControl w:val="0"/>
        <w:autoSpaceDE w:val="0"/>
        <w:autoSpaceDN w:val="0"/>
        <w:adjustRightInd w:val="0"/>
        <w:rPr>
          <w:rFonts w:ascii="Verdana" w:hAnsi="Verdana" w:cs="Verdana"/>
          <w:sz w:val="22"/>
          <w:szCs w:val="22"/>
        </w:rPr>
      </w:pPr>
    </w:p>
    <w:p w14:paraId="75724597"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36</w:t>
      </w:r>
    </w:p>
    <w:p w14:paraId="3BE4A399" w14:textId="77777777" w:rsidR="0042661E" w:rsidRDefault="0042661E" w:rsidP="0042661E">
      <w:pPr>
        <w:widowControl w:val="0"/>
        <w:autoSpaceDE w:val="0"/>
        <w:autoSpaceDN w:val="0"/>
        <w:adjustRightInd w:val="0"/>
        <w:rPr>
          <w:rFonts w:ascii="Verdana" w:hAnsi="Verdana" w:cs="Verdana"/>
          <w:b/>
          <w:bCs/>
          <w:sz w:val="22"/>
          <w:szCs w:val="22"/>
        </w:rPr>
      </w:pPr>
      <w:hyperlink r:id="rId43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33" w:anchor="msg127219" w:history="1">
        <w:r>
          <w:rPr>
            <w:rFonts w:ascii="Verdana" w:hAnsi="Verdana" w:cs="Verdana"/>
            <w:b/>
            <w:bCs/>
            <w:color w:val="680000"/>
            <w:sz w:val="22"/>
            <w:szCs w:val="22"/>
          </w:rPr>
          <w:t>Untitled Needs One (The Two Edges of the Universe)</w:t>
        </w:r>
      </w:hyperlink>
    </w:p>
    <w:p w14:paraId="4D64F43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25, 2012, 08:09 PM »</w:t>
      </w:r>
    </w:p>
    <w:p w14:paraId="34FA58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very sci-fi.</w:t>
      </w:r>
    </w:p>
    <w:p w14:paraId="0321CA8B" w14:textId="77777777" w:rsidR="0042661E" w:rsidRDefault="0042661E" w:rsidP="0042661E">
      <w:pPr>
        <w:widowControl w:val="0"/>
        <w:autoSpaceDE w:val="0"/>
        <w:autoSpaceDN w:val="0"/>
        <w:adjustRightInd w:val="0"/>
        <w:rPr>
          <w:rFonts w:ascii="Verdana" w:hAnsi="Verdana" w:cs="Verdana"/>
          <w:sz w:val="22"/>
          <w:szCs w:val="22"/>
        </w:rPr>
      </w:pPr>
    </w:p>
    <w:p w14:paraId="4263F82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plan on offering a fuller critique, but first i wanted to ask if there's a </w:t>
      </w:r>
      <w:r>
        <w:rPr>
          <w:rFonts w:ascii="Verdana" w:hAnsi="Verdana" w:cs="Verdana"/>
          <w:sz w:val="22"/>
          <w:szCs w:val="22"/>
        </w:rPr>
        <w:lastRenderedPageBreak/>
        <w:t>background story to this. (not that there necessarily needs to be, but if you had specific ideas in mind i'd like to hear them before diving in)</w:t>
      </w:r>
    </w:p>
    <w:p w14:paraId="10330EB1" w14:textId="77777777" w:rsidR="0042661E" w:rsidRDefault="0042661E" w:rsidP="0042661E">
      <w:pPr>
        <w:widowControl w:val="0"/>
        <w:autoSpaceDE w:val="0"/>
        <w:autoSpaceDN w:val="0"/>
        <w:adjustRightInd w:val="0"/>
        <w:rPr>
          <w:rFonts w:ascii="Verdana" w:hAnsi="Verdana" w:cs="Verdana"/>
          <w:sz w:val="22"/>
          <w:szCs w:val="22"/>
        </w:rPr>
      </w:pPr>
    </w:p>
    <w:p w14:paraId="11C75AB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what kind of entities? </w:t>
      </w:r>
    </w:p>
    <w:p w14:paraId="27F0041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 the white dwarf implosion a particular event, or more of a metaphor for cosmic stuff?</w:t>
      </w:r>
    </w:p>
    <w:p w14:paraId="3DD97F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who's begging him/her to return?</w:t>
      </w:r>
    </w:p>
    <w:p w14:paraId="5BF0001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what's he/she searching for?</w:t>
      </w:r>
    </w:p>
    <w:p w14:paraId="214055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why will not finding it lead to extinction?</w:t>
      </w:r>
    </w:p>
    <w:p w14:paraId="3C0B1C93" w14:textId="77777777" w:rsidR="0042661E" w:rsidRDefault="0042661E" w:rsidP="0042661E">
      <w:pPr>
        <w:widowControl w:val="0"/>
        <w:autoSpaceDE w:val="0"/>
        <w:autoSpaceDN w:val="0"/>
        <w:adjustRightInd w:val="0"/>
        <w:rPr>
          <w:rFonts w:ascii="Verdana" w:hAnsi="Verdana" w:cs="Verdana"/>
          <w:sz w:val="22"/>
          <w:szCs w:val="22"/>
        </w:rPr>
      </w:pPr>
    </w:p>
    <w:p w14:paraId="115419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the poem is suggestive w/ regards these questions -- if i had to build an implied story, i'd say something like: in face of impending cosmic disaster for his planet and people, fabulous messiah alien sets off into the deep unknown looking for an answer, even though his alien peeps are like, "no, don't go," but he knows the answer is out there - ninja of destiny - so he goes. </w:t>
      </w:r>
    </w:p>
    <w:p w14:paraId="6258C080" w14:textId="77777777" w:rsidR="0042661E" w:rsidRDefault="0042661E" w:rsidP="0042661E">
      <w:pPr>
        <w:widowControl w:val="0"/>
        <w:autoSpaceDE w:val="0"/>
        <w:autoSpaceDN w:val="0"/>
        <w:adjustRightInd w:val="0"/>
        <w:rPr>
          <w:rFonts w:ascii="Verdana" w:hAnsi="Verdana" w:cs="Verdana"/>
          <w:sz w:val="22"/>
          <w:szCs w:val="22"/>
        </w:rPr>
      </w:pPr>
    </w:p>
    <w:p w14:paraId="01DDE71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if you have specifics that you want to communicate about the narrative, let me know)</w:t>
      </w:r>
    </w:p>
    <w:p w14:paraId="38F60E41" w14:textId="77777777" w:rsidR="0042661E" w:rsidRDefault="0042661E" w:rsidP="0042661E">
      <w:pPr>
        <w:widowControl w:val="0"/>
        <w:autoSpaceDE w:val="0"/>
        <w:autoSpaceDN w:val="0"/>
        <w:adjustRightInd w:val="0"/>
        <w:rPr>
          <w:rFonts w:ascii="Verdana" w:hAnsi="Verdana" w:cs="Verdana"/>
          <w:sz w:val="22"/>
          <w:szCs w:val="22"/>
        </w:rPr>
      </w:pPr>
    </w:p>
    <w:p w14:paraId="528DAB5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FF3A770" w14:textId="77777777" w:rsidR="0042661E" w:rsidRDefault="0042661E" w:rsidP="0042661E">
      <w:pPr>
        <w:widowControl w:val="0"/>
        <w:autoSpaceDE w:val="0"/>
        <w:autoSpaceDN w:val="0"/>
        <w:adjustRightInd w:val="0"/>
        <w:rPr>
          <w:rFonts w:ascii="Verdana" w:hAnsi="Verdana" w:cs="Verdana"/>
          <w:sz w:val="22"/>
          <w:szCs w:val="22"/>
        </w:rPr>
      </w:pPr>
    </w:p>
    <w:p w14:paraId="616B444F"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B28759F" w14:textId="77777777" w:rsidR="0042661E" w:rsidRDefault="0042661E" w:rsidP="0042661E">
      <w:pPr>
        <w:widowControl w:val="0"/>
        <w:autoSpaceDE w:val="0"/>
        <w:autoSpaceDN w:val="0"/>
        <w:adjustRightInd w:val="0"/>
        <w:rPr>
          <w:rFonts w:ascii="Verdana" w:hAnsi="Verdana" w:cs="Verdana"/>
          <w:sz w:val="22"/>
          <w:szCs w:val="22"/>
        </w:rPr>
      </w:pPr>
    </w:p>
    <w:p w14:paraId="0A353652" w14:textId="77777777" w:rsidR="0042661E" w:rsidRDefault="0042661E" w:rsidP="0042661E">
      <w:pPr>
        <w:widowControl w:val="0"/>
        <w:autoSpaceDE w:val="0"/>
        <w:autoSpaceDN w:val="0"/>
        <w:adjustRightInd w:val="0"/>
        <w:rPr>
          <w:rFonts w:ascii="Verdana" w:hAnsi="Verdana" w:cs="Verdana"/>
          <w:sz w:val="22"/>
          <w:szCs w:val="22"/>
        </w:rPr>
      </w:pPr>
    </w:p>
    <w:p w14:paraId="3671AE7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38</w:t>
      </w:r>
    </w:p>
    <w:p w14:paraId="423E3045" w14:textId="77777777" w:rsidR="0042661E" w:rsidRDefault="0042661E" w:rsidP="0042661E">
      <w:pPr>
        <w:widowControl w:val="0"/>
        <w:autoSpaceDE w:val="0"/>
        <w:autoSpaceDN w:val="0"/>
        <w:adjustRightInd w:val="0"/>
        <w:rPr>
          <w:rFonts w:ascii="Verdana" w:hAnsi="Verdana" w:cs="Verdana"/>
          <w:b/>
          <w:bCs/>
          <w:sz w:val="22"/>
          <w:szCs w:val="22"/>
        </w:rPr>
      </w:pPr>
      <w:hyperlink r:id="rId434"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35" w:anchor="msg127217" w:history="1">
        <w:r>
          <w:rPr>
            <w:rFonts w:ascii="Verdana" w:hAnsi="Verdana" w:cs="Verdana"/>
            <w:b/>
            <w:bCs/>
            <w:color w:val="680000"/>
            <w:sz w:val="22"/>
            <w:szCs w:val="22"/>
          </w:rPr>
          <w:t>Re: rejection slips</w:t>
        </w:r>
      </w:hyperlink>
    </w:p>
    <w:p w14:paraId="66CE8D4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25, 2012, 08:01 PM »</w:t>
      </w:r>
    </w:p>
    <w:p w14:paraId="1D0E97D7"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53E3CBA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Dear Writer:</w:t>
      </w:r>
    </w:p>
    <w:p w14:paraId="65098B01" w14:textId="77777777" w:rsidR="0042661E" w:rsidRDefault="0042661E" w:rsidP="0042661E">
      <w:pPr>
        <w:widowControl w:val="0"/>
        <w:autoSpaceDE w:val="0"/>
        <w:autoSpaceDN w:val="0"/>
        <w:adjustRightInd w:val="0"/>
        <w:rPr>
          <w:rFonts w:ascii="Verdana" w:hAnsi="Verdana" w:cs="Verdana"/>
          <w:sz w:val="22"/>
          <w:szCs w:val="22"/>
        </w:rPr>
      </w:pPr>
    </w:p>
    <w:p w14:paraId="3A26996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for submitting your work to Ninth Letter. We're sorry this submission wasn't right for us. We appreciate your interest in our magazine, and wish you the best of luck placing your work elsewhere.</w:t>
      </w:r>
    </w:p>
    <w:p w14:paraId="75D8D24C" w14:textId="77777777" w:rsidR="0042661E" w:rsidRDefault="0042661E" w:rsidP="0042661E">
      <w:pPr>
        <w:widowControl w:val="0"/>
        <w:autoSpaceDE w:val="0"/>
        <w:autoSpaceDN w:val="0"/>
        <w:adjustRightInd w:val="0"/>
        <w:rPr>
          <w:rFonts w:ascii="Verdana" w:hAnsi="Verdana" w:cs="Verdana"/>
          <w:sz w:val="22"/>
          <w:szCs w:val="22"/>
        </w:rPr>
      </w:pPr>
    </w:p>
    <w:p w14:paraId="1A0896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Sincerely,</w:t>
      </w:r>
    </w:p>
    <w:p w14:paraId="567FFEA8" w14:textId="77777777" w:rsidR="0042661E" w:rsidRDefault="0042661E" w:rsidP="0042661E">
      <w:pPr>
        <w:widowControl w:val="0"/>
        <w:autoSpaceDE w:val="0"/>
        <w:autoSpaceDN w:val="0"/>
        <w:adjustRightInd w:val="0"/>
        <w:rPr>
          <w:rFonts w:ascii="Verdana" w:hAnsi="Verdana" w:cs="Verdana"/>
          <w:sz w:val="22"/>
          <w:szCs w:val="22"/>
        </w:rPr>
      </w:pPr>
    </w:p>
    <w:p w14:paraId="0759672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Editors</w:t>
      </w:r>
    </w:p>
    <w:p w14:paraId="0BD7CB4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Ninth Letter</w:t>
      </w:r>
    </w:p>
    <w:p w14:paraId="709EBA95" w14:textId="77777777" w:rsidR="0042661E" w:rsidRDefault="0042661E" w:rsidP="0042661E">
      <w:pPr>
        <w:widowControl w:val="0"/>
        <w:autoSpaceDE w:val="0"/>
        <w:autoSpaceDN w:val="0"/>
        <w:adjustRightInd w:val="0"/>
        <w:rPr>
          <w:rFonts w:ascii="Verdana" w:hAnsi="Verdana" w:cs="Verdana"/>
          <w:sz w:val="22"/>
          <w:szCs w:val="22"/>
        </w:rPr>
      </w:pPr>
    </w:p>
    <w:p w14:paraId="1468EB2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2012-06-25 11:45:25 (GMT -5:00)</w:t>
      </w:r>
    </w:p>
    <w:p w14:paraId="1811145A" w14:textId="77777777" w:rsidR="0042661E" w:rsidRDefault="0042661E" w:rsidP="0042661E">
      <w:pPr>
        <w:widowControl w:val="0"/>
        <w:autoSpaceDE w:val="0"/>
        <w:autoSpaceDN w:val="0"/>
        <w:adjustRightInd w:val="0"/>
        <w:rPr>
          <w:rFonts w:ascii="Verdana" w:hAnsi="Verdana" w:cs="Verdana"/>
          <w:sz w:val="22"/>
          <w:szCs w:val="22"/>
        </w:rPr>
      </w:pPr>
    </w:p>
    <w:p w14:paraId="62467F7C" w14:textId="77777777" w:rsidR="0042661E" w:rsidRPr="001B5EB1"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5959A21" w14:textId="77777777" w:rsidR="0042661E"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p>
    <w:p w14:paraId="1746B4EA" w14:textId="77777777" w:rsidR="0042661E" w:rsidRDefault="0042661E" w:rsidP="0042661E">
      <w:pPr>
        <w:widowControl w:val="0"/>
        <w:autoSpaceDE w:val="0"/>
        <w:autoSpaceDN w:val="0"/>
        <w:adjustRightInd w:val="0"/>
        <w:rPr>
          <w:rFonts w:ascii="Verdana" w:hAnsi="Verdana" w:cs="Verdana"/>
          <w:sz w:val="22"/>
          <w:szCs w:val="22"/>
        </w:rPr>
      </w:pPr>
    </w:p>
    <w:p w14:paraId="0E972F15"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39</w:t>
      </w:r>
    </w:p>
    <w:p w14:paraId="58F5E356" w14:textId="77777777" w:rsidR="0042661E" w:rsidRDefault="0042661E" w:rsidP="0042661E">
      <w:pPr>
        <w:widowControl w:val="0"/>
        <w:autoSpaceDE w:val="0"/>
        <w:autoSpaceDN w:val="0"/>
        <w:adjustRightInd w:val="0"/>
        <w:rPr>
          <w:rFonts w:ascii="Verdana" w:hAnsi="Verdana" w:cs="Verdana"/>
          <w:b/>
          <w:bCs/>
          <w:sz w:val="22"/>
          <w:szCs w:val="22"/>
        </w:rPr>
      </w:pPr>
      <w:hyperlink r:id="rId436" w:history="1">
        <w:r>
          <w:rPr>
            <w:rFonts w:ascii="Verdana" w:hAnsi="Verdana" w:cs="Verdana"/>
            <w:b/>
            <w:bCs/>
            <w:color w:val="680000"/>
            <w:sz w:val="22"/>
            <w:szCs w:val="22"/>
          </w:rPr>
          <w:t>Experimental, Formalisms and Adaptations</w:t>
        </w:r>
      </w:hyperlink>
      <w:r>
        <w:rPr>
          <w:rFonts w:ascii="Verdana" w:hAnsi="Verdana" w:cs="Verdana"/>
          <w:b/>
          <w:bCs/>
          <w:sz w:val="22"/>
          <w:szCs w:val="22"/>
        </w:rPr>
        <w:t xml:space="preserve"> / </w:t>
      </w:r>
      <w:hyperlink r:id="rId437" w:anchor="msg127214" w:history="1">
        <w:r>
          <w:rPr>
            <w:rFonts w:ascii="Verdana" w:hAnsi="Verdana" w:cs="Verdana"/>
            <w:b/>
            <w:bCs/>
            <w:color w:val="680000"/>
            <w:sz w:val="22"/>
            <w:szCs w:val="22"/>
          </w:rPr>
          <w:t>experimental lit mags</w:t>
        </w:r>
      </w:hyperlink>
    </w:p>
    <w:p w14:paraId="6C1F48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June 25, 2012, 01:24 PM »</w:t>
      </w:r>
    </w:p>
    <w:p w14:paraId="073177D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i've been spending a great deal of time researching contemporary lit mags, recently, and i thought it might be useful to single out a few of the experimental poetry mags i've stumbled on...</w:t>
      </w:r>
    </w:p>
    <w:p w14:paraId="0FD04868" w14:textId="77777777" w:rsidR="0042661E" w:rsidRDefault="0042661E" w:rsidP="0042661E">
      <w:pPr>
        <w:widowControl w:val="0"/>
        <w:autoSpaceDE w:val="0"/>
        <w:autoSpaceDN w:val="0"/>
        <w:adjustRightInd w:val="0"/>
        <w:rPr>
          <w:rFonts w:ascii="Verdana" w:hAnsi="Verdana" w:cs="Verdana"/>
          <w:sz w:val="22"/>
          <w:szCs w:val="22"/>
        </w:rPr>
      </w:pPr>
    </w:p>
    <w:p w14:paraId="44767F9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one of the most radical and, to my mind, luxuriously produced. overseen by are armantout, among others:</w:t>
      </w:r>
    </w:p>
    <w:p w14:paraId="1108C9F3" w14:textId="77777777" w:rsidR="0042661E" w:rsidRDefault="0042661E" w:rsidP="0042661E">
      <w:pPr>
        <w:widowControl w:val="0"/>
        <w:autoSpaceDE w:val="0"/>
        <w:autoSpaceDN w:val="0"/>
        <w:adjustRightInd w:val="0"/>
        <w:rPr>
          <w:rFonts w:ascii="Verdana" w:hAnsi="Verdana" w:cs="Verdana"/>
          <w:sz w:val="22"/>
          <w:szCs w:val="22"/>
        </w:rPr>
      </w:pPr>
    </w:p>
    <w:p w14:paraId="193834D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1913: A Journal of Forms</w:t>
      </w:r>
    </w:p>
    <w:p w14:paraId="1C4ED89F" w14:textId="77777777" w:rsidR="0042661E" w:rsidRDefault="0042661E" w:rsidP="0042661E">
      <w:pPr>
        <w:widowControl w:val="0"/>
        <w:autoSpaceDE w:val="0"/>
        <w:autoSpaceDN w:val="0"/>
        <w:adjustRightInd w:val="0"/>
        <w:rPr>
          <w:rFonts w:ascii="Verdana" w:hAnsi="Verdana" w:cs="Verdana"/>
          <w:color w:val="680000"/>
          <w:sz w:val="22"/>
          <w:szCs w:val="22"/>
        </w:rPr>
      </w:pPr>
      <w:r>
        <w:rPr>
          <w:rFonts w:ascii="Verdana" w:hAnsi="Verdana" w:cs="Verdana"/>
          <w:sz w:val="22"/>
          <w:szCs w:val="22"/>
        </w:rPr>
        <w:fldChar w:fldCharType="begin"/>
      </w:r>
      <w:r>
        <w:rPr>
          <w:rFonts w:ascii="Verdana" w:hAnsi="Verdana" w:cs="Verdana"/>
          <w:sz w:val="22"/>
          <w:szCs w:val="22"/>
        </w:rPr>
        <w:instrText>HYPERLINK "http://www.journal1913.org/1913-journal/"</w:instrText>
      </w:r>
      <w:r>
        <w:rPr>
          <w:rFonts w:ascii="Verdana" w:hAnsi="Verdana" w:cs="Verdana"/>
          <w:sz w:val="22"/>
          <w:szCs w:val="22"/>
        </w:rPr>
      </w:r>
      <w:r>
        <w:rPr>
          <w:rFonts w:ascii="Verdana" w:hAnsi="Verdana" w:cs="Verdana"/>
          <w:sz w:val="22"/>
          <w:szCs w:val="22"/>
        </w:rPr>
        <w:fldChar w:fldCharType="separate"/>
      </w:r>
      <w:r>
        <w:rPr>
          <w:rFonts w:ascii="Verdana" w:hAnsi="Verdana" w:cs="Verdana"/>
          <w:color w:val="680000"/>
          <w:sz w:val="22"/>
          <w:szCs w:val="22"/>
        </w:rPr>
        <w:t>http://www.journal1913.org/1913-journal/</w:t>
      </w:r>
    </w:p>
    <w:p w14:paraId="17D9031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fldChar w:fldCharType="end"/>
      </w:r>
    </w:p>
    <w:p w14:paraId="7B57323C" w14:textId="77777777" w:rsidR="0042661E" w:rsidRDefault="0042661E" w:rsidP="0042661E">
      <w:pPr>
        <w:widowControl w:val="0"/>
        <w:autoSpaceDE w:val="0"/>
        <w:autoSpaceDN w:val="0"/>
        <w:adjustRightInd w:val="0"/>
        <w:rPr>
          <w:rFonts w:ascii="Verdana" w:hAnsi="Verdana" w:cs="Verdana"/>
          <w:sz w:val="22"/>
          <w:szCs w:val="22"/>
        </w:rPr>
      </w:pPr>
    </w:p>
    <w:p w14:paraId="5B2F153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versal</w:t>
      </w:r>
    </w:p>
    <w:p w14:paraId="384CDA22" w14:textId="77777777" w:rsidR="0042661E" w:rsidRDefault="0042661E" w:rsidP="0042661E">
      <w:pPr>
        <w:widowControl w:val="0"/>
        <w:autoSpaceDE w:val="0"/>
        <w:autoSpaceDN w:val="0"/>
        <w:adjustRightInd w:val="0"/>
        <w:rPr>
          <w:rFonts w:ascii="Verdana" w:hAnsi="Verdana" w:cs="Verdana"/>
          <w:sz w:val="22"/>
          <w:szCs w:val="22"/>
        </w:rPr>
      </w:pPr>
      <w:hyperlink r:id="rId438" w:history="1">
        <w:r>
          <w:rPr>
            <w:rFonts w:ascii="Verdana" w:hAnsi="Verdana" w:cs="Verdana"/>
            <w:color w:val="680000"/>
            <w:sz w:val="22"/>
            <w:szCs w:val="22"/>
          </w:rPr>
          <w:t>http://www.wordsinhere.com/versal_home.html</w:t>
        </w:r>
      </w:hyperlink>
    </w:p>
    <w:p w14:paraId="77592250" w14:textId="77777777" w:rsidR="0042661E" w:rsidRDefault="0042661E" w:rsidP="0042661E">
      <w:pPr>
        <w:widowControl w:val="0"/>
        <w:autoSpaceDE w:val="0"/>
        <w:autoSpaceDN w:val="0"/>
        <w:adjustRightInd w:val="0"/>
        <w:rPr>
          <w:rFonts w:ascii="Verdana" w:hAnsi="Verdana" w:cs="Verdana"/>
          <w:sz w:val="22"/>
          <w:szCs w:val="22"/>
        </w:rPr>
      </w:pPr>
    </w:p>
    <w:p w14:paraId="318660B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out of amsterdam</w:t>
      </w:r>
    </w:p>
    <w:p w14:paraId="0B38CD29" w14:textId="77777777" w:rsidR="0042661E" w:rsidRDefault="0042661E" w:rsidP="0042661E">
      <w:pPr>
        <w:widowControl w:val="0"/>
        <w:autoSpaceDE w:val="0"/>
        <w:autoSpaceDN w:val="0"/>
        <w:adjustRightInd w:val="0"/>
        <w:rPr>
          <w:rFonts w:ascii="Verdana" w:hAnsi="Verdana" w:cs="Verdana"/>
          <w:sz w:val="22"/>
          <w:szCs w:val="22"/>
        </w:rPr>
      </w:pPr>
    </w:p>
    <w:p w14:paraId="1D23435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tarpaulin sky</w:t>
      </w:r>
    </w:p>
    <w:p w14:paraId="6CDBF35D" w14:textId="77777777" w:rsidR="0042661E" w:rsidRDefault="0042661E" w:rsidP="0042661E">
      <w:pPr>
        <w:widowControl w:val="0"/>
        <w:autoSpaceDE w:val="0"/>
        <w:autoSpaceDN w:val="0"/>
        <w:adjustRightInd w:val="0"/>
        <w:rPr>
          <w:rFonts w:ascii="Verdana" w:hAnsi="Verdana" w:cs="Verdana"/>
          <w:sz w:val="22"/>
          <w:szCs w:val="22"/>
        </w:rPr>
      </w:pPr>
      <w:hyperlink r:id="rId439" w:history="1">
        <w:r>
          <w:rPr>
            <w:rFonts w:ascii="Verdana" w:hAnsi="Verdana" w:cs="Verdana"/>
            <w:color w:val="680000"/>
            <w:sz w:val="22"/>
            <w:szCs w:val="22"/>
          </w:rPr>
          <w:t>http://www.tarpaulinsky.com/archive.html</w:t>
        </w:r>
      </w:hyperlink>
    </w:p>
    <w:p w14:paraId="4D1439E9" w14:textId="77777777" w:rsidR="0042661E" w:rsidRDefault="0042661E" w:rsidP="0042661E">
      <w:pPr>
        <w:widowControl w:val="0"/>
        <w:autoSpaceDE w:val="0"/>
        <w:autoSpaceDN w:val="0"/>
        <w:adjustRightInd w:val="0"/>
        <w:rPr>
          <w:rFonts w:ascii="Verdana" w:hAnsi="Verdana" w:cs="Verdana"/>
          <w:sz w:val="22"/>
          <w:szCs w:val="22"/>
        </w:rPr>
      </w:pPr>
    </w:p>
    <w:p w14:paraId="1BFE74B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new american writing</w:t>
      </w:r>
    </w:p>
    <w:p w14:paraId="0BCF6400" w14:textId="77777777" w:rsidR="0042661E" w:rsidRDefault="0042661E" w:rsidP="0042661E">
      <w:pPr>
        <w:widowControl w:val="0"/>
        <w:autoSpaceDE w:val="0"/>
        <w:autoSpaceDN w:val="0"/>
        <w:adjustRightInd w:val="0"/>
        <w:rPr>
          <w:rFonts w:ascii="Verdana" w:hAnsi="Verdana" w:cs="Verdana"/>
          <w:sz w:val="22"/>
          <w:szCs w:val="22"/>
        </w:rPr>
      </w:pPr>
      <w:hyperlink r:id="rId440" w:history="1">
        <w:r>
          <w:rPr>
            <w:rFonts w:ascii="Verdana" w:hAnsi="Verdana" w:cs="Verdana"/>
            <w:color w:val="680000"/>
            <w:sz w:val="22"/>
            <w:szCs w:val="22"/>
          </w:rPr>
          <w:t>http://www.newamericanwriting.com/current.htm</w:t>
        </w:r>
      </w:hyperlink>
    </w:p>
    <w:p w14:paraId="2E3C023B" w14:textId="77777777" w:rsidR="0042661E" w:rsidRDefault="0042661E" w:rsidP="0042661E">
      <w:pPr>
        <w:widowControl w:val="0"/>
        <w:autoSpaceDE w:val="0"/>
        <w:autoSpaceDN w:val="0"/>
        <w:adjustRightInd w:val="0"/>
        <w:rPr>
          <w:rFonts w:ascii="Verdana" w:hAnsi="Verdana" w:cs="Verdana"/>
          <w:sz w:val="22"/>
          <w:szCs w:val="22"/>
        </w:rPr>
      </w:pPr>
    </w:p>
    <w:p w14:paraId="4F2E6E0B" w14:textId="77777777" w:rsidR="0042661E" w:rsidRPr="001B5EB1"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43408951"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1DE0C2C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40</w:t>
      </w:r>
    </w:p>
    <w:p w14:paraId="529D9B78" w14:textId="77777777" w:rsidR="0042661E" w:rsidRDefault="0042661E" w:rsidP="0042661E">
      <w:pPr>
        <w:widowControl w:val="0"/>
        <w:autoSpaceDE w:val="0"/>
        <w:autoSpaceDN w:val="0"/>
        <w:adjustRightInd w:val="0"/>
        <w:rPr>
          <w:rFonts w:ascii="Verdana" w:hAnsi="Verdana" w:cs="Verdana"/>
          <w:b/>
          <w:bCs/>
          <w:sz w:val="22"/>
          <w:szCs w:val="22"/>
        </w:rPr>
      </w:pPr>
      <w:hyperlink r:id="rId441" w:history="1">
        <w:r>
          <w:rPr>
            <w:rFonts w:ascii="Verdana" w:hAnsi="Verdana" w:cs="Verdana"/>
            <w:b/>
            <w:bCs/>
            <w:color w:val="680000"/>
            <w:sz w:val="22"/>
            <w:szCs w:val="22"/>
          </w:rPr>
          <w:t>Erotica and Voluptuous Poetry, Stories &amp; Art</w:t>
        </w:r>
      </w:hyperlink>
      <w:r>
        <w:rPr>
          <w:rFonts w:ascii="Verdana" w:hAnsi="Verdana" w:cs="Verdana"/>
          <w:b/>
          <w:bCs/>
          <w:sz w:val="22"/>
          <w:szCs w:val="22"/>
        </w:rPr>
        <w:t xml:space="preserve"> / </w:t>
      </w:r>
      <w:hyperlink r:id="rId442" w:anchor="msg127213" w:history="1">
        <w:r>
          <w:rPr>
            <w:rFonts w:ascii="Verdana" w:hAnsi="Verdana" w:cs="Verdana"/>
            <w:b/>
            <w:bCs/>
            <w:color w:val="680000"/>
            <w:sz w:val="22"/>
            <w:szCs w:val="22"/>
          </w:rPr>
          <w:t>Re: hyacinths</w:t>
        </w:r>
      </w:hyperlink>
    </w:p>
    <w:p w14:paraId="03622D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25, 2012, 12:50 PM »</w:t>
      </w:r>
    </w:p>
    <w:p w14:paraId="68785858" w14:textId="77777777" w:rsidR="0042661E" w:rsidRDefault="0042661E" w:rsidP="0042661E">
      <w:pPr>
        <w:widowControl w:val="0"/>
        <w:autoSpaceDE w:val="0"/>
        <w:autoSpaceDN w:val="0"/>
        <w:adjustRightInd w:val="0"/>
        <w:rPr>
          <w:rFonts w:ascii="Verdana" w:hAnsi="Verdana" w:cs="Verdana"/>
          <w:sz w:val="22"/>
          <w:szCs w:val="22"/>
        </w:rPr>
      </w:pPr>
    </w:p>
    <w:p w14:paraId="6BE227C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halo - thank you for the read and the compliment.</w:t>
      </w:r>
    </w:p>
    <w:p w14:paraId="5E1D924D" w14:textId="77777777" w:rsidR="0042661E" w:rsidRDefault="0042661E" w:rsidP="0042661E">
      <w:pPr>
        <w:widowControl w:val="0"/>
        <w:autoSpaceDE w:val="0"/>
        <w:autoSpaceDN w:val="0"/>
        <w:adjustRightInd w:val="0"/>
        <w:rPr>
          <w:rFonts w:ascii="Verdana" w:hAnsi="Verdana" w:cs="Verdana"/>
          <w:sz w:val="22"/>
          <w:szCs w:val="22"/>
        </w:rPr>
      </w:pPr>
    </w:p>
    <w:p w14:paraId="2F8282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this was the one of the ones that beloit rejected so speedily! (that's ok, it's already looking for a new home elsewhere)</w:t>
      </w:r>
    </w:p>
    <w:p w14:paraId="3CC3B351" w14:textId="77777777" w:rsidR="0042661E" w:rsidRDefault="0042661E" w:rsidP="0042661E">
      <w:pPr>
        <w:widowControl w:val="0"/>
        <w:autoSpaceDE w:val="0"/>
        <w:autoSpaceDN w:val="0"/>
        <w:adjustRightInd w:val="0"/>
        <w:rPr>
          <w:rFonts w:ascii="Verdana" w:hAnsi="Verdana" w:cs="Verdana"/>
          <w:sz w:val="22"/>
          <w:szCs w:val="22"/>
        </w:rPr>
      </w:pPr>
    </w:p>
    <w:p w14:paraId="3AC303A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kay -</w:t>
      </w:r>
    </w:p>
    <w:p w14:paraId="66707768" w14:textId="77777777" w:rsidR="0042661E" w:rsidRDefault="0042661E" w:rsidP="0042661E">
      <w:pPr>
        <w:widowControl w:val="0"/>
        <w:autoSpaceDE w:val="0"/>
        <w:autoSpaceDN w:val="0"/>
        <w:adjustRightInd w:val="0"/>
        <w:rPr>
          <w:rFonts w:ascii="Verdana" w:hAnsi="Verdana" w:cs="Verdana"/>
          <w:sz w:val="22"/>
          <w:szCs w:val="22"/>
        </w:rPr>
      </w:pPr>
    </w:p>
    <w:p w14:paraId="03A1CB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sorry for the long delay, but i replaced the images with text. the spacing is a little bit messed up due to the conversion of "tab" to spaces.</w:t>
      </w:r>
    </w:p>
    <w:p w14:paraId="70FAEF4E" w14:textId="77777777" w:rsidR="0042661E" w:rsidRDefault="0042661E" w:rsidP="0042661E">
      <w:pPr>
        <w:widowControl w:val="0"/>
        <w:autoSpaceDE w:val="0"/>
        <w:autoSpaceDN w:val="0"/>
        <w:adjustRightInd w:val="0"/>
        <w:rPr>
          <w:rFonts w:ascii="Verdana" w:hAnsi="Verdana" w:cs="Verdana"/>
          <w:sz w:val="22"/>
          <w:szCs w:val="22"/>
        </w:rPr>
      </w:pPr>
    </w:p>
    <w:p w14:paraId="65BB6B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20EC0C8" w14:textId="77777777" w:rsidR="0042661E" w:rsidRDefault="0042661E" w:rsidP="0042661E">
      <w:pPr>
        <w:widowControl w:val="0"/>
        <w:autoSpaceDE w:val="0"/>
        <w:autoSpaceDN w:val="0"/>
        <w:adjustRightInd w:val="0"/>
        <w:rPr>
          <w:rFonts w:ascii="Verdana" w:hAnsi="Verdana" w:cs="Verdana"/>
          <w:sz w:val="22"/>
          <w:szCs w:val="22"/>
        </w:rPr>
      </w:pPr>
    </w:p>
    <w:p w14:paraId="6B069185" w14:textId="77777777" w:rsidR="0042661E" w:rsidRPr="001B5EB1"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7609857D" w14:textId="77777777" w:rsidR="0042661E"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6652F515" w14:textId="77777777" w:rsidR="0042661E" w:rsidRDefault="0042661E" w:rsidP="0042661E">
      <w:pPr>
        <w:widowControl w:val="0"/>
        <w:autoSpaceDE w:val="0"/>
        <w:autoSpaceDN w:val="0"/>
        <w:adjustRightInd w:val="0"/>
        <w:rPr>
          <w:rFonts w:ascii="Verdana" w:hAnsi="Verdana" w:cs="Verdana"/>
          <w:sz w:val="22"/>
          <w:szCs w:val="22"/>
        </w:rPr>
      </w:pPr>
    </w:p>
    <w:p w14:paraId="17911D65"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41</w:t>
      </w:r>
    </w:p>
    <w:p w14:paraId="35215B59" w14:textId="77777777" w:rsidR="0042661E" w:rsidRDefault="0042661E" w:rsidP="0042661E">
      <w:pPr>
        <w:widowControl w:val="0"/>
        <w:autoSpaceDE w:val="0"/>
        <w:autoSpaceDN w:val="0"/>
        <w:adjustRightInd w:val="0"/>
        <w:rPr>
          <w:rFonts w:ascii="Verdana" w:hAnsi="Verdana" w:cs="Verdana"/>
          <w:b/>
          <w:bCs/>
          <w:sz w:val="22"/>
          <w:szCs w:val="22"/>
        </w:rPr>
      </w:pPr>
      <w:hyperlink r:id="rId443"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44" w:anchor="msg127183" w:history="1">
        <w:r>
          <w:rPr>
            <w:rFonts w:ascii="Verdana" w:hAnsi="Verdana" w:cs="Verdana"/>
            <w:b/>
            <w:bCs/>
            <w:color w:val="680000"/>
            <w:sz w:val="22"/>
            <w:szCs w:val="22"/>
          </w:rPr>
          <w:t>Re: interesting poems</w:t>
        </w:r>
      </w:hyperlink>
    </w:p>
    <w:p w14:paraId="5BBA2CE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June 24, 2012, 12:37 AM »</w:t>
      </w:r>
    </w:p>
    <w:p w14:paraId="1058EC3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what</w:t>
      </w:r>
    </w:p>
    <w:p w14:paraId="3E6AB5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George McKim</w:t>
      </w:r>
    </w:p>
    <w:p w14:paraId="1EB265F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from elimae may/june 2012</w:t>
      </w:r>
    </w:p>
    <w:p w14:paraId="3CFF4F96" w14:textId="77777777" w:rsidR="0042661E" w:rsidRDefault="0042661E" w:rsidP="0042661E">
      <w:pPr>
        <w:widowControl w:val="0"/>
        <w:autoSpaceDE w:val="0"/>
        <w:autoSpaceDN w:val="0"/>
        <w:adjustRightInd w:val="0"/>
        <w:rPr>
          <w:rFonts w:ascii="Verdana" w:hAnsi="Verdana" w:cs="Verdana"/>
          <w:sz w:val="22"/>
          <w:szCs w:val="22"/>
        </w:rPr>
      </w:pPr>
    </w:p>
    <w:p w14:paraId="299CFB92" w14:textId="77777777" w:rsidR="0042661E" w:rsidRDefault="0042661E" w:rsidP="0042661E">
      <w:pPr>
        <w:widowControl w:val="0"/>
        <w:autoSpaceDE w:val="0"/>
        <w:autoSpaceDN w:val="0"/>
        <w:adjustRightInd w:val="0"/>
        <w:rPr>
          <w:rFonts w:ascii="Verdana" w:hAnsi="Verdana" w:cs="Verdana"/>
          <w:sz w:val="22"/>
          <w:szCs w:val="22"/>
        </w:rPr>
      </w:pPr>
    </w:p>
    <w:p w14:paraId="066BCDDC" w14:textId="77777777" w:rsidR="0042661E" w:rsidRDefault="0042661E" w:rsidP="0042661E">
      <w:pPr>
        <w:widowControl w:val="0"/>
        <w:autoSpaceDE w:val="0"/>
        <w:autoSpaceDN w:val="0"/>
        <w:adjustRightInd w:val="0"/>
        <w:rPr>
          <w:rFonts w:ascii="Verdana" w:hAnsi="Verdana" w:cs="Verdana"/>
          <w:sz w:val="22"/>
          <w:szCs w:val="22"/>
        </w:rPr>
      </w:pPr>
    </w:p>
    <w:p w14:paraId="70C51EC6" w14:textId="77777777" w:rsidR="0042661E" w:rsidRDefault="0042661E" w:rsidP="0042661E">
      <w:pPr>
        <w:widowControl w:val="0"/>
        <w:autoSpaceDE w:val="0"/>
        <w:autoSpaceDN w:val="0"/>
        <w:adjustRightInd w:val="0"/>
        <w:rPr>
          <w:rFonts w:ascii="Verdana" w:hAnsi="Verdana" w:cs="Verdana"/>
          <w:sz w:val="22"/>
          <w:szCs w:val="22"/>
        </w:rPr>
      </w:pPr>
    </w:p>
    <w:p w14:paraId="553A986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smoke that gazes into</w:t>
      </w:r>
    </w:p>
    <w:p w14:paraId="43F669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yellow as darkness</w:t>
      </w:r>
    </w:p>
    <w:p w14:paraId="5F300241" w14:textId="77777777" w:rsidR="0042661E" w:rsidRDefault="0042661E" w:rsidP="0042661E">
      <w:pPr>
        <w:widowControl w:val="0"/>
        <w:autoSpaceDE w:val="0"/>
        <w:autoSpaceDN w:val="0"/>
        <w:adjustRightInd w:val="0"/>
        <w:rPr>
          <w:rFonts w:ascii="Verdana" w:hAnsi="Verdana" w:cs="Verdana"/>
          <w:sz w:val="22"/>
          <w:szCs w:val="22"/>
        </w:rPr>
      </w:pPr>
    </w:p>
    <w:p w14:paraId="4FD3613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 should i pray for, my</w:t>
      </w:r>
    </w:p>
    <w:p w14:paraId="7B4445A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starved poems? (their</w:t>
      </w:r>
    </w:p>
    <w:p w14:paraId="053101FF" w14:textId="77777777" w:rsidR="0042661E" w:rsidRDefault="0042661E" w:rsidP="0042661E">
      <w:pPr>
        <w:widowControl w:val="0"/>
        <w:autoSpaceDE w:val="0"/>
        <w:autoSpaceDN w:val="0"/>
        <w:adjustRightInd w:val="0"/>
        <w:rPr>
          <w:rFonts w:ascii="Verdana" w:hAnsi="Verdana" w:cs="Verdana"/>
          <w:sz w:val="22"/>
          <w:szCs w:val="22"/>
        </w:rPr>
      </w:pPr>
    </w:p>
    <w:p w14:paraId="44263D8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uniforms</w:t>
      </w:r>
    </w:p>
    <w:p w14:paraId="0A1305C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floating across the secret river)</w:t>
      </w:r>
    </w:p>
    <w:p w14:paraId="16D0D9A4" w14:textId="77777777" w:rsidR="0042661E" w:rsidRDefault="0042661E" w:rsidP="0042661E">
      <w:pPr>
        <w:widowControl w:val="0"/>
        <w:autoSpaceDE w:val="0"/>
        <w:autoSpaceDN w:val="0"/>
        <w:adjustRightInd w:val="0"/>
        <w:rPr>
          <w:rFonts w:ascii="Verdana" w:hAnsi="Verdana" w:cs="Verdana"/>
          <w:sz w:val="22"/>
          <w:szCs w:val="22"/>
        </w:rPr>
      </w:pPr>
    </w:p>
    <w:p w14:paraId="653A2D3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but now i'm sick and</w:t>
      </w:r>
    </w:p>
    <w:p w14:paraId="03E55925" w14:textId="77777777" w:rsidR="0042661E" w:rsidRDefault="0042661E" w:rsidP="0042661E">
      <w:pPr>
        <w:widowControl w:val="0"/>
        <w:autoSpaceDE w:val="0"/>
        <w:autoSpaceDN w:val="0"/>
        <w:adjustRightInd w:val="0"/>
        <w:rPr>
          <w:rFonts w:ascii="Verdana" w:hAnsi="Verdana" w:cs="Verdana"/>
          <w:sz w:val="22"/>
          <w:szCs w:val="22"/>
        </w:rPr>
      </w:pPr>
    </w:p>
    <w:p w14:paraId="1099A2D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so what if my hands</w:t>
      </w:r>
    </w:p>
    <w:p w14:paraId="7108764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are filled with voices</w:t>
      </w:r>
    </w:p>
    <w:p w14:paraId="6CAF7FA0" w14:textId="77777777" w:rsidR="0042661E" w:rsidRDefault="0042661E" w:rsidP="0042661E">
      <w:pPr>
        <w:widowControl w:val="0"/>
        <w:autoSpaceDE w:val="0"/>
        <w:autoSpaceDN w:val="0"/>
        <w:adjustRightInd w:val="0"/>
        <w:rPr>
          <w:rFonts w:ascii="Verdana" w:hAnsi="Verdana" w:cs="Verdana"/>
          <w:sz w:val="22"/>
          <w:szCs w:val="22"/>
        </w:rPr>
      </w:pPr>
    </w:p>
    <w:p w14:paraId="23C00F8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so what?</w:t>
      </w:r>
    </w:p>
    <w:p w14:paraId="1A210910" w14:textId="77777777" w:rsidR="0042661E" w:rsidRDefault="0042661E" w:rsidP="0042661E">
      <w:pPr>
        <w:widowControl w:val="0"/>
        <w:autoSpaceDE w:val="0"/>
        <w:autoSpaceDN w:val="0"/>
        <w:adjustRightInd w:val="0"/>
        <w:rPr>
          <w:rFonts w:ascii="Verdana" w:hAnsi="Verdana" w:cs="Verdana"/>
          <w:sz w:val="22"/>
          <w:szCs w:val="22"/>
        </w:rPr>
      </w:pPr>
    </w:p>
    <w:p w14:paraId="00655BD2" w14:textId="77777777" w:rsidR="0042661E" w:rsidRDefault="0042661E" w:rsidP="0042661E">
      <w:pPr>
        <w:widowControl w:val="0"/>
        <w:autoSpaceDE w:val="0"/>
        <w:autoSpaceDN w:val="0"/>
        <w:adjustRightInd w:val="0"/>
        <w:rPr>
          <w:rFonts w:ascii="Verdana" w:hAnsi="Verdana" w:cs="Verdana"/>
          <w:sz w:val="22"/>
          <w:szCs w:val="22"/>
        </w:rPr>
      </w:pPr>
    </w:p>
    <w:p w14:paraId="4B8032D2" w14:textId="77777777" w:rsidR="0042661E" w:rsidRDefault="0042661E" w:rsidP="0042661E">
      <w:pPr>
        <w:rPr>
          <w:rFonts w:ascii="Verdana" w:hAnsi="Verdana" w:cs="Verdana"/>
          <w:sz w:val="22"/>
          <w:szCs w:val="22"/>
        </w:rPr>
      </w:pPr>
    </w:p>
    <w:p w14:paraId="102A9097" w14:textId="77777777" w:rsidR="0042661E" w:rsidRDefault="0042661E" w:rsidP="0042661E">
      <w:pPr>
        <w:rPr>
          <w:rFonts w:ascii="Verdana" w:hAnsi="Verdana" w:cs="Verdana"/>
          <w:sz w:val="22"/>
          <w:szCs w:val="22"/>
        </w:rPr>
      </w:pPr>
      <w:r>
        <w:rPr>
          <w:rFonts w:ascii="Verdana" w:hAnsi="Verdana" w:cs="Verdana"/>
          <w:sz w:val="22"/>
          <w:szCs w:val="22"/>
        </w:rPr>
        <w:t>*</w:t>
      </w:r>
    </w:p>
    <w:p w14:paraId="4BF99ABD" w14:textId="77777777" w:rsidR="0042661E" w:rsidRDefault="0042661E" w:rsidP="0042661E">
      <w:pPr>
        <w:rPr>
          <w:rFonts w:ascii="Verdana" w:hAnsi="Verdana" w:cs="Verdana"/>
          <w:sz w:val="22"/>
          <w:szCs w:val="22"/>
        </w:rPr>
      </w:pPr>
    </w:p>
    <w:p w14:paraId="41B2331B" w14:textId="77777777" w:rsidR="0042661E" w:rsidRDefault="0042661E" w:rsidP="0042661E">
      <w:pPr>
        <w:rPr>
          <w:rFonts w:ascii="Verdana" w:hAnsi="Verdana" w:cs="Verdana"/>
          <w:sz w:val="22"/>
          <w:szCs w:val="22"/>
        </w:rPr>
      </w:pPr>
    </w:p>
    <w:p w14:paraId="6C5F629B"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 xml:space="preserve">/ </w:t>
      </w:r>
      <w:hyperlink r:id="rId445" w:anchor="msg127413" w:history="1">
        <w:r>
          <w:rPr>
            <w:rFonts w:ascii="Verdana" w:hAnsi="Verdana" w:cs="Verdana"/>
            <w:b/>
            <w:bCs/>
            <w:color w:val="680000"/>
            <w:sz w:val="22"/>
            <w:szCs w:val="22"/>
          </w:rPr>
          <w:t>Re: process or product?</w:t>
        </w:r>
      </w:hyperlink>
    </w:p>
    <w:p w14:paraId="2256BF4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03, 2012, 11:07 PM »</w:t>
      </w:r>
    </w:p>
    <w:p w14:paraId="74F5FBD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right on. so i guess i could ask a little bit more complicated question:</w:t>
      </w:r>
    </w:p>
    <w:p w14:paraId="1BCC0FAD" w14:textId="77777777" w:rsidR="0042661E" w:rsidRDefault="0042661E" w:rsidP="0042661E">
      <w:pPr>
        <w:widowControl w:val="0"/>
        <w:autoSpaceDE w:val="0"/>
        <w:autoSpaceDN w:val="0"/>
        <w:adjustRightInd w:val="0"/>
        <w:rPr>
          <w:rFonts w:ascii="Verdana" w:hAnsi="Verdana" w:cs="Verdana"/>
          <w:sz w:val="22"/>
          <w:szCs w:val="22"/>
        </w:rPr>
      </w:pPr>
    </w:p>
    <w:p w14:paraId="7E8210E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what does process-oriented, versus product-oriented, poetry look like? </w:t>
      </w:r>
    </w:p>
    <w:p w14:paraId="5ED02CF6" w14:textId="77777777" w:rsidR="0042661E" w:rsidRDefault="0042661E" w:rsidP="0042661E">
      <w:pPr>
        <w:widowControl w:val="0"/>
        <w:autoSpaceDE w:val="0"/>
        <w:autoSpaceDN w:val="0"/>
        <w:adjustRightInd w:val="0"/>
        <w:rPr>
          <w:rFonts w:ascii="Verdana" w:hAnsi="Verdana" w:cs="Verdana"/>
          <w:sz w:val="22"/>
          <w:szCs w:val="22"/>
        </w:rPr>
      </w:pPr>
    </w:p>
    <w:p w14:paraId="7359C3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a poem is a product, or an effect. how do we make products that recreate process? or products that speak against their own thingliness/finishedness--products that point away from themselves and back to the processes that created them? </w:t>
      </w:r>
    </w:p>
    <w:p w14:paraId="55B52D79" w14:textId="77777777" w:rsidR="0042661E" w:rsidRDefault="0042661E" w:rsidP="0042661E">
      <w:pPr>
        <w:widowControl w:val="0"/>
        <w:autoSpaceDE w:val="0"/>
        <w:autoSpaceDN w:val="0"/>
        <w:adjustRightInd w:val="0"/>
        <w:rPr>
          <w:rFonts w:ascii="Verdana" w:hAnsi="Verdana" w:cs="Verdana"/>
          <w:sz w:val="22"/>
          <w:szCs w:val="22"/>
        </w:rPr>
      </w:pPr>
    </w:p>
    <w:p w14:paraId="229E629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this assumes that there's a fundamental difference between process and product oriented composition. so i guess we could back up a step and ask ourselves something like, what is the difference between process and product oriented writing? what kinds of things happen when i try to write a poem from the perspective of the finished product? what kinds of things happen when i write a poem from the perspective of.... composition itself as a discipline, composition itself as an art? </w:t>
      </w:r>
    </w:p>
    <w:p w14:paraId="3138CFFD" w14:textId="77777777" w:rsidR="0042661E" w:rsidRDefault="0042661E" w:rsidP="0042661E">
      <w:pPr>
        <w:widowControl w:val="0"/>
        <w:autoSpaceDE w:val="0"/>
        <w:autoSpaceDN w:val="0"/>
        <w:adjustRightInd w:val="0"/>
        <w:rPr>
          <w:rFonts w:ascii="Verdana" w:hAnsi="Verdana" w:cs="Verdana"/>
          <w:sz w:val="22"/>
          <w:szCs w:val="22"/>
        </w:rPr>
      </w:pPr>
    </w:p>
    <w:p w14:paraId="6B8FD8ED" w14:textId="77777777" w:rsidR="0042661E" w:rsidRDefault="0042661E" w:rsidP="0042661E">
      <w:pPr>
        <w:widowControl w:val="0"/>
        <w:autoSpaceDE w:val="0"/>
        <w:autoSpaceDN w:val="0"/>
        <w:adjustRightInd w:val="0"/>
      </w:pPr>
    </w:p>
    <w:p w14:paraId="0881E8E6" w14:textId="77777777" w:rsidR="0042661E" w:rsidRDefault="0042661E" w:rsidP="0042661E">
      <w:pPr>
        <w:widowControl w:val="0"/>
        <w:autoSpaceDE w:val="0"/>
        <w:autoSpaceDN w:val="0"/>
        <w:adjustRightInd w:val="0"/>
        <w:rPr>
          <w:rFonts w:ascii="Verdana" w:hAnsi="Verdana" w:cs="Verdana"/>
          <w:sz w:val="22"/>
          <w:szCs w:val="22"/>
        </w:rPr>
      </w:pPr>
    </w:p>
    <w:p w14:paraId="7AD0692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16</w:t>
      </w:r>
    </w:p>
    <w:p w14:paraId="285E5CA7" w14:textId="77777777" w:rsidR="0042661E" w:rsidRDefault="0042661E" w:rsidP="0042661E">
      <w:pPr>
        <w:widowControl w:val="0"/>
        <w:autoSpaceDE w:val="0"/>
        <w:autoSpaceDN w:val="0"/>
        <w:adjustRightInd w:val="0"/>
        <w:rPr>
          <w:rFonts w:ascii="Verdana" w:hAnsi="Verdana" w:cs="Verdana"/>
          <w:b/>
          <w:bCs/>
          <w:sz w:val="22"/>
          <w:szCs w:val="22"/>
        </w:rPr>
      </w:pPr>
      <w:hyperlink r:id="rId446" w:history="1">
        <w:r>
          <w:rPr>
            <w:rFonts w:ascii="Verdana" w:hAnsi="Verdana" w:cs="Verdana"/>
            <w:b/>
            <w:bCs/>
            <w:color w:val="680000"/>
            <w:sz w:val="22"/>
            <w:szCs w:val="22"/>
          </w:rPr>
          <w:t>Patchin PL Speakeasy</w:t>
        </w:r>
      </w:hyperlink>
      <w:r>
        <w:rPr>
          <w:rFonts w:ascii="Verdana" w:hAnsi="Verdana" w:cs="Verdana"/>
          <w:b/>
          <w:bCs/>
          <w:sz w:val="22"/>
          <w:szCs w:val="22"/>
        </w:rPr>
        <w:t xml:space="preserve"> / </w:t>
      </w:r>
      <w:hyperlink r:id="rId447" w:anchor="msg127412" w:history="1">
        <w:r>
          <w:rPr>
            <w:rFonts w:ascii="Verdana" w:hAnsi="Verdana" w:cs="Verdana"/>
            <w:b/>
            <w:bCs/>
            <w:color w:val="680000"/>
            <w:sz w:val="22"/>
            <w:szCs w:val="22"/>
          </w:rPr>
          <w:t>Re: Writer's life outside the net</w:t>
        </w:r>
      </w:hyperlink>
    </w:p>
    <w:p w14:paraId="47152CB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03, 2012, 10:51 PM »</w:t>
      </w:r>
    </w:p>
    <w:p w14:paraId="12621FB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Great question(s). It seems to me contemporary poetry is very much a culture of writing, as opposed to a culture of reading. On the one hand, despite cries that the sky is falling and that no one is interested in poetry anymore, poetry today enjoys a much wider practice, readership, and potential for educational and financial opportunities (in the form of stipends for grad students, teaching positions, government funding for the arts, and so on) than at any other time in history. On the other hand, this increased readership / consumer-base for poetry is composed almost entirely of poets. It's just that there are far more poets writing than ever before. </w:t>
      </w:r>
    </w:p>
    <w:p w14:paraId="5968374D" w14:textId="77777777" w:rsidR="0042661E" w:rsidRDefault="0042661E" w:rsidP="0042661E">
      <w:pPr>
        <w:widowControl w:val="0"/>
        <w:autoSpaceDE w:val="0"/>
        <w:autoSpaceDN w:val="0"/>
        <w:adjustRightInd w:val="0"/>
        <w:rPr>
          <w:rFonts w:ascii="Verdana" w:hAnsi="Verdana" w:cs="Verdana"/>
          <w:sz w:val="22"/>
          <w:szCs w:val="22"/>
        </w:rPr>
      </w:pPr>
    </w:p>
    <w:p w14:paraId="0E1E742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415B5E60" w14:textId="77777777" w:rsidR="0042661E" w:rsidRDefault="0042661E" w:rsidP="0042661E">
      <w:pPr>
        <w:widowControl w:val="0"/>
        <w:autoSpaceDE w:val="0"/>
        <w:autoSpaceDN w:val="0"/>
        <w:adjustRightInd w:val="0"/>
        <w:rPr>
          <w:rFonts w:ascii="Verdana" w:hAnsi="Verdana" w:cs="Verdana"/>
          <w:sz w:val="22"/>
          <w:szCs w:val="22"/>
        </w:rPr>
      </w:pPr>
    </w:p>
    <w:p w14:paraId="694071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ok but that didn't really address your question: basically, i don't read poetry for pleasure or entertainment, at least not in the same way i read a novel or watch a show. I don't sit down and casually flip through a book of poems to go to sleep, for example. When I read poetry, I'm always looking for something. And when I find the thing/poem/language/whatever that I'm looking for, that one thing becomes important--I orbit around it for awhile. So I guess that's to say--reading poetry is definitely not a quantity thing, for me. It's a sorting and sifting, and when I find a poem or a voice or a poet that shines through all the rest, I grab onto it and hold it close, whether that means emulating and incorporating aspects of the style or ideas, or reading and reading and rereading to understand the poem, or in any way I can to make it mine--a part of the way I think and write, and a part of the reason poetry has meaning to me. </w:t>
      </w:r>
    </w:p>
    <w:p w14:paraId="683CDF73" w14:textId="77777777" w:rsidR="0042661E" w:rsidRDefault="0042661E" w:rsidP="0042661E">
      <w:pPr>
        <w:widowControl w:val="0"/>
        <w:autoSpaceDE w:val="0"/>
        <w:autoSpaceDN w:val="0"/>
        <w:adjustRightInd w:val="0"/>
        <w:rPr>
          <w:rFonts w:ascii="Verdana" w:hAnsi="Verdana" w:cs="Verdana"/>
          <w:sz w:val="22"/>
          <w:szCs w:val="22"/>
        </w:rPr>
      </w:pPr>
    </w:p>
    <w:p w14:paraId="02552AA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Like--I've put at least 30 hours in researching lit mags over the past couple of weeks. Searching, but as a writer--trying to find out what mags publish what, what styles work where, how this person did this or that, and of course looking for poems I like. And off the top of my head, only one poem that I encountered in that entire process really sticks out in my memory:</w:t>
      </w:r>
    </w:p>
    <w:p w14:paraId="1852F7E8" w14:textId="77777777" w:rsidR="0042661E" w:rsidRDefault="0042661E" w:rsidP="0042661E">
      <w:pPr>
        <w:widowControl w:val="0"/>
        <w:autoSpaceDE w:val="0"/>
        <w:autoSpaceDN w:val="0"/>
        <w:adjustRightInd w:val="0"/>
        <w:rPr>
          <w:rFonts w:ascii="Verdana" w:hAnsi="Verdana" w:cs="Verdana"/>
          <w:sz w:val="22"/>
          <w:szCs w:val="22"/>
        </w:rPr>
      </w:pPr>
    </w:p>
    <w:p w14:paraId="41FD36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what</w:t>
      </w:r>
    </w:p>
    <w:p w14:paraId="2A23BE8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George McKim</w:t>
      </w:r>
    </w:p>
    <w:p w14:paraId="385231E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from elimae may/june 2012</w:t>
      </w:r>
    </w:p>
    <w:p w14:paraId="4451C02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0F45E327" w14:textId="77777777" w:rsidR="0042661E" w:rsidRDefault="0042661E" w:rsidP="0042661E">
      <w:pPr>
        <w:widowControl w:val="0"/>
        <w:autoSpaceDE w:val="0"/>
        <w:autoSpaceDN w:val="0"/>
        <w:adjustRightInd w:val="0"/>
        <w:rPr>
          <w:rFonts w:ascii="Verdana" w:hAnsi="Verdana" w:cs="Verdana"/>
          <w:sz w:val="22"/>
          <w:szCs w:val="22"/>
        </w:rPr>
      </w:pPr>
    </w:p>
    <w:p w14:paraId="0728051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smoke that gazes into</w:t>
      </w:r>
    </w:p>
    <w:p w14:paraId="2559215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yellow as darkness</w:t>
      </w:r>
    </w:p>
    <w:p w14:paraId="676117D0" w14:textId="77777777" w:rsidR="0042661E" w:rsidRDefault="0042661E" w:rsidP="0042661E">
      <w:pPr>
        <w:widowControl w:val="0"/>
        <w:autoSpaceDE w:val="0"/>
        <w:autoSpaceDN w:val="0"/>
        <w:adjustRightInd w:val="0"/>
        <w:rPr>
          <w:rFonts w:ascii="Verdana" w:hAnsi="Verdana" w:cs="Verdana"/>
          <w:sz w:val="22"/>
          <w:szCs w:val="22"/>
        </w:rPr>
      </w:pPr>
    </w:p>
    <w:p w14:paraId="12DB878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 should i pray for, my</w:t>
      </w:r>
    </w:p>
    <w:p w14:paraId="0AEA9D9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starved poems? (their</w:t>
      </w:r>
    </w:p>
    <w:p w14:paraId="65AC33AB" w14:textId="77777777" w:rsidR="0042661E" w:rsidRDefault="0042661E" w:rsidP="0042661E">
      <w:pPr>
        <w:widowControl w:val="0"/>
        <w:autoSpaceDE w:val="0"/>
        <w:autoSpaceDN w:val="0"/>
        <w:adjustRightInd w:val="0"/>
        <w:rPr>
          <w:rFonts w:ascii="Verdana" w:hAnsi="Verdana" w:cs="Verdana"/>
          <w:sz w:val="22"/>
          <w:szCs w:val="22"/>
        </w:rPr>
      </w:pPr>
    </w:p>
    <w:p w14:paraId="1A471F7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uniforms</w:t>
      </w:r>
    </w:p>
    <w:p w14:paraId="358E9A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floating across the secret river)</w:t>
      </w:r>
    </w:p>
    <w:p w14:paraId="3AC64586" w14:textId="77777777" w:rsidR="0042661E" w:rsidRDefault="0042661E" w:rsidP="0042661E">
      <w:pPr>
        <w:widowControl w:val="0"/>
        <w:autoSpaceDE w:val="0"/>
        <w:autoSpaceDN w:val="0"/>
        <w:adjustRightInd w:val="0"/>
        <w:rPr>
          <w:rFonts w:ascii="Verdana" w:hAnsi="Verdana" w:cs="Verdana"/>
          <w:sz w:val="22"/>
          <w:szCs w:val="22"/>
        </w:rPr>
      </w:pPr>
    </w:p>
    <w:p w14:paraId="6365F2E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but now i'm sick and</w:t>
      </w:r>
    </w:p>
    <w:p w14:paraId="592578B7" w14:textId="77777777" w:rsidR="0042661E" w:rsidRDefault="0042661E" w:rsidP="0042661E">
      <w:pPr>
        <w:widowControl w:val="0"/>
        <w:autoSpaceDE w:val="0"/>
        <w:autoSpaceDN w:val="0"/>
        <w:adjustRightInd w:val="0"/>
        <w:rPr>
          <w:rFonts w:ascii="Verdana" w:hAnsi="Verdana" w:cs="Verdana"/>
          <w:sz w:val="22"/>
          <w:szCs w:val="22"/>
        </w:rPr>
      </w:pPr>
    </w:p>
    <w:p w14:paraId="0D94DFA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so what if my hands</w:t>
      </w:r>
    </w:p>
    <w:p w14:paraId="23557F2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are filled with voices</w:t>
      </w:r>
    </w:p>
    <w:p w14:paraId="21FB174A" w14:textId="77777777" w:rsidR="0042661E" w:rsidRDefault="0042661E" w:rsidP="0042661E">
      <w:pPr>
        <w:widowControl w:val="0"/>
        <w:autoSpaceDE w:val="0"/>
        <w:autoSpaceDN w:val="0"/>
        <w:adjustRightInd w:val="0"/>
        <w:rPr>
          <w:rFonts w:ascii="Verdana" w:hAnsi="Verdana" w:cs="Verdana"/>
          <w:sz w:val="22"/>
          <w:szCs w:val="22"/>
        </w:rPr>
      </w:pPr>
    </w:p>
    <w:p w14:paraId="38B946D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so what?</w:t>
      </w:r>
    </w:p>
    <w:p w14:paraId="36DFF249" w14:textId="77777777" w:rsidR="0042661E" w:rsidRDefault="0042661E" w:rsidP="0042661E">
      <w:pPr>
        <w:widowControl w:val="0"/>
        <w:autoSpaceDE w:val="0"/>
        <w:autoSpaceDN w:val="0"/>
        <w:adjustRightInd w:val="0"/>
        <w:rPr>
          <w:rFonts w:ascii="Verdana" w:hAnsi="Verdana" w:cs="Verdana"/>
          <w:sz w:val="22"/>
          <w:szCs w:val="22"/>
        </w:rPr>
      </w:pPr>
    </w:p>
    <w:p w14:paraId="485EB3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740EE108" w14:textId="77777777" w:rsidR="0042661E" w:rsidRDefault="0042661E" w:rsidP="0042661E">
      <w:pPr>
        <w:widowControl w:val="0"/>
        <w:autoSpaceDE w:val="0"/>
        <w:autoSpaceDN w:val="0"/>
        <w:adjustRightInd w:val="0"/>
        <w:rPr>
          <w:rFonts w:ascii="Verdana" w:hAnsi="Verdana" w:cs="Verdana"/>
          <w:sz w:val="22"/>
          <w:szCs w:val="22"/>
        </w:rPr>
      </w:pPr>
    </w:p>
    <w:p w14:paraId="79DBE0B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Now, stylistically and formally, I read poems that were more impressive, more polished. But this is the one that I took away from the entire reading process, the one I latched onto. I'll keep it forever, return to it, share it with other people, write poems that subtly respond to it or incorporate some of its phrasing or sentiment--I will make it mine, because it's beautiful. And then this one poem joins the others I've collected, and each individual poem fits together in strange new ways.</w:t>
      </w:r>
    </w:p>
    <w:p w14:paraId="0349EE82" w14:textId="77777777" w:rsidR="0042661E" w:rsidRDefault="0042661E" w:rsidP="0042661E">
      <w:pPr>
        <w:widowControl w:val="0"/>
        <w:autoSpaceDE w:val="0"/>
        <w:autoSpaceDN w:val="0"/>
        <w:adjustRightInd w:val="0"/>
        <w:rPr>
          <w:rFonts w:ascii="Verdana" w:hAnsi="Verdana" w:cs="Verdana"/>
          <w:sz w:val="22"/>
          <w:szCs w:val="22"/>
        </w:rPr>
      </w:pPr>
    </w:p>
    <w:p w14:paraId="464FB31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But if I'd read hundreds of poems and found none to make my own, I wouldn't feel like I'd really read any poetry at all. </w:t>
      </w:r>
    </w:p>
    <w:p w14:paraId="7A96463B" w14:textId="77777777" w:rsidR="0042661E" w:rsidRDefault="0042661E" w:rsidP="0042661E">
      <w:pPr>
        <w:widowControl w:val="0"/>
        <w:autoSpaceDE w:val="0"/>
        <w:autoSpaceDN w:val="0"/>
        <w:adjustRightInd w:val="0"/>
        <w:rPr>
          <w:rFonts w:ascii="Verdana" w:hAnsi="Verdana" w:cs="Verdana"/>
          <w:sz w:val="22"/>
          <w:szCs w:val="22"/>
        </w:rPr>
      </w:pPr>
    </w:p>
    <w:p w14:paraId="72114436" w14:textId="77777777" w:rsidR="0042661E" w:rsidRDefault="0042661E" w:rsidP="0042661E">
      <w:pPr>
        <w:widowControl w:val="0"/>
        <w:autoSpaceDE w:val="0"/>
        <w:autoSpaceDN w:val="0"/>
        <w:adjustRightInd w:val="0"/>
        <w:rPr>
          <w:rFonts w:ascii="Verdana" w:hAnsi="Verdana" w:cs="Verdana"/>
          <w:sz w:val="22"/>
          <w:szCs w:val="22"/>
        </w:rPr>
      </w:pPr>
    </w:p>
    <w:p w14:paraId="1B72B259" w14:textId="77777777" w:rsidR="0042661E" w:rsidRDefault="0042661E" w:rsidP="0042661E">
      <w:pPr>
        <w:widowControl w:val="0"/>
        <w:autoSpaceDE w:val="0"/>
        <w:autoSpaceDN w:val="0"/>
        <w:adjustRightInd w:val="0"/>
        <w:rPr>
          <w:rFonts w:ascii="Verdana" w:hAnsi="Verdana" w:cs="Verdana"/>
          <w:sz w:val="22"/>
          <w:szCs w:val="22"/>
        </w:rPr>
      </w:pPr>
    </w:p>
    <w:p w14:paraId="1A30B502" w14:textId="77777777" w:rsidR="0042661E" w:rsidRDefault="0042661E" w:rsidP="0042661E">
      <w:pPr>
        <w:widowControl w:val="0"/>
        <w:autoSpaceDE w:val="0"/>
        <w:autoSpaceDN w:val="0"/>
        <w:adjustRightInd w:val="0"/>
        <w:rPr>
          <w:rFonts w:ascii="Verdana" w:hAnsi="Verdana" w:cs="Verdana"/>
          <w:sz w:val="22"/>
          <w:szCs w:val="22"/>
        </w:rPr>
      </w:pPr>
    </w:p>
    <w:p w14:paraId="599CDBC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20</w:t>
      </w:r>
    </w:p>
    <w:p w14:paraId="71A92BA6" w14:textId="77777777" w:rsidR="0042661E" w:rsidRDefault="0042661E" w:rsidP="0042661E">
      <w:pPr>
        <w:widowControl w:val="0"/>
        <w:autoSpaceDE w:val="0"/>
        <w:autoSpaceDN w:val="0"/>
        <w:adjustRightInd w:val="0"/>
        <w:rPr>
          <w:rFonts w:ascii="Verdana" w:hAnsi="Verdana" w:cs="Verdana"/>
          <w:b/>
          <w:bCs/>
          <w:sz w:val="22"/>
          <w:szCs w:val="22"/>
        </w:rPr>
      </w:pPr>
      <w:hyperlink r:id="rId448"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49" w:anchor="msg127383" w:history="1">
        <w:r>
          <w:rPr>
            <w:rFonts w:ascii="Verdana" w:hAnsi="Verdana" w:cs="Verdana"/>
            <w:b/>
            <w:bCs/>
            <w:color w:val="680000"/>
            <w:sz w:val="22"/>
            <w:szCs w:val="22"/>
          </w:rPr>
          <w:t>Re: the years the cankerworm ate</w:t>
        </w:r>
      </w:hyperlink>
    </w:p>
    <w:p w14:paraId="01FC79E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03, 2012, 10:22 AM »</w:t>
      </w:r>
    </w:p>
    <w:p w14:paraId="4DDCD9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issue at hand is: Thanks for the details, this time. </w:t>
      </w:r>
    </w:p>
    <w:p w14:paraId="2C949E26" w14:textId="77777777" w:rsidR="0042661E" w:rsidRDefault="0042661E" w:rsidP="0042661E">
      <w:pPr>
        <w:widowControl w:val="0"/>
        <w:autoSpaceDE w:val="0"/>
        <w:autoSpaceDN w:val="0"/>
        <w:adjustRightInd w:val="0"/>
        <w:rPr>
          <w:rFonts w:ascii="Verdana" w:hAnsi="Verdana" w:cs="Verdana"/>
          <w:sz w:val="22"/>
          <w:szCs w:val="22"/>
        </w:rPr>
      </w:pPr>
    </w:p>
    <w:p w14:paraId="5C83E0E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That's the kind of criticism that is helpful to me, moving forward.</w:t>
      </w:r>
    </w:p>
    <w:p w14:paraId="4A591574" w14:textId="77777777" w:rsidR="0042661E" w:rsidRDefault="0042661E" w:rsidP="0042661E">
      <w:pPr>
        <w:widowControl w:val="0"/>
        <w:autoSpaceDE w:val="0"/>
        <w:autoSpaceDN w:val="0"/>
        <w:adjustRightInd w:val="0"/>
        <w:rPr>
          <w:rFonts w:ascii="Verdana" w:hAnsi="Verdana" w:cs="Verdana"/>
          <w:sz w:val="22"/>
          <w:szCs w:val="22"/>
        </w:rPr>
      </w:pPr>
    </w:p>
    <w:p w14:paraId="5698DAC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10EFE9B" w14:textId="77777777" w:rsidR="0042661E" w:rsidRDefault="0042661E" w:rsidP="0042661E">
      <w:pPr>
        <w:widowControl w:val="0"/>
        <w:autoSpaceDE w:val="0"/>
        <w:autoSpaceDN w:val="0"/>
        <w:adjustRightInd w:val="0"/>
      </w:pPr>
    </w:p>
    <w:p w14:paraId="774A5E1E" w14:textId="77777777" w:rsidR="0042661E" w:rsidRDefault="0042661E" w:rsidP="0042661E">
      <w:pPr>
        <w:widowControl w:val="0"/>
        <w:autoSpaceDE w:val="0"/>
        <w:autoSpaceDN w:val="0"/>
        <w:adjustRightInd w:val="0"/>
        <w:rPr>
          <w:rFonts w:ascii="Verdana" w:hAnsi="Verdana" w:cs="Verdana"/>
          <w:sz w:val="22"/>
          <w:szCs w:val="22"/>
        </w:rPr>
      </w:pPr>
    </w:p>
    <w:p w14:paraId="7B098E9E"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21</w:t>
      </w:r>
    </w:p>
    <w:p w14:paraId="38B14EFE" w14:textId="77777777" w:rsidR="0042661E" w:rsidRDefault="0042661E" w:rsidP="0042661E">
      <w:pPr>
        <w:widowControl w:val="0"/>
        <w:autoSpaceDE w:val="0"/>
        <w:autoSpaceDN w:val="0"/>
        <w:adjustRightInd w:val="0"/>
        <w:rPr>
          <w:rFonts w:ascii="Verdana" w:hAnsi="Verdana" w:cs="Verdana"/>
          <w:b/>
          <w:bCs/>
          <w:sz w:val="22"/>
          <w:szCs w:val="22"/>
        </w:rPr>
      </w:pPr>
      <w:hyperlink r:id="rId45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51" w:anchor="msg127374" w:history="1">
        <w:r>
          <w:rPr>
            <w:rFonts w:ascii="Verdana" w:hAnsi="Verdana" w:cs="Verdana"/>
            <w:b/>
            <w:bCs/>
            <w:color w:val="680000"/>
            <w:sz w:val="22"/>
            <w:szCs w:val="22"/>
          </w:rPr>
          <w:t>Re: the years the cankerworm ate</w:t>
        </w:r>
      </w:hyperlink>
    </w:p>
    <w:p w14:paraId="053029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02, 2012, 01:10 PM »</w:t>
      </w:r>
    </w:p>
    <w:p w14:paraId="23A312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cankerworm: revision #4</w:t>
      </w:r>
    </w:p>
    <w:p w14:paraId="41F7E652" w14:textId="77777777" w:rsidR="0042661E" w:rsidRDefault="0042661E" w:rsidP="0042661E">
      <w:pPr>
        <w:widowControl w:val="0"/>
        <w:autoSpaceDE w:val="0"/>
        <w:autoSpaceDN w:val="0"/>
        <w:adjustRightInd w:val="0"/>
        <w:rPr>
          <w:rFonts w:ascii="Verdana" w:hAnsi="Verdana" w:cs="Verdana"/>
          <w:sz w:val="22"/>
          <w:szCs w:val="22"/>
        </w:rPr>
      </w:pPr>
    </w:p>
    <w:p w14:paraId="5E4BA5B7" w14:textId="77777777" w:rsidR="0042661E" w:rsidRDefault="0042661E" w:rsidP="0042661E">
      <w:pPr>
        <w:widowControl w:val="0"/>
        <w:autoSpaceDE w:val="0"/>
        <w:autoSpaceDN w:val="0"/>
        <w:adjustRightInd w:val="0"/>
        <w:rPr>
          <w:rFonts w:ascii="Verdana" w:hAnsi="Verdana" w:cs="Verdana"/>
          <w:sz w:val="22"/>
          <w:szCs w:val="22"/>
        </w:rPr>
      </w:pPr>
    </w:p>
    <w:p w14:paraId="172133B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“years the cankerworm ate: a psalm”</w:t>
      </w:r>
    </w:p>
    <w:p w14:paraId="6FCA1CAA" w14:textId="77777777" w:rsidR="0042661E" w:rsidRDefault="0042661E" w:rsidP="0042661E">
      <w:pPr>
        <w:widowControl w:val="0"/>
        <w:autoSpaceDE w:val="0"/>
        <w:autoSpaceDN w:val="0"/>
        <w:adjustRightInd w:val="0"/>
        <w:rPr>
          <w:rFonts w:ascii="Verdana" w:hAnsi="Verdana" w:cs="Verdana"/>
          <w:sz w:val="22"/>
          <w:szCs w:val="22"/>
        </w:rPr>
      </w:pPr>
    </w:p>
    <w:p w14:paraId="37BAAB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Joel 2: 25:                        ...the years that the locust has eaten, the </w:t>
      </w:r>
      <w:r>
        <w:rPr>
          <w:rFonts w:ascii="Verdana" w:hAnsi="Verdana" w:cs="Verdana"/>
          <w:sz w:val="22"/>
          <w:szCs w:val="22"/>
        </w:rPr>
        <w:lastRenderedPageBreak/>
        <w:t xml:space="preserve">cankerworm, </w:t>
      </w:r>
    </w:p>
    <w:p w14:paraId="0F52568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 caterpiller, and the palmerworm, my great army which I sent among you.</w:t>
      </w:r>
    </w:p>
    <w:p w14:paraId="64CEF4CD" w14:textId="77777777" w:rsidR="0042661E" w:rsidRDefault="0042661E" w:rsidP="0042661E">
      <w:pPr>
        <w:widowControl w:val="0"/>
        <w:autoSpaceDE w:val="0"/>
        <w:autoSpaceDN w:val="0"/>
        <w:adjustRightInd w:val="0"/>
        <w:rPr>
          <w:rFonts w:ascii="Verdana" w:hAnsi="Verdana" w:cs="Verdana"/>
          <w:sz w:val="22"/>
          <w:szCs w:val="22"/>
        </w:rPr>
      </w:pPr>
    </w:p>
    <w:p w14:paraId="7292424C" w14:textId="77777777" w:rsidR="0042661E" w:rsidRDefault="0042661E" w:rsidP="0042661E">
      <w:pPr>
        <w:widowControl w:val="0"/>
        <w:autoSpaceDE w:val="0"/>
        <w:autoSpaceDN w:val="0"/>
        <w:adjustRightInd w:val="0"/>
        <w:rPr>
          <w:rFonts w:ascii="Verdana" w:hAnsi="Verdana" w:cs="Verdana"/>
          <w:sz w:val="22"/>
          <w:szCs w:val="22"/>
        </w:rPr>
      </w:pPr>
    </w:p>
    <w:p w14:paraId="700658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Awake, a ghost in the eaves,</w:t>
      </w:r>
    </w:p>
    <w:p w14:paraId="3E6C705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fitful bulbs buzzing above--</w:t>
      </w:r>
    </w:p>
    <w:p w14:paraId="611EAB6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breathe. Milky eyes wide </w:t>
      </w:r>
    </w:p>
    <w:p w14:paraId="70A324B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with webs, stomach in knots, </w:t>
      </w:r>
    </w:p>
    <w:p w14:paraId="3DC3D86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fitful with dread, alone but for </w:t>
      </w:r>
    </w:p>
    <w:p w14:paraId="1D516D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my baby-soft, sad-hair head. </w:t>
      </w:r>
    </w:p>
    <w:p w14:paraId="57EDA2B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God again, awake in the night, </w:t>
      </w:r>
    </w:p>
    <w:p w14:paraId="528839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 ghost in the leaves: I am. </w:t>
      </w:r>
    </w:p>
    <w:p w14:paraId="4F129002" w14:textId="77777777" w:rsidR="0042661E" w:rsidRDefault="0042661E" w:rsidP="0042661E">
      <w:pPr>
        <w:widowControl w:val="0"/>
        <w:autoSpaceDE w:val="0"/>
        <w:autoSpaceDN w:val="0"/>
        <w:adjustRightInd w:val="0"/>
        <w:rPr>
          <w:rFonts w:ascii="Verdana" w:hAnsi="Verdana" w:cs="Verdana"/>
          <w:sz w:val="22"/>
          <w:szCs w:val="22"/>
        </w:rPr>
      </w:pPr>
    </w:p>
    <w:p w14:paraId="162B728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slow skitter of years </w:t>
      </w:r>
    </w:p>
    <w:p w14:paraId="1BD531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turns to hours in this dark. </w:t>
      </w:r>
    </w:p>
    <w:p w14:paraId="5CD25BA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which turns to May</w:t>
      </w:r>
    </w:p>
    <w:p w14:paraId="0D11E97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only yesterday was March—</w:t>
      </w:r>
    </w:p>
    <w:p w14:paraId="033704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then beneath these bulbs </w:t>
      </w:r>
    </w:p>
    <w:p w14:paraId="70A7184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September starts—I start </w:t>
      </w:r>
    </w:p>
    <w:p w14:paraId="555BE41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flutter, I clutch</w:t>
      </w:r>
    </w:p>
    <w:p w14:paraId="4149437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strands of strings,</w:t>
      </w:r>
    </w:p>
    <w:p w14:paraId="32ADACD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fumble with the fraying heart. </w:t>
      </w:r>
    </w:p>
    <w:p w14:paraId="4BCC2C3D" w14:textId="77777777" w:rsidR="0042661E" w:rsidRDefault="0042661E" w:rsidP="0042661E">
      <w:pPr>
        <w:widowControl w:val="0"/>
        <w:autoSpaceDE w:val="0"/>
        <w:autoSpaceDN w:val="0"/>
        <w:adjustRightInd w:val="0"/>
        <w:rPr>
          <w:rFonts w:ascii="Verdana" w:hAnsi="Verdana" w:cs="Verdana"/>
          <w:sz w:val="22"/>
          <w:szCs w:val="22"/>
        </w:rPr>
      </w:pPr>
    </w:p>
    <w:p w14:paraId="72C9F73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have suffered some sad thing </w:t>
      </w:r>
    </w:p>
    <w:p w14:paraId="491E487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in the silence I keep, named only</w:t>
      </w:r>
    </w:p>
    <w:p w14:paraId="29CE88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by the blankness of an hour killed, </w:t>
      </w:r>
    </w:p>
    <w:p w14:paraId="736A65F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the distant noise of a leak.</w:t>
      </w:r>
    </w:p>
    <w:p w14:paraId="53D6B1EF" w14:textId="77777777" w:rsidR="0042661E" w:rsidRDefault="0042661E" w:rsidP="0042661E">
      <w:pPr>
        <w:widowControl w:val="0"/>
        <w:autoSpaceDE w:val="0"/>
        <w:autoSpaceDN w:val="0"/>
        <w:adjustRightInd w:val="0"/>
        <w:rPr>
          <w:rFonts w:ascii="Verdana" w:hAnsi="Verdana" w:cs="Verdana"/>
          <w:sz w:val="22"/>
          <w:szCs w:val="22"/>
        </w:rPr>
      </w:pPr>
    </w:p>
    <w:p w14:paraId="6E750BB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first gray milk of morning </w:t>
      </w:r>
    </w:p>
    <w:p w14:paraId="1B5063C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drips through the shuttered blinds,</w:t>
      </w:r>
    </w:p>
    <w:p w14:paraId="76105E3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carrying a sole, small note: </w:t>
      </w:r>
    </w:p>
    <w:p w14:paraId="6CFA980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dart from the mouth of a morningbird,</w:t>
      </w:r>
    </w:p>
    <w:p w14:paraId="64A6314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defying the bars of night. </w:t>
      </w:r>
    </w:p>
    <w:p w14:paraId="56BE808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p>
    <w:p w14:paraId="6555E3A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will</w:t>
      </w:r>
    </w:p>
    <w:p w14:paraId="2B0A8B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rise with morning. </w:t>
      </w:r>
    </w:p>
    <w:p w14:paraId="4EA407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will </w:t>
      </w:r>
    </w:p>
    <w:p w14:paraId="05BCF9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shake off the night’s longing.</w:t>
      </w:r>
    </w:p>
    <w:p w14:paraId="3DADFA05" w14:textId="77777777" w:rsidR="0042661E" w:rsidRPr="001B5EB1" w:rsidRDefault="0042661E" w:rsidP="0042661E">
      <w:pPr>
        <w:widowControl w:val="0"/>
        <w:numPr>
          <w:ilvl w:val="0"/>
          <w:numId w:val="10"/>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65D70E6" w14:textId="77777777" w:rsidR="0042661E" w:rsidRDefault="0042661E" w:rsidP="0042661E">
      <w:pPr>
        <w:widowControl w:val="0"/>
        <w:tabs>
          <w:tab w:val="left" w:pos="220"/>
          <w:tab w:val="left" w:pos="720"/>
        </w:tabs>
        <w:autoSpaceDE w:val="0"/>
        <w:autoSpaceDN w:val="0"/>
        <w:adjustRightInd w:val="0"/>
        <w:rPr>
          <w:rFonts w:ascii="Verdana" w:hAnsi="Verdana" w:cs="Verdana"/>
          <w:sz w:val="22"/>
          <w:szCs w:val="22"/>
        </w:rPr>
      </w:pPr>
    </w:p>
    <w:p w14:paraId="59C114A6"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22</w:t>
      </w:r>
    </w:p>
    <w:p w14:paraId="5F421020" w14:textId="77777777" w:rsidR="0042661E" w:rsidRDefault="0042661E" w:rsidP="0042661E">
      <w:pPr>
        <w:widowControl w:val="0"/>
        <w:autoSpaceDE w:val="0"/>
        <w:autoSpaceDN w:val="0"/>
        <w:adjustRightInd w:val="0"/>
        <w:rPr>
          <w:rFonts w:ascii="Verdana" w:hAnsi="Verdana" w:cs="Verdana"/>
          <w:b/>
          <w:bCs/>
          <w:sz w:val="22"/>
          <w:szCs w:val="22"/>
        </w:rPr>
      </w:pPr>
      <w:hyperlink r:id="rId45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53" w:anchor="msg127372" w:history="1">
        <w:r>
          <w:rPr>
            <w:rFonts w:ascii="Verdana" w:hAnsi="Verdana" w:cs="Verdana"/>
            <w:b/>
            <w:bCs/>
            <w:color w:val="680000"/>
            <w:sz w:val="22"/>
            <w:szCs w:val="22"/>
          </w:rPr>
          <w:t>Re: the years the cankerworm ate</w:t>
        </w:r>
      </w:hyperlink>
    </w:p>
    <w:p w14:paraId="0471841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02, 2012, 12:41 PM »</w:t>
      </w:r>
    </w:p>
    <w:p w14:paraId="11E4AE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w:t>
      </w:r>
    </w:p>
    <w:p w14:paraId="0D0E4AFD" w14:textId="77777777" w:rsidR="0042661E" w:rsidRDefault="0042661E" w:rsidP="0042661E">
      <w:pPr>
        <w:widowControl w:val="0"/>
        <w:autoSpaceDE w:val="0"/>
        <w:autoSpaceDN w:val="0"/>
        <w:adjustRightInd w:val="0"/>
        <w:rPr>
          <w:rFonts w:ascii="Verdana" w:hAnsi="Verdana" w:cs="Verdana"/>
          <w:sz w:val="22"/>
          <w:szCs w:val="22"/>
        </w:rPr>
      </w:pPr>
    </w:p>
    <w:p w14:paraId="785F967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Thank you kindly for addressing the details of this poem, rather than </w:t>
      </w:r>
      <w:r>
        <w:rPr>
          <w:rFonts w:ascii="Verdana" w:hAnsi="Verdana" w:cs="Verdana"/>
          <w:sz w:val="22"/>
          <w:szCs w:val="22"/>
        </w:rPr>
        <w:lastRenderedPageBreak/>
        <w:t xml:space="preserve">offhandedly dismissing my life's output or displacing the burden of critique onto a universal definition of poetry, or onto the personal details of my life, such as my education. The former, as you've offered above, is highly valuable, and I've taken many of your suggestions into account. The latter, as quoted below, is to my mind uncharitable--and worst of all completely useless to the task of revising. </w:t>
      </w:r>
    </w:p>
    <w:p w14:paraId="061C22CF" w14:textId="77777777" w:rsidR="0042661E" w:rsidRDefault="0042661E" w:rsidP="0042661E">
      <w:pPr>
        <w:widowControl w:val="0"/>
        <w:autoSpaceDE w:val="0"/>
        <w:autoSpaceDN w:val="0"/>
        <w:adjustRightInd w:val="0"/>
        <w:rPr>
          <w:rFonts w:ascii="Verdana" w:hAnsi="Verdana" w:cs="Verdana"/>
          <w:sz w:val="22"/>
          <w:szCs w:val="22"/>
        </w:rPr>
      </w:pPr>
    </w:p>
    <w:p w14:paraId="00700F1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Although I do not see it as an end in itself, I respect common usage as a means to an end. And it was not flattery when I said I could not think of anyone here more qualified to offer detailed feedback on a sonnet--that was simply the truth as I see it. </w:t>
      </w:r>
    </w:p>
    <w:p w14:paraId="65FF4EBA" w14:textId="77777777" w:rsidR="0042661E" w:rsidRDefault="0042661E" w:rsidP="0042661E">
      <w:pPr>
        <w:widowControl w:val="0"/>
        <w:autoSpaceDE w:val="0"/>
        <w:autoSpaceDN w:val="0"/>
        <w:adjustRightInd w:val="0"/>
        <w:rPr>
          <w:rFonts w:ascii="Verdana" w:hAnsi="Verdana" w:cs="Verdana"/>
          <w:sz w:val="22"/>
          <w:szCs w:val="22"/>
        </w:rPr>
      </w:pPr>
    </w:p>
    <w:p w14:paraId="0E7C14F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to the inversion at "I am"--I will trade the awkwardness of the sentence for the resonance with the Biblical "I am."</w:t>
      </w:r>
    </w:p>
    <w:p w14:paraId="493CC2B6" w14:textId="77777777" w:rsidR="0042661E" w:rsidRDefault="0042661E" w:rsidP="0042661E">
      <w:pPr>
        <w:widowControl w:val="0"/>
        <w:autoSpaceDE w:val="0"/>
        <w:autoSpaceDN w:val="0"/>
        <w:adjustRightInd w:val="0"/>
        <w:rPr>
          <w:rFonts w:ascii="Verdana" w:hAnsi="Verdana" w:cs="Verdana"/>
          <w:sz w:val="22"/>
          <w:szCs w:val="22"/>
        </w:rPr>
      </w:pPr>
    </w:p>
    <w:p w14:paraId="3B0693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Feel free to double-dip if I've misapplied or misunderstand your suggestions, or simply to offer further criticisms for this present version.</w:t>
      </w:r>
    </w:p>
    <w:p w14:paraId="065308EE" w14:textId="77777777" w:rsidR="0042661E" w:rsidRDefault="0042661E" w:rsidP="0042661E">
      <w:pPr>
        <w:widowControl w:val="0"/>
        <w:autoSpaceDE w:val="0"/>
        <w:autoSpaceDN w:val="0"/>
        <w:adjustRightInd w:val="0"/>
        <w:rPr>
          <w:rFonts w:ascii="Verdana" w:hAnsi="Verdana" w:cs="Verdana"/>
          <w:sz w:val="22"/>
          <w:szCs w:val="22"/>
        </w:rPr>
      </w:pPr>
    </w:p>
    <w:p w14:paraId="3A8A52C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for your time,</w:t>
      </w:r>
    </w:p>
    <w:p w14:paraId="679563B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920619D" w14:textId="77777777" w:rsidR="0042661E" w:rsidRDefault="0042661E" w:rsidP="0042661E">
      <w:pPr>
        <w:widowControl w:val="0"/>
        <w:autoSpaceDE w:val="0"/>
        <w:autoSpaceDN w:val="0"/>
        <w:adjustRightInd w:val="0"/>
        <w:rPr>
          <w:rFonts w:ascii="Verdana" w:hAnsi="Verdana" w:cs="Verdana"/>
          <w:sz w:val="22"/>
          <w:szCs w:val="22"/>
        </w:rPr>
      </w:pPr>
    </w:p>
    <w:p w14:paraId="1A4DABF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p.s. I wasn't claiming that "visual shape" is a good way to measure or acquire a particular style--just offering jaded commentary on the state of many lit mags. I've found it's normally possible to gauge what style of poems the mag wants to publish by scanning the visual shape of what they've published in the past. If the stanzas are clean, geometrically precise rectangles, it's a mainstream mag. </w:t>
      </w:r>
    </w:p>
    <w:p w14:paraId="30CAD3BC" w14:textId="77777777" w:rsidR="0042661E" w:rsidRDefault="0042661E" w:rsidP="0042661E">
      <w:pPr>
        <w:widowControl w:val="0"/>
        <w:autoSpaceDE w:val="0"/>
        <w:autoSpaceDN w:val="0"/>
        <w:adjustRightInd w:val="0"/>
        <w:rPr>
          <w:rFonts w:ascii="Verdana" w:hAnsi="Verdana" w:cs="Verdana"/>
          <w:sz w:val="22"/>
          <w:szCs w:val="22"/>
        </w:rPr>
      </w:pPr>
    </w:p>
    <w:p w14:paraId="7029A531" w14:textId="77777777" w:rsidR="0042661E" w:rsidRDefault="0042661E" w:rsidP="0042661E">
      <w:pPr>
        <w:widowControl w:val="0"/>
        <w:autoSpaceDE w:val="0"/>
        <w:autoSpaceDN w:val="0"/>
        <w:adjustRightInd w:val="0"/>
        <w:rPr>
          <w:rFonts w:ascii="Verdana" w:hAnsi="Verdana" w:cs="Verdana"/>
          <w:sz w:val="22"/>
          <w:szCs w:val="22"/>
        </w:rPr>
      </w:pPr>
    </w:p>
    <w:p w14:paraId="08B33719" w14:textId="77777777" w:rsidR="0042661E" w:rsidRDefault="0042661E" w:rsidP="0042661E">
      <w:pPr>
        <w:widowControl w:val="0"/>
        <w:autoSpaceDE w:val="0"/>
        <w:autoSpaceDN w:val="0"/>
        <w:adjustRightInd w:val="0"/>
        <w:rPr>
          <w:rFonts w:ascii="Verdana" w:hAnsi="Verdana" w:cs="Verdana"/>
          <w:b/>
          <w:bCs/>
          <w:color w:val="68758C"/>
          <w:sz w:val="22"/>
          <w:szCs w:val="22"/>
        </w:rPr>
      </w:pPr>
      <w:hyperlink r:id="rId454" w:anchor="msg125403" w:history="1">
        <w:r>
          <w:rPr>
            <w:rFonts w:ascii="Verdana" w:hAnsi="Verdana" w:cs="Verdana"/>
            <w:b/>
            <w:bCs/>
            <w:color w:val="680000"/>
            <w:sz w:val="22"/>
            <w:szCs w:val="22"/>
          </w:rPr>
          <w:t>Quote from: Bill on May 02, 2012, 10:44 AM</w:t>
        </w:r>
      </w:hyperlink>
    </w:p>
    <w:p w14:paraId="5E557BF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illiterati,</w:t>
      </w:r>
    </w:p>
    <w:p w14:paraId="1080BFCB" w14:textId="77777777" w:rsidR="0042661E" w:rsidRDefault="0042661E" w:rsidP="0042661E">
      <w:pPr>
        <w:widowControl w:val="0"/>
        <w:autoSpaceDE w:val="0"/>
        <w:autoSpaceDN w:val="0"/>
        <w:adjustRightInd w:val="0"/>
        <w:rPr>
          <w:rFonts w:ascii="Verdana" w:hAnsi="Verdana" w:cs="Verdana"/>
          <w:sz w:val="22"/>
          <w:szCs w:val="22"/>
        </w:rPr>
      </w:pPr>
    </w:p>
    <w:p w14:paraId="364A902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Much learning has created a defensive posture in your mind.  Either the poem clearly communicates your experience to the reader, or it does not.  ... Decide, but cease defending what is not clear.  Rather, seek to clarify through simplicity, or be content with enjoying your own complexity.  This throughout all your poems, as well as this one...</w:t>
      </w:r>
    </w:p>
    <w:p w14:paraId="65893E53" w14:textId="77777777" w:rsidR="0042661E" w:rsidRDefault="0042661E" w:rsidP="0042661E">
      <w:pPr>
        <w:widowControl w:val="0"/>
        <w:autoSpaceDE w:val="0"/>
        <w:autoSpaceDN w:val="0"/>
        <w:adjustRightInd w:val="0"/>
        <w:rPr>
          <w:rFonts w:ascii="Verdana" w:hAnsi="Verdana" w:cs="Verdana"/>
          <w:sz w:val="22"/>
          <w:szCs w:val="22"/>
        </w:rPr>
      </w:pPr>
    </w:p>
    <w:p w14:paraId="5D28D04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keep writing,</w:t>
      </w:r>
    </w:p>
    <w:p w14:paraId="01CB946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w:t>
      </w:r>
    </w:p>
    <w:p w14:paraId="7A0A08DD" w14:textId="77777777" w:rsidR="0042661E" w:rsidRDefault="0042661E" w:rsidP="0042661E">
      <w:pPr>
        <w:widowControl w:val="0"/>
        <w:autoSpaceDE w:val="0"/>
        <w:autoSpaceDN w:val="0"/>
        <w:adjustRightInd w:val="0"/>
        <w:rPr>
          <w:rFonts w:ascii="Verdana" w:hAnsi="Verdana" w:cs="Verdana"/>
          <w:sz w:val="22"/>
          <w:szCs w:val="22"/>
        </w:rPr>
      </w:pPr>
    </w:p>
    <w:p w14:paraId="6E02FC5F" w14:textId="77777777" w:rsidR="0042661E" w:rsidRPr="001B5EB1"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398C39F" w14:textId="77777777" w:rsidR="0042661E" w:rsidRDefault="0042661E" w:rsidP="0042661E">
      <w:pPr>
        <w:widowControl w:val="0"/>
        <w:autoSpaceDE w:val="0"/>
        <w:autoSpaceDN w:val="0"/>
        <w:adjustRightInd w:val="0"/>
        <w:rPr>
          <w:rFonts w:ascii="Verdana" w:hAnsi="Verdana" w:cs="Verdana"/>
          <w:sz w:val="22"/>
          <w:szCs w:val="22"/>
        </w:rPr>
      </w:pPr>
    </w:p>
    <w:p w14:paraId="16956F06" w14:textId="77777777" w:rsidR="0042661E" w:rsidRDefault="0042661E" w:rsidP="0042661E">
      <w:pPr>
        <w:widowControl w:val="0"/>
        <w:autoSpaceDE w:val="0"/>
        <w:autoSpaceDN w:val="0"/>
        <w:adjustRightInd w:val="0"/>
        <w:rPr>
          <w:rFonts w:ascii="Verdana" w:hAnsi="Verdana" w:cs="Verdana"/>
          <w:sz w:val="22"/>
          <w:szCs w:val="22"/>
        </w:rPr>
      </w:pPr>
    </w:p>
    <w:p w14:paraId="7DD0FEDC"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24</w:t>
      </w:r>
    </w:p>
    <w:p w14:paraId="55CE3B47" w14:textId="77777777" w:rsidR="0042661E" w:rsidRDefault="0042661E" w:rsidP="0042661E">
      <w:pPr>
        <w:widowControl w:val="0"/>
        <w:autoSpaceDE w:val="0"/>
        <w:autoSpaceDN w:val="0"/>
        <w:adjustRightInd w:val="0"/>
        <w:rPr>
          <w:rFonts w:ascii="Verdana" w:hAnsi="Verdana" w:cs="Verdana"/>
          <w:b/>
          <w:bCs/>
          <w:sz w:val="22"/>
          <w:szCs w:val="22"/>
        </w:rPr>
      </w:pPr>
      <w:hyperlink r:id="rId45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56" w:anchor="msg127301" w:history="1">
        <w:r>
          <w:rPr>
            <w:rFonts w:ascii="Verdana" w:hAnsi="Verdana" w:cs="Verdana"/>
            <w:b/>
            <w:bCs/>
            <w:color w:val="680000"/>
            <w:sz w:val="22"/>
            <w:szCs w:val="22"/>
          </w:rPr>
          <w:t>Re: Ten Indifferent Sentiments</w:t>
        </w:r>
      </w:hyperlink>
    </w:p>
    <w:p w14:paraId="63C4E84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29, 2012, 12:59 PM »</w:t>
      </w:r>
    </w:p>
    <w:p w14:paraId="14101C07" w14:textId="77777777" w:rsidR="0042661E" w:rsidRDefault="0042661E" w:rsidP="0042661E">
      <w:pPr>
        <w:widowControl w:val="0"/>
        <w:autoSpaceDE w:val="0"/>
        <w:autoSpaceDN w:val="0"/>
        <w:adjustRightInd w:val="0"/>
        <w:rPr>
          <w:rFonts w:ascii="Verdana" w:hAnsi="Verdana" w:cs="Verdana"/>
          <w:sz w:val="22"/>
          <w:szCs w:val="22"/>
        </w:rPr>
      </w:pPr>
    </w:p>
    <w:p w14:paraId="490FF4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 you, skaadee, for working against the generic responses to this piece (i'm thinking of my own, mostly).</w:t>
      </w:r>
    </w:p>
    <w:p w14:paraId="04203F02" w14:textId="77777777" w:rsidR="0042661E" w:rsidRDefault="0042661E" w:rsidP="0042661E">
      <w:pPr>
        <w:widowControl w:val="0"/>
        <w:autoSpaceDE w:val="0"/>
        <w:autoSpaceDN w:val="0"/>
        <w:adjustRightInd w:val="0"/>
        <w:rPr>
          <w:rFonts w:ascii="Verdana" w:hAnsi="Verdana" w:cs="Verdana"/>
          <w:sz w:val="22"/>
          <w:szCs w:val="22"/>
        </w:rPr>
      </w:pPr>
    </w:p>
    <w:p w14:paraId="641DE18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 -</w:t>
      </w:r>
    </w:p>
    <w:p w14:paraId="6962D668" w14:textId="77777777" w:rsidR="0042661E" w:rsidRDefault="0042661E" w:rsidP="0042661E">
      <w:pPr>
        <w:widowControl w:val="0"/>
        <w:autoSpaceDE w:val="0"/>
        <w:autoSpaceDN w:val="0"/>
        <w:adjustRightInd w:val="0"/>
        <w:rPr>
          <w:rFonts w:ascii="Verdana" w:hAnsi="Verdana" w:cs="Verdana"/>
          <w:sz w:val="22"/>
          <w:szCs w:val="22"/>
        </w:rPr>
      </w:pPr>
    </w:p>
    <w:p w14:paraId="0FC83B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just to single out some things that were working, despite my overall sense of the poem:</w:t>
      </w:r>
    </w:p>
    <w:p w14:paraId="0F906728" w14:textId="77777777" w:rsidR="0042661E" w:rsidRDefault="0042661E" w:rsidP="0042661E">
      <w:pPr>
        <w:widowControl w:val="0"/>
        <w:autoSpaceDE w:val="0"/>
        <w:autoSpaceDN w:val="0"/>
        <w:adjustRightInd w:val="0"/>
        <w:rPr>
          <w:rFonts w:ascii="Verdana" w:hAnsi="Verdana" w:cs="Verdana"/>
          <w:sz w:val="22"/>
          <w:szCs w:val="22"/>
        </w:rPr>
      </w:pPr>
    </w:p>
    <w:p w14:paraId="31D2360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burns / out miles and miles away"</w:t>
      </w:r>
    </w:p>
    <w:p w14:paraId="686FBC34" w14:textId="77777777" w:rsidR="0042661E" w:rsidRDefault="0042661E" w:rsidP="0042661E">
      <w:pPr>
        <w:widowControl w:val="0"/>
        <w:autoSpaceDE w:val="0"/>
        <w:autoSpaceDN w:val="0"/>
        <w:adjustRightInd w:val="0"/>
        <w:rPr>
          <w:rFonts w:ascii="Verdana" w:hAnsi="Verdana" w:cs="Verdana"/>
          <w:sz w:val="22"/>
          <w:szCs w:val="22"/>
        </w:rPr>
      </w:pPr>
    </w:p>
    <w:p w14:paraId="2193F4E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waking clock is in our current"</w:t>
      </w:r>
    </w:p>
    <w:p w14:paraId="4428005D" w14:textId="77777777" w:rsidR="0042661E" w:rsidRDefault="0042661E" w:rsidP="0042661E">
      <w:pPr>
        <w:widowControl w:val="0"/>
        <w:autoSpaceDE w:val="0"/>
        <w:autoSpaceDN w:val="0"/>
        <w:adjustRightInd w:val="0"/>
        <w:rPr>
          <w:rFonts w:ascii="Verdana" w:hAnsi="Verdana" w:cs="Verdana"/>
          <w:sz w:val="22"/>
          <w:szCs w:val="22"/>
        </w:rPr>
      </w:pPr>
    </w:p>
    <w:p w14:paraId="4DA2C89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wonder, what about "the immanence of drowning"?</w:t>
      </w:r>
    </w:p>
    <w:p w14:paraId="78F5929B" w14:textId="77777777" w:rsidR="0042661E" w:rsidRDefault="0042661E" w:rsidP="0042661E">
      <w:pPr>
        <w:widowControl w:val="0"/>
        <w:autoSpaceDE w:val="0"/>
        <w:autoSpaceDN w:val="0"/>
        <w:adjustRightInd w:val="0"/>
        <w:rPr>
          <w:rFonts w:ascii="Verdana" w:hAnsi="Verdana" w:cs="Verdana"/>
          <w:sz w:val="22"/>
          <w:szCs w:val="22"/>
        </w:rPr>
      </w:pPr>
    </w:p>
    <w:p w14:paraId="0006310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893C8F7" w14:textId="77777777" w:rsidR="0042661E" w:rsidRDefault="0042661E" w:rsidP="0042661E">
      <w:pPr>
        <w:widowControl w:val="0"/>
        <w:autoSpaceDE w:val="0"/>
        <w:autoSpaceDN w:val="0"/>
        <w:adjustRightInd w:val="0"/>
        <w:rPr>
          <w:rFonts w:ascii="Verdana" w:hAnsi="Verdana" w:cs="Verdana"/>
          <w:sz w:val="22"/>
          <w:szCs w:val="22"/>
        </w:rPr>
      </w:pPr>
    </w:p>
    <w:p w14:paraId="28916308" w14:textId="77777777" w:rsidR="0042661E" w:rsidRDefault="0042661E" w:rsidP="0042661E">
      <w:pPr>
        <w:widowControl w:val="0"/>
        <w:autoSpaceDE w:val="0"/>
        <w:autoSpaceDN w:val="0"/>
        <w:adjustRightInd w:val="0"/>
      </w:pPr>
    </w:p>
    <w:p w14:paraId="6C90ECFC" w14:textId="77777777" w:rsidR="0042661E" w:rsidRDefault="0042661E" w:rsidP="0042661E">
      <w:pPr>
        <w:widowControl w:val="0"/>
        <w:autoSpaceDE w:val="0"/>
        <w:autoSpaceDN w:val="0"/>
        <w:adjustRightInd w:val="0"/>
        <w:rPr>
          <w:rFonts w:ascii="Verdana" w:hAnsi="Verdana" w:cs="Verdana"/>
          <w:sz w:val="22"/>
          <w:szCs w:val="22"/>
        </w:rPr>
      </w:pPr>
    </w:p>
    <w:p w14:paraId="0EE06753" w14:textId="77777777" w:rsidR="0042661E" w:rsidRDefault="0042661E" w:rsidP="0042661E">
      <w:pPr>
        <w:widowControl w:val="0"/>
        <w:autoSpaceDE w:val="0"/>
        <w:autoSpaceDN w:val="0"/>
        <w:adjustRightInd w:val="0"/>
        <w:rPr>
          <w:rFonts w:ascii="Verdana" w:hAnsi="Verdana" w:cs="Verdana"/>
          <w:sz w:val="22"/>
          <w:szCs w:val="22"/>
        </w:rPr>
      </w:pPr>
    </w:p>
    <w:p w14:paraId="51E8A4A8"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25</w:t>
      </w:r>
    </w:p>
    <w:p w14:paraId="6501A223" w14:textId="77777777" w:rsidR="0042661E" w:rsidRDefault="0042661E" w:rsidP="0042661E">
      <w:pPr>
        <w:widowControl w:val="0"/>
        <w:autoSpaceDE w:val="0"/>
        <w:autoSpaceDN w:val="0"/>
        <w:adjustRightInd w:val="0"/>
        <w:rPr>
          <w:rFonts w:ascii="Verdana" w:hAnsi="Verdana" w:cs="Verdana"/>
          <w:b/>
          <w:bCs/>
          <w:sz w:val="22"/>
          <w:szCs w:val="22"/>
        </w:rPr>
      </w:pPr>
      <w:hyperlink r:id="rId457" w:history="1">
        <w:r>
          <w:rPr>
            <w:rFonts w:ascii="Verdana" w:hAnsi="Verdana" w:cs="Verdana"/>
            <w:b/>
            <w:bCs/>
            <w:color w:val="680000"/>
            <w:sz w:val="22"/>
            <w:szCs w:val="22"/>
          </w:rPr>
          <w:t>Fourth Factory Poetry Workshop</w:t>
        </w:r>
      </w:hyperlink>
      <w:r>
        <w:rPr>
          <w:rFonts w:ascii="Verdana" w:hAnsi="Verdana" w:cs="Verdana"/>
          <w:b/>
          <w:bCs/>
          <w:sz w:val="22"/>
          <w:szCs w:val="22"/>
        </w:rPr>
        <w:t xml:space="preserve"> / </w:t>
      </w:r>
      <w:hyperlink r:id="rId458" w:anchor="msg127300" w:history="1">
        <w:r>
          <w:rPr>
            <w:rFonts w:ascii="Verdana" w:hAnsi="Verdana" w:cs="Verdana"/>
            <w:b/>
            <w:bCs/>
            <w:color w:val="680000"/>
            <w:sz w:val="22"/>
            <w:szCs w:val="22"/>
          </w:rPr>
          <w:t>process or product?</w:t>
        </w:r>
      </w:hyperlink>
    </w:p>
    <w:p w14:paraId="0AB6022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June 29, 2012, 12:53 PM »</w:t>
      </w:r>
    </w:p>
    <w:p w14:paraId="037CE85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basic question is something like:</w:t>
      </w:r>
    </w:p>
    <w:p w14:paraId="69EADD9F" w14:textId="77777777" w:rsidR="0042661E" w:rsidRDefault="0042661E" w:rsidP="0042661E">
      <w:pPr>
        <w:widowControl w:val="0"/>
        <w:autoSpaceDE w:val="0"/>
        <w:autoSpaceDN w:val="0"/>
        <w:adjustRightInd w:val="0"/>
        <w:rPr>
          <w:rFonts w:ascii="Verdana" w:hAnsi="Verdana" w:cs="Verdana"/>
          <w:sz w:val="22"/>
          <w:szCs w:val="22"/>
        </w:rPr>
      </w:pPr>
    </w:p>
    <w:p w14:paraId="7245128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which is more important, the writing process, or the product of the process (finished poems)?</w:t>
      </w:r>
    </w:p>
    <w:p w14:paraId="5EE57361" w14:textId="77777777" w:rsidR="0042661E" w:rsidRDefault="0042661E" w:rsidP="0042661E">
      <w:pPr>
        <w:widowControl w:val="0"/>
        <w:autoSpaceDE w:val="0"/>
        <w:autoSpaceDN w:val="0"/>
        <w:adjustRightInd w:val="0"/>
        <w:rPr>
          <w:rFonts w:ascii="Verdana" w:hAnsi="Verdana" w:cs="Verdana"/>
          <w:sz w:val="22"/>
          <w:szCs w:val="22"/>
        </w:rPr>
      </w:pPr>
    </w:p>
    <w:p w14:paraId="2388271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I'm encountering a dilemma I've encountered many times before: after a long dry period, I went into a creative frenzy, and produced material that I was very pleased with. Then, having those products I was pleased with, it became more and more difficult to produce more, in part because my focus has shifted from the writing process to generating more product--yummy poems. And that very shift in focus has produced just a bit of creative paralysis. </w:t>
      </w:r>
    </w:p>
    <w:p w14:paraId="3950181C" w14:textId="77777777" w:rsidR="0042661E" w:rsidRDefault="0042661E" w:rsidP="0042661E">
      <w:pPr>
        <w:widowControl w:val="0"/>
        <w:autoSpaceDE w:val="0"/>
        <w:autoSpaceDN w:val="0"/>
        <w:adjustRightInd w:val="0"/>
        <w:rPr>
          <w:rFonts w:ascii="Verdana" w:hAnsi="Verdana" w:cs="Verdana"/>
          <w:sz w:val="22"/>
          <w:szCs w:val="22"/>
        </w:rPr>
      </w:pPr>
    </w:p>
    <w:p w14:paraId="50B9CEF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so--i'm focusing, right now, on writing very bad poems, as measured by my own subjective sense of what i'm happy with or not. i know the more satisfying writes will come, but there has to be room to screw up, write badly, and take risks.</w:t>
      </w:r>
    </w:p>
    <w:p w14:paraId="034525E2" w14:textId="77777777" w:rsidR="0042661E" w:rsidRDefault="0042661E" w:rsidP="0042661E">
      <w:pPr>
        <w:widowControl w:val="0"/>
        <w:autoSpaceDE w:val="0"/>
        <w:autoSpaceDN w:val="0"/>
        <w:adjustRightInd w:val="0"/>
        <w:rPr>
          <w:rFonts w:ascii="Verdana" w:hAnsi="Verdana" w:cs="Verdana"/>
          <w:sz w:val="22"/>
          <w:szCs w:val="22"/>
        </w:rPr>
      </w:pPr>
    </w:p>
    <w:p w14:paraId="0ECB0E4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EEF2544" w14:textId="77777777" w:rsidR="0042661E" w:rsidRPr="001B5EB1"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7757506"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5017406B"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26</w:t>
      </w:r>
    </w:p>
    <w:p w14:paraId="270F2F86" w14:textId="77777777" w:rsidR="0042661E" w:rsidRDefault="0042661E" w:rsidP="0042661E">
      <w:pPr>
        <w:widowControl w:val="0"/>
        <w:autoSpaceDE w:val="0"/>
        <w:autoSpaceDN w:val="0"/>
        <w:adjustRightInd w:val="0"/>
        <w:rPr>
          <w:rFonts w:ascii="Verdana" w:hAnsi="Verdana" w:cs="Verdana"/>
          <w:b/>
          <w:bCs/>
          <w:sz w:val="22"/>
          <w:szCs w:val="22"/>
        </w:rPr>
      </w:pPr>
      <w:hyperlink r:id="rId459"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60" w:anchor="msg127299" w:history="1">
        <w:r>
          <w:rPr>
            <w:rFonts w:ascii="Verdana" w:hAnsi="Verdana" w:cs="Verdana"/>
            <w:b/>
            <w:bCs/>
            <w:color w:val="680000"/>
            <w:sz w:val="22"/>
            <w:szCs w:val="22"/>
          </w:rPr>
          <w:t>Re: the years the cankerworm ate</w:t>
        </w:r>
      </w:hyperlink>
    </w:p>
    <w:p w14:paraId="0C9EFBA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w:t>
      </w:r>
      <w:r>
        <w:rPr>
          <w:rFonts w:ascii="Verdana" w:hAnsi="Verdana" w:cs="Verdana"/>
          <w:b/>
          <w:bCs/>
          <w:sz w:val="22"/>
          <w:szCs w:val="22"/>
        </w:rPr>
        <w:t>on:</w:t>
      </w:r>
      <w:r>
        <w:rPr>
          <w:rFonts w:ascii="Verdana" w:hAnsi="Verdana" w:cs="Verdana"/>
          <w:sz w:val="22"/>
          <w:szCs w:val="22"/>
        </w:rPr>
        <w:t xml:space="preserve"> June 29, 2012, 12:46 PM »</w:t>
      </w:r>
    </w:p>
    <w:p w14:paraId="4A29E713" w14:textId="77777777" w:rsidR="0042661E" w:rsidRDefault="0042661E" w:rsidP="0042661E">
      <w:pPr>
        <w:widowControl w:val="0"/>
        <w:autoSpaceDE w:val="0"/>
        <w:autoSpaceDN w:val="0"/>
        <w:adjustRightInd w:val="0"/>
        <w:rPr>
          <w:rFonts w:ascii="Verdana" w:hAnsi="Verdana" w:cs="Verdana"/>
          <w:sz w:val="22"/>
          <w:szCs w:val="22"/>
        </w:rPr>
      </w:pPr>
    </w:p>
    <w:p w14:paraId="4492ABD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seraph and skaadee -</w:t>
      </w:r>
    </w:p>
    <w:p w14:paraId="49D6BB62" w14:textId="77777777" w:rsidR="0042661E" w:rsidRDefault="0042661E" w:rsidP="0042661E">
      <w:pPr>
        <w:widowControl w:val="0"/>
        <w:autoSpaceDE w:val="0"/>
        <w:autoSpaceDN w:val="0"/>
        <w:adjustRightInd w:val="0"/>
        <w:rPr>
          <w:rFonts w:ascii="Verdana" w:hAnsi="Verdana" w:cs="Verdana"/>
          <w:sz w:val="22"/>
          <w:szCs w:val="22"/>
        </w:rPr>
      </w:pPr>
    </w:p>
    <w:p w14:paraId="4DDF707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thanks very much for the read, comments, and suggestions. </w:t>
      </w:r>
    </w:p>
    <w:p w14:paraId="0FEBA66F" w14:textId="77777777" w:rsidR="0042661E" w:rsidRDefault="0042661E" w:rsidP="0042661E">
      <w:pPr>
        <w:widowControl w:val="0"/>
        <w:autoSpaceDE w:val="0"/>
        <w:autoSpaceDN w:val="0"/>
        <w:adjustRightInd w:val="0"/>
        <w:rPr>
          <w:rFonts w:ascii="Verdana" w:hAnsi="Verdana" w:cs="Verdana"/>
          <w:sz w:val="22"/>
          <w:szCs w:val="22"/>
        </w:rPr>
      </w:pPr>
    </w:p>
    <w:p w14:paraId="5E5CB22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skaadee - it would take much more than your disliking a poem for me to imagine you cruel. i'm strongly considering producing a much slimmer, more narrative-based version of this poem (like, cutting out half of it and adding more signposts for the reader), and i'd be very interested in your take on exactly how and where the poem isn't working for you. like, what cues would you need and where to make it possible to get through the read without stimulants? =)</w:t>
      </w:r>
    </w:p>
    <w:p w14:paraId="252CA851" w14:textId="77777777" w:rsidR="0042661E" w:rsidRDefault="0042661E" w:rsidP="0042661E">
      <w:pPr>
        <w:widowControl w:val="0"/>
        <w:autoSpaceDE w:val="0"/>
        <w:autoSpaceDN w:val="0"/>
        <w:adjustRightInd w:val="0"/>
        <w:rPr>
          <w:rFonts w:ascii="Verdana" w:hAnsi="Verdana" w:cs="Verdana"/>
          <w:sz w:val="22"/>
          <w:szCs w:val="22"/>
        </w:rPr>
      </w:pPr>
    </w:p>
    <w:p w14:paraId="3D41ECD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i wasn't entirely following you here:</w:t>
      </w:r>
    </w:p>
    <w:p w14:paraId="2527BD8A" w14:textId="77777777" w:rsidR="0042661E" w:rsidRDefault="0042661E" w:rsidP="0042661E">
      <w:pPr>
        <w:widowControl w:val="0"/>
        <w:autoSpaceDE w:val="0"/>
        <w:autoSpaceDN w:val="0"/>
        <w:adjustRightInd w:val="0"/>
        <w:rPr>
          <w:rFonts w:ascii="Verdana" w:hAnsi="Verdana" w:cs="Verdana"/>
          <w:sz w:val="22"/>
          <w:szCs w:val="22"/>
        </w:rPr>
      </w:pPr>
    </w:p>
    <w:p w14:paraId="009F0AEA"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w:t>
      </w:r>
    </w:p>
    <w:p w14:paraId="707253D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pierced the ether into our dimension, I just wish it was born with a more hopeful pulse and larger pool of afterbirth.</w:t>
      </w:r>
    </w:p>
    <w:p w14:paraId="6D06B4EB" w14:textId="77777777" w:rsidR="0042661E" w:rsidRDefault="0042661E" w:rsidP="0042661E">
      <w:pPr>
        <w:widowControl w:val="0"/>
        <w:autoSpaceDE w:val="0"/>
        <w:autoSpaceDN w:val="0"/>
        <w:adjustRightInd w:val="0"/>
        <w:rPr>
          <w:rFonts w:ascii="Verdana" w:hAnsi="Verdana" w:cs="Verdana"/>
          <w:sz w:val="22"/>
          <w:szCs w:val="22"/>
        </w:rPr>
      </w:pPr>
    </w:p>
    <w:p w14:paraId="35579D13" w14:textId="77777777" w:rsidR="0042661E" w:rsidRDefault="0042661E" w:rsidP="0042661E">
      <w:pPr>
        <w:widowControl w:val="0"/>
        <w:autoSpaceDE w:val="0"/>
        <w:autoSpaceDN w:val="0"/>
        <w:adjustRightInd w:val="0"/>
        <w:rPr>
          <w:rFonts w:ascii="Verdana" w:hAnsi="Verdana" w:cs="Verdana"/>
          <w:sz w:val="22"/>
          <w:szCs w:val="22"/>
        </w:rPr>
      </w:pPr>
    </w:p>
    <w:p w14:paraId="7D31A58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seraph: i appreciate your singling out places that are working better or not-so-better for you. again, i'm also interested in where it's unclear or confusing for the slimmer / more-narrative version</w:t>
      </w:r>
    </w:p>
    <w:p w14:paraId="74A95FF9" w14:textId="77777777" w:rsidR="0042661E" w:rsidRDefault="0042661E" w:rsidP="0042661E">
      <w:pPr>
        <w:widowControl w:val="0"/>
        <w:autoSpaceDE w:val="0"/>
        <w:autoSpaceDN w:val="0"/>
        <w:adjustRightInd w:val="0"/>
        <w:rPr>
          <w:rFonts w:ascii="Verdana" w:hAnsi="Verdana" w:cs="Verdana"/>
          <w:sz w:val="22"/>
          <w:szCs w:val="22"/>
        </w:rPr>
      </w:pPr>
    </w:p>
    <w:p w14:paraId="20D3CB9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(that doesn't mean i'm tossing the version above, just that i'm using this as an opportunity to stretch my capacity for clarity and accessibility. i actually really like the idea of producing different versions of the same poem--working on a more transparent version, first. and then i wonder, if anyone has any ideas about revising it to make it more head-spinny, or head-spinny in a more provocative / effective way?)</w:t>
      </w:r>
    </w:p>
    <w:p w14:paraId="78355A1B" w14:textId="77777777" w:rsidR="0042661E" w:rsidRDefault="0042661E" w:rsidP="0042661E">
      <w:pPr>
        <w:widowControl w:val="0"/>
        <w:autoSpaceDE w:val="0"/>
        <w:autoSpaceDN w:val="0"/>
        <w:adjustRightInd w:val="0"/>
        <w:rPr>
          <w:rFonts w:ascii="Verdana" w:hAnsi="Verdana" w:cs="Verdana"/>
          <w:sz w:val="22"/>
          <w:szCs w:val="22"/>
        </w:rPr>
      </w:pPr>
    </w:p>
    <w:p w14:paraId="31CEB53F" w14:textId="77777777" w:rsidR="0042661E" w:rsidRDefault="0042661E" w:rsidP="0042661E">
      <w:pPr>
        <w:widowControl w:val="0"/>
        <w:autoSpaceDE w:val="0"/>
        <w:autoSpaceDN w:val="0"/>
        <w:adjustRightInd w:val="0"/>
        <w:rPr>
          <w:rFonts w:ascii="Verdana" w:hAnsi="Verdana" w:cs="Verdana"/>
          <w:sz w:val="22"/>
          <w:szCs w:val="22"/>
        </w:rPr>
      </w:pPr>
    </w:p>
    <w:p w14:paraId="620BFA0A" w14:textId="77777777" w:rsidR="0042661E" w:rsidRDefault="0042661E" w:rsidP="0042661E">
      <w:pPr>
        <w:widowControl w:val="0"/>
        <w:autoSpaceDE w:val="0"/>
        <w:autoSpaceDN w:val="0"/>
        <w:adjustRightInd w:val="0"/>
        <w:rPr>
          <w:rFonts w:ascii="Verdana" w:hAnsi="Verdana" w:cs="Verdana"/>
          <w:sz w:val="22"/>
          <w:szCs w:val="22"/>
        </w:rPr>
      </w:pPr>
    </w:p>
    <w:p w14:paraId="00844EC4"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4</w:t>
      </w:r>
    </w:p>
    <w:p w14:paraId="6ECE75B7" w14:textId="77777777" w:rsidR="0042661E" w:rsidRDefault="0042661E" w:rsidP="0042661E">
      <w:pPr>
        <w:widowControl w:val="0"/>
        <w:autoSpaceDE w:val="0"/>
        <w:autoSpaceDN w:val="0"/>
        <w:adjustRightInd w:val="0"/>
        <w:rPr>
          <w:rFonts w:ascii="Verdana" w:hAnsi="Verdana" w:cs="Verdana"/>
          <w:b/>
          <w:bCs/>
          <w:sz w:val="22"/>
          <w:szCs w:val="22"/>
        </w:rPr>
      </w:pPr>
      <w:hyperlink r:id="rId461"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62" w:anchor="msg127489" w:history="1">
        <w:r>
          <w:rPr>
            <w:rFonts w:ascii="Verdana" w:hAnsi="Verdana" w:cs="Verdana"/>
            <w:b/>
            <w:bCs/>
            <w:color w:val="680000"/>
            <w:sz w:val="22"/>
            <w:szCs w:val="22"/>
          </w:rPr>
          <w:t>Re: Untitled Needs One (The Two Edges of the Universe)</w:t>
        </w:r>
      </w:hyperlink>
    </w:p>
    <w:p w14:paraId="0186D66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06, 2012, 10:25 AM »</w:t>
      </w:r>
    </w:p>
    <w:p w14:paraId="2CDB38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 s. Rg:</w:t>
      </w:r>
    </w:p>
    <w:p w14:paraId="7100665D" w14:textId="77777777" w:rsidR="0042661E" w:rsidRDefault="0042661E" w:rsidP="0042661E">
      <w:pPr>
        <w:widowControl w:val="0"/>
        <w:autoSpaceDE w:val="0"/>
        <w:autoSpaceDN w:val="0"/>
        <w:adjustRightInd w:val="0"/>
        <w:rPr>
          <w:rFonts w:ascii="Verdana" w:hAnsi="Verdana" w:cs="Verdana"/>
          <w:sz w:val="22"/>
          <w:szCs w:val="22"/>
        </w:rPr>
      </w:pPr>
    </w:p>
    <w:p w14:paraId="3763E79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just wanted to acknowledge that the rewrite of the last post was rude. I'm sorry -- I didn't intend it as revision suggestions for your poem, but as what it is: a rewrite / adaptation that's trying to chew on this problem of what kinds of editorial strategies can move a poem between different styles. so please consider my reply @ post #18 the extent of my revision ideas or critical suggestions, and the rewrite at @post #21 something else entirely.</w:t>
      </w:r>
    </w:p>
    <w:p w14:paraId="0EB99B4D" w14:textId="77777777" w:rsidR="0042661E" w:rsidRDefault="0042661E" w:rsidP="0042661E">
      <w:pPr>
        <w:widowControl w:val="0"/>
        <w:autoSpaceDE w:val="0"/>
        <w:autoSpaceDN w:val="0"/>
        <w:adjustRightInd w:val="0"/>
        <w:rPr>
          <w:rFonts w:ascii="Verdana" w:hAnsi="Verdana" w:cs="Verdana"/>
          <w:sz w:val="22"/>
          <w:szCs w:val="22"/>
        </w:rPr>
      </w:pPr>
    </w:p>
    <w:p w14:paraId="018798F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i'm still chewing on this idea, how revisions can take a poem in wildly different stylistic directions.</w:t>
      </w:r>
    </w:p>
    <w:p w14:paraId="4A03F3DA" w14:textId="77777777" w:rsidR="0042661E" w:rsidRDefault="0042661E" w:rsidP="0042661E">
      <w:pPr>
        <w:widowControl w:val="0"/>
        <w:autoSpaceDE w:val="0"/>
        <w:autoSpaceDN w:val="0"/>
        <w:adjustRightInd w:val="0"/>
        <w:rPr>
          <w:rFonts w:ascii="Verdana" w:hAnsi="Verdana" w:cs="Verdana"/>
          <w:sz w:val="22"/>
          <w:szCs w:val="22"/>
        </w:rPr>
      </w:pPr>
    </w:p>
    <w:p w14:paraId="14AECDE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for example, the rewrite was my best stab at moving a poem to the "mainstream" style--</w:t>
      </w:r>
    </w:p>
    <w:p w14:paraId="111E2F2D" w14:textId="77777777" w:rsidR="0042661E" w:rsidRDefault="0042661E" w:rsidP="0042661E">
      <w:pPr>
        <w:widowControl w:val="0"/>
        <w:autoSpaceDE w:val="0"/>
        <w:autoSpaceDN w:val="0"/>
        <w:adjustRightInd w:val="0"/>
        <w:rPr>
          <w:rFonts w:ascii="Verdana" w:hAnsi="Verdana" w:cs="Verdana"/>
          <w:sz w:val="22"/>
          <w:szCs w:val="22"/>
        </w:rPr>
      </w:pPr>
    </w:p>
    <w:p w14:paraId="4E04886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here's my formula:</w:t>
      </w:r>
    </w:p>
    <w:p w14:paraId="1EF25E1E" w14:textId="77777777" w:rsidR="0042661E" w:rsidRDefault="0042661E" w:rsidP="0042661E">
      <w:pPr>
        <w:widowControl w:val="0"/>
        <w:autoSpaceDE w:val="0"/>
        <w:autoSpaceDN w:val="0"/>
        <w:adjustRightInd w:val="0"/>
        <w:rPr>
          <w:rFonts w:ascii="Verdana" w:hAnsi="Verdana" w:cs="Verdana"/>
          <w:sz w:val="22"/>
          <w:szCs w:val="22"/>
        </w:rPr>
      </w:pPr>
    </w:p>
    <w:p w14:paraId="5311784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all stanzas = symmetrical rectangles</w:t>
      </w:r>
    </w:p>
    <w:p w14:paraId="6040B57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all stanzas contain roughly the same number of lines</w:t>
      </w:r>
    </w:p>
    <w:p w14:paraId="2D7E05AC" w14:textId="77777777" w:rsidR="0042661E" w:rsidRDefault="0042661E" w:rsidP="0042661E">
      <w:pPr>
        <w:widowControl w:val="0"/>
        <w:autoSpaceDE w:val="0"/>
        <w:autoSpaceDN w:val="0"/>
        <w:adjustRightInd w:val="0"/>
        <w:rPr>
          <w:rFonts w:ascii="Verdana" w:hAnsi="Verdana" w:cs="Verdana"/>
          <w:sz w:val="22"/>
          <w:szCs w:val="22"/>
        </w:rPr>
      </w:pPr>
    </w:p>
    <w:p w14:paraId="56AC6BD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there be a narrative framework for all content / images that appear in the poem</w:t>
      </w:r>
    </w:p>
    <w:p w14:paraId="2FB2784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narrative proceed in a linear fashion, A--&gt;B--&gt;C</w:t>
      </w:r>
    </w:p>
    <w:p w14:paraId="6CBC9C0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there be no missing or implied steps in the narrative progression</w:t>
      </w:r>
    </w:p>
    <w:p w14:paraId="1ABA6B6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let grammar = strunk and white</w:t>
      </w:r>
    </w:p>
    <w:p w14:paraId="7CB7CE98" w14:textId="77777777" w:rsidR="0042661E" w:rsidRDefault="0042661E" w:rsidP="0042661E">
      <w:pPr>
        <w:widowControl w:val="0"/>
        <w:autoSpaceDE w:val="0"/>
        <w:autoSpaceDN w:val="0"/>
        <w:adjustRightInd w:val="0"/>
        <w:rPr>
          <w:rFonts w:ascii="Verdana" w:hAnsi="Verdana" w:cs="Verdana"/>
          <w:sz w:val="22"/>
          <w:szCs w:val="22"/>
        </w:rPr>
      </w:pPr>
    </w:p>
    <w:p w14:paraId="327D9E8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838281E" w14:textId="77777777" w:rsidR="0042661E" w:rsidRDefault="0042661E" w:rsidP="0042661E">
      <w:pPr>
        <w:widowControl w:val="0"/>
        <w:autoSpaceDE w:val="0"/>
        <w:autoSpaceDN w:val="0"/>
        <w:adjustRightInd w:val="0"/>
        <w:rPr>
          <w:rFonts w:ascii="Verdana" w:hAnsi="Verdana" w:cs="Verdana"/>
          <w:sz w:val="22"/>
          <w:szCs w:val="22"/>
        </w:rPr>
      </w:pPr>
    </w:p>
    <w:p w14:paraId="3D67D6C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(just in case it's not clear, this is all slightly tongue-in-cheek).</w:t>
      </w:r>
    </w:p>
    <w:p w14:paraId="53A73588" w14:textId="77777777" w:rsidR="0042661E" w:rsidRDefault="0042661E" w:rsidP="0042661E">
      <w:pPr>
        <w:widowControl w:val="0"/>
        <w:autoSpaceDE w:val="0"/>
        <w:autoSpaceDN w:val="0"/>
        <w:adjustRightInd w:val="0"/>
        <w:rPr>
          <w:rFonts w:ascii="Verdana" w:hAnsi="Verdana" w:cs="Verdana"/>
          <w:sz w:val="22"/>
          <w:szCs w:val="22"/>
        </w:rPr>
      </w:pPr>
    </w:p>
    <w:p w14:paraId="50BD86C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1E99C54" w14:textId="77777777" w:rsidR="0042661E" w:rsidRDefault="0042661E" w:rsidP="0042661E">
      <w:pPr>
        <w:widowControl w:val="0"/>
        <w:autoSpaceDE w:val="0"/>
        <w:autoSpaceDN w:val="0"/>
        <w:adjustRightInd w:val="0"/>
        <w:rPr>
          <w:rFonts w:ascii="Verdana" w:hAnsi="Verdana" w:cs="Verdana"/>
          <w:sz w:val="22"/>
          <w:szCs w:val="22"/>
        </w:rPr>
      </w:pPr>
    </w:p>
    <w:p w14:paraId="4A1EEFE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 the question of what kinds of editorial strategies could shift a poem into the experimental is much more difficult, because "experimental" doesn't mean any one thing. so for example, your poem is already "experimental" in its use of visual shape: it partially displaces the creation of meaning from things like linear narrative etc. into the material field of space on a page. i'd go out on a limb and say that you seem to have both a preference and a talent for experimenting with concrete/visual forms.</w:t>
      </w:r>
    </w:p>
    <w:p w14:paraId="1FE70D6C" w14:textId="77777777" w:rsidR="0042661E" w:rsidRDefault="0042661E" w:rsidP="0042661E">
      <w:pPr>
        <w:widowControl w:val="0"/>
        <w:autoSpaceDE w:val="0"/>
        <w:autoSpaceDN w:val="0"/>
        <w:adjustRightInd w:val="0"/>
        <w:rPr>
          <w:rFonts w:ascii="Verdana" w:hAnsi="Verdana" w:cs="Verdana"/>
          <w:sz w:val="22"/>
          <w:szCs w:val="22"/>
        </w:rPr>
      </w:pPr>
    </w:p>
    <w:p w14:paraId="7DFAB6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rather than thinking of one kind of editorial formula for "experimental," we'd have to cut that up into a number of different strategies. so, we'll start with concrete, since your poem is already working with that. </w:t>
      </w:r>
    </w:p>
    <w:p w14:paraId="162B1924" w14:textId="77777777" w:rsidR="0042661E" w:rsidRDefault="0042661E" w:rsidP="0042661E">
      <w:pPr>
        <w:widowControl w:val="0"/>
        <w:autoSpaceDE w:val="0"/>
        <w:autoSpaceDN w:val="0"/>
        <w:adjustRightInd w:val="0"/>
        <w:rPr>
          <w:rFonts w:ascii="Verdana" w:hAnsi="Verdana" w:cs="Verdana"/>
          <w:sz w:val="22"/>
          <w:szCs w:val="22"/>
        </w:rPr>
      </w:pPr>
    </w:p>
    <w:p w14:paraId="0E70304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oh btw: in the poem's visual shape, i see the right-hand half of a butterfly. see the wings? (perhaps of angelic beings skipping across space?). it would be cool to play around w/ or create a version that mirrors, in the left-hand side, the visual shape of the right hand side--so that you arrive at the complete visual shape of the wings. (in fact, if you go there, i know of a mag that might be interested...)</w:t>
      </w:r>
    </w:p>
    <w:p w14:paraId="00F7ED9B" w14:textId="77777777" w:rsidR="0042661E" w:rsidRDefault="0042661E" w:rsidP="0042661E">
      <w:pPr>
        <w:widowControl w:val="0"/>
        <w:autoSpaceDE w:val="0"/>
        <w:autoSpaceDN w:val="0"/>
        <w:adjustRightInd w:val="0"/>
        <w:rPr>
          <w:rFonts w:ascii="Verdana" w:hAnsi="Verdana" w:cs="Verdana"/>
          <w:sz w:val="22"/>
          <w:szCs w:val="22"/>
        </w:rPr>
      </w:pPr>
    </w:p>
    <w:p w14:paraId="42630B6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also, i see the possibility for flipping the poem on its side and seeing it as a wavelength or frequency--</w:t>
      </w:r>
    </w:p>
    <w:p w14:paraId="6CBA56AC" w14:textId="77777777" w:rsidR="0042661E" w:rsidRDefault="0042661E" w:rsidP="0042661E">
      <w:pPr>
        <w:widowControl w:val="0"/>
        <w:autoSpaceDE w:val="0"/>
        <w:autoSpaceDN w:val="0"/>
        <w:adjustRightInd w:val="0"/>
        <w:rPr>
          <w:rFonts w:ascii="Verdana" w:hAnsi="Verdana" w:cs="Verdana"/>
          <w:sz w:val="22"/>
          <w:szCs w:val="22"/>
        </w:rPr>
      </w:pPr>
    </w:p>
    <w:p w14:paraId="439BF66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don't know. so, this second part--what kinds of editorial strategies could transform poems into various experimental styles--this is wide open. </w:t>
      </w:r>
    </w:p>
    <w:p w14:paraId="51479E4F" w14:textId="77777777" w:rsidR="0042661E" w:rsidRDefault="0042661E" w:rsidP="0042661E">
      <w:pPr>
        <w:widowControl w:val="0"/>
        <w:autoSpaceDE w:val="0"/>
        <w:autoSpaceDN w:val="0"/>
        <w:adjustRightInd w:val="0"/>
        <w:rPr>
          <w:rFonts w:ascii="Verdana" w:hAnsi="Verdana" w:cs="Verdana"/>
          <w:sz w:val="22"/>
          <w:szCs w:val="22"/>
        </w:rPr>
      </w:pPr>
    </w:p>
    <w:p w14:paraId="439129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does anyone else want to work on this question? and rg is it ok if your poem is the starting point?</w:t>
      </w:r>
    </w:p>
    <w:p w14:paraId="3302FC4F" w14:textId="77777777" w:rsidR="0042661E" w:rsidRDefault="0042661E" w:rsidP="0042661E">
      <w:pPr>
        <w:widowControl w:val="0"/>
        <w:autoSpaceDE w:val="0"/>
        <w:autoSpaceDN w:val="0"/>
        <w:adjustRightInd w:val="0"/>
        <w:rPr>
          <w:rFonts w:ascii="Verdana" w:hAnsi="Verdana" w:cs="Verdana"/>
          <w:sz w:val="22"/>
          <w:szCs w:val="22"/>
        </w:rPr>
      </w:pPr>
    </w:p>
    <w:p w14:paraId="149642E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6391A0CF" w14:textId="77777777" w:rsidR="0042661E" w:rsidRDefault="0042661E" w:rsidP="0042661E">
      <w:pPr>
        <w:widowControl w:val="0"/>
        <w:numPr>
          <w:ilvl w:val="0"/>
          <w:numId w:val="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4D31FEE" w14:textId="77777777" w:rsidR="0042661E" w:rsidRDefault="0042661E" w:rsidP="0042661E">
      <w:pPr>
        <w:widowControl w:val="0"/>
        <w:autoSpaceDE w:val="0"/>
        <w:autoSpaceDN w:val="0"/>
        <w:adjustRightInd w:val="0"/>
        <w:rPr>
          <w:rFonts w:ascii="Verdana" w:hAnsi="Verdana" w:cs="Verdana"/>
          <w:sz w:val="22"/>
          <w:szCs w:val="22"/>
        </w:rPr>
      </w:pPr>
    </w:p>
    <w:p w14:paraId="127CDB89"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6</w:t>
      </w:r>
    </w:p>
    <w:p w14:paraId="5AFEC3BA" w14:textId="77777777" w:rsidR="0042661E" w:rsidRDefault="0042661E" w:rsidP="0042661E">
      <w:pPr>
        <w:widowControl w:val="0"/>
        <w:autoSpaceDE w:val="0"/>
        <w:autoSpaceDN w:val="0"/>
        <w:adjustRightInd w:val="0"/>
        <w:rPr>
          <w:rFonts w:ascii="Verdana" w:hAnsi="Verdana" w:cs="Verdana"/>
          <w:b/>
          <w:bCs/>
          <w:sz w:val="22"/>
          <w:szCs w:val="22"/>
        </w:rPr>
      </w:pPr>
      <w:hyperlink r:id="rId463"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64" w:anchor="msg127447" w:history="1">
        <w:r>
          <w:rPr>
            <w:rFonts w:ascii="Verdana" w:hAnsi="Verdana" w:cs="Verdana"/>
            <w:b/>
            <w:bCs/>
            <w:color w:val="680000"/>
            <w:sz w:val="22"/>
            <w:szCs w:val="22"/>
          </w:rPr>
          <w:t>Re: Untitled Needs One (The Two Edges of the Universe)</w:t>
        </w:r>
      </w:hyperlink>
    </w:p>
    <w:p w14:paraId="7AA78FC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11:40 PM »</w:t>
      </w:r>
    </w:p>
    <w:p w14:paraId="0944DED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i could just say something like, here's the (current) experimental version:</w:t>
      </w:r>
    </w:p>
    <w:p w14:paraId="32262557" w14:textId="77777777" w:rsidR="0042661E" w:rsidRDefault="0042661E" w:rsidP="0042661E">
      <w:pPr>
        <w:widowControl w:val="0"/>
        <w:autoSpaceDE w:val="0"/>
        <w:autoSpaceDN w:val="0"/>
        <w:adjustRightInd w:val="0"/>
        <w:rPr>
          <w:rFonts w:ascii="Verdana" w:hAnsi="Verdana" w:cs="Verdana"/>
          <w:sz w:val="22"/>
          <w:szCs w:val="22"/>
        </w:rPr>
      </w:pPr>
    </w:p>
    <w:p w14:paraId="7C7353C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racing across the universe</w:t>
      </w:r>
    </w:p>
    <w:p w14:paraId="6F618C3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like ninja swordsmen running </w:t>
      </w:r>
    </w:p>
    <w:p w14:paraId="0C4E4B7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on water</w:t>
      </w:r>
    </w:p>
    <w:p w14:paraId="32B0FFF3" w14:textId="77777777" w:rsidR="0042661E" w:rsidRDefault="0042661E" w:rsidP="0042661E">
      <w:pPr>
        <w:widowControl w:val="0"/>
        <w:autoSpaceDE w:val="0"/>
        <w:autoSpaceDN w:val="0"/>
        <w:adjustRightInd w:val="0"/>
        <w:rPr>
          <w:rFonts w:ascii="Verdana" w:hAnsi="Verdana" w:cs="Verdana"/>
          <w:sz w:val="22"/>
          <w:szCs w:val="22"/>
        </w:rPr>
      </w:pPr>
    </w:p>
    <w:p w14:paraId="4B57D53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before and after god</w:t>
      </w:r>
    </w:p>
    <w:p w14:paraId="039B3A7C" w14:textId="77777777" w:rsidR="0042661E" w:rsidRDefault="0042661E" w:rsidP="0042661E">
      <w:pPr>
        <w:widowControl w:val="0"/>
        <w:autoSpaceDE w:val="0"/>
        <w:autoSpaceDN w:val="0"/>
        <w:adjustRightInd w:val="0"/>
        <w:rPr>
          <w:rFonts w:ascii="Verdana" w:hAnsi="Verdana" w:cs="Verdana"/>
          <w:sz w:val="22"/>
          <w:szCs w:val="22"/>
        </w:rPr>
      </w:pPr>
    </w:p>
    <w:p w14:paraId="751F4D8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what came</w:t>
      </w:r>
    </w:p>
    <w:p w14:paraId="4CEF4E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what will come</w:t>
      </w:r>
    </w:p>
    <w:p w14:paraId="13ABFF14" w14:textId="77777777" w:rsidR="0042661E" w:rsidRDefault="0042661E" w:rsidP="0042661E">
      <w:pPr>
        <w:widowControl w:val="0"/>
        <w:autoSpaceDE w:val="0"/>
        <w:autoSpaceDN w:val="0"/>
        <w:adjustRightInd w:val="0"/>
        <w:rPr>
          <w:rFonts w:ascii="Verdana" w:hAnsi="Verdana" w:cs="Verdana"/>
          <w:sz w:val="22"/>
          <w:szCs w:val="22"/>
        </w:rPr>
      </w:pPr>
    </w:p>
    <w:p w14:paraId="48655D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white dwarf star implosion</w:t>
      </w:r>
    </w:p>
    <w:p w14:paraId="73ADFF26" w14:textId="77777777" w:rsidR="0042661E" w:rsidRDefault="0042661E" w:rsidP="0042661E">
      <w:pPr>
        <w:widowControl w:val="0"/>
        <w:autoSpaceDE w:val="0"/>
        <w:autoSpaceDN w:val="0"/>
        <w:adjustRightInd w:val="0"/>
        <w:rPr>
          <w:rFonts w:ascii="Verdana" w:hAnsi="Verdana" w:cs="Verdana"/>
          <w:sz w:val="22"/>
          <w:szCs w:val="22"/>
        </w:rPr>
      </w:pPr>
    </w:p>
    <w:p w14:paraId="7522447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explosion</w:t>
      </w:r>
    </w:p>
    <w:p w14:paraId="3EA8BC21" w14:textId="77777777" w:rsidR="0042661E" w:rsidRDefault="0042661E" w:rsidP="0042661E">
      <w:pPr>
        <w:widowControl w:val="0"/>
        <w:autoSpaceDE w:val="0"/>
        <w:autoSpaceDN w:val="0"/>
        <w:adjustRightInd w:val="0"/>
        <w:rPr>
          <w:rFonts w:ascii="Verdana" w:hAnsi="Verdana" w:cs="Verdana"/>
          <w:sz w:val="22"/>
          <w:szCs w:val="22"/>
        </w:rPr>
      </w:pPr>
    </w:p>
    <w:p w14:paraId="6A461B6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outward from a black hole</w:t>
      </w:r>
    </w:p>
    <w:p w14:paraId="1E96EB7B" w14:textId="77777777" w:rsidR="0042661E" w:rsidRDefault="0042661E" w:rsidP="0042661E">
      <w:pPr>
        <w:widowControl w:val="0"/>
        <w:autoSpaceDE w:val="0"/>
        <w:autoSpaceDN w:val="0"/>
        <w:adjustRightInd w:val="0"/>
        <w:rPr>
          <w:rFonts w:ascii="Verdana" w:hAnsi="Verdana" w:cs="Verdana"/>
          <w:sz w:val="22"/>
          <w:szCs w:val="22"/>
        </w:rPr>
      </w:pPr>
    </w:p>
    <w:p w14:paraId="1ED4A11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a thousand voices begging </w:t>
      </w:r>
    </w:p>
    <w:p w14:paraId="5E345C7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us to return</w:t>
      </w:r>
    </w:p>
    <w:p w14:paraId="19CC707E" w14:textId="77777777" w:rsidR="0042661E" w:rsidRDefault="0042661E" w:rsidP="0042661E">
      <w:pPr>
        <w:widowControl w:val="0"/>
        <w:autoSpaceDE w:val="0"/>
        <w:autoSpaceDN w:val="0"/>
        <w:adjustRightInd w:val="0"/>
        <w:rPr>
          <w:rFonts w:ascii="Verdana" w:hAnsi="Verdana" w:cs="Verdana"/>
          <w:sz w:val="22"/>
          <w:szCs w:val="22"/>
        </w:rPr>
      </w:pPr>
    </w:p>
    <w:p w14:paraId="53043FC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fear</w:t>
      </w:r>
    </w:p>
    <w:p w14:paraId="650FA35C" w14:textId="77777777" w:rsidR="0042661E" w:rsidRDefault="0042661E" w:rsidP="0042661E">
      <w:pPr>
        <w:widowControl w:val="0"/>
        <w:autoSpaceDE w:val="0"/>
        <w:autoSpaceDN w:val="0"/>
        <w:adjustRightInd w:val="0"/>
        <w:rPr>
          <w:rFonts w:ascii="Verdana" w:hAnsi="Verdana" w:cs="Verdana"/>
          <w:sz w:val="22"/>
          <w:szCs w:val="22"/>
        </w:rPr>
      </w:pPr>
    </w:p>
    <w:p w14:paraId="23FAFA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we must forge on</w:t>
      </w:r>
    </w:p>
    <w:p w14:paraId="6E59B7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otherwise face our own </w:t>
      </w:r>
    </w:p>
    <w:p w14:paraId="02D02E04" w14:textId="77777777" w:rsidR="0042661E" w:rsidRDefault="0042661E" w:rsidP="0042661E">
      <w:pPr>
        <w:widowControl w:val="0"/>
        <w:autoSpaceDE w:val="0"/>
        <w:autoSpaceDN w:val="0"/>
        <w:adjustRightInd w:val="0"/>
        <w:rPr>
          <w:rFonts w:ascii="Verdana" w:hAnsi="Verdana" w:cs="Verdana"/>
          <w:sz w:val="22"/>
          <w:szCs w:val="22"/>
        </w:rPr>
      </w:pPr>
    </w:p>
    <w:p w14:paraId="0781FD3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extinction</w:t>
      </w:r>
    </w:p>
    <w:p w14:paraId="20DCBFF7" w14:textId="77777777" w:rsidR="0042661E" w:rsidRDefault="0042661E" w:rsidP="0042661E">
      <w:pPr>
        <w:widowControl w:val="0"/>
        <w:autoSpaceDE w:val="0"/>
        <w:autoSpaceDN w:val="0"/>
        <w:adjustRightInd w:val="0"/>
        <w:rPr>
          <w:rFonts w:ascii="Verdana" w:hAnsi="Verdana" w:cs="Verdana"/>
          <w:sz w:val="22"/>
          <w:szCs w:val="22"/>
        </w:rPr>
      </w:pPr>
    </w:p>
    <w:p w14:paraId="4FBD37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unidentified substanace</w:t>
      </w:r>
    </w:p>
    <w:p w14:paraId="28F5872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assimilating whatever is</w:t>
      </w:r>
    </w:p>
    <w:p w14:paraId="6E4F101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or was</w:t>
      </w:r>
    </w:p>
    <w:p w14:paraId="6A2997F9" w14:textId="77777777" w:rsidR="0042661E" w:rsidRDefault="0042661E" w:rsidP="0042661E">
      <w:pPr>
        <w:widowControl w:val="0"/>
        <w:autoSpaceDE w:val="0"/>
        <w:autoSpaceDN w:val="0"/>
        <w:adjustRightInd w:val="0"/>
        <w:rPr>
          <w:rFonts w:ascii="Verdana" w:hAnsi="Verdana" w:cs="Verdana"/>
          <w:sz w:val="22"/>
          <w:szCs w:val="22"/>
        </w:rPr>
      </w:pPr>
    </w:p>
    <w:p w14:paraId="58B8264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chaos</w:t>
      </w:r>
    </w:p>
    <w:p w14:paraId="2BA0CD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making the universe</w:t>
      </w:r>
    </w:p>
    <w:p w14:paraId="52F3D17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p>
    <w:p w14:paraId="6EB68F4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new </w:t>
      </w:r>
    </w:p>
    <w:p w14:paraId="6CA4601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and fresh</w:t>
      </w:r>
    </w:p>
    <w:p w14:paraId="7907AB4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pristine</w:t>
      </w:r>
    </w:p>
    <w:p w14:paraId="36427093" w14:textId="77777777" w:rsidR="0042661E" w:rsidRDefault="0042661E" w:rsidP="0042661E">
      <w:pPr>
        <w:widowControl w:val="0"/>
        <w:autoSpaceDE w:val="0"/>
        <w:autoSpaceDN w:val="0"/>
        <w:adjustRightInd w:val="0"/>
        <w:rPr>
          <w:rFonts w:ascii="Verdana" w:hAnsi="Verdana" w:cs="Verdana"/>
          <w:sz w:val="22"/>
          <w:szCs w:val="22"/>
        </w:rPr>
      </w:pPr>
    </w:p>
    <w:p w14:paraId="2DE590A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arcadia</w:t>
      </w:r>
    </w:p>
    <w:p w14:paraId="5AEACA3B" w14:textId="77777777" w:rsidR="0042661E" w:rsidRDefault="0042661E" w:rsidP="0042661E">
      <w:pPr>
        <w:widowControl w:val="0"/>
        <w:autoSpaceDE w:val="0"/>
        <w:autoSpaceDN w:val="0"/>
        <w:adjustRightInd w:val="0"/>
        <w:rPr>
          <w:rFonts w:ascii="Verdana" w:hAnsi="Verdana" w:cs="Verdana"/>
          <w:sz w:val="22"/>
          <w:szCs w:val="22"/>
        </w:rPr>
      </w:pPr>
    </w:p>
    <w:p w14:paraId="7C5D0D6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8D90031" w14:textId="77777777" w:rsidR="0042661E" w:rsidRDefault="0042661E" w:rsidP="0042661E">
      <w:pPr>
        <w:widowControl w:val="0"/>
        <w:autoSpaceDE w:val="0"/>
        <w:autoSpaceDN w:val="0"/>
        <w:adjustRightInd w:val="0"/>
        <w:rPr>
          <w:rFonts w:ascii="Verdana" w:hAnsi="Verdana" w:cs="Verdana"/>
          <w:sz w:val="22"/>
          <w:szCs w:val="22"/>
        </w:rPr>
      </w:pPr>
    </w:p>
    <w:p w14:paraId="57E9195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for the mainstream version, just clean it up like it were tidy-nice prose in rows, and make the stanzas look rectangular. voila:</w:t>
      </w:r>
    </w:p>
    <w:p w14:paraId="247EDC27" w14:textId="77777777" w:rsidR="0042661E" w:rsidRDefault="0042661E" w:rsidP="0042661E">
      <w:pPr>
        <w:widowControl w:val="0"/>
        <w:autoSpaceDE w:val="0"/>
        <w:autoSpaceDN w:val="0"/>
        <w:adjustRightInd w:val="0"/>
        <w:rPr>
          <w:rFonts w:ascii="Verdana" w:hAnsi="Verdana" w:cs="Verdana"/>
          <w:sz w:val="22"/>
          <w:szCs w:val="22"/>
        </w:rPr>
      </w:pPr>
    </w:p>
    <w:p w14:paraId="31D09611" w14:textId="77777777" w:rsidR="0042661E" w:rsidRDefault="0042661E" w:rsidP="0042661E">
      <w:pPr>
        <w:widowControl w:val="0"/>
        <w:autoSpaceDE w:val="0"/>
        <w:autoSpaceDN w:val="0"/>
        <w:adjustRightInd w:val="0"/>
        <w:rPr>
          <w:rFonts w:ascii="Verdana" w:hAnsi="Verdana" w:cs="Verdana"/>
          <w:sz w:val="22"/>
          <w:szCs w:val="22"/>
        </w:rPr>
      </w:pPr>
    </w:p>
    <w:p w14:paraId="2A19D21C" w14:textId="77777777" w:rsidR="0042661E" w:rsidRDefault="0042661E" w:rsidP="0042661E">
      <w:pPr>
        <w:widowControl w:val="0"/>
        <w:autoSpaceDE w:val="0"/>
        <w:autoSpaceDN w:val="0"/>
        <w:adjustRightInd w:val="0"/>
        <w:rPr>
          <w:rFonts w:ascii="Verdana" w:hAnsi="Verdana" w:cs="Verdana"/>
          <w:sz w:val="22"/>
          <w:szCs w:val="22"/>
        </w:rPr>
      </w:pPr>
    </w:p>
    <w:p w14:paraId="3B9E3E0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Beings formed of light and fire </w:t>
      </w:r>
    </w:p>
    <w:p w14:paraId="40BEAC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race across the surface of the universe: </w:t>
      </w:r>
    </w:p>
    <w:p w14:paraId="6DDEEF3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warrior ninjas walking the water; stones </w:t>
      </w:r>
    </w:p>
    <w:p w14:paraId="1C8C00C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skipping over a boiling sea.</w:t>
      </w:r>
    </w:p>
    <w:p w14:paraId="42068612" w14:textId="77777777" w:rsidR="0042661E" w:rsidRDefault="0042661E" w:rsidP="0042661E">
      <w:pPr>
        <w:widowControl w:val="0"/>
        <w:autoSpaceDE w:val="0"/>
        <w:autoSpaceDN w:val="0"/>
        <w:adjustRightInd w:val="0"/>
        <w:rPr>
          <w:rFonts w:ascii="Verdana" w:hAnsi="Verdana" w:cs="Verdana"/>
          <w:sz w:val="22"/>
          <w:szCs w:val="22"/>
        </w:rPr>
      </w:pPr>
    </w:p>
    <w:p w14:paraId="0F5227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Though one billion voices beg their return, </w:t>
      </w:r>
    </w:p>
    <w:p w14:paraId="5DCAAD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they forge on--to die if they must, or discover</w:t>
      </w:r>
    </w:p>
    <w:p w14:paraId="436001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salvation for their dying race: the time </w:t>
      </w:r>
    </w:p>
    <w:p w14:paraId="551D250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that came before the beginning, </w:t>
      </w:r>
    </w:p>
    <w:p w14:paraId="5A2184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time that comes when time has stopped.</w:t>
      </w:r>
    </w:p>
    <w:p w14:paraId="52D2291A" w14:textId="77777777" w:rsidR="0042661E" w:rsidRDefault="0042661E" w:rsidP="0042661E">
      <w:pPr>
        <w:widowControl w:val="0"/>
        <w:autoSpaceDE w:val="0"/>
        <w:autoSpaceDN w:val="0"/>
        <w:adjustRightInd w:val="0"/>
        <w:rPr>
          <w:rFonts w:ascii="Verdana" w:hAnsi="Verdana" w:cs="Verdana"/>
          <w:sz w:val="22"/>
          <w:szCs w:val="22"/>
        </w:rPr>
      </w:pPr>
    </w:p>
    <w:p w14:paraId="637FA54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They ride the currents of fraying light</w:t>
      </w:r>
    </w:p>
    <w:p w14:paraId="32F3B48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into the the white dwarf's outward implosion, </w:t>
      </w:r>
    </w:p>
    <w:p w14:paraId="4A60CFC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do not know if torment waits, </w:t>
      </w:r>
    </w:p>
    <w:p w14:paraId="7F0F8BA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or if chaos has fashioned a cosmos, anew. </w:t>
      </w:r>
    </w:p>
    <w:p w14:paraId="126DBD18" w14:textId="77777777" w:rsidR="0042661E" w:rsidRDefault="0042661E" w:rsidP="0042661E">
      <w:pPr>
        <w:widowControl w:val="0"/>
        <w:autoSpaceDE w:val="0"/>
        <w:autoSpaceDN w:val="0"/>
        <w:adjustRightInd w:val="0"/>
        <w:rPr>
          <w:rFonts w:ascii="Verdana" w:hAnsi="Verdana" w:cs="Verdana"/>
          <w:sz w:val="22"/>
          <w:szCs w:val="22"/>
        </w:rPr>
      </w:pPr>
    </w:p>
    <w:p w14:paraId="16FC0E60" w14:textId="77777777" w:rsidR="0042661E" w:rsidRDefault="0042661E" w:rsidP="0042661E">
      <w:pPr>
        <w:widowControl w:val="0"/>
        <w:autoSpaceDE w:val="0"/>
        <w:autoSpaceDN w:val="0"/>
        <w:adjustRightInd w:val="0"/>
        <w:rPr>
          <w:rFonts w:ascii="Verdana" w:hAnsi="Verdana" w:cs="Verdana"/>
          <w:sz w:val="22"/>
          <w:szCs w:val="22"/>
        </w:rPr>
      </w:pPr>
    </w:p>
    <w:p w14:paraId="5EC025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Arcadia, they come.</w:t>
      </w:r>
    </w:p>
    <w:p w14:paraId="0C66F666"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650759B4" w14:textId="77777777" w:rsidR="0042661E" w:rsidRDefault="0042661E" w:rsidP="0042661E">
      <w:pPr>
        <w:widowControl w:val="0"/>
        <w:autoSpaceDE w:val="0"/>
        <w:autoSpaceDN w:val="0"/>
        <w:adjustRightInd w:val="0"/>
        <w:rPr>
          <w:rFonts w:ascii="Verdana" w:hAnsi="Verdana" w:cs="Verdana"/>
          <w:sz w:val="22"/>
          <w:szCs w:val="22"/>
        </w:rPr>
      </w:pPr>
    </w:p>
    <w:p w14:paraId="66094680"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9</w:t>
      </w:r>
    </w:p>
    <w:p w14:paraId="0CE27CDC" w14:textId="77777777" w:rsidR="0042661E" w:rsidRDefault="0042661E" w:rsidP="0042661E">
      <w:pPr>
        <w:widowControl w:val="0"/>
        <w:autoSpaceDE w:val="0"/>
        <w:autoSpaceDN w:val="0"/>
        <w:adjustRightInd w:val="0"/>
        <w:rPr>
          <w:rFonts w:ascii="Verdana" w:hAnsi="Verdana" w:cs="Verdana"/>
          <w:b/>
          <w:bCs/>
          <w:sz w:val="22"/>
          <w:szCs w:val="22"/>
        </w:rPr>
      </w:pPr>
      <w:hyperlink r:id="rId465"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66" w:anchor="msg127439" w:history="1">
        <w:r>
          <w:rPr>
            <w:rFonts w:ascii="Verdana" w:hAnsi="Verdana" w:cs="Verdana"/>
            <w:b/>
            <w:bCs/>
            <w:color w:val="680000"/>
            <w:sz w:val="22"/>
            <w:szCs w:val="22"/>
          </w:rPr>
          <w:t>Re: Kristin-Clare</w:t>
        </w:r>
      </w:hyperlink>
    </w:p>
    <w:p w14:paraId="67DCCE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03:07 PM »</w:t>
      </w:r>
    </w:p>
    <w:p w14:paraId="1CD8AEA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seraph --</w:t>
      </w:r>
    </w:p>
    <w:p w14:paraId="3FB1C4F1" w14:textId="77777777" w:rsidR="0042661E" w:rsidRDefault="0042661E" w:rsidP="0042661E">
      <w:pPr>
        <w:widowControl w:val="0"/>
        <w:autoSpaceDE w:val="0"/>
        <w:autoSpaceDN w:val="0"/>
        <w:adjustRightInd w:val="0"/>
        <w:rPr>
          <w:rFonts w:ascii="Verdana" w:hAnsi="Verdana" w:cs="Verdana"/>
          <w:sz w:val="22"/>
          <w:szCs w:val="22"/>
        </w:rPr>
      </w:pPr>
    </w:p>
    <w:p w14:paraId="21DD1DD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i'm finding myself in agreement with some of Bill's suggestions. He's right about S1, but I don't think rearrangement packs as much punch: consider relieving the editor of her potential ammo by adding commas: </w:t>
      </w:r>
    </w:p>
    <w:p w14:paraId="3ACE2469" w14:textId="77777777" w:rsidR="0042661E" w:rsidRDefault="0042661E" w:rsidP="0042661E">
      <w:pPr>
        <w:widowControl w:val="0"/>
        <w:autoSpaceDE w:val="0"/>
        <w:autoSpaceDN w:val="0"/>
        <w:adjustRightInd w:val="0"/>
        <w:rPr>
          <w:rFonts w:ascii="Verdana" w:hAnsi="Verdana" w:cs="Verdana"/>
          <w:sz w:val="22"/>
          <w:szCs w:val="22"/>
        </w:rPr>
      </w:pPr>
    </w:p>
    <w:p w14:paraId="1157942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Your hair, spilling</w:t>
      </w:r>
    </w:p>
    <w:p w14:paraId="67DC7FD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over the white pillow, so silken</w:t>
      </w:r>
    </w:p>
    <w:p w14:paraId="1121B1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it made me blink.    (how would you feel about, "so silken / that I blinked" or "so silken / I had to shut stinging eyes" or "so silken / it stung my eyes" -- something like the latter two examples would tie it more directly to the "piercing beauty" of the final stanza. the silky hair stinging the eyes, or making the narrator close her eyes or avert her stinging eyes or something: this would foreshadow the final stanza and give us a satisfying ring structure.</w:t>
      </w:r>
    </w:p>
    <w:p w14:paraId="54A54284" w14:textId="77777777" w:rsidR="0042661E" w:rsidRDefault="0042661E" w:rsidP="0042661E">
      <w:pPr>
        <w:widowControl w:val="0"/>
        <w:autoSpaceDE w:val="0"/>
        <w:autoSpaceDN w:val="0"/>
        <w:adjustRightInd w:val="0"/>
        <w:rPr>
          <w:rFonts w:ascii="Verdana" w:hAnsi="Verdana" w:cs="Verdana"/>
          <w:sz w:val="22"/>
          <w:szCs w:val="22"/>
        </w:rPr>
      </w:pPr>
    </w:p>
    <w:p w14:paraId="62F5A9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your current arrangement of S2 is perfectly justifiable, and that it would lose something by placing "youth's spirit" first (i still feel that "youth" and "spirit" "anxiety" and "adventure" right next to each other is too abstract for one stanza... "youth's anxiety / for the next adventure," "the impatience of the young / for tomorrow" ...? (no, those aren't working so well...)</w:t>
      </w:r>
    </w:p>
    <w:p w14:paraId="05635588" w14:textId="77777777" w:rsidR="0042661E" w:rsidRDefault="0042661E" w:rsidP="0042661E">
      <w:pPr>
        <w:widowControl w:val="0"/>
        <w:autoSpaceDE w:val="0"/>
        <w:autoSpaceDN w:val="0"/>
        <w:adjustRightInd w:val="0"/>
        <w:rPr>
          <w:rFonts w:ascii="Verdana" w:hAnsi="Verdana" w:cs="Verdana"/>
          <w:sz w:val="22"/>
          <w:szCs w:val="22"/>
        </w:rPr>
      </w:pPr>
    </w:p>
    <w:p w14:paraId="4ED4F4E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found myself compelled by Bill's arrangement of S3 and S4. i'm not fundamentally concerned with the grammar, but i felt the stanzas read more powerfully that way. i love the break at "awkward / angle" -- you see why that's compelling? like the line of the hair broken by the awkward angle of her neck, the line of the poem is skewed by the awkward placement of the line, breaking apart adj. and noun. how did it read to you?</w:t>
      </w:r>
    </w:p>
    <w:p w14:paraId="5AC45274" w14:textId="77777777" w:rsidR="0042661E" w:rsidRDefault="0042661E" w:rsidP="0042661E">
      <w:pPr>
        <w:widowControl w:val="0"/>
        <w:autoSpaceDE w:val="0"/>
        <w:autoSpaceDN w:val="0"/>
        <w:adjustRightInd w:val="0"/>
        <w:rPr>
          <w:rFonts w:ascii="Verdana" w:hAnsi="Verdana" w:cs="Verdana"/>
          <w:sz w:val="22"/>
          <w:szCs w:val="22"/>
        </w:rPr>
      </w:pPr>
    </w:p>
    <w:p w14:paraId="389C14B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although i was not terribly concerned about the hierarchy of cause and effect, i really enjoyed the way S4 read, moving from "lost beauty pierced" to the cold rain: again, we have the poem performing its own theme: the stanza begins with the profound weight and pathos of "lost beauty pierced," and then empties itself out, offering us only cold rain. so the stanza, arranged in that way, actually performs the movement from beauty to lost beauty--also, arranging it that way invests the cold rain with all the energy and meaning of lost beauty: reading "beauty piercing" first, I had a much stronger sense of the bitter rain stinging into their eyes. </w:t>
      </w:r>
    </w:p>
    <w:p w14:paraId="56D48661" w14:textId="77777777" w:rsidR="0042661E" w:rsidRDefault="0042661E" w:rsidP="0042661E">
      <w:pPr>
        <w:widowControl w:val="0"/>
        <w:autoSpaceDE w:val="0"/>
        <w:autoSpaceDN w:val="0"/>
        <w:adjustRightInd w:val="0"/>
        <w:rPr>
          <w:rFonts w:ascii="Verdana" w:hAnsi="Verdana" w:cs="Verdana"/>
          <w:sz w:val="22"/>
          <w:szCs w:val="22"/>
        </w:rPr>
      </w:pPr>
    </w:p>
    <w:p w14:paraId="32340A6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1802973" w14:textId="77777777" w:rsidR="0042661E" w:rsidRDefault="0042661E" w:rsidP="0042661E">
      <w:pPr>
        <w:widowControl w:val="0"/>
        <w:autoSpaceDE w:val="0"/>
        <w:autoSpaceDN w:val="0"/>
        <w:adjustRightInd w:val="0"/>
        <w:rPr>
          <w:rFonts w:ascii="Verdana" w:hAnsi="Verdana" w:cs="Verdana"/>
          <w:sz w:val="22"/>
          <w:szCs w:val="22"/>
        </w:rPr>
      </w:pPr>
    </w:p>
    <w:p w14:paraId="7CC2E94E" w14:textId="77777777" w:rsidR="0042661E" w:rsidRDefault="0042661E" w:rsidP="0042661E">
      <w:pPr>
        <w:widowControl w:val="0"/>
        <w:autoSpaceDE w:val="0"/>
        <w:autoSpaceDN w:val="0"/>
        <w:adjustRightInd w:val="0"/>
        <w:rPr>
          <w:rFonts w:ascii="Verdana" w:hAnsi="Verdana" w:cs="Verdana"/>
          <w:sz w:val="22"/>
          <w:szCs w:val="22"/>
        </w:rPr>
      </w:pPr>
    </w:p>
    <w:p w14:paraId="5C7D4EF1" w14:textId="77777777" w:rsidR="0042661E" w:rsidRDefault="0042661E" w:rsidP="0042661E">
      <w:pPr>
        <w:widowControl w:val="0"/>
        <w:autoSpaceDE w:val="0"/>
        <w:autoSpaceDN w:val="0"/>
        <w:adjustRightInd w:val="0"/>
        <w:rPr>
          <w:rFonts w:ascii="Verdana" w:hAnsi="Verdana" w:cs="Verdana"/>
          <w:sz w:val="22"/>
          <w:szCs w:val="22"/>
        </w:rPr>
      </w:pPr>
    </w:p>
    <w:p w14:paraId="4E4A6C42"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10</w:t>
      </w:r>
    </w:p>
    <w:p w14:paraId="182811B8" w14:textId="77777777" w:rsidR="0042661E" w:rsidRDefault="0042661E" w:rsidP="0042661E">
      <w:pPr>
        <w:widowControl w:val="0"/>
        <w:autoSpaceDE w:val="0"/>
        <w:autoSpaceDN w:val="0"/>
        <w:adjustRightInd w:val="0"/>
        <w:rPr>
          <w:rFonts w:ascii="Verdana" w:hAnsi="Verdana" w:cs="Verdana"/>
          <w:b/>
          <w:bCs/>
          <w:sz w:val="22"/>
          <w:szCs w:val="22"/>
        </w:rPr>
      </w:pPr>
      <w:hyperlink r:id="rId467"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68" w:anchor="msg127438" w:history="1">
        <w:r>
          <w:rPr>
            <w:rFonts w:ascii="Verdana" w:hAnsi="Verdana" w:cs="Verdana"/>
            <w:b/>
            <w:bCs/>
            <w:color w:val="680000"/>
            <w:sz w:val="22"/>
            <w:szCs w:val="22"/>
          </w:rPr>
          <w:t>Re: Untitled Needs One (The Two Edges of the Universe)</w:t>
        </w:r>
      </w:hyperlink>
    </w:p>
    <w:p w14:paraId="543C8F5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02:46 PM »</w:t>
      </w:r>
    </w:p>
    <w:p w14:paraId="3253F218" w14:textId="77777777" w:rsidR="0042661E" w:rsidRDefault="0042661E" w:rsidP="0042661E">
      <w:pPr>
        <w:widowControl w:val="0"/>
        <w:autoSpaceDE w:val="0"/>
        <w:autoSpaceDN w:val="0"/>
        <w:adjustRightInd w:val="0"/>
        <w:rPr>
          <w:rFonts w:ascii="Verdana" w:hAnsi="Verdana" w:cs="Verdana"/>
          <w:sz w:val="22"/>
          <w:szCs w:val="22"/>
        </w:rPr>
      </w:pPr>
    </w:p>
    <w:p w14:paraId="597B555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also, i think the resonance with arcadia and the arcas myth is compelling... (p.s. here's the link to the wiki article, which i had to read: </w:t>
      </w:r>
      <w:hyperlink r:id="rId469" w:history="1">
        <w:r>
          <w:rPr>
            <w:rFonts w:ascii="Verdana" w:hAnsi="Verdana" w:cs="Verdana"/>
            <w:color w:val="680000"/>
            <w:sz w:val="22"/>
            <w:szCs w:val="22"/>
          </w:rPr>
          <w:t>http://en.wikipedia.org/wiki/Arcas</w:t>
        </w:r>
      </w:hyperlink>
      <w:r>
        <w:rPr>
          <w:rFonts w:ascii="Verdana" w:hAnsi="Verdana" w:cs="Verdana"/>
          <w:sz w:val="22"/>
          <w:szCs w:val="22"/>
        </w:rPr>
        <w:t>...</w:t>
      </w:r>
    </w:p>
    <w:p w14:paraId="6B86B809" w14:textId="77777777" w:rsidR="0042661E" w:rsidRDefault="0042661E" w:rsidP="0042661E">
      <w:pPr>
        <w:widowControl w:val="0"/>
        <w:autoSpaceDE w:val="0"/>
        <w:autoSpaceDN w:val="0"/>
        <w:adjustRightInd w:val="0"/>
        <w:rPr>
          <w:rFonts w:ascii="Verdana" w:hAnsi="Verdana" w:cs="Verdana"/>
          <w:sz w:val="22"/>
          <w:szCs w:val="22"/>
        </w:rPr>
      </w:pPr>
    </w:p>
    <w:p w14:paraId="2A4F16A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could brainstorm some strategies for incorporating or playing off of the arcadia thing a little bit more, if you'd like... maybe as part 2 -- wouldn't want to spoil what's working in this poem right now with an experiment of uncertain value.</w:t>
      </w:r>
    </w:p>
    <w:p w14:paraId="3724AF01" w14:textId="77777777" w:rsidR="0042661E" w:rsidRDefault="0042661E" w:rsidP="0042661E">
      <w:pPr>
        <w:widowControl w:val="0"/>
        <w:autoSpaceDE w:val="0"/>
        <w:autoSpaceDN w:val="0"/>
        <w:adjustRightInd w:val="0"/>
        <w:rPr>
          <w:rFonts w:ascii="Verdana" w:hAnsi="Verdana" w:cs="Verdana"/>
          <w:sz w:val="22"/>
          <w:szCs w:val="22"/>
        </w:rPr>
      </w:pPr>
    </w:p>
    <w:p w14:paraId="155A84E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CA8FC43" w14:textId="77777777" w:rsidR="0042661E" w:rsidRDefault="0042661E" w:rsidP="0042661E">
      <w:pPr>
        <w:widowControl w:val="0"/>
        <w:numPr>
          <w:ilvl w:val="0"/>
          <w:numId w:val="11"/>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9E28397" w14:textId="77777777" w:rsidR="0042661E" w:rsidRDefault="0042661E" w:rsidP="0042661E">
      <w:pPr>
        <w:widowControl w:val="0"/>
        <w:autoSpaceDE w:val="0"/>
        <w:autoSpaceDN w:val="0"/>
        <w:adjustRightInd w:val="0"/>
        <w:rPr>
          <w:rFonts w:ascii="Verdana" w:hAnsi="Verdana" w:cs="Verdana"/>
          <w:b/>
          <w:bCs/>
          <w:color w:val="303030"/>
          <w:sz w:val="42"/>
          <w:szCs w:val="42"/>
        </w:rPr>
      </w:pPr>
    </w:p>
    <w:p w14:paraId="51DEE4E3"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lastRenderedPageBreak/>
        <w:t>11</w:t>
      </w:r>
    </w:p>
    <w:p w14:paraId="6EFFB8AC" w14:textId="77777777" w:rsidR="0042661E" w:rsidRDefault="0042661E" w:rsidP="0042661E">
      <w:pPr>
        <w:widowControl w:val="0"/>
        <w:autoSpaceDE w:val="0"/>
        <w:autoSpaceDN w:val="0"/>
        <w:adjustRightInd w:val="0"/>
        <w:rPr>
          <w:rFonts w:ascii="Verdana" w:hAnsi="Verdana" w:cs="Verdana"/>
          <w:b/>
          <w:bCs/>
          <w:sz w:val="22"/>
          <w:szCs w:val="22"/>
        </w:rPr>
      </w:pPr>
      <w:hyperlink r:id="rId470"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71" w:anchor="msg127437" w:history="1">
        <w:r>
          <w:rPr>
            <w:rFonts w:ascii="Verdana" w:hAnsi="Verdana" w:cs="Verdana"/>
            <w:b/>
            <w:bCs/>
            <w:color w:val="680000"/>
            <w:sz w:val="22"/>
            <w:szCs w:val="22"/>
          </w:rPr>
          <w:t>Re: Untitled Needs One (The Two Edges of the Universe)</w:t>
        </w:r>
      </w:hyperlink>
    </w:p>
    <w:p w14:paraId="635C810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01:48 PM »</w:t>
      </w:r>
    </w:p>
    <w:p w14:paraId="6ECE4AE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titles?</w:t>
      </w:r>
    </w:p>
    <w:p w14:paraId="7B1C283A" w14:textId="77777777" w:rsidR="0042661E" w:rsidRDefault="0042661E" w:rsidP="0042661E">
      <w:pPr>
        <w:widowControl w:val="0"/>
        <w:autoSpaceDE w:val="0"/>
        <w:autoSpaceDN w:val="0"/>
        <w:adjustRightInd w:val="0"/>
        <w:rPr>
          <w:rFonts w:ascii="Verdana" w:hAnsi="Verdana" w:cs="Verdana"/>
          <w:sz w:val="22"/>
          <w:szCs w:val="22"/>
        </w:rPr>
      </w:pPr>
    </w:p>
    <w:p w14:paraId="02402EC9" w14:textId="77777777" w:rsidR="0042661E" w:rsidRDefault="0042661E" w:rsidP="0042661E">
      <w:pPr>
        <w:widowControl w:val="0"/>
        <w:autoSpaceDE w:val="0"/>
        <w:autoSpaceDN w:val="0"/>
        <w:adjustRightInd w:val="0"/>
        <w:rPr>
          <w:rFonts w:ascii="Verdana" w:hAnsi="Verdana" w:cs="Verdana"/>
          <w:sz w:val="22"/>
          <w:szCs w:val="22"/>
        </w:rPr>
      </w:pPr>
    </w:p>
    <w:p w14:paraId="734F964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-event horizon</w:t>
      </w:r>
    </w:p>
    <w:p w14:paraId="4F452A04" w14:textId="77777777" w:rsidR="0042661E" w:rsidRDefault="0042661E" w:rsidP="0042661E">
      <w:pPr>
        <w:widowControl w:val="0"/>
        <w:autoSpaceDE w:val="0"/>
        <w:autoSpaceDN w:val="0"/>
        <w:adjustRightInd w:val="0"/>
        <w:rPr>
          <w:rFonts w:ascii="Verdana" w:hAnsi="Verdana" w:cs="Verdana"/>
          <w:sz w:val="22"/>
          <w:szCs w:val="22"/>
        </w:rPr>
      </w:pPr>
    </w:p>
    <w:p w14:paraId="2B69AE8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 sands of space-time</w:t>
      </w:r>
    </w:p>
    <w:p w14:paraId="105A1B8F" w14:textId="77777777" w:rsidR="0042661E" w:rsidRDefault="0042661E" w:rsidP="0042661E">
      <w:pPr>
        <w:widowControl w:val="0"/>
        <w:autoSpaceDE w:val="0"/>
        <w:autoSpaceDN w:val="0"/>
        <w:adjustRightInd w:val="0"/>
        <w:rPr>
          <w:rFonts w:ascii="Verdana" w:hAnsi="Verdana" w:cs="Verdana"/>
          <w:sz w:val="22"/>
          <w:szCs w:val="22"/>
        </w:rPr>
      </w:pPr>
    </w:p>
    <w:p w14:paraId="6BE0099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-where the sidewalk ends</w:t>
      </w:r>
    </w:p>
    <w:p w14:paraId="0CDD2BD2" w14:textId="77777777" w:rsidR="0042661E" w:rsidRDefault="0042661E" w:rsidP="0042661E">
      <w:pPr>
        <w:widowControl w:val="0"/>
        <w:autoSpaceDE w:val="0"/>
        <w:autoSpaceDN w:val="0"/>
        <w:adjustRightInd w:val="0"/>
        <w:rPr>
          <w:rFonts w:ascii="Verdana" w:hAnsi="Verdana" w:cs="Verdana"/>
          <w:sz w:val="22"/>
          <w:szCs w:val="22"/>
        </w:rPr>
      </w:pPr>
    </w:p>
    <w:p w14:paraId="1BE6C6D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-where the universe ends</w:t>
      </w:r>
    </w:p>
    <w:p w14:paraId="7F681999" w14:textId="77777777" w:rsidR="0042661E" w:rsidRDefault="0042661E" w:rsidP="0042661E">
      <w:pPr>
        <w:widowControl w:val="0"/>
        <w:autoSpaceDE w:val="0"/>
        <w:autoSpaceDN w:val="0"/>
        <w:adjustRightInd w:val="0"/>
        <w:rPr>
          <w:rFonts w:ascii="Verdana" w:hAnsi="Verdana" w:cs="Verdana"/>
          <w:sz w:val="22"/>
          <w:szCs w:val="22"/>
        </w:rPr>
      </w:pPr>
    </w:p>
    <w:p w14:paraId="57AAF27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-through the eye of a needle</w:t>
      </w:r>
    </w:p>
    <w:p w14:paraId="542406F5" w14:textId="77777777" w:rsidR="0042661E" w:rsidRDefault="0042661E" w:rsidP="0042661E">
      <w:pPr>
        <w:widowControl w:val="0"/>
        <w:autoSpaceDE w:val="0"/>
        <w:autoSpaceDN w:val="0"/>
        <w:adjustRightInd w:val="0"/>
        <w:rPr>
          <w:rFonts w:ascii="Verdana" w:hAnsi="Verdana" w:cs="Verdana"/>
          <w:sz w:val="22"/>
          <w:szCs w:val="22"/>
        </w:rPr>
      </w:pPr>
    </w:p>
    <w:p w14:paraId="052BD56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-"Arcadia, we come..."</w:t>
      </w:r>
    </w:p>
    <w:p w14:paraId="7DA66F36" w14:textId="77777777" w:rsidR="0042661E" w:rsidRDefault="0042661E" w:rsidP="0042661E">
      <w:pPr>
        <w:widowControl w:val="0"/>
        <w:autoSpaceDE w:val="0"/>
        <w:autoSpaceDN w:val="0"/>
        <w:adjustRightInd w:val="0"/>
        <w:rPr>
          <w:rFonts w:ascii="Verdana" w:hAnsi="Verdana" w:cs="Verdana"/>
          <w:sz w:val="22"/>
          <w:szCs w:val="22"/>
        </w:rPr>
      </w:pPr>
    </w:p>
    <w:p w14:paraId="75055D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69E30300" w14:textId="77777777" w:rsidR="0042661E" w:rsidRDefault="0042661E" w:rsidP="0042661E">
      <w:pPr>
        <w:widowControl w:val="0"/>
        <w:autoSpaceDE w:val="0"/>
        <w:autoSpaceDN w:val="0"/>
        <w:adjustRightInd w:val="0"/>
        <w:rPr>
          <w:rFonts w:ascii="Verdana" w:hAnsi="Verdana" w:cs="Verdana"/>
          <w:sz w:val="22"/>
          <w:szCs w:val="22"/>
        </w:rPr>
      </w:pPr>
    </w:p>
    <w:p w14:paraId="44F6FEED"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529EA177" w14:textId="77777777" w:rsidR="0042661E" w:rsidRDefault="0042661E" w:rsidP="0042661E">
      <w:pPr>
        <w:widowControl w:val="0"/>
        <w:numPr>
          <w:ilvl w:val="0"/>
          <w:numId w:val="8"/>
        </w:numPr>
        <w:tabs>
          <w:tab w:val="left" w:pos="220"/>
          <w:tab w:val="left" w:pos="720"/>
        </w:tabs>
        <w:autoSpaceDE w:val="0"/>
        <w:autoSpaceDN w:val="0"/>
        <w:adjustRightInd w:val="0"/>
        <w:ind w:hanging="720"/>
        <w:rPr>
          <w:rFonts w:ascii="Verdana" w:hAnsi="Verdana" w:cs="Verdana"/>
          <w:sz w:val="22"/>
          <w:szCs w:val="22"/>
        </w:rPr>
      </w:pPr>
    </w:p>
    <w:p w14:paraId="2AA52421" w14:textId="77777777" w:rsidR="0042661E" w:rsidRDefault="0042661E" w:rsidP="0042661E">
      <w:pPr>
        <w:widowControl w:val="0"/>
        <w:autoSpaceDE w:val="0"/>
        <w:autoSpaceDN w:val="0"/>
        <w:adjustRightInd w:val="0"/>
        <w:rPr>
          <w:rFonts w:ascii="Verdana" w:hAnsi="Verdana" w:cs="Verdana"/>
          <w:sz w:val="22"/>
          <w:szCs w:val="22"/>
        </w:rPr>
      </w:pPr>
    </w:p>
    <w:p w14:paraId="1C67CDEC" w14:textId="77777777" w:rsidR="0042661E" w:rsidRDefault="0042661E" w:rsidP="0042661E">
      <w:pPr>
        <w:widowControl w:val="0"/>
        <w:autoSpaceDE w:val="0"/>
        <w:autoSpaceDN w:val="0"/>
        <w:adjustRightInd w:val="0"/>
        <w:rPr>
          <w:rFonts w:ascii="Verdana" w:hAnsi="Verdana" w:cs="Verdana"/>
          <w:sz w:val="22"/>
          <w:szCs w:val="22"/>
        </w:rPr>
      </w:pPr>
    </w:p>
    <w:p w14:paraId="55539898" w14:textId="77777777" w:rsidR="0042661E" w:rsidRDefault="0042661E" w:rsidP="0042661E">
      <w:pPr>
        <w:widowControl w:val="0"/>
        <w:autoSpaceDE w:val="0"/>
        <w:autoSpaceDN w:val="0"/>
        <w:adjustRightInd w:val="0"/>
        <w:rPr>
          <w:rFonts w:ascii="Verdana" w:hAnsi="Verdana" w:cs="Verdana"/>
          <w:sz w:val="22"/>
          <w:szCs w:val="22"/>
        </w:rPr>
      </w:pPr>
    </w:p>
    <w:p w14:paraId="0311F276"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12</w:t>
      </w:r>
    </w:p>
    <w:p w14:paraId="628F5A47" w14:textId="77777777" w:rsidR="0042661E" w:rsidRDefault="0042661E" w:rsidP="0042661E">
      <w:pPr>
        <w:widowControl w:val="0"/>
        <w:autoSpaceDE w:val="0"/>
        <w:autoSpaceDN w:val="0"/>
        <w:adjustRightInd w:val="0"/>
        <w:rPr>
          <w:rFonts w:ascii="Verdana" w:hAnsi="Verdana" w:cs="Verdana"/>
          <w:b/>
          <w:bCs/>
          <w:sz w:val="22"/>
          <w:szCs w:val="22"/>
        </w:rPr>
      </w:pPr>
      <w:hyperlink r:id="rId472"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73" w:anchor="msg127436" w:history="1">
        <w:r>
          <w:rPr>
            <w:rFonts w:ascii="Verdana" w:hAnsi="Verdana" w:cs="Verdana"/>
            <w:b/>
            <w:bCs/>
            <w:color w:val="680000"/>
            <w:sz w:val="22"/>
            <w:szCs w:val="22"/>
          </w:rPr>
          <w:t>Re: the years the cankerworm ate</w:t>
        </w:r>
      </w:hyperlink>
    </w:p>
    <w:p w14:paraId="3087459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01:28 PM »</w:t>
      </w:r>
    </w:p>
    <w:p w14:paraId="50857CA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no, this is perfect. my complexity isn't necessarily a virtue--it can be, but it's a liability when i don't know what others perceive as complex or not. i normally have absolutely no idea what comes off as dense or opaque or complex and what as clear--in fact, i've found i absolutely have to have dialogue with other people in order to be clear--this is true in my teaching. i would be very, very terrible at standing up in front of 300 people and giving a prepared lecture--because i would have no cues or interaction for the communication. i need the person who lets me know (normally very politely) that what i just said was completely nonsensical. over-complexity is my flaw, not theirs. but i need interaction to know how to flex whatever the idea is into a shape that can transmit to others.  </w:t>
      </w:r>
    </w:p>
    <w:p w14:paraId="2C0B3755" w14:textId="77777777" w:rsidR="0042661E" w:rsidRDefault="0042661E" w:rsidP="0042661E">
      <w:pPr>
        <w:widowControl w:val="0"/>
        <w:autoSpaceDE w:val="0"/>
        <w:autoSpaceDN w:val="0"/>
        <w:adjustRightInd w:val="0"/>
        <w:rPr>
          <w:rFonts w:ascii="Verdana" w:hAnsi="Verdana" w:cs="Verdana"/>
          <w:sz w:val="22"/>
          <w:szCs w:val="22"/>
        </w:rPr>
      </w:pPr>
    </w:p>
    <w:p w14:paraId="455681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(of course, there is a time and place for over-complexity--but i consider it a flaw unless it's intentional, unless i'm aware of what isn't clear, and how.)</w:t>
      </w:r>
    </w:p>
    <w:p w14:paraId="22B70D53" w14:textId="77777777" w:rsidR="0042661E" w:rsidRDefault="0042661E" w:rsidP="0042661E">
      <w:pPr>
        <w:widowControl w:val="0"/>
        <w:autoSpaceDE w:val="0"/>
        <w:autoSpaceDN w:val="0"/>
        <w:adjustRightInd w:val="0"/>
        <w:rPr>
          <w:rFonts w:ascii="Verdana" w:hAnsi="Verdana" w:cs="Verdana"/>
          <w:sz w:val="22"/>
          <w:szCs w:val="22"/>
        </w:rPr>
      </w:pPr>
    </w:p>
    <w:p w14:paraId="6386DFD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so, this poem--i thought was a straightforward, narrative kind of thing--the narrator is in the living room, in the middle of the night ("beneath these </w:t>
      </w:r>
      <w:r>
        <w:rPr>
          <w:rFonts w:ascii="Verdana" w:hAnsi="Verdana" w:cs="Verdana"/>
          <w:sz w:val="22"/>
          <w:szCs w:val="22"/>
        </w:rPr>
        <w:lastRenderedPageBreak/>
        <w:t>(light)bulbs"), all alone, and depressed. time is slipping by incredibly quickly  ("that which turns to may"), and he can't quite grab hold of it, or even name the terror eating away at the edges of reality ("some sad thing.... the blankness of an hour killed")--</w:t>
      </w:r>
    </w:p>
    <w:p w14:paraId="48467899" w14:textId="77777777" w:rsidR="0042661E" w:rsidRDefault="0042661E" w:rsidP="0042661E">
      <w:pPr>
        <w:widowControl w:val="0"/>
        <w:autoSpaceDE w:val="0"/>
        <w:autoSpaceDN w:val="0"/>
        <w:adjustRightInd w:val="0"/>
        <w:rPr>
          <w:rFonts w:ascii="Verdana" w:hAnsi="Verdana" w:cs="Verdana"/>
          <w:sz w:val="22"/>
          <w:szCs w:val="22"/>
        </w:rPr>
      </w:pPr>
    </w:p>
    <w:p w14:paraId="528D6D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so the poem, in its first part, is painting the scene, and trying to communicate the terrible </w:t>
      </w:r>
      <w:r>
        <w:rPr>
          <w:rFonts w:ascii="Verdana" w:hAnsi="Verdana" w:cs="Verdana"/>
          <w:i/>
          <w:iCs/>
          <w:sz w:val="22"/>
          <w:szCs w:val="22"/>
        </w:rPr>
        <w:t>absence</w:t>
      </w:r>
      <w:r>
        <w:rPr>
          <w:rFonts w:ascii="Verdana" w:hAnsi="Verdana" w:cs="Verdana"/>
          <w:sz w:val="22"/>
          <w:szCs w:val="22"/>
        </w:rPr>
        <w:t xml:space="preserve"> of words, the complete </w:t>
      </w:r>
      <w:r>
        <w:rPr>
          <w:rFonts w:ascii="Verdana" w:hAnsi="Verdana" w:cs="Verdana"/>
          <w:i/>
          <w:iCs/>
          <w:sz w:val="22"/>
          <w:szCs w:val="22"/>
        </w:rPr>
        <w:t>inability</w:t>
      </w:r>
      <w:r>
        <w:rPr>
          <w:rFonts w:ascii="Verdana" w:hAnsi="Verdana" w:cs="Verdana"/>
          <w:sz w:val="22"/>
          <w:szCs w:val="22"/>
        </w:rPr>
        <w:t xml:space="preserve"> to blame or pin the Terror on anything in particular, or even to call it anything in particular. the Terror i can't name is namelessness itself. </w:t>
      </w:r>
    </w:p>
    <w:p w14:paraId="16B1CB77" w14:textId="77777777" w:rsidR="0042661E" w:rsidRDefault="0042661E" w:rsidP="0042661E">
      <w:pPr>
        <w:widowControl w:val="0"/>
        <w:autoSpaceDE w:val="0"/>
        <w:autoSpaceDN w:val="0"/>
        <w:adjustRightInd w:val="0"/>
        <w:rPr>
          <w:rFonts w:ascii="Verdana" w:hAnsi="Verdana" w:cs="Verdana"/>
          <w:sz w:val="22"/>
          <w:szCs w:val="22"/>
        </w:rPr>
      </w:pPr>
    </w:p>
    <w:p w14:paraId="3DD7620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then the second part (ii. in version one), or the stanza beginning "the first gray milk..." (in the current revision) is the transition from despair to some kind of resolve. the resolve, like the despair, has no distinct name or reason for coming around--it comes in the predawn with the tiny little morning bird singing against the night. so, the sole small note is the... the fragile Word that speaks against the Goliath Namelessness. of course, birdsong is also a figure for the poem--a sole, small note that comes out even in the middle of the night, a little word that bubbles up even in the depths of the nameless Terror--</w:t>
      </w:r>
    </w:p>
    <w:p w14:paraId="0AD7AF09" w14:textId="77777777" w:rsidR="0042661E" w:rsidRDefault="0042661E" w:rsidP="0042661E">
      <w:pPr>
        <w:widowControl w:val="0"/>
        <w:autoSpaceDE w:val="0"/>
        <w:autoSpaceDN w:val="0"/>
        <w:adjustRightInd w:val="0"/>
        <w:rPr>
          <w:rFonts w:ascii="Verdana" w:hAnsi="Verdana" w:cs="Verdana"/>
          <w:sz w:val="22"/>
          <w:szCs w:val="22"/>
        </w:rPr>
      </w:pPr>
    </w:p>
    <w:p w14:paraId="0F62AA9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and the purpose... well, it's just the psalmic movement from despair to resolve/hope. </w:t>
      </w:r>
    </w:p>
    <w:p w14:paraId="5738014E" w14:textId="77777777" w:rsidR="0042661E" w:rsidRDefault="0042661E" w:rsidP="0042661E">
      <w:pPr>
        <w:widowControl w:val="0"/>
        <w:autoSpaceDE w:val="0"/>
        <w:autoSpaceDN w:val="0"/>
        <w:adjustRightInd w:val="0"/>
        <w:rPr>
          <w:rFonts w:ascii="Verdana" w:hAnsi="Verdana" w:cs="Verdana"/>
          <w:sz w:val="22"/>
          <w:szCs w:val="22"/>
        </w:rPr>
      </w:pPr>
    </w:p>
    <w:p w14:paraId="1A96F6F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any of the basic narrative elements (just bare bones, yes) that weren't clear, that's not intentional. and i could benefit very much from your pointing out where it's not clear and how it could become clear.</w:t>
      </w:r>
    </w:p>
    <w:p w14:paraId="2C8DFFBC" w14:textId="77777777" w:rsidR="0042661E" w:rsidRDefault="0042661E" w:rsidP="0042661E">
      <w:pPr>
        <w:widowControl w:val="0"/>
        <w:autoSpaceDE w:val="0"/>
        <w:autoSpaceDN w:val="0"/>
        <w:adjustRightInd w:val="0"/>
        <w:rPr>
          <w:rFonts w:ascii="Verdana" w:hAnsi="Verdana" w:cs="Verdana"/>
          <w:sz w:val="22"/>
          <w:szCs w:val="22"/>
        </w:rPr>
      </w:pPr>
    </w:p>
    <w:p w14:paraId="5E988F22" w14:textId="77777777" w:rsidR="0042661E" w:rsidRDefault="0042661E" w:rsidP="0042661E">
      <w:pPr>
        <w:widowControl w:val="0"/>
        <w:autoSpaceDE w:val="0"/>
        <w:autoSpaceDN w:val="0"/>
        <w:adjustRightInd w:val="0"/>
        <w:rPr>
          <w:rFonts w:ascii="Verdana" w:hAnsi="Verdana" w:cs="Verdana"/>
          <w:sz w:val="22"/>
          <w:szCs w:val="22"/>
        </w:rPr>
      </w:pPr>
    </w:p>
    <w:p w14:paraId="1DB8024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skaadee,</w:t>
      </w:r>
    </w:p>
    <w:p w14:paraId="373BA84C" w14:textId="77777777" w:rsidR="0042661E" w:rsidRDefault="0042661E" w:rsidP="0042661E">
      <w:pPr>
        <w:widowControl w:val="0"/>
        <w:autoSpaceDE w:val="0"/>
        <w:autoSpaceDN w:val="0"/>
        <w:adjustRightInd w:val="0"/>
        <w:rPr>
          <w:rFonts w:ascii="Verdana" w:hAnsi="Verdana" w:cs="Verdana"/>
          <w:sz w:val="22"/>
          <w:szCs w:val="22"/>
        </w:rPr>
      </w:pPr>
    </w:p>
    <w:p w14:paraId="06B42AE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48DF8C3B" w14:textId="77777777" w:rsidR="0042661E" w:rsidRDefault="0042661E" w:rsidP="0042661E">
      <w:pPr>
        <w:widowControl w:val="0"/>
        <w:autoSpaceDE w:val="0"/>
        <w:autoSpaceDN w:val="0"/>
        <w:adjustRightInd w:val="0"/>
        <w:rPr>
          <w:rFonts w:ascii="Verdana" w:hAnsi="Verdana" w:cs="Verdana"/>
          <w:sz w:val="22"/>
          <w:szCs w:val="22"/>
        </w:rPr>
      </w:pPr>
    </w:p>
    <w:p w14:paraId="43138DD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p.s. i adopted your suggestions @ "silences" and "the night"--also, i was thinking all the way back to "dear Words" the other day, and thinking that you might have been right after all, with "sing." i'm going to try it out.</w:t>
      </w:r>
    </w:p>
    <w:p w14:paraId="60368711" w14:textId="77777777" w:rsidR="0042661E" w:rsidRPr="00184C6F"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p>
    <w:p w14:paraId="26E875F6" w14:textId="77777777" w:rsidR="0042661E" w:rsidRDefault="0042661E" w:rsidP="0042661E">
      <w:pPr>
        <w:widowControl w:val="0"/>
        <w:numPr>
          <w:ilvl w:val="0"/>
          <w:numId w:val="9"/>
        </w:numPr>
        <w:tabs>
          <w:tab w:val="left" w:pos="220"/>
          <w:tab w:val="left" w:pos="720"/>
        </w:tabs>
        <w:autoSpaceDE w:val="0"/>
        <w:autoSpaceDN w:val="0"/>
        <w:adjustRightInd w:val="0"/>
        <w:ind w:hanging="720"/>
        <w:rPr>
          <w:rFonts w:ascii="Verdana" w:hAnsi="Verdana" w:cs="Verdana"/>
          <w:sz w:val="22"/>
          <w:szCs w:val="22"/>
        </w:rPr>
      </w:pPr>
    </w:p>
    <w:p w14:paraId="3F022F97" w14:textId="77777777" w:rsidR="0042661E" w:rsidRDefault="0042661E" w:rsidP="0042661E">
      <w:pPr>
        <w:widowControl w:val="0"/>
        <w:autoSpaceDE w:val="0"/>
        <w:autoSpaceDN w:val="0"/>
        <w:adjustRightInd w:val="0"/>
        <w:rPr>
          <w:rFonts w:ascii="Verdana" w:hAnsi="Verdana" w:cs="Verdana"/>
          <w:sz w:val="22"/>
          <w:szCs w:val="22"/>
        </w:rPr>
      </w:pPr>
    </w:p>
    <w:p w14:paraId="51E889CC"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13</w:t>
      </w:r>
    </w:p>
    <w:p w14:paraId="60FB3E0F" w14:textId="77777777" w:rsidR="0042661E" w:rsidRDefault="0042661E" w:rsidP="0042661E">
      <w:pPr>
        <w:widowControl w:val="0"/>
        <w:autoSpaceDE w:val="0"/>
        <w:autoSpaceDN w:val="0"/>
        <w:adjustRightInd w:val="0"/>
        <w:rPr>
          <w:rFonts w:ascii="Verdana" w:hAnsi="Verdana" w:cs="Verdana"/>
          <w:b/>
          <w:bCs/>
          <w:sz w:val="22"/>
          <w:szCs w:val="22"/>
        </w:rPr>
      </w:pPr>
      <w:hyperlink r:id="rId474"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75" w:anchor="msg127435" w:history="1">
        <w:r>
          <w:rPr>
            <w:rFonts w:ascii="Verdana" w:hAnsi="Verdana" w:cs="Verdana"/>
            <w:b/>
            <w:bCs/>
            <w:color w:val="680000"/>
            <w:sz w:val="22"/>
            <w:szCs w:val="22"/>
          </w:rPr>
          <w:t>Re: Untitled Needs One (The Two Edges of the Universe)</w:t>
        </w:r>
      </w:hyperlink>
    </w:p>
    <w:p w14:paraId="2188B55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04, 2012, 01:04 PM »</w:t>
      </w:r>
    </w:p>
    <w:p w14:paraId="14A0C58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rg - i'm going to eat my words and retract my ambitious plan to offer alternative crits--one crit to tend it to the mainstream, one crit to tend it to the experimental.</w:t>
      </w:r>
    </w:p>
    <w:p w14:paraId="76C6DBD4" w14:textId="77777777" w:rsidR="0042661E" w:rsidRDefault="0042661E" w:rsidP="0042661E">
      <w:pPr>
        <w:widowControl w:val="0"/>
        <w:autoSpaceDE w:val="0"/>
        <w:autoSpaceDN w:val="0"/>
        <w:adjustRightInd w:val="0"/>
        <w:rPr>
          <w:rFonts w:ascii="Verdana" w:hAnsi="Verdana" w:cs="Verdana"/>
          <w:sz w:val="22"/>
          <w:szCs w:val="22"/>
        </w:rPr>
      </w:pPr>
    </w:p>
    <w:p w14:paraId="45EC43A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bravado, i guess. or i'm just realizing i might never sit down to do it.</w:t>
      </w:r>
    </w:p>
    <w:p w14:paraId="13EC76C0" w14:textId="77777777" w:rsidR="0042661E" w:rsidRDefault="0042661E" w:rsidP="0042661E">
      <w:pPr>
        <w:widowControl w:val="0"/>
        <w:autoSpaceDE w:val="0"/>
        <w:autoSpaceDN w:val="0"/>
        <w:adjustRightInd w:val="0"/>
        <w:rPr>
          <w:rFonts w:ascii="Verdana" w:hAnsi="Verdana" w:cs="Verdana"/>
          <w:sz w:val="22"/>
          <w:szCs w:val="22"/>
        </w:rPr>
      </w:pPr>
    </w:p>
    <w:p w14:paraId="71945AB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so--let me tone it down a notch and offer some local feedback on what's here:</w:t>
      </w:r>
    </w:p>
    <w:p w14:paraId="636A37A9" w14:textId="77777777" w:rsidR="0042661E" w:rsidRDefault="0042661E" w:rsidP="0042661E">
      <w:pPr>
        <w:widowControl w:val="0"/>
        <w:autoSpaceDE w:val="0"/>
        <w:autoSpaceDN w:val="0"/>
        <w:adjustRightInd w:val="0"/>
        <w:rPr>
          <w:rFonts w:ascii="Verdana" w:hAnsi="Verdana" w:cs="Verdana"/>
          <w:sz w:val="22"/>
          <w:szCs w:val="22"/>
        </w:rPr>
      </w:pPr>
    </w:p>
    <w:p w14:paraId="7CE64C58" w14:textId="77777777" w:rsidR="0042661E" w:rsidRDefault="0042661E" w:rsidP="0042661E">
      <w:pPr>
        <w:widowControl w:val="0"/>
        <w:autoSpaceDE w:val="0"/>
        <w:autoSpaceDN w:val="0"/>
        <w:adjustRightInd w:val="0"/>
        <w:rPr>
          <w:rFonts w:ascii="Verdana" w:hAnsi="Verdana" w:cs="Verdana"/>
          <w:sz w:val="22"/>
          <w:szCs w:val="22"/>
        </w:rPr>
      </w:pPr>
    </w:p>
    <w:p w14:paraId="2A0BD92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*with the theme of "the two edges of the universe," i thought it would be interesting to make the entities racing to the edge of the universe, to go beyond the edge of matter into the nothingness at the expanding boundary. maybe the universe itself is collapsing and they are racing to its edges to escape, or to find a way out for their people, or whatever. </w:t>
      </w:r>
    </w:p>
    <w:p w14:paraId="2395CF49" w14:textId="77777777" w:rsidR="0042661E" w:rsidRDefault="0042661E" w:rsidP="0042661E">
      <w:pPr>
        <w:widowControl w:val="0"/>
        <w:autoSpaceDE w:val="0"/>
        <w:autoSpaceDN w:val="0"/>
        <w:adjustRightInd w:val="0"/>
        <w:rPr>
          <w:rFonts w:ascii="Verdana" w:hAnsi="Verdana" w:cs="Verdana"/>
          <w:sz w:val="22"/>
          <w:szCs w:val="22"/>
        </w:rPr>
      </w:pPr>
    </w:p>
    <w:p w14:paraId="453DE68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*with the whole black hole thing, i think this is actually a strand in theoretical physics: </w:t>
      </w:r>
    </w:p>
    <w:p w14:paraId="72C0CB89" w14:textId="77777777" w:rsidR="0042661E" w:rsidRDefault="0042661E" w:rsidP="0042661E">
      <w:pPr>
        <w:widowControl w:val="0"/>
        <w:autoSpaceDE w:val="0"/>
        <w:autoSpaceDN w:val="0"/>
        <w:adjustRightInd w:val="0"/>
        <w:rPr>
          <w:rFonts w:ascii="Verdana" w:hAnsi="Verdana" w:cs="Verdana"/>
          <w:sz w:val="22"/>
          <w:szCs w:val="22"/>
        </w:rPr>
      </w:pPr>
    </w:p>
    <w:p w14:paraId="694D3D7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the new theory or possibility being that, instead of a universe that compacts down into an infinitely dense point of matter, then explodes outward from the pressure, until the force of that bang dies out, and all the matter falls back to the center again--the cosmos as a giant, eternal back-and-forth accordion, the idea is that black holes actually become the site of new universes:</w:t>
      </w:r>
    </w:p>
    <w:p w14:paraId="533B808D" w14:textId="77777777" w:rsidR="0042661E" w:rsidRDefault="0042661E" w:rsidP="0042661E">
      <w:pPr>
        <w:widowControl w:val="0"/>
        <w:autoSpaceDE w:val="0"/>
        <w:autoSpaceDN w:val="0"/>
        <w:adjustRightInd w:val="0"/>
        <w:rPr>
          <w:rFonts w:ascii="Verdana" w:hAnsi="Verdana" w:cs="Verdana"/>
          <w:sz w:val="22"/>
          <w:szCs w:val="22"/>
        </w:rPr>
      </w:pPr>
    </w:p>
    <w:p w14:paraId="2CBF934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not that different from the big bang, except that, in this theory, everything that a black hole sucks up condenses into that infinitely dense point of matter, then explodes in a new big bang. except this big bang takes place </w:t>
      </w:r>
      <w:r>
        <w:rPr>
          <w:rFonts w:ascii="Verdana" w:hAnsi="Verdana" w:cs="Verdana"/>
          <w:i/>
          <w:iCs/>
          <w:sz w:val="22"/>
          <w:szCs w:val="22"/>
        </w:rPr>
        <w:t>inside</w:t>
      </w:r>
      <w:r>
        <w:rPr>
          <w:rFonts w:ascii="Verdana" w:hAnsi="Verdana" w:cs="Verdana"/>
          <w:sz w:val="22"/>
          <w:szCs w:val="22"/>
        </w:rPr>
        <w:t xml:space="preserve"> the black hole--the outward force of the explosion isn't enough to escape the gravity well of the hole itself, but it becomes this new universe that expands within it, then contracts and so on. </w:t>
      </w:r>
    </w:p>
    <w:p w14:paraId="4C815CB6" w14:textId="77777777" w:rsidR="0042661E" w:rsidRDefault="0042661E" w:rsidP="0042661E">
      <w:pPr>
        <w:widowControl w:val="0"/>
        <w:autoSpaceDE w:val="0"/>
        <w:autoSpaceDN w:val="0"/>
        <w:adjustRightInd w:val="0"/>
        <w:rPr>
          <w:rFonts w:ascii="Verdana" w:hAnsi="Verdana" w:cs="Verdana"/>
          <w:sz w:val="22"/>
          <w:szCs w:val="22"/>
        </w:rPr>
      </w:pPr>
    </w:p>
    <w:p w14:paraId="19CE972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and within </w:t>
      </w:r>
      <w:r>
        <w:rPr>
          <w:rFonts w:ascii="Verdana" w:hAnsi="Verdana" w:cs="Verdana"/>
          <w:i/>
          <w:iCs/>
          <w:sz w:val="22"/>
          <w:szCs w:val="22"/>
        </w:rPr>
        <w:t>that</w:t>
      </w:r>
      <w:r>
        <w:rPr>
          <w:rFonts w:ascii="Verdana" w:hAnsi="Verdana" w:cs="Verdana"/>
          <w:sz w:val="22"/>
          <w:szCs w:val="22"/>
        </w:rPr>
        <w:t xml:space="preserve"> universe in the black hole, other conglomerations of matter turn into stars and planets, and the white dwarfs implode and create more black holes inside the black hole--and so on. </w:t>
      </w:r>
    </w:p>
    <w:p w14:paraId="25885468" w14:textId="77777777" w:rsidR="0042661E" w:rsidRDefault="0042661E" w:rsidP="0042661E">
      <w:pPr>
        <w:widowControl w:val="0"/>
        <w:autoSpaceDE w:val="0"/>
        <w:autoSpaceDN w:val="0"/>
        <w:adjustRightInd w:val="0"/>
        <w:rPr>
          <w:rFonts w:ascii="Verdana" w:hAnsi="Verdana" w:cs="Verdana"/>
          <w:sz w:val="22"/>
          <w:szCs w:val="22"/>
        </w:rPr>
      </w:pPr>
    </w:p>
    <w:p w14:paraId="7A1AF2F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so instead of a single, contained event with discrete boundaries--our cosmos--we have this latticework of Russian doll universes. </w:t>
      </w:r>
    </w:p>
    <w:p w14:paraId="76E70D9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t>
      </w:r>
    </w:p>
    <w:p w14:paraId="19017EC6" w14:textId="77777777" w:rsidR="0042661E" w:rsidRDefault="0042661E" w:rsidP="0042661E">
      <w:pPr>
        <w:widowControl w:val="0"/>
        <w:autoSpaceDE w:val="0"/>
        <w:autoSpaceDN w:val="0"/>
        <w:adjustRightInd w:val="0"/>
        <w:rPr>
          <w:rFonts w:ascii="Verdana" w:hAnsi="Verdana" w:cs="Verdana"/>
          <w:sz w:val="22"/>
          <w:szCs w:val="22"/>
        </w:rPr>
      </w:pPr>
    </w:p>
    <w:p w14:paraId="696943D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ok geez sorry about that--that was all to say, i think you could incorporate just a touch more of that sense of grandness / bigness / wonder by making the entities' destination specific: say, they're heading to the edge of the universe, or they're heading into a black hole to find a new universe, or their universe is inside a black hole and they're trying to escape its gravity well. something--not to take away the mystery of the destination / quest, but to anchor that mystery in a particular mystery of physics or whatever. </w:t>
      </w:r>
    </w:p>
    <w:p w14:paraId="065BE3F3" w14:textId="77777777" w:rsidR="0042661E" w:rsidRDefault="0042661E" w:rsidP="0042661E">
      <w:pPr>
        <w:widowControl w:val="0"/>
        <w:autoSpaceDE w:val="0"/>
        <w:autoSpaceDN w:val="0"/>
        <w:adjustRightInd w:val="0"/>
        <w:rPr>
          <w:rFonts w:ascii="Verdana" w:hAnsi="Verdana" w:cs="Verdana"/>
          <w:sz w:val="22"/>
          <w:szCs w:val="22"/>
        </w:rPr>
      </w:pPr>
    </w:p>
    <w:p w14:paraId="0E44A3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wanted to see a device besides the simile @ "like ninja swordsmen." you want something that will not compare them to ninja swordsmen, but will make them become ninja swordsmen--all the while making it clear that they are not, in fact, ninja swordsmen.... so something like... "ninja swordsmen of </w:t>
      </w:r>
      <w:r>
        <w:rPr>
          <w:rFonts w:ascii="Verdana" w:hAnsi="Verdana" w:cs="Verdana"/>
          <w:sz w:val="22"/>
          <w:szCs w:val="22"/>
        </w:rPr>
        <w:lastRenderedPageBreak/>
        <w:t>space- / and-time race across the cosmos, / stones that skip on a boiling sea--"</w:t>
      </w:r>
    </w:p>
    <w:p w14:paraId="7A3368F4" w14:textId="77777777" w:rsidR="0042661E" w:rsidRDefault="0042661E" w:rsidP="0042661E">
      <w:pPr>
        <w:widowControl w:val="0"/>
        <w:autoSpaceDE w:val="0"/>
        <w:autoSpaceDN w:val="0"/>
        <w:adjustRightInd w:val="0"/>
        <w:rPr>
          <w:rFonts w:ascii="Verdana" w:hAnsi="Verdana" w:cs="Verdana"/>
          <w:sz w:val="22"/>
          <w:szCs w:val="22"/>
        </w:rPr>
      </w:pPr>
    </w:p>
    <w:p w14:paraId="214E406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i'm suggesting some rearrangements for the purpose of anchoring narrative: move from S1 directly to --&gt; S4+5, then back up to the white dwarf star implosion, and so on. this will prepare us to hear the "voice" of the ninja swordsmen right away, and give the narrative context that helps anchor S2-3 --  "ninja swordsmen of space and time....--though a billion voices beg us / to return, we forge on, / to die if we must, or discover / salvation for our species--"</w:t>
      </w:r>
    </w:p>
    <w:p w14:paraId="520A1260" w14:textId="77777777" w:rsidR="0042661E" w:rsidRDefault="0042661E" w:rsidP="0042661E">
      <w:pPr>
        <w:widowControl w:val="0"/>
        <w:autoSpaceDE w:val="0"/>
        <w:autoSpaceDN w:val="0"/>
        <w:adjustRightInd w:val="0"/>
        <w:rPr>
          <w:rFonts w:ascii="Verdana" w:hAnsi="Verdana" w:cs="Verdana"/>
          <w:sz w:val="22"/>
          <w:szCs w:val="22"/>
        </w:rPr>
      </w:pPr>
    </w:p>
    <w:p w14:paraId="676FCDF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now that the quest narrative is established, then go into the mysteries at the edge of the universe or outside the universe or outside of space-and-time or whatever (now the context for encountering these mysteries has been personalized for your reader, and directly woven into the desperation of our entities)</w:t>
      </w:r>
    </w:p>
    <w:p w14:paraId="473DFF9C" w14:textId="77777777" w:rsidR="0042661E" w:rsidRDefault="0042661E" w:rsidP="0042661E">
      <w:pPr>
        <w:widowControl w:val="0"/>
        <w:autoSpaceDE w:val="0"/>
        <w:autoSpaceDN w:val="0"/>
        <w:adjustRightInd w:val="0"/>
        <w:rPr>
          <w:rFonts w:ascii="Verdana" w:hAnsi="Verdana" w:cs="Verdana"/>
          <w:sz w:val="22"/>
          <w:szCs w:val="22"/>
        </w:rPr>
      </w:pPr>
    </w:p>
    <w:p w14:paraId="3083CCF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find the time / before the beginning, / or the ending that comes / after god--"</w:t>
      </w:r>
    </w:p>
    <w:p w14:paraId="4B5A78D8" w14:textId="77777777" w:rsidR="0042661E" w:rsidRDefault="0042661E" w:rsidP="0042661E">
      <w:pPr>
        <w:widowControl w:val="0"/>
        <w:autoSpaceDE w:val="0"/>
        <w:autoSpaceDN w:val="0"/>
        <w:adjustRightInd w:val="0"/>
        <w:rPr>
          <w:rFonts w:ascii="Verdana" w:hAnsi="Verdana" w:cs="Verdana"/>
          <w:sz w:val="22"/>
          <w:szCs w:val="22"/>
        </w:rPr>
      </w:pPr>
    </w:p>
    <w:p w14:paraId="68DAC5E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*implosion / explosion / outward---you've got some redundancy here. outward and explosion both communicate the same thing--so stick with one. i think the paradox is much more direct and purposeful with just: "a white dwarf star / imploding outward..."</w:t>
      </w:r>
    </w:p>
    <w:p w14:paraId="2BE6AA59" w14:textId="77777777" w:rsidR="0042661E" w:rsidRDefault="0042661E" w:rsidP="0042661E">
      <w:pPr>
        <w:widowControl w:val="0"/>
        <w:autoSpaceDE w:val="0"/>
        <w:autoSpaceDN w:val="0"/>
        <w:adjustRightInd w:val="0"/>
        <w:rPr>
          <w:rFonts w:ascii="Verdana" w:hAnsi="Verdana" w:cs="Verdana"/>
          <w:sz w:val="22"/>
          <w:szCs w:val="22"/>
        </w:rPr>
      </w:pPr>
    </w:p>
    <w:p w14:paraId="4B21EF1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think the substance / assimilation stanza needs a little massaging, but i will hold off until the next revision.</w:t>
      </w:r>
    </w:p>
    <w:p w14:paraId="6FDE78F5" w14:textId="77777777" w:rsidR="0042661E" w:rsidRDefault="0042661E" w:rsidP="0042661E">
      <w:pPr>
        <w:widowControl w:val="0"/>
        <w:autoSpaceDE w:val="0"/>
        <w:autoSpaceDN w:val="0"/>
        <w:adjustRightInd w:val="0"/>
        <w:rPr>
          <w:rFonts w:ascii="Verdana" w:hAnsi="Verdana" w:cs="Verdana"/>
          <w:sz w:val="22"/>
          <w:szCs w:val="22"/>
        </w:rPr>
      </w:pPr>
    </w:p>
    <w:p w14:paraId="44D337E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at the end:  "Arcadia, / we come."</w:t>
      </w:r>
    </w:p>
    <w:p w14:paraId="76147E25" w14:textId="77777777" w:rsidR="0042661E" w:rsidRDefault="0042661E" w:rsidP="0042661E">
      <w:pPr>
        <w:widowControl w:val="0"/>
        <w:autoSpaceDE w:val="0"/>
        <w:autoSpaceDN w:val="0"/>
        <w:adjustRightInd w:val="0"/>
        <w:rPr>
          <w:rFonts w:ascii="Verdana" w:hAnsi="Verdana" w:cs="Verdana"/>
          <w:sz w:val="22"/>
          <w:szCs w:val="22"/>
        </w:rPr>
      </w:pPr>
    </w:p>
    <w:p w14:paraId="0B383A7F" w14:textId="77777777" w:rsidR="0042661E" w:rsidRDefault="0042661E" w:rsidP="0042661E">
      <w:pPr>
        <w:widowControl w:val="0"/>
        <w:autoSpaceDE w:val="0"/>
        <w:autoSpaceDN w:val="0"/>
        <w:adjustRightInd w:val="0"/>
        <w:rPr>
          <w:rFonts w:ascii="Verdana" w:hAnsi="Verdana" w:cs="Verdana"/>
          <w:sz w:val="22"/>
          <w:szCs w:val="22"/>
        </w:rPr>
      </w:pPr>
    </w:p>
    <w:p w14:paraId="0728C0B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to sum up:    1) make that first stanza hit harder</w:t>
      </w:r>
    </w:p>
    <w:p w14:paraId="417667F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p>
    <w:p w14:paraId="767EC0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 rearrange so that there's a narrative to frame the musings on the mysteries of the universe</w:t>
      </w:r>
    </w:p>
    <w:p w14:paraId="77BD04CA" w14:textId="77777777" w:rsidR="0042661E" w:rsidRDefault="0042661E" w:rsidP="0042661E">
      <w:pPr>
        <w:widowControl w:val="0"/>
        <w:autoSpaceDE w:val="0"/>
        <w:autoSpaceDN w:val="0"/>
        <w:adjustRightInd w:val="0"/>
        <w:rPr>
          <w:rFonts w:ascii="Verdana" w:hAnsi="Verdana" w:cs="Verdana"/>
          <w:sz w:val="22"/>
          <w:szCs w:val="22"/>
        </w:rPr>
      </w:pPr>
    </w:p>
    <w:p w14:paraId="296DA3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3) do more with the voice of the narrator(s)-- (e.g., "Arcadia, / we come.")--the stoic-doomed warrior voice of our cosmic ninjas is a major pull in the poem--look for ways to emphasize that strength.</w:t>
      </w:r>
    </w:p>
    <w:p w14:paraId="6E22A784" w14:textId="77777777" w:rsidR="0042661E" w:rsidRDefault="0042661E" w:rsidP="0042661E">
      <w:pPr>
        <w:widowControl w:val="0"/>
        <w:autoSpaceDE w:val="0"/>
        <w:autoSpaceDN w:val="0"/>
        <w:adjustRightInd w:val="0"/>
        <w:rPr>
          <w:rFonts w:ascii="Verdana" w:hAnsi="Verdana" w:cs="Verdana"/>
          <w:sz w:val="22"/>
          <w:szCs w:val="22"/>
        </w:rPr>
      </w:pPr>
    </w:p>
    <w:p w14:paraId="428171E2" w14:textId="77777777" w:rsidR="0042661E" w:rsidRDefault="0042661E" w:rsidP="0042661E">
      <w:pPr>
        <w:widowControl w:val="0"/>
        <w:autoSpaceDE w:val="0"/>
        <w:autoSpaceDN w:val="0"/>
        <w:adjustRightInd w:val="0"/>
        <w:rPr>
          <w:rFonts w:ascii="Verdana" w:hAnsi="Verdana" w:cs="Verdana"/>
          <w:sz w:val="22"/>
          <w:szCs w:val="22"/>
        </w:rPr>
      </w:pPr>
    </w:p>
    <w:p w14:paraId="7AFAB98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7FAD36E0" w14:textId="77777777" w:rsidR="0042661E" w:rsidRDefault="0042661E" w:rsidP="0042661E">
      <w:pPr>
        <w:widowControl w:val="0"/>
        <w:autoSpaceDE w:val="0"/>
        <w:autoSpaceDN w:val="0"/>
        <w:adjustRightInd w:val="0"/>
        <w:rPr>
          <w:rFonts w:ascii="Verdana" w:hAnsi="Verdana" w:cs="Verdana"/>
          <w:sz w:val="22"/>
          <w:szCs w:val="22"/>
        </w:rPr>
      </w:pPr>
    </w:p>
    <w:p w14:paraId="331F3BDE" w14:textId="77777777" w:rsidR="0042661E" w:rsidRDefault="0042661E" w:rsidP="0042661E">
      <w:pPr>
        <w:widowControl w:val="0"/>
        <w:autoSpaceDE w:val="0"/>
        <w:autoSpaceDN w:val="0"/>
        <w:adjustRightInd w:val="0"/>
        <w:rPr>
          <w:rFonts w:ascii="Verdana" w:hAnsi="Verdana" w:cs="Verdana"/>
          <w:sz w:val="22"/>
          <w:szCs w:val="22"/>
        </w:rPr>
      </w:pPr>
    </w:p>
    <w:p w14:paraId="50487D4D" w14:textId="77777777" w:rsidR="0042661E" w:rsidRDefault="0042661E" w:rsidP="0042661E">
      <w:pPr>
        <w:widowControl w:val="0"/>
        <w:autoSpaceDE w:val="0"/>
        <w:autoSpaceDN w:val="0"/>
        <w:adjustRightInd w:val="0"/>
        <w:rPr>
          <w:rFonts w:ascii="Verdana" w:hAnsi="Verdana" w:cs="Verdana"/>
          <w:b/>
          <w:bCs/>
          <w:color w:val="68758C"/>
          <w:sz w:val="22"/>
          <w:szCs w:val="22"/>
        </w:rPr>
      </w:pPr>
      <w:r>
        <w:rPr>
          <w:rFonts w:ascii="Verdana" w:hAnsi="Verdana" w:cs="Verdana"/>
          <w:b/>
          <w:bCs/>
          <w:color w:val="68758C"/>
          <w:sz w:val="22"/>
          <w:szCs w:val="22"/>
        </w:rPr>
        <w:t>Quote from: cafeRg</w:t>
      </w:r>
    </w:p>
    <w:p w14:paraId="07FBE20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The Two Edges of the Universe</w:t>
      </w:r>
    </w:p>
    <w:p w14:paraId="651A94A2" w14:textId="77777777" w:rsidR="0042661E" w:rsidRDefault="0042661E" w:rsidP="0042661E">
      <w:pPr>
        <w:widowControl w:val="0"/>
        <w:autoSpaceDE w:val="0"/>
        <w:autoSpaceDN w:val="0"/>
        <w:adjustRightInd w:val="0"/>
        <w:rPr>
          <w:rFonts w:ascii="Verdana" w:hAnsi="Verdana" w:cs="Verdana"/>
          <w:sz w:val="22"/>
          <w:szCs w:val="22"/>
        </w:rPr>
      </w:pPr>
    </w:p>
    <w:p w14:paraId="47C4FB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S1  racing across the universe</w:t>
      </w:r>
    </w:p>
    <w:p w14:paraId="6AE765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 xml:space="preserve">like ninja swordsmen running </w:t>
      </w:r>
    </w:p>
    <w:p w14:paraId="4A1C49F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on water</w:t>
      </w:r>
    </w:p>
    <w:p w14:paraId="3A4D483E" w14:textId="77777777" w:rsidR="0042661E" w:rsidRDefault="0042661E" w:rsidP="0042661E">
      <w:pPr>
        <w:widowControl w:val="0"/>
        <w:autoSpaceDE w:val="0"/>
        <w:autoSpaceDN w:val="0"/>
        <w:adjustRightInd w:val="0"/>
        <w:rPr>
          <w:rFonts w:ascii="Verdana" w:hAnsi="Verdana" w:cs="Verdana"/>
          <w:sz w:val="22"/>
          <w:szCs w:val="22"/>
        </w:rPr>
      </w:pPr>
    </w:p>
    <w:p w14:paraId="41D9340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S2  before and after god</w:t>
      </w:r>
    </w:p>
    <w:p w14:paraId="44AD277D" w14:textId="77777777" w:rsidR="0042661E" w:rsidRDefault="0042661E" w:rsidP="0042661E">
      <w:pPr>
        <w:widowControl w:val="0"/>
        <w:autoSpaceDE w:val="0"/>
        <w:autoSpaceDN w:val="0"/>
        <w:adjustRightInd w:val="0"/>
        <w:rPr>
          <w:rFonts w:ascii="Verdana" w:hAnsi="Verdana" w:cs="Verdana"/>
          <w:sz w:val="22"/>
          <w:szCs w:val="22"/>
        </w:rPr>
      </w:pPr>
    </w:p>
    <w:p w14:paraId="41D0BC6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what came</w:t>
      </w:r>
    </w:p>
    <w:p w14:paraId="7FD98F8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what will come</w:t>
      </w:r>
    </w:p>
    <w:p w14:paraId="5863A6B3" w14:textId="77777777" w:rsidR="0042661E" w:rsidRDefault="0042661E" w:rsidP="0042661E">
      <w:pPr>
        <w:widowControl w:val="0"/>
        <w:autoSpaceDE w:val="0"/>
        <w:autoSpaceDN w:val="0"/>
        <w:adjustRightInd w:val="0"/>
        <w:rPr>
          <w:rFonts w:ascii="Verdana" w:hAnsi="Verdana" w:cs="Verdana"/>
          <w:sz w:val="22"/>
          <w:szCs w:val="22"/>
        </w:rPr>
      </w:pPr>
    </w:p>
    <w:p w14:paraId="01FF02A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S3  white dwarf star implosion</w:t>
      </w:r>
    </w:p>
    <w:p w14:paraId="2F15DADF" w14:textId="77777777" w:rsidR="0042661E" w:rsidRDefault="0042661E" w:rsidP="0042661E">
      <w:pPr>
        <w:widowControl w:val="0"/>
        <w:autoSpaceDE w:val="0"/>
        <w:autoSpaceDN w:val="0"/>
        <w:adjustRightInd w:val="0"/>
        <w:rPr>
          <w:rFonts w:ascii="Verdana" w:hAnsi="Verdana" w:cs="Verdana"/>
          <w:sz w:val="22"/>
          <w:szCs w:val="22"/>
        </w:rPr>
      </w:pPr>
    </w:p>
    <w:p w14:paraId="747A6FC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explosion</w:t>
      </w:r>
    </w:p>
    <w:p w14:paraId="18203E08" w14:textId="77777777" w:rsidR="0042661E" w:rsidRDefault="0042661E" w:rsidP="0042661E">
      <w:pPr>
        <w:widowControl w:val="0"/>
        <w:autoSpaceDE w:val="0"/>
        <w:autoSpaceDN w:val="0"/>
        <w:adjustRightInd w:val="0"/>
        <w:rPr>
          <w:rFonts w:ascii="Verdana" w:hAnsi="Verdana" w:cs="Verdana"/>
          <w:sz w:val="22"/>
          <w:szCs w:val="22"/>
        </w:rPr>
      </w:pPr>
    </w:p>
    <w:p w14:paraId="27F866B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outward from a black hole</w:t>
      </w:r>
    </w:p>
    <w:p w14:paraId="7F884719" w14:textId="77777777" w:rsidR="0042661E" w:rsidRDefault="0042661E" w:rsidP="0042661E">
      <w:pPr>
        <w:widowControl w:val="0"/>
        <w:autoSpaceDE w:val="0"/>
        <w:autoSpaceDN w:val="0"/>
        <w:adjustRightInd w:val="0"/>
        <w:rPr>
          <w:rFonts w:ascii="Verdana" w:hAnsi="Verdana" w:cs="Verdana"/>
          <w:sz w:val="22"/>
          <w:szCs w:val="22"/>
        </w:rPr>
      </w:pPr>
    </w:p>
    <w:p w14:paraId="2A1C902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S4  a thousand voices begging </w:t>
      </w:r>
    </w:p>
    <w:p w14:paraId="24D21A2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us to return</w:t>
      </w:r>
    </w:p>
    <w:p w14:paraId="2B432889" w14:textId="77777777" w:rsidR="0042661E" w:rsidRDefault="0042661E" w:rsidP="0042661E">
      <w:pPr>
        <w:widowControl w:val="0"/>
        <w:autoSpaceDE w:val="0"/>
        <w:autoSpaceDN w:val="0"/>
        <w:adjustRightInd w:val="0"/>
        <w:rPr>
          <w:rFonts w:ascii="Verdana" w:hAnsi="Verdana" w:cs="Verdana"/>
          <w:sz w:val="22"/>
          <w:szCs w:val="22"/>
        </w:rPr>
      </w:pPr>
    </w:p>
    <w:p w14:paraId="4A76D0B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fear</w:t>
      </w:r>
    </w:p>
    <w:p w14:paraId="4B328248" w14:textId="77777777" w:rsidR="0042661E" w:rsidRDefault="0042661E" w:rsidP="0042661E">
      <w:pPr>
        <w:widowControl w:val="0"/>
        <w:autoSpaceDE w:val="0"/>
        <w:autoSpaceDN w:val="0"/>
        <w:adjustRightInd w:val="0"/>
        <w:rPr>
          <w:rFonts w:ascii="Verdana" w:hAnsi="Verdana" w:cs="Verdana"/>
          <w:sz w:val="22"/>
          <w:szCs w:val="22"/>
        </w:rPr>
      </w:pPr>
    </w:p>
    <w:p w14:paraId="6BBCD0A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S5  we must forge on</w:t>
      </w:r>
    </w:p>
    <w:p w14:paraId="459DA85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otherwise face our own </w:t>
      </w:r>
    </w:p>
    <w:p w14:paraId="4C4F7C8D" w14:textId="77777777" w:rsidR="0042661E" w:rsidRDefault="0042661E" w:rsidP="0042661E">
      <w:pPr>
        <w:widowControl w:val="0"/>
        <w:autoSpaceDE w:val="0"/>
        <w:autoSpaceDN w:val="0"/>
        <w:adjustRightInd w:val="0"/>
        <w:rPr>
          <w:rFonts w:ascii="Verdana" w:hAnsi="Verdana" w:cs="Verdana"/>
          <w:sz w:val="22"/>
          <w:szCs w:val="22"/>
        </w:rPr>
      </w:pPr>
    </w:p>
    <w:p w14:paraId="206A057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extinction</w:t>
      </w:r>
    </w:p>
    <w:p w14:paraId="1E616534" w14:textId="77777777" w:rsidR="0042661E" w:rsidRDefault="0042661E" w:rsidP="0042661E">
      <w:pPr>
        <w:widowControl w:val="0"/>
        <w:autoSpaceDE w:val="0"/>
        <w:autoSpaceDN w:val="0"/>
        <w:adjustRightInd w:val="0"/>
        <w:rPr>
          <w:rFonts w:ascii="Verdana" w:hAnsi="Verdana" w:cs="Verdana"/>
          <w:sz w:val="22"/>
          <w:szCs w:val="22"/>
        </w:rPr>
      </w:pPr>
    </w:p>
    <w:p w14:paraId="197438B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S6            unidentified substanace</w:t>
      </w:r>
    </w:p>
    <w:p w14:paraId="1AB14AA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assimilating whatever is</w:t>
      </w:r>
    </w:p>
    <w:p w14:paraId="1E89D80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or was</w:t>
      </w:r>
    </w:p>
    <w:p w14:paraId="2930C1C9" w14:textId="77777777" w:rsidR="0042661E" w:rsidRDefault="0042661E" w:rsidP="0042661E">
      <w:pPr>
        <w:widowControl w:val="0"/>
        <w:autoSpaceDE w:val="0"/>
        <w:autoSpaceDN w:val="0"/>
        <w:adjustRightInd w:val="0"/>
        <w:rPr>
          <w:rFonts w:ascii="Verdana" w:hAnsi="Verdana" w:cs="Verdana"/>
          <w:sz w:val="22"/>
          <w:szCs w:val="22"/>
        </w:rPr>
      </w:pPr>
    </w:p>
    <w:p w14:paraId="4E86F59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S7                                        chaos</w:t>
      </w:r>
    </w:p>
    <w:p w14:paraId="2A87825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making the universe</w:t>
      </w:r>
    </w:p>
    <w:p w14:paraId="2B9FDBB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p>
    <w:p w14:paraId="2EBD818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new </w:t>
      </w:r>
    </w:p>
    <w:p w14:paraId="371E134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and fresh</w:t>
      </w:r>
    </w:p>
    <w:p w14:paraId="17D61D0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pristine</w:t>
      </w:r>
    </w:p>
    <w:p w14:paraId="0C23682A" w14:textId="77777777" w:rsidR="0042661E" w:rsidRDefault="0042661E" w:rsidP="0042661E">
      <w:pPr>
        <w:widowControl w:val="0"/>
        <w:autoSpaceDE w:val="0"/>
        <w:autoSpaceDN w:val="0"/>
        <w:adjustRightInd w:val="0"/>
        <w:rPr>
          <w:rFonts w:ascii="Verdana" w:hAnsi="Verdana" w:cs="Verdana"/>
          <w:sz w:val="22"/>
          <w:szCs w:val="22"/>
        </w:rPr>
      </w:pPr>
    </w:p>
    <w:p w14:paraId="455FBA9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S8                                     arcadia</w:t>
      </w:r>
    </w:p>
    <w:p w14:paraId="048640EC" w14:textId="77777777" w:rsidR="0042661E" w:rsidRDefault="0042661E" w:rsidP="0042661E">
      <w:pPr>
        <w:widowControl w:val="0"/>
        <w:autoSpaceDE w:val="0"/>
        <w:autoSpaceDN w:val="0"/>
        <w:adjustRightInd w:val="0"/>
        <w:rPr>
          <w:rFonts w:ascii="Verdana" w:hAnsi="Verdana" w:cs="Verdana"/>
          <w:sz w:val="22"/>
          <w:szCs w:val="22"/>
        </w:rPr>
      </w:pPr>
    </w:p>
    <w:p w14:paraId="2D756032" w14:textId="77777777" w:rsidR="0042661E" w:rsidRDefault="0042661E" w:rsidP="0042661E">
      <w:pPr>
        <w:widowControl w:val="0"/>
        <w:numPr>
          <w:ilvl w:val="0"/>
          <w:numId w:val="13"/>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p>
    <w:p w14:paraId="0AF83C6D" w14:textId="77777777" w:rsidR="0042661E" w:rsidRDefault="0042661E" w:rsidP="0042661E">
      <w:pPr>
        <w:widowControl w:val="0"/>
        <w:autoSpaceDE w:val="0"/>
        <w:autoSpaceDN w:val="0"/>
        <w:adjustRightInd w:val="0"/>
        <w:rPr>
          <w:rFonts w:ascii="Verdana" w:hAnsi="Verdana" w:cs="Verdana"/>
          <w:b/>
          <w:bCs/>
          <w:color w:val="303030"/>
          <w:sz w:val="42"/>
          <w:szCs w:val="42"/>
        </w:rPr>
      </w:pPr>
      <w:r>
        <w:rPr>
          <w:rFonts w:ascii="Verdana" w:hAnsi="Verdana" w:cs="Verdana"/>
          <w:b/>
          <w:bCs/>
          <w:color w:val="303030"/>
          <w:sz w:val="42"/>
          <w:szCs w:val="42"/>
        </w:rPr>
        <w:t>14</w:t>
      </w:r>
    </w:p>
    <w:p w14:paraId="7032E867" w14:textId="77777777" w:rsidR="0042661E" w:rsidRDefault="0042661E" w:rsidP="0042661E">
      <w:pPr>
        <w:widowControl w:val="0"/>
        <w:autoSpaceDE w:val="0"/>
        <w:autoSpaceDN w:val="0"/>
        <w:adjustRightInd w:val="0"/>
        <w:rPr>
          <w:rFonts w:ascii="Verdana" w:hAnsi="Verdana" w:cs="Verdana"/>
          <w:b/>
          <w:bCs/>
          <w:sz w:val="22"/>
          <w:szCs w:val="22"/>
        </w:rPr>
      </w:pPr>
      <w:hyperlink r:id="rId476" w:history="1">
        <w:r>
          <w:rPr>
            <w:rFonts w:ascii="Verdana" w:hAnsi="Verdana" w:cs="Verdana"/>
            <w:b/>
            <w:bCs/>
            <w:color w:val="680000"/>
            <w:sz w:val="22"/>
            <w:szCs w:val="22"/>
          </w:rPr>
          <w:t>The Poetic AX ~ Sharp Critique</w:t>
        </w:r>
      </w:hyperlink>
      <w:r>
        <w:rPr>
          <w:rFonts w:ascii="Verdana" w:hAnsi="Verdana" w:cs="Verdana"/>
          <w:b/>
          <w:bCs/>
          <w:sz w:val="22"/>
          <w:szCs w:val="22"/>
        </w:rPr>
        <w:t xml:space="preserve"> / </w:t>
      </w:r>
      <w:hyperlink r:id="rId477" w:anchor="msg127415" w:history="1">
        <w:r>
          <w:rPr>
            <w:rFonts w:ascii="Verdana" w:hAnsi="Verdana" w:cs="Verdana"/>
            <w:b/>
            <w:bCs/>
            <w:color w:val="680000"/>
            <w:sz w:val="22"/>
            <w:szCs w:val="22"/>
          </w:rPr>
          <w:t>Re: the years the cankerworm ate</w:t>
        </w:r>
      </w:hyperlink>
    </w:p>
    <w:p w14:paraId="6C0AAA3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w:t>
      </w:r>
      <w:r>
        <w:rPr>
          <w:rFonts w:ascii="Verdana" w:hAnsi="Verdana" w:cs="Verdana"/>
          <w:b/>
          <w:bCs/>
          <w:sz w:val="22"/>
          <w:szCs w:val="22"/>
        </w:rPr>
        <w:t>on:</w:t>
      </w:r>
      <w:r>
        <w:rPr>
          <w:rFonts w:ascii="Verdana" w:hAnsi="Verdana" w:cs="Verdana"/>
          <w:sz w:val="22"/>
          <w:szCs w:val="22"/>
        </w:rPr>
        <w:t xml:space="preserve"> July 03, 2012, 11:47 PM »</w:t>
      </w:r>
    </w:p>
    <w:p w14:paraId="703097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skaadee -- it's an art to describe what's happening in a poem, from a remove. to take the difficult parts of our own almost inarticulable responses to the reading and turn them into prose. you have to stretch the words in strange ways to fit the parts of your reaction that are the most interesting, because they're the most difficult to understand. it felt like you were stretching to catch some of those more difficult aspects of your response to </w:t>
      </w:r>
      <w:r>
        <w:rPr>
          <w:rFonts w:ascii="Verdana" w:hAnsi="Verdana" w:cs="Verdana"/>
          <w:sz w:val="22"/>
          <w:szCs w:val="22"/>
        </w:rPr>
        <w:lastRenderedPageBreak/>
        <w:t xml:space="preserve">the poem. stretching the literary critical muscles. </w:t>
      </w:r>
    </w:p>
    <w:p w14:paraId="1334115D" w14:textId="77777777" w:rsidR="0042661E" w:rsidRDefault="0042661E" w:rsidP="0042661E">
      <w:pPr>
        <w:widowControl w:val="0"/>
        <w:autoSpaceDE w:val="0"/>
        <w:autoSpaceDN w:val="0"/>
        <w:adjustRightInd w:val="0"/>
        <w:rPr>
          <w:rFonts w:ascii="Verdana" w:hAnsi="Verdana" w:cs="Verdana"/>
          <w:sz w:val="22"/>
          <w:szCs w:val="22"/>
        </w:rPr>
      </w:pPr>
    </w:p>
    <w:p w14:paraId="4F8AD55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high five. </w:t>
      </w:r>
    </w:p>
    <w:p w14:paraId="1C27E338" w14:textId="77777777" w:rsidR="0042661E" w:rsidRDefault="0042661E" w:rsidP="0042661E">
      <w:pPr>
        <w:widowControl w:val="0"/>
        <w:autoSpaceDE w:val="0"/>
        <w:autoSpaceDN w:val="0"/>
        <w:adjustRightInd w:val="0"/>
        <w:rPr>
          <w:rFonts w:ascii="Verdana" w:hAnsi="Verdana" w:cs="Verdana"/>
          <w:sz w:val="22"/>
          <w:szCs w:val="22"/>
        </w:rPr>
      </w:pPr>
    </w:p>
    <w:p w14:paraId="4144A90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(although, hooking the difficult parts of your response / reading to the particular lines that triggered it can help balance it out. parentheses work for me: in this version, i sense the love between author and word ("sad-hair head")... and so on. just what works for me).</w:t>
      </w:r>
    </w:p>
    <w:p w14:paraId="0215F2B3" w14:textId="77777777" w:rsidR="0042661E" w:rsidRDefault="0042661E" w:rsidP="0042661E">
      <w:pPr>
        <w:widowControl w:val="0"/>
        <w:autoSpaceDE w:val="0"/>
        <w:autoSpaceDN w:val="0"/>
        <w:adjustRightInd w:val="0"/>
        <w:rPr>
          <w:rFonts w:ascii="Verdana" w:hAnsi="Verdana" w:cs="Verdana"/>
          <w:sz w:val="22"/>
          <w:szCs w:val="22"/>
        </w:rPr>
      </w:pPr>
    </w:p>
    <w:p w14:paraId="1F0C7F7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in any case, thanks for the re-read. i'm still willing to make changes, so throw em my way if you have ideas.</w:t>
      </w:r>
    </w:p>
    <w:p w14:paraId="3D83BCAC" w14:textId="77777777" w:rsidR="0042661E" w:rsidRDefault="0042661E" w:rsidP="0042661E">
      <w:pPr>
        <w:widowControl w:val="0"/>
        <w:autoSpaceDE w:val="0"/>
        <w:autoSpaceDN w:val="0"/>
        <w:adjustRightInd w:val="0"/>
        <w:rPr>
          <w:rFonts w:ascii="Verdana" w:hAnsi="Verdana" w:cs="Verdana"/>
          <w:sz w:val="22"/>
          <w:szCs w:val="22"/>
        </w:rPr>
      </w:pPr>
    </w:p>
    <w:p w14:paraId="01E9F04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thanks again,</w:t>
      </w:r>
    </w:p>
    <w:p w14:paraId="06B456F9" w14:textId="77777777" w:rsidR="0042661E" w:rsidRDefault="0042661E" w:rsidP="0042661E">
      <w:pPr>
        <w:rPr>
          <w:rFonts w:ascii="Verdana" w:hAnsi="Verdana" w:cs="Verdana"/>
          <w:sz w:val="22"/>
          <w:szCs w:val="22"/>
        </w:rPr>
      </w:pPr>
      <w:r>
        <w:rPr>
          <w:rFonts w:ascii="Verdana" w:hAnsi="Verdana" w:cs="Verdana"/>
          <w:sz w:val="22"/>
          <w:szCs w:val="22"/>
        </w:rPr>
        <w:t>matt</w:t>
      </w:r>
    </w:p>
    <w:p w14:paraId="4F794D40" w14:textId="77777777" w:rsidR="0042661E" w:rsidRDefault="0042661E" w:rsidP="0042661E">
      <w:pPr>
        <w:rPr>
          <w:rFonts w:ascii="Verdana" w:hAnsi="Verdana" w:cs="Verdana"/>
          <w:sz w:val="22"/>
          <w:szCs w:val="22"/>
        </w:rPr>
      </w:pPr>
    </w:p>
    <w:p w14:paraId="7B9562F5" w14:textId="77777777" w:rsidR="0042661E" w:rsidRDefault="0042661E" w:rsidP="0042661E">
      <w:pPr>
        <w:rPr>
          <w:rFonts w:ascii="Verdana" w:hAnsi="Verdana" w:cs="Verdana"/>
          <w:sz w:val="22"/>
          <w:szCs w:val="22"/>
        </w:rPr>
      </w:pPr>
      <w:r>
        <w:rPr>
          <w:rFonts w:ascii="Verdana" w:hAnsi="Verdana" w:cs="Verdana"/>
          <w:sz w:val="22"/>
          <w:szCs w:val="22"/>
        </w:rPr>
        <w:t>*</w:t>
      </w:r>
    </w:p>
    <w:p w14:paraId="2D02564E" w14:textId="77777777" w:rsidR="0042661E" w:rsidRDefault="0042661E" w:rsidP="0042661E">
      <w:pPr>
        <w:rPr>
          <w:rFonts w:ascii="Verdana" w:hAnsi="Verdana" w:cs="Verdana"/>
          <w:sz w:val="22"/>
          <w:szCs w:val="22"/>
        </w:rPr>
      </w:pPr>
    </w:p>
    <w:p w14:paraId="4DB5A735" w14:textId="77777777" w:rsidR="0042661E" w:rsidRDefault="0042661E" w:rsidP="0042661E">
      <w:pPr>
        <w:widowControl w:val="0"/>
        <w:autoSpaceDE w:val="0"/>
        <w:autoSpaceDN w:val="0"/>
        <w:adjustRightInd w:val="0"/>
        <w:rPr>
          <w:rFonts w:ascii="Verdana" w:hAnsi="Verdana" w:cs="Verdana"/>
          <w:sz w:val="22"/>
          <w:szCs w:val="22"/>
        </w:rPr>
      </w:pPr>
    </w:p>
    <w:p w14:paraId="4CDC70EC" w14:textId="77777777" w:rsidR="0042661E" w:rsidRDefault="0042661E" w:rsidP="0042661E">
      <w:pPr>
        <w:widowControl w:val="0"/>
        <w:autoSpaceDE w:val="0"/>
        <w:autoSpaceDN w:val="0"/>
        <w:adjustRightInd w:val="0"/>
        <w:rPr>
          <w:rFonts w:ascii="Verdana" w:hAnsi="Verdana" w:cs="Verdana"/>
          <w:sz w:val="22"/>
          <w:szCs w:val="22"/>
        </w:rPr>
      </w:pPr>
    </w:p>
    <w:p w14:paraId="3FE4F150" w14:textId="77777777" w:rsidR="0042661E" w:rsidRDefault="0042661E" w:rsidP="0042661E">
      <w:pPr>
        <w:widowControl w:val="0"/>
        <w:autoSpaceDE w:val="0"/>
        <w:autoSpaceDN w:val="0"/>
        <w:adjustRightInd w:val="0"/>
        <w:rPr>
          <w:rFonts w:ascii="Verdana" w:hAnsi="Verdana" w:cs="Verdana"/>
          <w:sz w:val="22"/>
          <w:szCs w:val="22"/>
        </w:rPr>
      </w:pPr>
    </w:p>
    <w:p w14:paraId="4D0A7343" w14:textId="77777777" w:rsidR="0042661E" w:rsidRDefault="0042661E" w:rsidP="0042661E">
      <w:pPr>
        <w:widowControl w:val="0"/>
        <w:autoSpaceDE w:val="0"/>
        <w:autoSpaceDN w:val="0"/>
        <w:adjustRightInd w:val="0"/>
        <w:spacing w:after="80"/>
        <w:ind w:left="240"/>
        <w:rPr>
          <w:rFonts w:ascii="Verdana" w:hAnsi="Verdana" w:cs="Verdana"/>
          <w:b/>
          <w:bCs/>
          <w:color w:val="AD4D00"/>
          <w:sz w:val="22"/>
          <w:szCs w:val="22"/>
        </w:rPr>
      </w:pPr>
      <w:r>
        <w:rPr>
          <w:rFonts w:ascii="Verdana" w:hAnsi="Verdana" w:cs="Verdana"/>
          <w:b/>
          <w:bCs/>
          <w:noProof/>
          <w:color w:val="AD4D00"/>
          <w:sz w:val="22"/>
          <w:szCs w:val="22"/>
        </w:rPr>
        <w:drawing>
          <wp:inline distT="0" distB="0" distL="0" distR="0" wp14:anchorId="713C7262" wp14:editId="36FD0B6B">
            <wp:extent cx="152400" cy="139700"/>
            <wp:effectExtent l="0" t="0" r="0" b="1270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pic:spPr>
                </pic:pic>
              </a:graphicData>
            </a:graphic>
          </wp:inline>
        </w:drawing>
      </w:r>
      <w:r>
        <w:rPr>
          <w:rFonts w:ascii="Verdana" w:hAnsi="Verdana" w:cs="Verdana"/>
          <w:b/>
          <w:bCs/>
          <w:color w:val="AD4D00"/>
          <w:sz w:val="22"/>
          <w:szCs w:val="22"/>
        </w:rPr>
        <w:t xml:space="preserve"> </w:t>
      </w:r>
      <w:hyperlink r:id="rId479" w:history="1">
        <w:r>
          <w:rPr>
            <w:rFonts w:ascii="Verdana" w:hAnsi="Verdana" w:cs="Verdana"/>
            <w:b/>
            <w:bCs/>
            <w:color w:val="AD4D00"/>
            <w:sz w:val="22"/>
            <w:szCs w:val="22"/>
          </w:rPr>
          <w:t>Bill</w:t>
        </w:r>
      </w:hyperlink>
    </w:p>
    <w:p w14:paraId="24F4AC14"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Paragon</w:t>
      </w:r>
    </w:p>
    <w:p w14:paraId="597A53D4"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r>
      <w:r>
        <w:rPr>
          <w:rFonts w:ascii="Verdana" w:hAnsi="Verdana" w:cs="Verdana"/>
          <w:noProof/>
          <w:sz w:val="22"/>
          <w:szCs w:val="22"/>
        </w:rPr>
        <w:drawing>
          <wp:inline distT="0" distB="0" distL="0" distR="0" wp14:anchorId="24ABDE6A" wp14:editId="70805A7A">
            <wp:extent cx="317500" cy="50800"/>
            <wp:effectExtent l="0" t="0" r="1270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17500" cy="50800"/>
                    </a:xfrm>
                    <a:prstGeom prst="rect">
                      <a:avLst/>
                    </a:prstGeom>
                    <a:noFill/>
                    <a:ln>
                      <a:noFill/>
                    </a:ln>
                  </pic:spPr>
                </pic:pic>
              </a:graphicData>
            </a:graphic>
          </wp:inline>
        </w:drawing>
      </w:r>
    </w:p>
    <w:p w14:paraId="44EEE0AE" w14:textId="77777777" w:rsidR="0042661E" w:rsidRDefault="0042661E" w:rsidP="0042661E">
      <w:pPr>
        <w:widowControl w:val="0"/>
        <w:numPr>
          <w:ilvl w:val="0"/>
          <w:numId w:val="5"/>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Posts: 1636</w:t>
      </w:r>
    </w:p>
    <w:p w14:paraId="1B2E45EF" w14:textId="77777777" w:rsidR="0042661E" w:rsidRDefault="0042661E" w:rsidP="0042661E">
      <w:pPr>
        <w:widowControl w:val="0"/>
        <w:numPr>
          <w:ilvl w:val="1"/>
          <w:numId w:val="5"/>
        </w:numPr>
        <w:tabs>
          <w:tab w:val="left" w:pos="940"/>
          <w:tab w:val="left" w:pos="1440"/>
        </w:tabs>
        <w:autoSpaceDE w:val="0"/>
        <w:autoSpaceDN w:val="0"/>
        <w:adjustRightInd w:val="0"/>
        <w:ind w:left="1440" w:hanging="1440"/>
        <w:rPr>
          <w:rFonts w:ascii="Verdana" w:hAnsi="Verdana" w:cs="Verdana"/>
          <w:sz w:val="22"/>
          <w:szCs w:val="22"/>
        </w:rPr>
      </w:pPr>
      <w:r>
        <w:rPr>
          <w:rFonts w:ascii="Verdana" w:hAnsi="Verdana" w:cs="Verdana"/>
          <w:noProof/>
          <w:color w:val="680000"/>
          <w:sz w:val="22"/>
          <w:szCs w:val="22"/>
        </w:rPr>
        <w:drawing>
          <wp:inline distT="0" distB="0" distL="0" distR="0" wp14:anchorId="071BEF96" wp14:editId="55C30B4F">
            <wp:extent cx="203200" cy="203200"/>
            <wp:effectExtent l="0" t="0" r="0" b="0"/>
            <wp:docPr id="120" name="Picture 120">
              <a:hlinkClick xmlns:a="http://schemas.openxmlformats.org/drawingml/2006/main" r:id="rId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3695A9EB" wp14:editId="26A47C82">
            <wp:extent cx="228600" cy="203200"/>
            <wp:effectExtent l="0" t="0" r="0" b="0"/>
            <wp:docPr id="121" name="Picture 121">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2286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0F493C6E" wp14:editId="079FFA17">
            <wp:extent cx="203200" cy="203200"/>
            <wp:effectExtent l="0" t="0" r="0" b="0"/>
            <wp:docPr id="122" name="Picture 122">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93DA9AE"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(No subject)</w:t>
      </w:r>
    </w:p>
    <w:p w14:paraId="2DA3597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486" w:history="1">
        <w:r>
          <w:rPr>
            <w:rFonts w:ascii="Verdana" w:hAnsi="Verdana" w:cs="Verdana"/>
            <w:color w:val="680000"/>
            <w:sz w:val="22"/>
            <w:szCs w:val="22"/>
          </w:rPr>
          <w:t>illiterati</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May 09, 2012, 09:49 AM » </w:t>
      </w:r>
    </w:p>
    <w:p w14:paraId="6EAC219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You have forwarded or responded to this message. »</w:t>
      </w:r>
    </w:p>
    <w:p w14:paraId="5C918541" w14:textId="77777777" w:rsidR="0042661E" w:rsidRDefault="0042661E" w:rsidP="0042661E">
      <w:pPr>
        <w:widowControl w:val="0"/>
        <w:numPr>
          <w:ilvl w:val="0"/>
          <w:numId w:val="10"/>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487" w:history="1">
        <w:r>
          <w:rPr>
            <w:rFonts w:ascii="Arial" w:hAnsi="Arial" w:cs="Arial"/>
            <w:b/>
            <w:bCs/>
            <w:color w:val="680000"/>
            <w:sz w:val="22"/>
            <w:szCs w:val="22"/>
          </w:rPr>
          <w:t>Reply</w:t>
        </w:r>
      </w:hyperlink>
    </w:p>
    <w:p w14:paraId="55B201ED" w14:textId="77777777" w:rsidR="0042661E" w:rsidRDefault="0042661E" w:rsidP="0042661E">
      <w:pPr>
        <w:widowControl w:val="0"/>
        <w:numPr>
          <w:ilvl w:val="0"/>
          <w:numId w:val="10"/>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488" w:history="1">
        <w:r>
          <w:rPr>
            <w:rFonts w:ascii="Arial" w:hAnsi="Arial" w:cs="Arial"/>
            <w:b/>
            <w:bCs/>
            <w:color w:val="680000"/>
            <w:sz w:val="22"/>
            <w:szCs w:val="22"/>
          </w:rPr>
          <w:t>Quote</w:t>
        </w:r>
      </w:hyperlink>
    </w:p>
    <w:p w14:paraId="2900CFD8" w14:textId="77777777" w:rsidR="0042661E" w:rsidRDefault="0042661E" w:rsidP="0042661E">
      <w:pPr>
        <w:widowControl w:val="0"/>
        <w:numPr>
          <w:ilvl w:val="0"/>
          <w:numId w:val="10"/>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489" w:history="1">
        <w:r>
          <w:rPr>
            <w:rFonts w:ascii="Arial" w:hAnsi="Arial" w:cs="Arial"/>
            <w:b/>
            <w:bCs/>
            <w:color w:val="680000"/>
            <w:sz w:val="22"/>
            <w:szCs w:val="22"/>
          </w:rPr>
          <w:t>Delete</w:t>
        </w:r>
      </w:hyperlink>
    </w:p>
    <w:p w14:paraId="1F3256C8" w14:textId="77777777" w:rsidR="0042661E" w:rsidRDefault="0042661E" w:rsidP="0042661E">
      <w:pPr>
        <w:widowControl w:val="0"/>
        <w:numPr>
          <w:ilvl w:val="0"/>
          <w:numId w:val="10"/>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6937EAC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2137CADD" w14:textId="77777777" w:rsidR="0042661E" w:rsidRDefault="0042661E" w:rsidP="0042661E">
      <w:pPr>
        <w:widowControl w:val="0"/>
        <w:autoSpaceDE w:val="0"/>
        <w:autoSpaceDN w:val="0"/>
        <w:adjustRightInd w:val="0"/>
        <w:rPr>
          <w:rFonts w:ascii="Verdana" w:hAnsi="Verdana" w:cs="Verdana"/>
          <w:sz w:val="22"/>
          <w:szCs w:val="22"/>
        </w:rPr>
      </w:pPr>
    </w:p>
    <w:p w14:paraId="746E349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don't know how old you are, but that really doesn't matter;  drop the "pity me" attitude.  It smells of paranoia, especially in the comment in "Today."  If you want a dialogue with me, use plain prose, and do it in pms. </w:t>
      </w:r>
    </w:p>
    <w:p w14:paraId="42E43017" w14:textId="77777777" w:rsidR="0042661E" w:rsidRDefault="0042661E" w:rsidP="0042661E">
      <w:pPr>
        <w:widowControl w:val="0"/>
        <w:autoSpaceDE w:val="0"/>
        <w:autoSpaceDN w:val="0"/>
        <w:adjustRightInd w:val="0"/>
        <w:rPr>
          <w:rFonts w:ascii="Verdana" w:hAnsi="Verdana" w:cs="Verdana"/>
          <w:sz w:val="22"/>
          <w:szCs w:val="22"/>
        </w:rPr>
      </w:pPr>
    </w:p>
    <w:p w14:paraId="4715B4D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w:t>
      </w:r>
    </w:p>
    <w:p w14:paraId="26C7E883" w14:textId="77777777" w:rsidR="0042661E" w:rsidRDefault="0042661E" w:rsidP="0042661E">
      <w:pPr>
        <w:widowControl w:val="0"/>
        <w:autoSpaceDE w:val="0"/>
        <w:autoSpaceDN w:val="0"/>
        <w:adjustRightInd w:val="0"/>
        <w:jc w:val="right"/>
        <w:rPr>
          <w:rFonts w:ascii="Verdana" w:hAnsi="Verdana" w:cs="Verdana"/>
          <w:sz w:val="22"/>
          <w:szCs w:val="22"/>
        </w:rPr>
      </w:pPr>
      <w:hyperlink r:id="rId490" w:history="1">
        <w:r>
          <w:rPr>
            <w:rFonts w:ascii="Verdana" w:hAnsi="Verdana" w:cs="Verdana"/>
            <w:color w:val="680000"/>
            <w:sz w:val="22"/>
            <w:szCs w:val="22"/>
          </w:rPr>
          <w:t>Report To Admin</w:t>
        </w:r>
      </w:hyperlink>
    </w:p>
    <w:p w14:paraId="5E2FB0D8" w14:textId="77777777" w:rsidR="0042661E" w:rsidRDefault="0042661E" w:rsidP="0042661E">
      <w:pPr>
        <w:widowControl w:val="0"/>
        <w:autoSpaceDE w:val="0"/>
        <w:autoSpaceDN w:val="0"/>
        <w:adjustRightInd w:val="0"/>
        <w:rPr>
          <w:rFonts w:ascii="Verdana" w:hAnsi="Verdana" w:cs="Verdana"/>
          <w:sz w:val="22"/>
          <w:szCs w:val="22"/>
        </w:rPr>
      </w:pPr>
    </w:p>
    <w:p w14:paraId="66A044B4" w14:textId="77777777" w:rsidR="0042661E" w:rsidRDefault="0042661E" w:rsidP="0042661E">
      <w:pPr>
        <w:widowControl w:val="0"/>
        <w:autoSpaceDE w:val="0"/>
        <w:autoSpaceDN w:val="0"/>
        <w:adjustRightInd w:val="0"/>
        <w:rPr>
          <w:rFonts w:ascii="Verdana" w:hAnsi="Verdana" w:cs="Verdana"/>
          <w:sz w:val="22"/>
          <w:szCs w:val="22"/>
        </w:rPr>
      </w:pPr>
    </w:p>
    <w:p w14:paraId="2D789F5C" w14:textId="77777777" w:rsidR="0042661E" w:rsidRDefault="0042661E" w:rsidP="0042661E">
      <w:pPr>
        <w:widowControl w:val="0"/>
        <w:autoSpaceDE w:val="0"/>
        <w:autoSpaceDN w:val="0"/>
        <w:adjustRightInd w:val="0"/>
        <w:rPr>
          <w:rFonts w:ascii="Verdana" w:hAnsi="Verdana" w:cs="Verdana"/>
          <w:sz w:val="22"/>
          <w:szCs w:val="22"/>
        </w:rPr>
      </w:pPr>
    </w:p>
    <w:p w14:paraId="07864A77" w14:textId="77777777" w:rsidR="0042661E" w:rsidRDefault="0042661E" w:rsidP="0042661E">
      <w:pPr>
        <w:widowControl w:val="0"/>
        <w:autoSpaceDE w:val="0"/>
        <w:autoSpaceDN w:val="0"/>
        <w:adjustRightInd w:val="0"/>
        <w:rPr>
          <w:rFonts w:ascii="Verdana" w:hAnsi="Verdana" w:cs="Verdana"/>
          <w:sz w:val="22"/>
          <w:szCs w:val="22"/>
        </w:rPr>
      </w:pPr>
    </w:p>
    <w:p w14:paraId="45E379FE" w14:textId="77777777" w:rsidR="0042661E" w:rsidRDefault="0042661E" w:rsidP="0042661E">
      <w:pPr>
        <w:widowControl w:val="0"/>
        <w:autoSpaceDE w:val="0"/>
        <w:autoSpaceDN w:val="0"/>
        <w:adjustRightInd w:val="0"/>
        <w:spacing w:after="80"/>
        <w:ind w:left="240"/>
        <w:rPr>
          <w:rFonts w:ascii="Verdana" w:hAnsi="Verdana" w:cs="Verdana"/>
          <w:b/>
          <w:bCs/>
          <w:color w:val="AD4D00"/>
          <w:sz w:val="22"/>
          <w:szCs w:val="22"/>
        </w:rPr>
      </w:pPr>
      <w:r>
        <w:rPr>
          <w:rFonts w:ascii="Verdana" w:hAnsi="Verdana" w:cs="Verdana"/>
          <w:b/>
          <w:bCs/>
          <w:noProof/>
          <w:color w:val="AD4D00"/>
          <w:sz w:val="22"/>
          <w:szCs w:val="22"/>
        </w:rPr>
        <w:drawing>
          <wp:inline distT="0" distB="0" distL="0" distR="0" wp14:anchorId="1F4A0BB1" wp14:editId="76AF35C7">
            <wp:extent cx="152400" cy="139700"/>
            <wp:effectExtent l="0" t="0" r="0" b="1270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pic:spPr>
                </pic:pic>
              </a:graphicData>
            </a:graphic>
          </wp:inline>
        </w:drawing>
      </w:r>
      <w:r>
        <w:rPr>
          <w:rFonts w:ascii="Verdana" w:hAnsi="Verdana" w:cs="Verdana"/>
          <w:b/>
          <w:bCs/>
          <w:color w:val="AD4D00"/>
          <w:sz w:val="22"/>
          <w:szCs w:val="22"/>
        </w:rPr>
        <w:t xml:space="preserve"> </w:t>
      </w:r>
      <w:hyperlink r:id="rId491" w:history="1">
        <w:r>
          <w:rPr>
            <w:rFonts w:ascii="Verdana" w:hAnsi="Verdana" w:cs="Verdana"/>
            <w:b/>
            <w:bCs/>
            <w:color w:val="AD4D00"/>
            <w:sz w:val="22"/>
            <w:szCs w:val="22"/>
          </w:rPr>
          <w:t>Bill</w:t>
        </w:r>
      </w:hyperlink>
    </w:p>
    <w:p w14:paraId="42CBD90B"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Paragon</w:t>
      </w:r>
    </w:p>
    <w:p w14:paraId="215257AF"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r>
      <w:r>
        <w:rPr>
          <w:rFonts w:ascii="Verdana" w:hAnsi="Verdana" w:cs="Verdana"/>
          <w:noProof/>
          <w:sz w:val="22"/>
          <w:szCs w:val="22"/>
        </w:rPr>
        <w:drawing>
          <wp:inline distT="0" distB="0" distL="0" distR="0" wp14:anchorId="3AAF0123" wp14:editId="66CB80A4">
            <wp:extent cx="317500" cy="50800"/>
            <wp:effectExtent l="0" t="0" r="1270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17500" cy="50800"/>
                    </a:xfrm>
                    <a:prstGeom prst="rect">
                      <a:avLst/>
                    </a:prstGeom>
                    <a:noFill/>
                    <a:ln>
                      <a:noFill/>
                    </a:ln>
                  </pic:spPr>
                </pic:pic>
              </a:graphicData>
            </a:graphic>
          </wp:inline>
        </w:drawing>
      </w:r>
    </w:p>
    <w:p w14:paraId="6EFAA27F" w14:textId="77777777" w:rsidR="0042661E" w:rsidRDefault="0042661E" w:rsidP="0042661E">
      <w:pPr>
        <w:widowControl w:val="0"/>
        <w:numPr>
          <w:ilvl w:val="0"/>
          <w:numId w:val="6"/>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lastRenderedPageBreak/>
        <w:tab/>
      </w:r>
      <w:r>
        <w:rPr>
          <w:rFonts w:ascii="Verdana" w:hAnsi="Verdana" w:cs="Verdana"/>
          <w:sz w:val="22"/>
          <w:szCs w:val="22"/>
        </w:rPr>
        <w:tab/>
        <w:t>Posts: 1636</w:t>
      </w:r>
    </w:p>
    <w:p w14:paraId="2038DEBF" w14:textId="77777777" w:rsidR="0042661E" w:rsidRDefault="0042661E" w:rsidP="0042661E">
      <w:pPr>
        <w:widowControl w:val="0"/>
        <w:numPr>
          <w:ilvl w:val="1"/>
          <w:numId w:val="6"/>
        </w:numPr>
        <w:tabs>
          <w:tab w:val="left" w:pos="940"/>
          <w:tab w:val="left" w:pos="1440"/>
        </w:tabs>
        <w:autoSpaceDE w:val="0"/>
        <w:autoSpaceDN w:val="0"/>
        <w:adjustRightInd w:val="0"/>
        <w:ind w:left="1440" w:hanging="1440"/>
        <w:rPr>
          <w:rFonts w:ascii="Verdana" w:hAnsi="Verdana" w:cs="Verdana"/>
          <w:sz w:val="22"/>
          <w:szCs w:val="22"/>
        </w:rPr>
      </w:pPr>
      <w:r>
        <w:rPr>
          <w:rFonts w:ascii="Verdana" w:hAnsi="Verdana" w:cs="Verdana"/>
          <w:noProof/>
          <w:color w:val="680000"/>
          <w:sz w:val="22"/>
          <w:szCs w:val="22"/>
        </w:rPr>
        <w:drawing>
          <wp:inline distT="0" distB="0" distL="0" distR="0" wp14:anchorId="2813071F" wp14:editId="7D04E72E">
            <wp:extent cx="203200" cy="203200"/>
            <wp:effectExtent l="0" t="0" r="0" b="0"/>
            <wp:docPr id="125" name="Picture 125">
              <a:hlinkClick xmlns:a="http://schemas.openxmlformats.org/drawingml/2006/main" r:id="rId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4025D562" wp14:editId="0677EC3E">
            <wp:extent cx="228600" cy="203200"/>
            <wp:effectExtent l="0" t="0" r="0" b="0"/>
            <wp:docPr id="126" name="Picture 126">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2286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41AEBF9E" wp14:editId="67F9F9F8">
            <wp:extent cx="203200" cy="203200"/>
            <wp:effectExtent l="0" t="0" r="0" b="0"/>
            <wp:docPr id="127" name="Picture 127">
              <a:hlinkClick xmlns:a="http://schemas.openxmlformats.org/drawingml/2006/main" r:id="rId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40C5FB8F"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(No subject)</w:t>
      </w:r>
    </w:p>
    <w:p w14:paraId="0650834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492" w:history="1">
        <w:r>
          <w:rPr>
            <w:rFonts w:ascii="Verdana" w:hAnsi="Verdana" w:cs="Verdana"/>
            <w:color w:val="680000"/>
            <w:sz w:val="22"/>
            <w:szCs w:val="22"/>
          </w:rPr>
          <w:t>illiterati</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May 08, 2012, 06:26 PM » </w:t>
      </w:r>
    </w:p>
    <w:p w14:paraId="59C9FF7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You have forwarded or responded to this message. »</w:t>
      </w:r>
    </w:p>
    <w:p w14:paraId="355A0738" w14:textId="77777777" w:rsidR="0042661E" w:rsidRDefault="0042661E" w:rsidP="0042661E">
      <w:pPr>
        <w:widowControl w:val="0"/>
        <w:numPr>
          <w:ilvl w:val="0"/>
          <w:numId w:val="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p>
    <w:p w14:paraId="59D3AF6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illiterati,</w:t>
      </w:r>
    </w:p>
    <w:p w14:paraId="28FD0E3C" w14:textId="77777777" w:rsidR="0042661E" w:rsidRDefault="0042661E" w:rsidP="0042661E">
      <w:pPr>
        <w:widowControl w:val="0"/>
        <w:autoSpaceDE w:val="0"/>
        <w:autoSpaceDN w:val="0"/>
        <w:adjustRightInd w:val="0"/>
        <w:rPr>
          <w:rFonts w:ascii="Verdana" w:hAnsi="Verdana" w:cs="Verdana"/>
          <w:sz w:val="22"/>
          <w:szCs w:val="22"/>
        </w:rPr>
      </w:pPr>
    </w:p>
    <w:p w14:paraId="0F17EB6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Skip the flattery.  I've never trusted it in any form.  People have died with a smile on my lips.</w:t>
      </w:r>
    </w:p>
    <w:p w14:paraId="23AE1BC5" w14:textId="77777777" w:rsidR="0042661E" w:rsidRDefault="0042661E" w:rsidP="0042661E">
      <w:pPr>
        <w:widowControl w:val="0"/>
        <w:autoSpaceDE w:val="0"/>
        <w:autoSpaceDN w:val="0"/>
        <w:adjustRightInd w:val="0"/>
        <w:rPr>
          <w:rFonts w:ascii="Verdana" w:hAnsi="Verdana" w:cs="Verdana"/>
          <w:sz w:val="22"/>
          <w:szCs w:val="22"/>
        </w:rPr>
      </w:pPr>
    </w:p>
    <w:p w14:paraId="696C102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Isolate it from all the other verbiage and I'll take a look at it.</w:t>
      </w:r>
    </w:p>
    <w:p w14:paraId="71B3D1B3" w14:textId="77777777" w:rsidR="0042661E" w:rsidRDefault="0042661E" w:rsidP="0042661E">
      <w:pPr>
        <w:widowControl w:val="0"/>
        <w:autoSpaceDE w:val="0"/>
        <w:autoSpaceDN w:val="0"/>
        <w:adjustRightInd w:val="0"/>
        <w:rPr>
          <w:rFonts w:ascii="Verdana" w:hAnsi="Verdana" w:cs="Verdana"/>
          <w:sz w:val="22"/>
          <w:szCs w:val="22"/>
        </w:rPr>
      </w:pPr>
    </w:p>
    <w:p w14:paraId="1A80A8B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w:t>
      </w:r>
    </w:p>
    <w:p w14:paraId="54D4D1CA" w14:textId="77777777" w:rsidR="0042661E" w:rsidRDefault="0042661E" w:rsidP="0042661E">
      <w:pPr>
        <w:widowControl w:val="0"/>
        <w:autoSpaceDE w:val="0"/>
        <w:autoSpaceDN w:val="0"/>
        <w:adjustRightInd w:val="0"/>
        <w:rPr>
          <w:rFonts w:ascii="Verdana" w:hAnsi="Verdana" w:cs="Verdana"/>
          <w:sz w:val="22"/>
          <w:szCs w:val="22"/>
        </w:rPr>
      </w:pPr>
    </w:p>
    <w:p w14:paraId="03810868" w14:textId="77777777" w:rsidR="0042661E" w:rsidRDefault="0042661E" w:rsidP="0042661E">
      <w:pPr>
        <w:widowControl w:val="0"/>
        <w:autoSpaceDE w:val="0"/>
        <w:autoSpaceDN w:val="0"/>
        <w:adjustRightInd w:val="0"/>
        <w:rPr>
          <w:rFonts w:ascii="Verdana" w:hAnsi="Verdana" w:cs="Verdana"/>
          <w:sz w:val="22"/>
          <w:szCs w:val="22"/>
        </w:rPr>
      </w:pPr>
    </w:p>
    <w:p w14:paraId="082C1EFA" w14:textId="77777777" w:rsidR="0042661E" w:rsidRDefault="0042661E" w:rsidP="0042661E">
      <w:pPr>
        <w:widowControl w:val="0"/>
        <w:autoSpaceDE w:val="0"/>
        <w:autoSpaceDN w:val="0"/>
        <w:adjustRightInd w:val="0"/>
        <w:spacing w:after="80"/>
        <w:ind w:left="240"/>
        <w:rPr>
          <w:rFonts w:ascii="Verdana" w:hAnsi="Verdana" w:cs="Verdana"/>
          <w:b/>
          <w:bCs/>
          <w:color w:val="AD4D00"/>
          <w:sz w:val="22"/>
          <w:szCs w:val="22"/>
        </w:rPr>
      </w:pPr>
      <w:r>
        <w:rPr>
          <w:rFonts w:ascii="Verdana" w:hAnsi="Verdana" w:cs="Verdana"/>
          <w:b/>
          <w:bCs/>
          <w:noProof/>
          <w:color w:val="AD4D00"/>
          <w:sz w:val="22"/>
          <w:szCs w:val="22"/>
        </w:rPr>
        <w:drawing>
          <wp:inline distT="0" distB="0" distL="0" distR="0" wp14:anchorId="7BF79CAC" wp14:editId="65425CCE">
            <wp:extent cx="152400" cy="139700"/>
            <wp:effectExtent l="0" t="0" r="0" b="1270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52400" cy="139700"/>
                    </a:xfrm>
                    <a:prstGeom prst="rect">
                      <a:avLst/>
                    </a:prstGeom>
                    <a:noFill/>
                    <a:ln>
                      <a:noFill/>
                    </a:ln>
                  </pic:spPr>
                </pic:pic>
              </a:graphicData>
            </a:graphic>
          </wp:inline>
        </w:drawing>
      </w:r>
      <w:r>
        <w:rPr>
          <w:rFonts w:ascii="Verdana" w:hAnsi="Verdana" w:cs="Verdana"/>
          <w:b/>
          <w:bCs/>
          <w:color w:val="AD4D00"/>
          <w:sz w:val="22"/>
          <w:szCs w:val="22"/>
        </w:rPr>
        <w:t xml:space="preserve"> </w:t>
      </w:r>
      <w:hyperlink r:id="rId493" w:history="1">
        <w:r>
          <w:rPr>
            <w:rFonts w:ascii="Verdana" w:hAnsi="Verdana" w:cs="Verdana"/>
            <w:b/>
            <w:bCs/>
            <w:color w:val="AD4D00"/>
            <w:sz w:val="22"/>
            <w:szCs w:val="22"/>
          </w:rPr>
          <w:t>Mojave</w:t>
        </w:r>
      </w:hyperlink>
    </w:p>
    <w:p w14:paraId="1FAD2235" w14:textId="77777777" w:rsidR="0042661E" w:rsidRDefault="0042661E" w:rsidP="0042661E">
      <w:pPr>
        <w:widowControl w:val="0"/>
        <w:numPr>
          <w:ilvl w:val="0"/>
          <w:numId w:val="1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The Outpouring Of Your Voice, Its Gentleness---Miguel Hernandez</w:t>
      </w:r>
    </w:p>
    <w:p w14:paraId="5006065F" w14:textId="77777777" w:rsidR="0042661E" w:rsidRDefault="0042661E" w:rsidP="0042661E">
      <w:pPr>
        <w:widowControl w:val="0"/>
        <w:numPr>
          <w:ilvl w:val="0"/>
          <w:numId w:val="1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Paragon</w:t>
      </w:r>
    </w:p>
    <w:p w14:paraId="122F506B" w14:textId="77777777" w:rsidR="0042661E" w:rsidRDefault="0042661E" w:rsidP="0042661E">
      <w:pPr>
        <w:widowControl w:val="0"/>
        <w:numPr>
          <w:ilvl w:val="0"/>
          <w:numId w:val="1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r>
      <w:r>
        <w:rPr>
          <w:rFonts w:ascii="Verdana" w:hAnsi="Verdana" w:cs="Verdana"/>
          <w:noProof/>
          <w:sz w:val="22"/>
          <w:szCs w:val="22"/>
        </w:rPr>
        <w:drawing>
          <wp:inline distT="0" distB="0" distL="0" distR="0" wp14:anchorId="3DEF4173" wp14:editId="1EAEA0DC">
            <wp:extent cx="317500" cy="50800"/>
            <wp:effectExtent l="0" t="0" r="1270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317500" cy="50800"/>
                    </a:xfrm>
                    <a:prstGeom prst="rect">
                      <a:avLst/>
                    </a:prstGeom>
                    <a:noFill/>
                    <a:ln>
                      <a:noFill/>
                    </a:ln>
                  </pic:spPr>
                </pic:pic>
              </a:graphicData>
            </a:graphic>
          </wp:inline>
        </w:drawing>
      </w:r>
    </w:p>
    <w:p w14:paraId="3C2CCD8C" w14:textId="77777777" w:rsidR="0042661E" w:rsidRDefault="0042661E" w:rsidP="0042661E">
      <w:pPr>
        <w:widowControl w:val="0"/>
        <w:numPr>
          <w:ilvl w:val="0"/>
          <w:numId w:val="1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color w:val="680000"/>
          <w:sz w:val="22"/>
          <w:szCs w:val="22"/>
        </w:rPr>
        <w:tab/>
      </w:r>
      <w:r>
        <w:rPr>
          <w:rFonts w:ascii="Verdana" w:hAnsi="Verdana" w:cs="Verdana"/>
          <w:color w:val="680000"/>
          <w:sz w:val="22"/>
          <w:szCs w:val="22"/>
        </w:rPr>
        <w:tab/>
      </w:r>
      <w:r>
        <w:rPr>
          <w:rFonts w:ascii="Verdana" w:hAnsi="Verdana" w:cs="Verdana"/>
          <w:noProof/>
          <w:color w:val="680000"/>
          <w:sz w:val="22"/>
          <w:szCs w:val="22"/>
        </w:rPr>
        <w:drawing>
          <wp:inline distT="0" distB="0" distL="0" distR="0" wp14:anchorId="2C5DE7B9" wp14:editId="298F68D8">
            <wp:extent cx="1295400" cy="876300"/>
            <wp:effectExtent l="0" t="0" r="0" b="12700"/>
            <wp:docPr id="162" name="Picture 162">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1295400" cy="876300"/>
                    </a:xfrm>
                    <a:prstGeom prst="rect">
                      <a:avLst/>
                    </a:prstGeom>
                    <a:noFill/>
                    <a:ln>
                      <a:noFill/>
                    </a:ln>
                  </pic:spPr>
                </pic:pic>
              </a:graphicData>
            </a:graphic>
          </wp:inline>
        </w:drawing>
      </w:r>
    </w:p>
    <w:p w14:paraId="1DD641F0" w14:textId="77777777" w:rsidR="0042661E" w:rsidRDefault="0042661E" w:rsidP="0042661E">
      <w:pPr>
        <w:widowControl w:val="0"/>
        <w:numPr>
          <w:ilvl w:val="0"/>
          <w:numId w:val="18"/>
        </w:numPr>
        <w:tabs>
          <w:tab w:val="left" w:pos="220"/>
          <w:tab w:val="left" w:pos="720"/>
        </w:tabs>
        <w:autoSpaceDE w:val="0"/>
        <w:autoSpaceDN w:val="0"/>
        <w:adjustRightInd w:val="0"/>
        <w:ind w:hanging="720"/>
        <w:rPr>
          <w:rFonts w:ascii="Verdana" w:hAnsi="Verdana" w:cs="Verdana"/>
          <w:sz w:val="22"/>
          <w:szCs w:val="22"/>
        </w:rPr>
      </w:pPr>
      <w:r>
        <w:rPr>
          <w:rFonts w:ascii="Verdana" w:hAnsi="Verdana" w:cs="Verdana"/>
          <w:sz w:val="22"/>
          <w:szCs w:val="22"/>
        </w:rPr>
        <w:tab/>
      </w:r>
      <w:r>
        <w:rPr>
          <w:rFonts w:ascii="Verdana" w:hAnsi="Verdana" w:cs="Verdana"/>
          <w:sz w:val="22"/>
          <w:szCs w:val="22"/>
        </w:rPr>
        <w:tab/>
        <w:t>Posts: 795</w:t>
      </w:r>
    </w:p>
    <w:p w14:paraId="3FAC5201" w14:textId="77777777" w:rsidR="0042661E" w:rsidRDefault="0042661E" w:rsidP="0042661E">
      <w:pPr>
        <w:widowControl w:val="0"/>
        <w:numPr>
          <w:ilvl w:val="1"/>
          <w:numId w:val="18"/>
        </w:numPr>
        <w:tabs>
          <w:tab w:val="left" w:pos="940"/>
          <w:tab w:val="left" w:pos="1440"/>
        </w:tabs>
        <w:autoSpaceDE w:val="0"/>
        <w:autoSpaceDN w:val="0"/>
        <w:adjustRightInd w:val="0"/>
        <w:ind w:hanging="1440"/>
        <w:rPr>
          <w:rFonts w:ascii="Verdana" w:hAnsi="Verdana" w:cs="Verdana"/>
          <w:sz w:val="22"/>
          <w:szCs w:val="22"/>
        </w:rPr>
      </w:pPr>
      <w:r>
        <w:rPr>
          <w:rFonts w:ascii="Verdana" w:hAnsi="Verdana" w:cs="Verdana"/>
          <w:noProof/>
          <w:color w:val="680000"/>
          <w:sz w:val="22"/>
          <w:szCs w:val="22"/>
        </w:rPr>
        <w:drawing>
          <wp:inline distT="0" distB="0" distL="0" distR="0" wp14:anchorId="7DB5E8A1" wp14:editId="46AA513D">
            <wp:extent cx="203200" cy="203200"/>
            <wp:effectExtent l="0" t="0" r="0" b="0"/>
            <wp:docPr id="163" name="Picture 163">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0EFB689B" wp14:editId="5DE8B4CF">
            <wp:extent cx="228600" cy="203200"/>
            <wp:effectExtent l="0" t="0" r="0" b="0"/>
            <wp:docPr id="164" name="Picture 164">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2286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436D535F" wp14:editId="54244C1C">
            <wp:extent cx="203200" cy="203200"/>
            <wp:effectExtent l="0" t="0" r="0" b="0"/>
            <wp:docPr id="165" name="Picture 165">
              <a:hlinkClick xmlns:a="http://schemas.openxmlformats.org/drawingml/2006/main" r:id="rId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0D2C495"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(No subject)</w:t>
      </w:r>
    </w:p>
    <w:p w14:paraId="40CC684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497" w:history="1">
        <w:r>
          <w:rPr>
            <w:rFonts w:ascii="Verdana" w:hAnsi="Verdana" w:cs="Verdana"/>
            <w:color w:val="680000"/>
            <w:sz w:val="22"/>
            <w:szCs w:val="22"/>
          </w:rPr>
          <w:t>illiterati</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April 20, 2012, 12:40 PM »</w:t>
      </w:r>
    </w:p>
    <w:p w14:paraId="7CC8ADE6" w14:textId="77777777" w:rsidR="0042661E" w:rsidRDefault="0042661E" w:rsidP="0042661E">
      <w:pPr>
        <w:widowControl w:val="0"/>
        <w:numPr>
          <w:ilvl w:val="0"/>
          <w:numId w:val="19"/>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498" w:history="1">
        <w:r>
          <w:rPr>
            <w:rFonts w:ascii="Arial" w:hAnsi="Arial" w:cs="Arial"/>
            <w:b/>
            <w:bCs/>
            <w:color w:val="680000"/>
            <w:sz w:val="22"/>
            <w:szCs w:val="22"/>
          </w:rPr>
          <w:t>Reply</w:t>
        </w:r>
      </w:hyperlink>
    </w:p>
    <w:p w14:paraId="39C44F69" w14:textId="77777777" w:rsidR="0042661E" w:rsidRDefault="0042661E" w:rsidP="0042661E">
      <w:pPr>
        <w:widowControl w:val="0"/>
        <w:numPr>
          <w:ilvl w:val="0"/>
          <w:numId w:val="19"/>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499" w:history="1">
        <w:r>
          <w:rPr>
            <w:rFonts w:ascii="Arial" w:hAnsi="Arial" w:cs="Arial"/>
            <w:b/>
            <w:bCs/>
            <w:color w:val="680000"/>
            <w:sz w:val="22"/>
            <w:szCs w:val="22"/>
          </w:rPr>
          <w:t>Quote</w:t>
        </w:r>
      </w:hyperlink>
    </w:p>
    <w:p w14:paraId="3B27368D" w14:textId="77777777" w:rsidR="0042661E" w:rsidRDefault="0042661E" w:rsidP="0042661E">
      <w:pPr>
        <w:widowControl w:val="0"/>
        <w:numPr>
          <w:ilvl w:val="0"/>
          <w:numId w:val="19"/>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0" w:history="1">
        <w:r>
          <w:rPr>
            <w:rFonts w:ascii="Arial" w:hAnsi="Arial" w:cs="Arial"/>
            <w:b/>
            <w:bCs/>
            <w:color w:val="680000"/>
            <w:sz w:val="22"/>
            <w:szCs w:val="22"/>
          </w:rPr>
          <w:t>Delete</w:t>
        </w:r>
      </w:hyperlink>
    </w:p>
    <w:p w14:paraId="6A649D08" w14:textId="77777777" w:rsidR="0042661E" w:rsidRDefault="0042661E" w:rsidP="0042661E">
      <w:pPr>
        <w:widowControl w:val="0"/>
        <w:numPr>
          <w:ilvl w:val="0"/>
          <w:numId w:val="19"/>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30E925A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I---</w:t>
      </w:r>
    </w:p>
    <w:p w14:paraId="7B5576A3" w14:textId="77777777" w:rsidR="0042661E" w:rsidRDefault="0042661E" w:rsidP="0042661E">
      <w:pPr>
        <w:widowControl w:val="0"/>
        <w:autoSpaceDE w:val="0"/>
        <w:autoSpaceDN w:val="0"/>
        <w:adjustRightInd w:val="0"/>
        <w:rPr>
          <w:rFonts w:ascii="Verdana" w:hAnsi="Verdana" w:cs="Verdana"/>
          <w:sz w:val="22"/>
          <w:szCs w:val="22"/>
        </w:rPr>
      </w:pPr>
    </w:p>
    <w:p w14:paraId="18B553A9" w14:textId="77777777" w:rsidR="0042661E" w:rsidRDefault="0042661E" w:rsidP="0042661E">
      <w:pPr>
        <w:widowControl w:val="0"/>
        <w:autoSpaceDE w:val="0"/>
        <w:autoSpaceDN w:val="0"/>
        <w:adjustRightInd w:val="0"/>
        <w:rPr>
          <w:rFonts w:ascii="Verdana" w:hAnsi="Verdana" w:cs="Verdana"/>
          <w:sz w:val="22"/>
          <w:szCs w:val="22"/>
        </w:rPr>
      </w:pPr>
    </w:p>
    <w:p w14:paraId="7F574B6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 says critical responses are in the axe.</w:t>
      </w:r>
    </w:p>
    <w:p w14:paraId="52F422BA" w14:textId="77777777" w:rsidR="0042661E" w:rsidRDefault="0042661E" w:rsidP="0042661E">
      <w:pPr>
        <w:widowControl w:val="0"/>
        <w:autoSpaceDE w:val="0"/>
        <w:autoSpaceDN w:val="0"/>
        <w:adjustRightInd w:val="0"/>
        <w:rPr>
          <w:rFonts w:ascii="Verdana" w:hAnsi="Verdana" w:cs="Verdana"/>
          <w:sz w:val="22"/>
          <w:szCs w:val="22"/>
        </w:rPr>
      </w:pPr>
    </w:p>
    <w:p w14:paraId="7AE52CE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the idea of commenting on </w:t>
      </w:r>
      <w:r>
        <w:rPr>
          <w:rFonts w:ascii="Verdana" w:hAnsi="Verdana" w:cs="Verdana"/>
          <w:i/>
          <w:iCs/>
          <w:sz w:val="22"/>
          <w:szCs w:val="22"/>
        </w:rPr>
        <w:t>notes</w:t>
      </w:r>
      <w:r>
        <w:rPr>
          <w:rFonts w:ascii="Verdana" w:hAnsi="Verdana" w:cs="Verdana"/>
          <w:sz w:val="22"/>
          <w:szCs w:val="22"/>
        </w:rPr>
        <w:t xml:space="preserve"> is not a good one. the same for research material.</w:t>
      </w:r>
    </w:p>
    <w:p w14:paraId="44F7C8D8" w14:textId="77777777" w:rsidR="0042661E" w:rsidRDefault="0042661E" w:rsidP="0042661E">
      <w:pPr>
        <w:widowControl w:val="0"/>
        <w:autoSpaceDE w:val="0"/>
        <w:autoSpaceDN w:val="0"/>
        <w:adjustRightInd w:val="0"/>
        <w:rPr>
          <w:rFonts w:ascii="Verdana" w:hAnsi="Verdana" w:cs="Verdana"/>
          <w:sz w:val="22"/>
          <w:szCs w:val="22"/>
        </w:rPr>
      </w:pPr>
    </w:p>
    <w:p w14:paraId="70E0F24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i've said before, keep it simple for a while.  </w:t>
      </w:r>
    </w:p>
    <w:p w14:paraId="00BBE956" w14:textId="77777777" w:rsidR="0042661E" w:rsidRDefault="0042661E" w:rsidP="0042661E">
      <w:pPr>
        <w:widowControl w:val="0"/>
        <w:autoSpaceDE w:val="0"/>
        <w:autoSpaceDN w:val="0"/>
        <w:adjustRightInd w:val="0"/>
        <w:rPr>
          <w:rFonts w:ascii="Verdana" w:hAnsi="Verdana" w:cs="Verdana"/>
          <w:sz w:val="22"/>
          <w:szCs w:val="22"/>
        </w:rPr>
      </w:pPr>
    </w:p>
    <w:p w14:paraId="43F343C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seraph followed your poem in the poem a day forum with this comment:</w:t>
      </w:r>
    </w:p>
    <w:p w14:paraId="667D458C" w14:textId="77777777" w:rsidR="0042661E" w:rsidRDefault="0042661E" w:rsidP="0042661E">
      <w:pPr>
        <w:widowControl w:val="0"/>
        <w:autoSpaceDE w:val="0"/>
        <w:autoSpaceDN w:val="0"/>
        <w:adjustRightInd w:val="0"/>
        <w:rPr>
          <w:rFonts w:ascii="Verdana" w:hAnsi="Verdana" w:cs="Verdana"/>
          <w:sz w:val="22"/>
          <w:szCs w:val="22"/>
        </w:rPr>
      </w:pPr>
    </w:p>
    <w:p w14:paraId="6EE1FFF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shallow roots pulled easily from the ground</w:t>
      </w:r>
    </w:p>
    <w:p w14:paraId="6F26C84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weeds are flowers, it's all in the perspective</w:t>
      </w:r>
    </w:p>
    <w:p w14:paraId="3DDF3D1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just ask a black-eyed susan, she'll tell you.</w:t>
      </w:r>
    </w:p>
    <w:p w14:paraId="38386737" w14:textId="77777777" w:rsidR="0042661E" w:rsidRDefault="0042661E" w:rsidP="0042661E">
      <w:pPr>
        <w:widowControl w:val="0"/>
        <w:autoSpaceDE w:val="0"/>
        <w:autoSpaceDN w:val="0"/>
        <w:adjustRightInd w:val="0"/>
        <w:rPr>
          <w:rFonts w:ascii="Verdana" w:hAnsi="Verdana" w:cs="Verdana"/>
          <w:sz w:val="22"/>
          <w:szCs w:val="22"/>
        </w:rPr>
      </w:pPr>
    </w:p>
    <w:p w14:paraId="66DC6F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poem, not bad:</w:t>
      </w:r>
    </w:p>
    <w:p w14:paraId="319F85FA" w14:textId="77777777" w:rsidR="0042661E" w:rsidRDefault="0042661E" w:rsidP="0042661E">
      <w:pPr>
        <w:widowControl w:val="0"/>
        <w:autoSpaceDE w:val="0"/>
        <w:autoSpaceDN w:val="0"/>
        <w:adjustRightInd w:val="0"/>
        <w:rPr>
          <w:rFonts w:ascii="Verdana" w:hAnsi="Verdana" w:cs="Verdana"/>
          <w:sz w:val="22"/>
          <w:szCs w:val="22"/>
        </w:rPr>
      </w:pPr>
    </w:p>
    <w:p w14:paraId="4FE3848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shallow roots pull easily                      #1</w:t>
      </w:r>
    </w:p>
    <w:p w14:paraId="665F745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from the ground.       </w:t>
      </w:r>
    </w:p>
    <w:p w14:paraId="7700581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Weeds are flowers too; just ask         #2</w:t>
      </w:r>
    </w:p>
    <w:p w14:paraId="63408D0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 black-eyed susan.                            #3</w:t>
      </w:r>
    </w:p>
    <w:p w14:paraId="3E6F0635" w14:textId="77777777" w:rsidR="0042661E" w:rsidRDefault="0042661E" w:rsidP="0042661E">
      <w:pPr>
        <w:widowControl w:val="0"/>
        <w:autoSpaceDE w:val="0"/>
        <w:autoSpaceDN w:val="0"/>
        <w:adjustRightInd w:val="0"/>
        <w:rPr>
          <w:rFonts w:ascii="Verdana" w:hAnsi="Verdana" w:cs="Verdana"/>
          <w:sz w:val="22"/>
          <w:szCs w:val="22"/>
        </w:rPr>
      </w:pPr>
    </w:p>
    <w:p w14:paraId="444DEFBA" w14:textId="77777777" w:rsidR="0042661E" w:rsidRDefault="0042661E" w:rsidP="0042661E">
      <w:pPr>
        <w:widowControl w:val="0"/>
        <w:autoSpaceDE w:val="0"/>
        <w:autoSpaceDN w:val="0"/>
        <w:adjustRightInd w:val="0"/>
        <w:rPr>
          <w:rFonts w:ascii="Verdana" w:hAnsi="Verdana" w:cs="Verdana"/>
          <w:sz w:val="22"/>
          <w:szCs w:val="22"/>
        </w:rPr>
      </w:pPr>
    </w:p>
    <w:p w14:paraId="7CF28F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 would avoid the </w:t>
      </w:r>
      <w:r>
        <w:rPr>
          <w:rFonts w:ascii="Verdana" w:hAnsi="Verdana" w:cs="Verdana"/>
          <w:i/>
          <w:iCs/>
          <w:sz w:val="22"/>
          <w:szCs w:val="22"/>
        </w:rPr>
        <w:t>poem a day catgegory</w:t>
      </w:r>
      <w:r>
        <w:rPr>
          <w:rFonts w:ascii="Verdana" w:hAnsi="Verdana" w:cs="Verdana"/>
          <w:sz w:val="22"/>
          <w:szCs w:val="22"/>
        </w:rPr>
        <w:t>---finish one poem---listen to comments and then revise.  the last thing you need are references to classical Greek poems---for you, right now, that just means clutter and confusion.</w:t>
      </w:r>
    </w:p>
    <w:p w14:paraId="007A2464" w14:textId="77777777" w:rsidR="0042661E" w:rsidRDefault="0042661E" w:rsidP="0042661E">
      <w:pPr>
        <w:widowControl w:val="0"/>
        <w:autoSpaceDE w:val="0"/>
        <w:autoSpaceDN w:val="0"/>
        <w:adjustRightInd w:val="0"/>
        <w:rPr>
          <w:rFonts w:ascii="Verdana" w:hAnsi="Verdana" w:cs="Verdana"/>
          <w:sz w:val="22"/>
          <w:szCs w:val="22"/>
        </w:rPr>
      </w:pPr>
    </w:p>
    <w:p w14:paraId="68D2AFB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1. One declarative sentence.</w:t>
      </w:r>
    </w:p>
    <w:p w14:paraId="75AC2A2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2. an atmospheric</w:t>
      </w:r>
    </w:p>
    <w:p w14:paraId="68DA90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3. and then close  </w:t>
      </w:r>
    </w:p>
    <w:p w14:paraId="23E1D4A6" w14:textId="77777777" w:rsidR="0042661E" w:rsidRDefault="0042661E" w:rsidP="0042661E">
      <w:pPr>
        <w:widowControl w:val="0"/>
        <w:autoSpaceDE w:val="0"/>
        <w:autoSpaceDN w:val="0"/>
        <w:adjustRightInd w:val="0"/>
        <w:rPr>
          <w:rFonts w:ascii="Verdana" w:hAnsi="Verdana" w:cs="Verdana"/>
          <w:sz w:val="22"/>
          <w:szCs w:val="22"/>
        </w:rPr>
      </w:pPr>
    </w:p>
    <w:p w14:paraId="29A79E00" w14:textId="77777777" w:rsidR="0042661E" w:rsidRDefault="0042661E" w:rsidP="0042661E">
      <w:pPr>
        <w:widowControl w:val="0"/>
        <w:autoSpaceDE w:val="0"/>
        <w:autoSpaceDN w:val="0"/>
        <w:adjustRightInd w:val="0"/>
        <w:rPr>
          <w:rFonts w:ascii="Verdana" w:hAnsi="Verdana" w:cs="Verdana"/>
          <w:sz w:val="22"/>
          <w:szCs w:val="22"/>
        </w:rPr>
      </w:pPr>
    </w:p>
    <w:p w14:paraId="1E653A99" w14:textId="77777777" w:rsidR="0042661E" w:rsidRDefault="0042661E" w:rsidP="0042661E">
      <w:pPr>
        <w:widowControl w:val="0"/>
        <w:autoSpaceDE w:val="0"/>
        <w:autoSpaceDN w:val="0"/>
        <w:adjustRightInd w:val="0"/>
        <w:rPr>
          <w:rFonts w:ascii="Verdana" w:hAnsi="Verdana" w:cs="Verdana"/>
          <w:sz w:val="22"/>
          <w:szCs w:val="22"/>
        </w:rPr>
      </w:pPr>
    </w:p>
    <w:p w14:paraId="2C85B5D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mojave</w:t>
      </w:r>
    </w:p>
    <w:p w14:paraId="209D735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Mojave</w:t>
      </w:r>
    </w:p>
    <w:p w14:paraId="535E849B" w14:textId="77777777" w:rsidR="0042661E" w:rsidRDefault="0042661E" w:rsidP="0042661E">
      <w:pPr>
        <w:widowControl w:val="0"/>
        <w:autoSpaceDE w:val="0"/>
        <w:autoSpaceDN w:val="0"/>
        <w:adjustRightInd w:val="0"/>
        <w:rPr>
          <w:rFonts w:ascii="Verdana" w:hAnsi="Verdana" w:cs="Verdana"/>
          <w:sz w:val="22"/>
          <w:szCs w:val="22"/>
        </w:rPr>
      </w:pPr>
    </w:p>
    <w:p w14:paraId="6C120A6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Night lowers its jewelblue wing</w:t>
      </w:r>
    </w:p>
    <w:p w14:paraId="0B25A79A" w14:textId="77777777" w:rsidR="0042661E" w:rsidRDefault="0042661E" w:rsidP="0042661E">
      <w:pPr>
        <w:rPr>
          <w:rFonts w:ascii="Verdana" w:hAnsi="Verdana" w:cs="Verdana"/>
          <w:sz w:val="22"/>
          <w:szCs w:val="22"/>
        </w:rPr>
      </w:pPr>
      <w:r>
        <w:rPr>
          <w:rFonts w:ascii="Verdana" w:hAnsi="Verdana" w:cs="Verdana"/>
          <w:sz w:val="22"/>
          <w:szCs w:val="22"/>
        </w:rPr>
        <w:t>---Sarah Jane Sloat</w:t>
      </w:r>
    </w:p>
    <w:p w14:paraId="3E9B696E" w14:textId="77777777" w:rsidR="0042661E" w:rsidRDefault="0042661E" w:rsidP="0042661E">
      <w:pPr>
        <w:rPr>
          <w:rFonts w:ascii="Verdana" w:hAnsi="Verdana" w:cs="Verdana"/>
          <w:sz w:val="22"/>
          <w:szCs w:val="22"/>
        </w:rPr>
      </w:pPr>
    </w:p>
    <w:p w14:paraId="6B287A6C" w14:textId="77777777" w:rsidR="0042661E" w:rsidRDefault="0042661E" w:rsidP="0042661E">
      <w:pPr>
        <w:rPr>
          <w:rFonts w:ascii="Verdana" w:hAnsi="Verdana" w:cs="Verdana"/>
          <w:sz w:val="22"/>
          <w:szCs w:val="22"/>
        </w:rPr>
      </w:pPr>
      <w:r>
        <w:rPr>
          <w:rFonts w:ascii="Verdana" w:hAnsi="Verdana" w:cs="Verdana"/>
          <w:sz w:val="22"/>
          <w:szCs w:val="22"/>
        </w:rPr>
        <w:t>*</w:t>
      </w:r>
    </w:p>
    <w:p w14:paraId="0AED7CCB" w14:textId="77777777" w:rsidR="0042661E" w:rsidRDefault="0042661E" w:rsidP="0042661E">
      <w:pPr>
        <w:widowControl w:val="0"/>
        <w:autoSpaceDE w:val="0"/>
        <w:autoSpaceDN w:val="0"/>
        <w:adjustRightInd w:val="0"/>
        <w:rPr>
          <w:rFonts w:ascii="Verdana" w:hAnsi="Verdana" w:cs="Verdana"/>
          <w:sz w:val="22"/>
          <w:szCs w:val="22"/>
        </w:rPr>
      </w:pPr>
    </w:p>
    <w:p w14:paraId="53D93F74"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Song Bird</w:t>
      </w:r>
    </w:p>
    <w:p w14:paraId="5064187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01" w:history="1">
        <w:r>
          <w:rPr>
            <w:rFonts w:ascii="Verdana" w:hAnsi="Verdana" w:cs="Verdana"/>
            <w:color w:val="680000"/>
            <w:sz w:val="22"/>
            <w:szCs w:val="22"/>
          </w:rPr>
          <w:t>illiterati</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June 10, 2012, 09:00 PM » </w:t>
      </w:r>
    </w:p>
    <w:p w14:paraId="2B0B40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You have forwarded or responded to this message. »</w:t>
      </w:r>
    </w:p>
    <w:p w14:paraId="69A73275" w14:textId="77777777" w:rsidR="0042661E" w:rsidRDefault="0042661E" w:rsidP="0042661E">
      <w:pPr>
        <w:widowControl w:val="0"/>
        <w:numPr>
          <w:ilvl w:val="0"/>
          <w:numId w:val="2"/>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2" w:history="1">
        <w:r>
          <w:rPr>
            <w:rFonts w:ascii="Arial" w:hAnsi="Arial" w:cs="Arial"/>
            <w:b/>
            <w:bCs/>
            <w:color w:val="680000"/>
            <w:sz w:val="22"/>
            <w:szCs w:val="22"/>
          </w:rPr>
          <w:t>Reply</w:t>
        </w:r>
      </w:hyperlink>
    </w:p>
    <w:p w14:paraId="4E47ACDC" w14:textId="77777777" w:rsidR="0042661E" w:rsidRDefault="0042661E" w:rsidP="0042661E">
      <w:pPr>
        <w:widowControl w:val="0"/>
        <w:numPr>
          <w:ilvl w:val="0"/>
          <w:numId w:val="2"/>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3" w:history="1">
        <w:r>
          <w:rPr>
            <w:rFonts w:ascii="Arial" w:hAnsi="Arial" w:cs="Arial"/>
            <w:b/>
            <w:bCs/>
            <w:color w:val="680000"/>
            <w:sz w:val="22"/>
            <w:szCs w:val="22"/>
          </w:rPr>
          <w:t>Quote</w:t>
        </w:r>
      </w:hyperlink>
    </w:p>
    <w:p w14:paraId="2EBF6584" w14:textId="77777777" w:rsidR="0042661E" w:rsidRDefault="0042661E" w:rsidP="0042661E">
      <w:pPr>
        <w:widowControl w:val="0"/>
        <w:numPr>
          <w:ilvl w:val="0"/>
          <w:numId w:val="2"/>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4" w:history="1">
        <w:r>
          <w:rPr>
            <w:rFonts w:ascii="Arial" w:hAnsi="Arial" w:cs="Arial"/>
            <w:b/>
            <w:bCs/>
            <w:color w:val="680000"/>
            <w:sz w:val="22"/>
            <w:szCs w:val="22"/>
          </w:rPr>
          <w:t>Delete</w:t>
        </w:r>
      </w:hyperlink>
    </w:p>
    <w:p w14:paraId="7FA63A83" w14:textId="77777777" w:rsidR="0042661E" w:rsidRDefault="0042661E" w:rsidP="0042661E">
      <w:pPr>
        <w:widowControl w:val="0"/>
        <w:numPr>
          <w:ilvl w:val="0"/>
          <w:numId w:val="2"/>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271FB15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Hi Matt</w:t>
      </w:r>
    </w:p>
    <w:p w14:paraId="05E268D7" w14:textId="77777777" w:rsidR="0042661E" w:rsidRDefault="0042661E" w:rsidP="0042661E">
      <w:pPr>
        <w:widowControl w:val="0"/>
        <w:autoSpaceDE w:val="0"/>
        <w:autoSpaceDN w:val="0"/>
        <w:adjustRightInd w:val="0"/>
        <w:rPr>
          <w:rFonts w:ascii="Verdana" w:hAnsi="Verdana" w:cs="Verdana"/>
          <w:sz w:val="22"/>
          <w:szCs w:val="22"/>
        </w:rPr>
      </w:pPr>
    </w:p>
    <w:p w14:paraId="59DCAF9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What is the deal with the song birds. Has Bill said something wrong beyond critique.</w:t>
      </w:r>
    </w:p>
    <w:p w14:paraId="0249D3A9" w14:textId="77777777" w:rsidR="0042661E" w:rsidRDefault="0042661E" w:rsidP="0042661E">
      <w:pPr>
        <w:widowControl w:val="0"/>
        <w:autoSpaceDE w:val="0"/>
        <w:autoSpaceDN w:val="0"/>
        <w:adjustRightInd w:val="0"/>
        <w:rPr>
          <w:rFonts w:ascii="Verdana" w:hAnsi="Verdana" w:cs="Verdana"/>
          <w:sz w:val="22"/>
          <w:szCs w:val="22"/>
        </w:rPr>
      </w:pPr>
    </w:p>
    <w:p w14:paraId="6549A1A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As host we need to be diplomatic and tolerant.</w:t>
      </w:r>
    </w:p>
    <w:p w14:paraId="54CB8AC4" w14:textId="77777777" w:rsidR="0042661E" w:rsidRDefault="0042661E" w:rsidP="0042661E">
      <w:pPr>
        <w:widowControl w:val="0"/>
        <w:autoSpaceDE w:val="0"/>
        <w:autoSpaceDN w:val="0"/>
        <w:adjustRightInd w:val="0"/>
        <w:rPr>
          <w:rFonts w:ascii="Verdana" w:hAnsi="Verdana" w:cs="Verdana"/>
          <w:sz w:val="22"/>
          <w:szCs w:val="22"/>
        </w:rPr>
      </w:pPr>
    </w:p>
    <w:p w14:paraId="1F975E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Help me understand this, please</w:t>
      </w:r>
    </w:p>
    <w:p w14:paraId="0D1C4034" w14:textId="77777777" w:rsidR="0042661E" w:rsidRDefault="0042661E" w:rsidP="0042661E">
      <w:pPr>
        <w:widowControl w:val="0"/>
        <w:autoSpaceDE w:val="0"/>
        <w:autoSpaceDN w:val="0"/>
        <w:adjustRightInd w:val="0"/>
        <w:rPr>
          <w:rFonts w:ascii="Verdana" w:hAnsi="Verdana" w:cs="Verdana"/>
          <w:sz w:val="22"/>
          <w:szCs w:val="22"/>
        </w:rPr>
      </w:pPr>
    </w:p>
    <w:p w14:paraId="0FD7D60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kindly,</w:t>
      </w:r>
    </w:p>
    <w:p w14:paraId="663B44F4" w14:textId="77777777" w:rsidR="0042661E" w:rsidRDefault="0042661E" w:rsidP="0042661E">
      <w:pPr>
        <w:widowControl w:val="0"/>
        <w:autoSpaceDE w:val="0"/>
        <w:autoSpaceDN w:val="0"/>
        <w:adjustRightInd w:val="0"/>
        <w:rPr>
          <w:rFonts w:ascii="Verdana" w:hAnsi="Verdana" w:cs="Verdana"/>
          <w:sz w:val="22"/>
          <w:szCs w:val="22"/>
        </w:rPr>
      </w:pPr>
    </w:p>
    <w:p w14:paraId="0AD1202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Rg</w:t>
      </w:r>
    </w:p>
    <w:p w14:paraId="13CA6383" w14:textId="77777777" w:rsidR="0042661E" w:rsidRDefault="0042661E" w:rsidP="0042661E">
      <w:pPr>
        <w:widowControl w:val="0"/>
        <w:autoSpaceDE w:val="0"/>
        <w:autoSpaceDN w:val="0"/>
        <w:adjustRightInd w:val="0"/>
        <w:rPr>
          <w:rFonts w:ascii="Verdana" w:hAnsi="Verdana" w:cs="Verdana"/>
          <w:sz w:val="22"/>
          <w:szCs w:val="22"/>
        </w:rPr>
      </w:pPr>
    </w:p>
    <w:p w14:paraId="5658640B" w14:textId="77777777" w:rsidR="0042661E" w:rsidRDefault="0042661E" w:rsidP="0042661E">
      <w:pPr>
        <w:widowControl w:val="0"/>
        <w:autoSpaceDE w:val="0"/>
        <w:autoSpaceDN w:val="0"/>
        <w:adjustRightInd w:val="0"/>
        <w:rPr>
          <w:rFonts w:ascii="Verdana" w:hAnsi="Verdana" w:cs="Verdana"/>
          <w:sz w:val="22"/>
          <w:szCs w:val="22"/>
        </w:rPr>
      </w:pPr>
    </w:p>
    <w:p w14:paraId="1802D077" w14:textId="77777777" w:rsidR="0042661E" w:rsidRDefault="0042661E" w:rsidP="0042661E">
      <w:pPr>
        <w:widowControl w:val="0"/>
        <w:autoSpaceDE w:val="0"/>
        <w:autoSpaceDN w:val="0"/>
        <w:adjustRightInd w:val="0"/>
        <w:jc w:val="right"/>
        <w:rPr>
          <w:rFonts w:ascii="Verdana" w:hAnsi="Verdana" w:cs="Verdana"/>
          <w:sz w:val="22"/>
          <w:szCs w:val="22"/>
        </w:rPr>
      </w:pPr>
      <w:hyperlink r:id="rId505" w:history="1">
        <w:r>
          <w:rPr>
            <w:rFonts w:ascii="Verdana" w:hAnsi="Verdana" w:cs="Verdana"/>
            <w:color w:val="680000"/>
            <w:sz w:val="22"/>
            <w:szCs w:val="22"/>
          </w:rPr>
          <w:t>Report To Admin</w:t>
        </w:r>
      </w:hyperlink>
    </w:p>
    <w:p w14:paraId="3F04303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Disclaimer: cafeRg could be wrong.</w:t>
      </w:r>
    </w:p>
    <w:p w14:paraId="1EBB40D2" w14:textId="77777777" w:rsidR="0042661E" w:rsidRDefault="0042661E" w:rsidP="0042661E">
      <w:pPr>
        <w:widowControl w:val="0"/>
        <w:autoSpaceDE w:val="0"/>
        <w:autoSpaceDN w:val="0"/>
        <w:adjustRightInd w:val="0"/>
        <w:rPr>
          <w:rFonts w:ascii="Verdana" w:hAnsi="Verdana" w:cs="Verdana"/>
          <w:sz w:val="22"/>
          <w:szCs w:val="22"/>
        </w:rPr>
      </w:pPr>
    </w:p>
    <w:p w14:paraId="10B275A9" w14:textId="77777777" w:rsidR="0042661E" w:rsidRDefault="0042661E" w:rsidP="0042661E">
      <w:pPr>
        <w:widowControl w:val="0"/>
        <w:autoSpaceDE w:val="0"/>
        <w:autoSpaceDN w:val="0"/>
        <w:adjustRightInd w:val="0"/>
        <w:rPr>
          <w:rFonts w:ascii="Verdana" w:hAnsi="Verdana" w:cs="Verdana"/>
          <w:sz w:val="22"/>
          <w:szCs w:val="22"/>
        </w:rPr>
      </w:pPr>
    </w:p>
    <w:p w14:paraId="29587EC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yes remove the text too</w:t>
      </w:r>
    </w:p>
    <w:p w14:paraId="43057755" w14:textId="77777777" w:rsidR="0042661E" w:rsidRDefault="0042661E" w:rsidP="0042661E">
      <w:pPr>
        <w:widowControl w:val="0"/>
        <w:autoSpaceDE w:val="0"/>
        <w:autoSpaceDN w:val="0"/>
        <w:adjustRightInd w:val="0"/>
        <w:rPr>
          <w:rFonts w:ascii="Verdana" w:hAnsi="Verdana" w:cs="Verdana"/>
          <w:sz w:val="22"/>
          <w:szCs w:val="22"/>
        </w:rPr>
      </w:pPr>
    </w:p>
    <w:p w14:paraId="43BFD13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no don't move it, we don't want to mock another member ..that is in this case Bill's critique/opinion is between SKadee and his poem ..if it was a case of Bill or someone personallly verbally attacking another member then we would first just try to calm the situation. If that doesnt work then you report it to me if possible</w:t>
      </w:r>
    </w:p>
    <w:p w14:paraId="30C9326C" w14:textId="77777777" w:rsidR="0042661E" w:rsidRDefault="0042661E" w:rsidP="0042661E">
      <w:pPr>
        <w:widowControl w:val="0"/>
        <w:autoSpaceDE w:val="0"/>
        <w:autoSpaceDN w:val="0"/>
        <w:adjustRightInd w:val="0"/>
        <w:rPr>
          <w:rFonts w:ascii="Verdana" w:hAnsi="Verdana" w:cs="Verdana"/>
          <w:sz w:val="22"/>
          <w:szCs w:val="22"/>
        </w:rPr>
      </w:pPr>
    </w:p>
    <w:p w14:paraId="31A0291C"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you want to critique Skaadees poem that ok but not at the expense of another critics opinion.</w:t>
      </w:r>
    </w:p>
    <w:p w14:paraId="6855E2C6" w14:textId="77777777" w:rsidR="0042661E" w:rsidRDefault="0042661E" w:rsidP="0042661E">
      <w:pPr>
        <w:widowControl w:val="0"/>
        <w:autoSpaceDE w:val="0"/>
        <w:autoSpaceDN w:val="0"/>
        <w:adjustRightInd w:val="0"/>
        <w:rPr>
          <w:rFonts w:ascii="Verdana" w:hAnsi="Verdana" w:cs="Verdana"/>
          <w:sz w:val="22"/>
          <w:szCs w:val="22"/>
        </w:rPr>
      </w:pPr>
    </w:p>
    <w:p w14:paraId="41E9AA5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hope this makes sense.</w:t>
      </w:r>
    </w:p>
    <w:p w14:paraId="3C386801" w14:textId="77777777" w:rsidR="0042661E" w:rsidRDefault="0042661E" w:rsidP="0042661E">
      <w:pPr>
        <w:widowControl w:val="0"/>
        <w:autoSpaceDE w:val="0"/>
        <w:autoSpaceDN w:val="0"/>
        <w:adjustRightInd w:val="0"/>
        <w:rPr>
          <w:rFonts w:ascii="Verdana" w:hAnsi="Verdana" w:cs="Verdana"/>
          <w:sz w:val="22"/>
          <w:szCs w:val="22"/>
        </w:rPr>
      </w:pPr>
    </w:p>
    <w:p w14:paraId="5AFAC222" w14:textId="77777777" w:rsidR="0042661E" w:rsidRDefault="0042661E" w:rsidP="0042661E">
      <w:pPr>
        <w:widowControl w:val="0"/>
        <w:autoSpaceDE w:val="0"/>
        <w:autoSpaceDN w:val="0"/>
        <w:adjustRightInd w:val="0"/>
      </w:pPr>
      <w:r>
        <w:rPr>
          <w:rFonts w:ascii="Verdana" w:hAnsi="Verdana" w:cs="Verdana"/>
          <w:sz w:val="22"/>
          <w:szCs w:val="22"/>
        </w:rPr>
        <w:t>Thanks</w:t>
      </w:r>
    </w:p>
    <w:p w14:paraId="60F66F09" w14:textId="77777777" w:rsidR="0042661E" w:rsidRDefault="0042661E" w:rsidP="0042661E">
      <w:pPr>
        <w:widowControl w:val="0"/>
        <w:autoSpaceDE w:val="0"/>
        <w:autoSpaceDN w:val="0"/>
        <w:adjustRightInd w:val="0"/>
      </w:pPr>
    </w:p>
    <w:p w14:paraId="690EA08E" w14:textId="77777777" w:rsidR="0042661E" w:rsidRDefault="0042661E" w:rsidP="0042661E">
      <w:pPr>
        <w:widowControl w:val="0"/>
        <w:autoSpaceDE w:val="0"/>
        <w:autoSpaceDN w:val="0"/>
        <w:adjustRightInd w:val="0"/>
      </w:pPr>
    </w:p>
    <w:p w14:paraId="7132643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b/>
      </w:r>
      <w:r>
        <w:rPr>
          <w:rFonts w:ascii="Verdana" w:hAnsi="Verdana" w:cs="Verdana"/>
          <w:sz w:val="22"/>
          <w:szCs w:val="22"/>
        </w:rPr>
        <w:tab/>
        <w:t>Posts: 556</w:t>
      </w:r>
    </w:p>
    <w:p w14:paraId="353A8843" w14:textId="77777777" w:rsidR="0042661E" w:rsidRDefault="0042661E" w:rsidP="0042661E">
      <w:pPr>
        <w:widowControl w:val="0"/>
        <w:numPr>
          <w:ilvl w:val="1"/>
          <w:numId w:val="6"/>
        </w:numPr>
        <w:tabs>
          <w:tab w:val="left" w:pos="940"/>
          <w:tab w:val="left" w:pos="1440"/>
        </w:tabs>
        <w:autoSpaceDE w:val="0"/>
        <w:autoSpaceDN w:val="0"/>
        <w:adjustRightInd w:val="0"/>
        <w:ind w:left="1440" w:hanging="1440"/>
        <w:rPr>
          <w:rFonts w:ascii="Verdana" w:hAnsi="Verdana" w:cs="Verdana"/>
          <w:sz w:val="22"/>
          <w:szCs w:val="22"/>
        </w:rPr>
      </w:pPr>
      <w:r>
        <w:rPr>
          <w:rFonts w:ascii="Verdana" w:hAnsi="Verdana" w:cs="Verdana"/>
          <w:noProof/>
          <w:color w:val="680000"/>
          <w:sz w:val="22"/>
          <w:szCs w:val="22"/>
        </w:rPr>
        <w:drawing>
          <wp:inline distT="0" distB="0" distL="0" distR="0" wp14:anchorId="0F88BDE5" wp14:editId="0BE9A701">
            <wp:extent cx="203200" cy="203200"/>
            <wp:effectExtent l="0" t="0" r="0" b="0"/>
            <wp:docPr id="1055" name="Picture 1055">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Pr>
          <w:rFonts w:ascii="Verdana" w:hAnsi="Verdana" w:cs="Verdana"/>
          <w:sz w:val="22"/>
          <w:szCs w:val="22"/>
        </w:rPr>
        <w:t xml:space="preserve"> </w:t>
      </w:r>
      <w:r>
        <w:rPr>
          <w:rFonts w:ascii="Verdana" w:hAnsi="Verdana" w:cs="Verdana"/>
          <w:noProof/>
          <w:color w:val="680000"/>
          <w:sz w:val="22"/>
          <w:szCs w:val="22"/>
        </w:rPr>
        <w:drawing>
          <wp:inline distT="0" distB="0" distL="0" distR="0" wp14:anchorId="1DB8764E" wp14:editId="489F56DE">
            <wp:extent cx="203200" cy="203200"/>
            <wp:effectExtent l="0" t="0" r="0" b="0"/>
            <wp:docPr id="1056" name="Picture 1056">
              <a:hlinkClick xmlns:a="http://schemas.openxmlformats.org/drawingml/2006/main" r:id="rId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18A51E0"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(No subject)</w:t>
      </w:r>
    </w:p>
    <w:p w14:paraId="5273C88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07" w:history="1">
        <w:r>
          <w:rPr>
            <w:rFonts w:ascii="Verdana" w:hAnsi="Verdana" w:cs="Verdana"/>
            <w:color w:val="680000"/>
            <w:sz w:val="22"/>
            <w:szCs w:val="22"/>
          </w:rPr>
          <w:t>Bill</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May 09, 2012, 09:57 AM »</w:t>
      </w:r>
    </w:p>
    <w:p w14:paraId="3EE1C2AF" w14:textId="77777777" w:rsidR="0042661E" w:rsidRDefault="0042661E" w:rsidP="0042661E">
      <w:pPr>
        <w:widowControl w:val="0"/>
        <w:numPr>
          <w:ilvl w:val="0"/>
          <w:numId w:val="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8" w:history="1">
        <w:r>
          <w:rPr>
            <w:rFonts w:ascii="Arial" w:hAnsi="Arial" w:cs="Arial"/>
            <w:b/>
            <w:bCs/>
            <w:color w:val="680000"/>
            <w:sz w:val="22"/>
            <w:szCs w:val="22"/>
          </w:rPr>
          <w:t>Reply</w:t>
        </w:r>
      </w:hyperlink>
    </w:p>
    <w:p w14:paraId="75F677E8" w14:textId="77777777" w:rsidR="0042661E" w:rsidRDefault="0042661E" w:rsidP="0042661E">
      <w:pPr>
        <w:widowControl w:val="0"/>
        <w:numPr>
          <w:ilvl w:val="0"/>
          <w:numId w:val="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09" w:history="1">
        <w:r>
          <w:rPr>
            <w:rFonts w:ascii="Arial" w:hAnsi="Arial" w:cs="Arial"/>
            <w:b/>
            <w:bCs/>
            <w:color w:val="680000"/>
            <w:sz w:val="22"/>
            <w:szCs w:val="22"/>
          </w:rPr>
          <w:t>Quote</w:t>
        </w:r>
      </w:hyperlink>
    </w:p>
    <w:p w14:paraId="0B62F24D" w14:textId="77777777" w:rsidR="0042661E" w:rsidRDefault="0042661E" w:rsidP="0042661E">
      <w:pPr>
        <w:widowControl w:val="0"/>
        <w:numPr>
          <w:ilvl w:val="0"/>
          <w:numId w:val="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0" w:history="1">
        <w:r>
          <w:rPr>
            <w:rFonts w:ascii="Arial" w:hAnsi="Arial" w:cs="Arial"/>
            <w:b/>
            <w:bCs/>
            <w:color w:val="680000"/>
            <w:sz w:val="22"/>
            <w:szCs w:val="22"/>
          </w:rPr>
          <w:t>Delete</w:t>
        </w:r>
      </w:hyperlink>
    </w:p>
    <w:p w14:paraId="6DF6208D" w14:textId="77777777" w:rsidR="0042661E" w:rsidRDefault="0042661E" w:rsidP="0042661E">
      <w:pPr>
        <w:widowControl w:val="0"/>
        <w:numPr>
          <w:ilvl w:val="0"/>
          <w:numId w:val="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164BC45A" w14:textId="77777777" w:rsidR="0042661E" w:rsidRDefault="0042661E" w:rsidP="0042661E">
      <w:pPr>
        <w:widowControl w:val="0"/>
        <w:autoSpaceDE w:val="0"/>
        <w:autoSpaceDN w:val="0"/>
        <w:adjustRightInd w:val="0"/>
        <w:rPr>
          <w:rFonts w:ascii="Verdana" w:hAnsi="Verdana" w:cs="Verdana"/>
          <w:sz w:val="22"/>
          <w:szCs w:val="22"/>
        </w:rPr>
      </w:pPr>
    </w:p>
    <w:p w14:paraId="73B85F5F"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bill - your bravado is at least as obnoxious as my fawning.</w:t>
      </w:r>
    </w:p>
    <w:p w14:paraId="032FC5F0" w14:textId="77777777" w:rsidR="0042661E" w:rsidRDefault="0042661E" w:rsidP="0042661E">
      <w:pPr>
        <w:widowControl w:val="0"/>
        <w:autoSpaceDE w:val="0"/>
        <w:autoSpaceDN w:val="0"/>
        <w:adjustRightInd w:val="0"/>
        <w:rPr>
          <w:rFonts w:ascii="Verdana" w:hAnsi="Verdana" w:cs="Verdana"/>
          <w:sz w:val="22"/>
          <w:szCs w:val="22"/>
        </w:rPr>
      </w:pPr>
    </w:p>
    <w:p w14:paraId="5AC9369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obviously different skill sets get us through our various worlds.</w:t>
      </w:r>
    </w:p>
    <w:p w14:paraId="743F4339" w14:textId="77777777" w:rsidR="0042661E" w:rsidRDefault="0042661E" w:rsidP="0042661E">
      <w:pPr>
        <w:widowControl w:val="0"/>
        <w:autoSpaceDE w:val="0"/>
        <w:autoSpaceDN w:val="0"/>
        <w:adjustRightInd w:val="0"/>
        <w:rPr>
          <w:rFonts w:ascii="Verdana" w:hAnsi="Verdana" w:cs="Verdana"/>
          <w:sz w:val="22"/>
          <w:szCs w:val="22"/>
        </w:rPr>
      </w:pPr>
    </w:p>
    <w:p w14:paraId="3A02DDC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and it was a continuation of a public dialogue begun in "las vegas boulevard" and continued in "gomer's veil of polished bone" that was largely constructed in plain prose - "verbiage"</w:t>
      </w:r>
    </w:p>
    <w:p w14:paraId="1B03606F" w14:textId="77777777" w:rsidR="0042661E" w:rsidRDefault="0042661E" w:rsidP="0042661E">
      <w:pPr>
        <w:widowControl w:val="0"/>
        <w:autoSpaceDE w:val="0"/>
        <w:autoSpaceDN w:val="0"/>
        <w:adjustRightInd w:val="0"/>
        <w:rPr>
          <w:rFonts w:ascii="Verdana" w:hAnsi="Verdana" w:cs="Verdana"/>
          <w:sz w:val="22"/>
          <w:szCs w:val="22"/>
        </w:rPr>
      </w:pPr>
    </w:p>
    <w:p w14:paraId="6B9731D4" w14:textId="77777777" w:rsidR="0042661E" w:rsidRDefault="0042661E" w:rsidP="0042661E">
      <w:pPr>
        <w:widowControl w:val="0"/>
        <w:autoSpaceDE w:val="0"/>
        <w:autoSpaceDN w:val="0"/>
        <w:adjustRightInd w:val="0"/>
        <w:rPr>
          <w:rFonts w:ascii="Verdana" w:hAnsi="Verdana" w:cs="Verdana"/>
          <w:sz w:val="22"/>
          <w:szCs w:val="22"/>
        </w:rPr>
      </w:pPr>
    </w:p>
    <w:p w14:paraId="225F7200" w14:textId="77777777" w:rsidR="0042661E" w:rsidRDefault="0042661E" w:rsidP="0042661E">
      <w:pPr>
        <w:widowControl w:val="0"/>
        <w:autoSpaceDE w:val="0"/>
        <w:autoSpaceDN w:val="0"/>
        <w:adjustRightInd w:val="0"/>
        <w:rPr>
          <w:rFonts w:ascii="Verdana" w:hAnsi="Verdana" w:cs="Verdana"/>
          <w:sz w:val="22"/>
          <w:szCs w:val="22"/>
        </w:rPr>
      </w:pPr>
    </w:p>
    <w:p w14:paraId="42A537B3" w14:textId="77777777" w:rsidR="0042661E" w:rsidRDefault="0042661E" w:rsidP="0042661E">
      <w:pPr>
        <w:widowControl w:val="0"/>
        <w:autoSpaceDE w:val="0"/>
        <w:autoSpaceDN w:val="0"/>
        <w:adjustRightInd w:val="0"/>
        <w:rPr>
          <w:rFonts w:ascii="Verdana" w:hAnsi="Verdana" w:cs="Verdana"/>
          <w:sz w:val="22"/>
          <w:szCs w:val="22"/>
        </w:rPr>
      </w:pPr>
    </w:p>
    <w:p w14:paraId="5756B5BA"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(No subject)</w:t>
      </w:r>
    </w:p>
    <w:p w14:paraId="3486896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11" w:history="1">
        <w:r>
          <w:rPr>
            <w:rFonts w:ascii="Verdana" w:hAnsi="Verdana" w:cs="Verdana"/>
            <w:color w:val="680000"/>
            <w:sz w:val="22"/>
            <w:szCs w:val="22"/>
          </w:rPr>
          <w:t>Bill</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May 09, 2012, 09:08 AM »</w:t>
      </w:r>
    </w:p>
    <w:p w14:paraId="2851C5F4" w14:textId="77777777" w:rsidR="0042661E" w:rsidRDefault="0042661E" w:rsidP="0042661E">
      <w:pPr>
        <w:widowControl w:val="0"/>
        <w:numPr>
          <w:ilvl w:val="0"/>
          <w:numId w:val="8"/>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2" w:history="1">
        <w:r>
          <w:rPr>
            <w:rFonts w:ascii="Arial" w:hAnsi="Arial" w:cs="Arial"/>
            <w:b/>
            <w:bCs/>
            <w:color w:val="680000"/>
            <w:sz w:val="22"/>
            <w:szCs w:val="22"/>
          </w:rPr>
          <w:t>Reply</w:t>
        </w:r>
      </w:hyperlink>
    </w:p>
    <w:p w14:paraId="6423E872" w14:textId="77777777" w:rsidR="0042661E" w:rsidRDefault="0042661E" w:rsidP="0042661E">
      <w:pPr>
        <w:widowControl w:val="0"/>
        <w:numPr>
          <w:ilvl w:val="0"/>
          <w:numId w:val="8"/>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3" w:history="1">
        <w:r>
          <w:rPr>
            <w:rFonts w:ascii="Arial" w:hAnsi="Arial" w:cs="Arial"/>
            <w:b/>
            <w:bCs/>
            <w:color w:val="680000"/>
            <w:sz w:val="22"/>
            <w:szCs w:val="22"/>
          </w:rPr>
          <w:t>Quote</w:t>
        </w:r>
      </w:hyperlink>
    </w:p>
    <w:p w14:paraId="50995034" w14:textId="77777777" w:rsidR="0042661E" w:rsidRDefault="0042661E" w:rsidP="0042661E">
      <w:pPr>
        <w:widowControl w:val="0"/>
        <w:numPr>
          <w:ilvl w:val="0"/>
          <w:numId w:val="8"/>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4" w:history="1">
        <w:r>
          <w:rPr>
            <w:rFonts w:ascii="Arial" w:hAnsi="Arial" w:cs="Arial"/>
            <w:b/>
            <w:bCs/>
            <w:color w:val="680000"/>
            <w:sz w:val="22"/>
            <w:szCs w:val="22"/>
          </w:rPr>
          <w:t>Delete</w:t>
        </w:r>
      </w:hyperlink>
    </w:p>
    <w:p w14:paraId="24A6BF39" w14:textId="77777777" w:rsidR="0042661E" w:rsidRDefault="0042661E" w:rsidP="0042661E">
      <w:pPr>
        <w:widowControl w:val="0"/>
        <w:numPr>
          <w:ilvl w:val="0"/>
          <w:numId w:val="8"/>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2C02A980"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Well as you see the poem is written pretty much in direct dialogue with you.</w:t>
      </w:r>
    </w:p>
    <w:p w14:paraId="7D2D6B63" w14:textId="77777777" w:rsidR="0042661E" w:rsidRDefault="0042661E" w:rsidP="0042661E">
      <w:pPr>
        <w:widowControl w:val="0"/>
        <w:autoSpaceDE w:val="0"/>
        <w:autoSpaceDN w:val="0"/>
        <w:adjustRightInd w:val="0"/>
        <w:rPr>
          <w:rFonts w:ascii="Verdana" w:hAnsi="Verdana" w:cs="Verdana"/>
          <w:sz w:val="22"/>
          <w:szCs w:val="22"/>
        </w:rPr>
      </w:pPr>
    </w:p>
    <w:p w14:paraId="527DB7A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Or at least that's what I was thinking when I started revising "dewclaw."</w:t>
      </w:r>
    </w:p>
    <w:p w14:paraId="3BFAE007" w14:textId="77777777" w:rsidR="0042661E" w:rsidRDefault="0042661E" w:rsidP="0042661E">
      <w:pPr>
        <w:widowControl w:val="0"/>
        <w:autoSpaceDE w:val="0"/>
        <w:autoSpaceDN w:val="0"/>
        <w:adjustRightInd w:val="0"/>
        <w:rPr>
          <w:rFonts w:ascii="Verdana" w:hAnsi="Verdana" w:cs="Verdana"/>
          <w:sz w:val="22"/>
          <w:szCs w:val="22"/>
        </w:rPr>
      </w:pPr>
    </w:p>
    <w:p w14:paraId="227131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So I'd think that would be occasion to be just a smidge flattered, or at least I would feel so in response to a poem written in part as a means of dialogue with me.</w:t>
      </w:r>
    </w:p>
    <w:p w14:paraId="6B72B421" w14:textId="77777777" w:rsidR="0042661E" w:rsidRDefault="0042661E" w:rsidP="0042661E">
      <w:pPr>
        <w:widowControl w:val="0"/>
        <w:autoSpaceDE w:val="0"/>
        <w:autoSpaceDN w:val="0"/>
        <w:adjustRightInd w:val="0"/>
        <w:rPr>
          <w:rFonts w:ascii="Verdana" w:hAnsi="Verdana" w:cs="Verdana"/>
          <w:sz w:val="22"/>
          <w:szCs w:val="22"/>
        </w:rPr>
      </w:pPr>
    </w:p>
    <w:p w14:paraId="2A7546F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I'm probably wasting my breath.</w:t>
      </w:r>
    </w:p>
    <w:p w14:paraId="7030E1B9" w14:textId="77777777" w:rsidR="0042661E" w:rsidRDefault="0042661E" w:rsidP="0042661E">
      <w:pPr>
        <w:widowControl w:val="0"/>
        <w:autoSpaceDE w:val="0"/>
        <w:autoSpaceDN w:val="0"/>
        <w:adjustRightInd w:val="0"/>
        <w:rPr>
          <w:rFonts w:ascii="Verdana" w:hAnsi="Verdana" w:cs="Verdana"/>
          <w:sz w:val="22"/>
          <w:szCs w:val="22"/>
        </w:rPr>
      </w:pPr>
    </w:p>
    <w:p w14:paraId="1E506E8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0EAD998C" w14:textId="77777777" w:rsidR="0042661E" w:rsidRDefault="0042661E" w:rsidP="0042661E">
      <w:pPr>
        <w:widowControl w:val="0"/>
        <w:autoSpaceDE w:val="0"/>
        <w:autoSpaceDN w:val="0"/>
        <w:adjustRightInd w:val="0"/>
        <w:rPr>
          <w:rFonts w:ascii="Verdana" w:hAnsi="Verdana" w:cs="Verdana"/>
          <w:sz w:val="22"/>
          <w:szCs w:val="22"/>
        </w:rPr>
      </w:pPr>
    </w:p>
    <w:p w14:paraId="34E85B8A" w14:textId="77777777" w:rsidR="0042661E" w:rsidRDefault="0042661E" w:rsidP="0042661E">
      <w:pPr>
        <w:widowControl w:val="0"/>
        <w:autoSpaceDE w:val="0"/>
        <w:autoSpaceDN w:val="0"/>
        <w:adjustRightInd w:val="0"/>
        <w:rPr>
          <w:rFonts w:ascii="Verdana" w:hAnsi="Verdana" w:cs="Verdana"/>
          <w:sz w:val="22"/>
          <w:szCs w:val="22"/>
        </w:rPr>
      </w:pPr>
    </w:p>
    <w:p w14:paraId="510C8224" w14:textId="77777777" w:rsidR="0042661E" w:rsidRDefault="0042661E" w:rsidP="0042661E">
      <w:pPr>
        <w:widowControl w:val="0"/>
        <w:autoSpaceDE w:val="0"/>
        <w:autoSpaceDN w:val="0"/>
        <w:adjustRightInd w:val="0"/>
        <w:rPr>
          <w:rFonts w:ascii="Verdana" w:hAnsi="Verdana" w:cs="Verdana"/>
          <w:sz w:val="22"/>
          <w:szCs w:val="22"/>
        </w:rPr>
      </w:pPr>
    </w:p>
    <w:p w14:paraId="67E98414" w14:textId="77777777" w:rsidR="0042661E" w:rsidRDefault="0042661E" w:rsidP="0042661E">
      <w:pPr>
        <w:widowControl w:val="0"/>
        <w:numPr>
          <w:ilvl w:val="0"/>
          <w:numId w:val="13"/>
        </w:numPr>
        <w:tabs>
          <w:tab w:val="left" w:pos="220"/>
          <w:tab w:val="left" w:pos="720"/>
        </w:tabs>
        <w:autoSpaceDE w:val="0"/>
        <w:autoSpaceDN w:val="0"/>
        <w:adjustRightInd w:val="0"/>
        <w:ind w:hanging="720"/>
        <w:jc w:val="right"/>
        <w:rPr>
          <w:rFonts w:ascii="Arial" w:hAnsi="Arial" w:cs="Arial"/>
          <w:b/>
          <w:bCs/>
          <w:sz w:val="22"/>
          <w:szCs w:val="22"/>
        </w:rPr>
      </w:pPr>
    </w:p>
    <w:p w14:paraId="047CEDC7" w14:textId="77777777" w:rsidR="0042661E" w:rsidRDefault="0042661E" w:rsidP="0042661E">
      <w:pPr>
        <w:widowControl w:val="0"/>
        <w:numPr>
          <w:ilvl w:val="0"/>
          <w:numId w:val="13"/>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47BA9E1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Bill - </w:t>
      </w:r>
    </w:p>
    <w:p w14:paraId="5D4FDE67" w14:textId="77777777" w:rsidR="0042661E" w:rsidRDefault="0042661E" w:rsidP="0042661E">
      <w:pPr>
        <w:widowControl w:val="0"/>
        <w:autoSpaceDE w:val="0"/>
        <w:autoSpaceDN w:val="0"/>
        <w:adjustRightInd w:val="0"/>
        <w:rPr>
          <w:rFonts w:ascii="Verdana" w:hAnsi="Verdana" w:cs="Verdana"/>
          <w:sz w:val="22"/>
          <w:szCs w:val="22"/>
        </w:rPr>
      </w:pPr>
    </w:p>
    <w:p w14:paraId="5C13ED8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posted a sonnet on the AX, "docyborgs dream of electric sonnets?"</w:t>
      </w:r>
    </w:p>
    <w:p w14:paraId="038C6BA0" w14:textId="77777777" w:rsidR="0042661E" w:rsidRDefault="0042661E" w:rsidP="0042661E">
      <w:pPr>
        <w:widowControl w:val="0"/>
        <w:autoSpaceDE w:val="0"/>
        <w:autoSpaceDN w:val="0"/>
        <w:adjustRightInd w:val="0"/>
        <w:rPr>
          <w:rFonts w:ascii="Verdana" w:hAnsi="Verdana" w:cs="Verdana"/>
          <w:sz w:val="22"/>
          <w:szCs w:val="22"/>
        </w:rPr>
      </w:pPr>
    </w:p>
    <w:p w14:paraId="3D099E3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can't think if anyone who's better equipped to critique it. (Its missing a foot in the fourth line)</w:t>
      </w:r>
    </w:p>
    <w:p w14:paraId="3507433A" w14:textId="77777777" w:rsidR="0042661E" w:rsidRDefault="0042661E" w:rsidP="0042661E">
      <w:pPr>
        <w:widowControl w:val="0"/>
        <w:autoSpaceDE w:val="0"/>
        <w:autoSpaceDN w:val="0"/>
        <w:adjustRightInd w:val="0"/>
        <w:rPr>
          <w:rFonts w:ascii="Verdana" w:hAnsi="Verdana" w:cs="Verdana"/>
          <w:sz w:val="22"/>
          <w:szCs w:val="22"/>
        </w:rPr>
      </w:pPr>
    </w:p>
    <w:p w14:paraId="72AAD81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1F30EA43" w14:textId="77777777" w:rsidR="0042661E" w:rsidRDefault="0042661E" w:rsidP="0042661E">
      <w:pPr>
        <w:widowControl w:val="0"/>
        <w:autoSpaceDE w:val="0"/>
        <w:autoSpaceDN w:val="0"/>
        <w:adjustRightInd w:val="0"/>
        <w:rPr>
          <w:rFonts w:ascii="Verdana" w:hAnsi="Verdana" w:cs="Verdana"/>
          <w:sz w:val="22"/>
          <w:szCs w:val="22"/>
        </w:rPr>
      </w:pPr>
    </w:p>
    <w:p w14:paraId="3297C237" w14:textId="77777777" w:rsidR="0042661E" w:rsidRDefault="0042661E" w:rsidP="0042661E">
      <w:pPr>
        <w:widowControl w:val="0"/>
        <w:autoSpaceDE w:val="0"/>
        <w:autoSpaceDN w:val="0"/>
        <w:adjustRightInd w:val="0"/>
        <w:rPr>
          <w:rFonts w:ascii="Verdana" w:hAnsi="Verdana" w:cs="Verdana"/>
          <w:sz w:val="22"/>
          <w:szCs w:val="22"/>
        </w:rPr>
      </w:pPr>
    </w:p>
    <w:p w14:paraId="03028277" w14:textId="77777777" w:rsidR="0042661E" w:rsidRDefault="0042661E" w:rsidP="0042661E">
      <w:pPr>
        <w:widowControl w:val="0"/>
        <w:autoSpaceDE w:val="0"/>
        <w:autoSpaceDN w:val="0"/>
        <w:adjustRightInd w:val="0"/>
        <w:rPr>
          <w:rFonts w:ascii="Verdana" w:hAnsi="Verdana" w:cs="Verdana"/>
          <w:sz w:val="22"/>
          <w:szCs w:val="22"/>
        </w:rPr>
      </w:pPr>
    </w:p>
    <w:p w14:paraId="1253B17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15" w:history="1">
        <w:r>
          <w:rPr>
            <w:rFonts w:ascii="Verdana" w:hAnsi="Verdana" w:cs="Verdana"/>
            <w:color w:val="680000"/>
            <w:sz w:val="22"/>
            <w:szCs w:val="22"/>
          </w:rPr>
          <w:t>Mojave</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April 19, 2012, 09:51 PM »</w:t>
      </w:r>
    </w:p>
    <w:p w14:paraId="2FCC492D" w14:textId="77777777" w:rsidR="0042661E" w:rsidRDefault="0042661E" w:rsidP="0042661E">
      <w:pPr>
        <w:widowControl w:val="0"/>
        <w:numPr>
          <w:ilvl w:val="0"/>
          <w:numId w:val="21"/>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6" w:history="1">
        <w:r>
          <w:rPr>
            <w:rFonts w:ascii="Arial" w:hAnsi="Arial" w:cs="Arial"/>
            <w:b/>
            <w:bCs/>
            <w:color w:val="680000"/>
            <w:sz w:val="22"/>
            <w:szCs w:val="22"/>
          </w:rPr>
          <w:t>Reply</w:t>
        </w:r>
      </w:hyperlink>
    </w:p>
    <w:p w14:paraId="4B200223" w14:textId="77777777" w:rsidR="0042661E" w:rsidRDefault="0042661E" w:rsidP="0042661E">
      <w:pPr>
        <w:widowControl w:val="0"/>
        <w:numPr>
          <w:ilvl w:val="0"/>
          <w:numId w:val="21"/>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7" w:history="1">
        <w:r>
          <w:rPr>
            <w:rFonts w:ascii="Arial" w:hAnsi="Arial" w:cs="Arial"/>
            <w:b/>
            <w:bCs/>
            <w:color w:val="680000"/>
            <w:sz w:val="22"/>
            <w:szCs w:val="22"/>
          </w:rPr>
          <w:t>Quote</w:t>
        </w:r>
      </w:hyperlink>
    </w:p>
    <w:p w14:paraId="25FEDACC" w14:textId="77777777" w:rsidR="0042661E" w:rsidRDefault="0042661E" w:rsidP="0042661E">
      <w:pPr>
        <w:widowControl w:val="0"/>
        <w:numPr>
          <w:ilvl w:val="0"/>
          <w:numId w:val="21"/>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18" w:history="1">
        <w:r>
          <w:rPr>
            <w:rFonts w:ascii="Arial" w:hAnsi="Arial" w:cs="Arial"/>
            <w:b/>
            <w:bCs/>
            <w:color w:val="680000"/>
            <w:sz w:val="22"/>
            <w:szCs w:val="22"/>
          </w:rPr>
          <w:t>Delete</w:t>
        </w:r>
      </w:hyperlink>
    </w:p>
    <w:p w14:paraId="3D1C9508" w14:textId="77777777" w:rsidR="0042661E" w:rsidRDefault="0042661E" w:rsidP="0042661E">
      <w:pPr>
        <w:widowControl w:val="0"/>
        <w:numPr>
          <w:ilvl w:val="0"/>
          <w:numId w:val="21"/>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0C8E345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hey - so i'm working on rewriting that one. i've posted some material in the poem a day that i've been thinking through. so i have the material there but i was wondering if you had any suggestions for bringing it together</w:t>
      </w:r>
    </w:p>
    <w:p w14:paraId="467ABEAE"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Do we have an issue(s)?</w:t>
      </w:r>
    </w:p>
    <w:p w14:paraId="6DF1E13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19" w:history="1">
        <w:r>
          <w:rPr>
            <w:rFonts w:ascii="Verdana" w:hAnsi="Verdana" w:cs="Verdana"/>
            <w:color w:val="680000"/>
            <w:sz w:val="22"/>
            <w:szCs w:val="22"/>
          </w:rPr>
          <w:t>cafeRg</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June 15, 2012, 02:12 PM »</w:t>
      </w:r>
    </w:p>
    <w:p w14:paraId="7359EA2C" w14:textId="77777777" w:rsidR="0042661E" w:rsidRDefault="0042661E" w:rsidP="0042661E">
      <w:pPr>
        <w:widowControl w:val="0"/>
        <w:numPr>
          <w:ilvl w:val="0"/>
          <w:numId w:val="1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0" w:history="1">
        <w:r>
          <w:rPr>
            <w:rFonts w:ascii="Arial" w:hAnsi="Arial" w:cs="Arial"/>
            <w:b/>
            <w:bCs/>
            <w:color w:val="680000"/>
            <w:sz w:val="22"/>
            <w:szCs w:val="22"/>
          </w:rPr>
          <w:t>Reply</w:t>
        </w:r>
      </w:hyperlink>
    </w:p>
    <w:p w14:paraId="5B79891A" w14:textId="77777777" w:rsidR="0042661E" w:rsidRDefault="0042661E" w:rsidP="0042661E">
      <w:pPr>
        <w:widowControl w:val="0"/>
        <w:numPr>
          <w:ilvl w:val="0"/>
          <w:numId w:val="1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1" w:history="1">
        <w:r>
          <w:rPr>
            <w:rFonts w:ascii="Arial" w:hAnsi="Arial" w:cs="Arial"/>
            <w:b/>
            <w:bCs/>
            <w:color w:val="680000"/>
            <w:sz w:val="22"/>
            <w:szCs w:val="22"/>
          </w:rPr>
          <w:t>Quote</w:t>
        </w:r>
      </w:hyperlink>
    </w:p>
    <w:p w14:paraId="608D92AB" w14:textId="77777777" w:rsidR="0042661E" w:rsidRDefault="0042661E" w:rsidP="0042661E">
      <w:pPr>
        <w:widowControl w:val="0"/>
        <w:numPr>
          <w:ilvl w:val="0"/>
          <w:numId w:val="1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2" w:history="1">
        <w:r>
          <w:rPr>
            <w:rFonts w:ascii="Arial" w:hAnsi="Arial" w:cs="Arial"/>
            <w:b/>
            <w:bCs/>
            <w:color w:val="680000"/>
            <w:sz w:val="22"/>
            <w:szCs w:val="22"/>
          </w:rPr>
          <w:t>Delete</w:t>
        </w:r>
      </w:hyperlink>
    </w:p>
    <w:p w14:paraId="32409D5D" w14:textId="77777777" w:rsidR="0042661E" w:rsidRDefault="0042661E" w:rsidP="0042661E">
      <w:pPr>
        <w:widowControl w:val="0"/>
        <w:numPr>
          <w:ilvl w:val="0"/>
          <w:numId w:val="1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73E1BA3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“words no good” as in – I can’t find the words to express it; and as in – I don’t think words will fix the problem.</w:t>
      </w:r>
    </w:p>
    <w:p w14:paraId="35B0FFF5" w14:textId="77777777" w:rsidR="0042661E" w:rsidRDefault="0042661E" w:rsidP="0042661E">
      <w:pPr>
        <w:widowControl w:val="0"/>
        <w:autoSpaceDE w:val="0"/>
        <w:autoSpaceDN w:val="0"/>
        <w:adjustRightInd w:val="0"/>
        <w:rPr>
          <w:rFonts w:ascii="Verdana" w:hAnsi="Verdana" w:cs="Verdana"/>
          <w:sz w:val="22"/>
          <w:szCs w:val="22"/>
        </w:rPr>
      </w:pPr>
    </w:p>
    <w:p w14:paraId="6258342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appreciate your addressing me directly. it’s frustrating when people will express their concerns only implicitly, or through silence, or refuse outright to acknowledge their existence.</w:t>
      </w:r>
    </w:p>
    <w:p w14:paraId="6CD5369F" w14:textId="77777777" w:rsidR="0042661E" w:rsidRDefault="0042661E" w:rsidP="0042661E">
      <w:pPr>
        <w:widowControl w:val="0"/>
        <w:autoSpaceDE w:val="0"/>
        <w:autoSpaceDN w:val="0"/>
        <w:adjustRightInd w:val="0"/>
        <w:rPr>
          <w:rFonts w:ascii="Verdana" w:hAnsi="Verdana" w:cs="Verdana"/>
          <w:sz w:val="22"/>
          <w:szCs w:val="22"/>
        </w:rPr>
      </w:pPr>
    </w:p>
    <w:p w14:paraId="4A9D610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Here’s the thing, Rg—I suppose I could keep on keeping on, but I really don’t </w:t>
      </w:r>
      <w:r>
        <w:rPr>
          <w:rFonts w:ascii="Verdana" w:hAnsi="Verdana" w:cs="Verdana"/>
          <w:sz w:val="22"/>
          <w:szCs w:val="22"/>
        </w:rPr>
        <w:lastRenderedPageBreak/>
        <w:t xml:space="preserve">want this to be an extension of my professional life. My own poetry is the one area that’s safe from the structured professionalism that demands the rest of my creativity, energy, and time. </w:t>
      </w:r>
    </w:p>
    <w:p w14:paraId="12A03FB5" w14:textId="77777777" w:rsidR="0042661E" w:rsidRDefault="0042661E" w:rsidP="0042661E">
      <w:pPr>
        <w:widowControl w:val="0"/>
        <w:autoSpaceDE w:val="0"/>
        <w:autoSpaceDN w:val="0"/>
        <w:adjustRightInd w:val="0"/>
        <w:rPr>
          <w:rFonts w:ascii="Verdana" w:hAnsi="Verdana" w:cs="Verdana"/>
          <w:sz w:val="22"/>
          <w:szCs w:val="22"/>
        </w:rPr>
      </w:pPr>
    </w:p>
    <w:p w14:paraId="28B8C76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 terms of presentation: it’s true that I can have sharp elbows. At the same time, I feel I’ve tried several different approaches, and I’m out of ideas. I’m perfectly willing to receive feedback or reflection, if you have ideas about what’s gone wrong with particular posts, in the past or moving forward, or about how to present them differently.  </w:t>
      </w:r>
    </w:p>
    <w:p w14:paraId="53C6097D" w14:textId="77777777" w:rsidR="0042661E" w:rsidRDefault="0042661E" w:rsidP="0042661E">
      <w:pPr>
        <w:widowControl w:val="0"/>
        <w:autoSpaceDE w:val="0"/>
        <w:autoSpaceDN w:val="0"/>
        <w:adjustRightInd w:val="0"/>
        <w:rPr>
          <w:rFonts w:ascii="Verdana" w:hAnsi="Verdana" w:cs="Verdana"/>
          <w:sz w:val="22"/>
          <w:szCs w:val="22"/>
        </w:rPr>
      </w:pPr>
    </w:p>
    <w:p w14:paraId="6F66E92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just to respond specifically and ask for clarification about your message:</w:t>
      </w:r>
    </w:p>
    <w:p w14:paraId="5A0BA12F" w14:textId="77777777" w:rsidR="0042661E" w:rsidRDefault="0042661E" w:rsidP="0042661E">
      <w:pPr>
        <w:widowControl w:val="0"/>
        <w:autoSpaceDE w:val="0"/>
        <w:autoSpaceDN w:val="0"/>
        <w:adjustRightInd w:val="0"/>
        <w:rPr>
          <w:rFonts w:ascii="Verdana" w:hAnsi="Verdana" w:cs="Verdana"/>
          <w:sz w:val="22"/>
          <w:szCs w:val="22"/>
        </w:rPr>
      </w:pPr>
    </w:p>
    <w:p w14:paraId="0B33797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 wasn’t clear about the details of what you’re saying here:</w:t>
      </w:r>
    </w:p>
    <w:p w14:paraId="50C6B712" w14:textId="77777777" w:rsidR="0042661E" w:rsidRDefault="0042661E" w:rsidP="0042661E">
      <w:pPr>
        <w:widowControl w:val="0"/>
        <w:autoSpaceDE w:val="0"/>
        <w:autoSpaceDN w:val="0"/>
        <w:adjustRightInd w:val="0"/>
        <w:rPr>
          <w:rFonts w:ascii="Verdana" w:hAnsi="Verdana" w:cs="Verdana"/>
          <w:sz w:val="22"/>
          <w:szCs w:val="22"/>
        </w:rPr>
      </w:pPr>
    </w:p>
    <w:p w14:paraId="726A114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In your posting you have never said that</w:t>
      </w:r>
      <w:r>
        <w:rPr>
          <w:rFonts w:ascii="Verdana" w:hAnsi="Verdana" w:cs="Verdana"/>
          <w:sz w:val="22"/>
          <w:szCs w:val="22"/>
        </w:rPr>
        <w:t xml:space="preserve"> (said what? that I’m from academia?) </w:t>
      </w:r>
    </w:p>
    <w:p w14:paraId="6A2554D6" w14:textId="77777777" w:rsidR="0042661E" w:rsidRDefault="0042661E" w:rsidP="0042661E">
      <w:pPr>
        <w:widowControl w:val="0"/>
        <w:autoSpaceDE w:val="0"/>
        <w:autoSpaceDN w:val="0"/>
        <w:adjustRightInd w:val="0"/>
        <w:rPr>
          <w:rFonts w:ascii="Verdana" w:hAnsi="Verdana" w:cs="Verdana"/>
          <w:sz w:val="22"/>
          <w:szCs w:val="22"/>
        </w:rPr>
      </w:pPr>
    </w:p>
    <w:p w14:paraId="35348EC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If you read what others have said in various post, most don't understand what and why </w:t>
      </w:r>
      <w:r>
        <w:rPr>
          <w:rFonts w:ascii="Verdana" w:hAnsi="Verdana" w:cs="Verdana"/>
          <w:sz w:val="22"/>
          <w:szCs w:val="22"/>
        </w:rPr>
        <w:t xml:space="preserve">  (what do “what and why” refer to? I’m not clear as to exactly what it is you’re saying they don’t understand) </w:t>
      </w:r>
    </w:p>
    <w:p w14:paraId="3C554300" w14:textId="77777777" w:rsidR="0042661E" w:rsidRDefault="0042661E" w:rsidP="0042661E">
      <w:pPr>
        <w:widowControl w:val="0"/>
        <w:autoSpaceDE w:val="0"/>
        <w:autoSpaceDN w:val="0"/>
        <w:adjustRightInd w:val="0"/>
        <w:rPr>
          <w:rFonts w:ascii="Verdana" w:hAnsi="Verdana" w:cs="Verdana"/>
          <w:sz w:val="22"/>
          <w:szCs w:val="22"/>
        </w:rPr>
      </w:pPr>
    </w:p>
    <w:p w14:paraId="2DF83C61"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Have you presented yourself correctly? Are the boards only for academia purposes? Or frolic too? </w:t>
      </w:r>
      <w:r>
        <w:rPr>
          <w:rFonts w:ascii="Verdana" w:hAnsi="Verdana" w:cs="Verdana"/>
          <w:sz w:val="22"/>
          <w:szCs w:val="22"/>
        </w:rPr>
        <w:t>(not clear about what you’re reflecting for me here. have I presented myself as “only for academia purposes”? or no frolic? how so?)</w:t>
      </w:r>
    </w:p>
    <w:p w14:paraId="273125DD" w14:textId="77777777" w:rsidR="0042661E" w:rsidRDefault="0042661E" w:rsidP="0042661E">
      <w:pPr>
        <w:widowControl w:val="0"/>
        <w:autoSpaceDE w:val="0"/>
        <w:autoSpaceDN w:val="0"/>
        <w:adjustRightInd w:val="0"/>
        <w:rPr>
          <w:rFonts w:ascii="Verdana" w:hAnsi="Verdana" w:cs="Verdana"/>
          <w:sz w:val="22"/>
          <w:szCs w:val="22"/>
        </w:rPr>
      </w:pPr>
    </w:p>
    <w:p w14:paraId="238653D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The best way to teach is to listen to your students but you know that. Are you listening to them? </w:t>
      </w:r>
      <w:r>
        <w:rPr>
          <w:rFonts w:ascii="Verdana" w:hAnsi="Verdana" w:cs="Verdana"/>
          <w:sz w:val="22"/>
          <w:szCs w:val="22"/>
        </w:rPr>
        <w:t>(I didn’t really want more students, I hoped for peers. that’s how I’ve tried to address people, as equals—i need some reflection as to how it’s misfired. and yes – I’ve clearly missed a vital part of whatever it is they’re telling me)</w:t>
      </w:r>
    </w:p>
    <w:p w14:paraId="734B6706" w14:textId="77777777" w:rsidR="0042661E" w:rsidRDefault="0042661E" w:rsidP="0042661E">
      <w:pPr>
        <w:widowControl w:val="0"/>
        <w:autoSpaceDE w:val="0"/>
        <w:autoSpaceDN w:val="0"/>
        <w:adjustRightInd w:val="0"/>
        <w:rPr>
          <w:rFonts w:ascii="Verdana" w:hAnsi="Verdana" w:cs="Verdana"/>
          <w:sz w:val="22"/>
          <w:szCs w:val="22"/>
        </w:rPr>
      </w:pPr>
    </w:p>
    <w:p w14:paraId="2EBC3E0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Have you also made post that encourage participation? </w:t>
      </w:r>
    </w:p>
    <w:p w14:paraId="06A54FB8" w14:textId="77777777" w:rsidR="0042661E" w:rsidRDefault="0042661E" w:rsidP="0042661E">
      <w:pPr>
        <w:widowControl w:val="0"/>
        <w:autoSpaceDE w:val="0"/>
        <w:autoSpaceDN w:val="0"/>
        <w:adjustRightInd w:val="0"/>
        <w:rPr>
          <w:rFonts w:ascii="Verdana" w:hAnsi="Verdana" w:cs="Verdana"/>
          <w:sz w:val="22"/>
          <w:szCs w:val="22"/>
        </w:rPr>
      </w:pPr>
    </w:p>
    <w:p w14:paraId="0EEFF4E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I’ve asked for participation in several different ways. I created a psalm exercise and asked others to post their own psalms—no one was willing to participate. I regularly posted poems and asked others to post their favorite poems / poets in Patchin PL Speakeasy—not a single response. for a period of time I was offering relatively detailed feedback for every current poem on the AX – very little response. I’ve posted generic discussion prompts / questions in fourth factory – no response. I set up a personal workshop in which I guarantee detailed feedback – no response. from my perspective, I’ve argued, flattered, fawned, provoked, encouraged, requested, whined, and so on, for participation.</w:t>
      </w:r>
    </w:p>
    <w:p w14:paraId="2692F818" w14:textId="77777777" w:rsidR="0042661E" w:rsidRDefault="0042661E" w:rsidP="0042661E">
      <w:pPr>
        <w:widowControl w:val="0"/>
        <w:autoSpaceDE w:val="0"/>
        <w:autoSpaceDN w:val="0"/>
        <w:adjustRightInd w:val="0"/>
        <w:rPr>
          <w:rFonts w:ascii="Verdana" w:hAnsi="Verdana" w:cs="Verdana"/>
          <w:sz w:val="22"/>
          <w:szCs w:val="22"/>
        </w:rPr>
      </w:pPr>
    </w:p>
    <w:p w14:paraId="6F4470B4"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in fact, outside of my first couple of weeks on the site, the only thing I’ve done that HAS generated a substantial response was to complain about the lack of response. that  got everyone involved, sure. </w:t>
      </w:r>
    </w:p>
    <w:p w14:paraId="2FA4AE3D" w14:textId="77777777" w:rsidR="0042661E" w:rsidRDefault="0042661E" w:rsidP="0042661E">
      <w:pPr>
        <w:widowControl w:val="0"/>
        <w:autoSpaceDE w:val="0"/>
        <w:autoSpaceDN w:val="0"/>
        <w:adjustRightInd w:val="0"/>
        <w:rPr>
          <w:rFonts w:ascii="Verdana" w:hAnsi="Verdana" w:cs="Verdana"/>
          <w:sz w:val="22"/>
          <w:szCs w:val="22"/>
        </w:rPr>
      </w:pPr>
    </w:p>
    <w:p w14:paraId="5BBD35F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How many post have you taken the time to praise something about the poem? </w:t>
      </w:r>
    </w:p>
    <w:p w14:paraId="04CB7250" w14:textId="77777777" w:rsidR="0042661E" w:rsidRDefault="0042661E" w:rsidP="0042661E">
      <w:pPr>
        <w:widowControl w:val="0"/>
        <w:autoSpaceDE w:val="0"/>
        <w:autoSpaceDN w:val="0"/>
        <w:adjustRightInd w:val="0"/>
        <w:rPr>
          <w:rFonts w:ascii="Verdana" w:hAnsi="Verdana" w:cs="Verdana"/>
          <w:sz w:val="22"/>
          <w:szCs w:val="22"/>
        </w:rPr>
      </w:pPr>
    </w:p>
    <w:p w14:paraId="0BED2209"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you will not find a single critique in which I haven’t singled out strengths alongside weaknesses. I’m deliberate about lacing critique with praise. if i haven’t offered praise in a way that hits home, or enough praise, i’d appreciate specific examples and suggestions about how I could present praise differently. </w:t>
      </w:r>
    </w:p>
    <w:p w14:paraId="233F64E0" w14:textId="77777777" w:rsidR="0042661E" w:rsidRDefault="0042661E" w:rsidP="0042661E">
      <w:pPr>
        <w:widowControl w:val="0"/>
        <w:autoSpaceDE w:val="0"/>
        <w:autoSpaceDN w:val="0"/>
        <w:adjustRightInd w:val="0"/>
        <w:rPr>
          <w:rFonts w:ascii="Verdana" w:hAnsi="Verdana" w:cs="Verdana"/>
          <w:sz w:val="22"/>
          <w:szCs w:val="22"/>
        </w:rPr>
      </w:pPr>
    </w:p>
    <w:p w14:paraId="520DA24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b/>
          <w:bCs/>
          <w:sz w:val="22"/>
          <w:szCs w:val="22"/>
        </w:rPr>
        <w:t xml:space="preserve">I have mentioned that your post at times are exhaustive, </w:t>
      </w:r>
    </w:p>
    <w:p w14:paraId="7017E492" w14:textId="77777777" w:rsidR="0042661E" w:rsidRDefault="0042661E" w:rsidP="0042661E">
      <w:pPr>
        <w:widowControl w:val="0"/>
        <w:autoSpaceDE w:val="0"/>
        <w:autoSpaceDN w:val="0"/>
        <w:adjustRightInd w:val="0"/>
        <w:rPr>
          <w:rFonts w:ascii="Verdana" w:hAnsi="Verdana" w:cs="Verdana"/>
          <w:sz w:val="22"/>
          <w:szCs w:val="22"/>
        </w:rPr>
      </w:pPr>
    </w:p>
    <w:p w14:paraId="5FA8A04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yes – I’ve heard this and have attempted to shorten my posts. has that been noticeable, or are still been too long?  excluding, of course, the present, over-wordy response  =)</w:t>
      </w:r>
    </w:p>
    <w:p w14:paraId="6319017B" w14:textId="77777777" w:rsidR="0042661E" w:rsidRDefault="0042661E" w:rsidP="0042661E">
      <w:pPr>
        <w:widowControl w:val="0"/>
        <w:autoSpaceDE w:val="0"/>
        <w:autoSpaceDN w:val="0"/>
        <w:adjustRightInd w:val="0"/>
        <w:rPr>
          <w:rFonts w:ascii="Verdana" w:hAnsi="Verdana" w:cs="Verdana"/>
          <w:sz w:val="22"/>
          <w:szCs w:val="22"/>
        </w:rPr>
      </w:pPr>
    </w:p>
    <w:p w14:paraId="515AAF0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here’s the short of it:</w:t>
      </w:r>
    </w:p>
    <w:p w14:paraId="1EF9E6EE" w14:textId="77777777" w:rsidR="0042661E" w:rsidRDefault="0042661E" w:rsidP="0042661E">
      <w:pPr>
        <w:widowControl w:val="0"/>
        <w:autoSpaceDE w:val="0"/>
        <w:autoSpaceDN w:val="0"/>
        <w:adjustRightInd w:val="0"/>
        <w:rPr>
          <w:rFonts w:ascii="Verdana" w:hAnsi="Verdana" w:cs="Verdana"/>
          <w:sz w:val="22"/>
          <w:szCs w:val="22"/>
        </w:rPr>
      </w:pPr>
    </w:p>
    <w:p w14:paraId="741CF932"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if I’m going to continue investing energy in the site, I need feedback and reflection about what’s working and not working in the way I’m presenting myself—not just once but semi-regularly as I make adjustments. i’ve presented myself in a number of different ways and am currently shooting in the dark.  </w:t>
      </w:r>
    </w:p>
    <w:p w14:paraId="1690F0F9" w14:textId="77777777" w:rsidR="0042661E" w:rsidRDefault="0042661E" w:rsidP="0042661E">
      <w:pPr>
        <w:widowControl w:val="0"/>
        <w:autoSpaceDE w:val="0"/>
        <w:autoSpaceDN w:val="0"/>
        <w:adjustRightInd w:val="0"/>
        <w:rPr>
          <w:rFonts w:ascii="Verdana" w:hAnsi="Verdana" w:cs="Verdana"/>
          <w:sz w:val="22"/>
          <w:szCs w:val="22"/>
        </w:rPr>
      </w:pPr>
    </w:p>
    <w:p w14:paraId="51793308" w14:textId="77777777" w:rsidR="0042661E" w:rsidRDefault="0042661E" w:rsidP="0042661E">
      <w:pPr>
        <w:widowControl w:val="0"/>
        <w:autoSpaceDE w:val="0"/>
        <w:autoSpaceDN w:val="0"/>
        <w:adjustRightInd w:val="0"/>
        <w:rPr>
          <w:rFonts w:ascii="Verdana" w:hAnsi="Verdana" w:cs="Verdana"/>
          <w:sz w:val="22"/>
          <w:szCs w:val="22"/>
        </w:rPr>
      </w:pPr>
    </w:p>
    <w:p w14:paraId="31A7AB0D" w14:textId="77777777" w:rsidR="0042661E" w:rsidRDefault="0042661E" w:rsidP="0042661E">
      <w:pPr>
        <w:widowControl w:val="0"/>
        <w:autoSpaceDE w:val="0"/>
        <w:autoSpaceDN w:val="0"/>
        <w:adjustRightInd w:val="0"/>
        <w:rPr>
          <w:rFonts w:ascii="Verdana" w:hAnsi="Verdana" w:cs="Verdana"/>
          <w:sz w:val="22"/>
          <w:szCs w:val="22"/>
        </w:rPr>
      </w:pPr>
    </w:p>
    <w:p w14:paraId="0859CFD8" w14:textId="77777777" w:rsidR="0042661E" w:rsidRDefault="0042661E" w:rsidP="0042661E">
      <w:pPr>
        <w:widowControl w:val="0"/>
        <w:autoSpaceDE w:val="0"/>
        <w:autoSpaceDN w:val="0"/>
        <w:adjustRightInd w:val="0"/>
      </w:pPr>
    </w:p>
    <w:p w14:paraId="788734D5"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Song Bird</w:t>
      </w:r>
    </w:p>
    <w:p w14:paraId="7602C563"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23" w:history="1">
        <w:r>
          <w:rPr>
            <w:rFonts w:ascii="Verdana" w:hAnsi="Verdana" w:cs="Verdana"/>
            <w:color w:val="680000"/>
            <w:sz w:val="22"/>
            <w:szCs w:val="22"/>
          </w:rPr>
          <w:t>cafeRg</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June 10, 2012, 09:51 PM »</w:t>
      </w:r>
    </w:p>
    <w:p w14:paraId="635B6A76" w14:textId="77777777" w:rsidR="0042661E" w:rsidRDefault="0042661E" w:rsidP="0042661E">
      <w:pPr>
        <w:widowControl w:val="0"/>
        <w:numPr>
          <w:ilvl w:val="0"/>
          <w:numId w:val="2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4" w:history="1">
        <w:r>
          <w:rPr>
            <w:rFonts w:ascii="Arial" w:hAnsi="Arial" w:cs="Arial"/>
            <w:b/>
            <w:bCs/>
            <w:color w:val="680000"/>
            <w:sz w:val="22"/>
            <w:szCs w:val="22"/>
          </w:rPr>
          <w:t>Reply</w:t>
        </w:r>
      </w:hyperlink>
    </w:p>
    <w:p w14:paraId="451028AD" w14:textId="77777777" w:rsidR="0042661E" w:rsidRDefault="0042661E" w:rsidP="0042661E">
      <w:pPr>
        <w:widowControl w:val="0"/>
        <w:numPr>
          <w:ilvl w:val="0"/>
          <w:numId w:val="2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5" w:history="1">
        <w:r>
          <w:rPr>
            <w:rFonts w:ascii="Arial" w:hAnsi="Arial" w:cs="Arial"/>
            <w:b/>
            <w:bCs/>
            <w:color w:val="680000"/>
            <w:sz w:val="22"/>
            <w:szCs w:val="22"/>
          </w:rPr>
          <w:t>Quote</w:t>
        </w:r>
      </w:hyperlink>
    </w:p>
    <w:p w14:paraId="17F55FB3" w14:textId="77777777" w:rsidR="0042661E" w:rsidRDefault="0042661E" w:rsidP="0042661E">
      <w:pPr>
        <w:widowControl w:val="0"/>
        <w:numPr>
          <w:ilvl w:val="0"/>
          <w:numId w:val="2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6" w:history="1">
        <w:r>
          <w:rPr>
            <w:rFonts w:ascii="Arial" w:hAnsi="Arial" w:cs="Arial"/>
            <w:b/>
            <w:bCs/>
            <w:color w:val="680000"/>
            <w:sz w:val="22"/>
            <w:szCs w:val="22"/>
          </w:rPr>
          <w:t>Delete</w:t>
        </w:r>
      </w:hyperlink>
    </w:p>
    <w:p w14:paraId="3B650A41" w14:textId="77777777" w:rsidR="0042661E" w:rsidRDefault="0042661E" w:rsidP="0042661E">
      <w:pPr>
        <w:widowControl w:val="0"/>
        <w:numPr>
          <w:ilvl w:val="0"/>
          <w:numId w:val="25"/>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2E472A3E"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Bill is perfectly willing to be quite aggressive in his response to other people's poems, and their responses to his poems. I think it should stay, and be treated as a poem for critique. I thought the song version made it clear that it was more farce than mean.  </w:t>
      </w:r>
    </w:p>
    <w:p w14:paraId="7B2C6310" w14:textId="77777777" w:rsidR="0042661E" w:rsidRDefault="0042661E" w:rsidP="0042661E">
      <w:pPr>
        <w:widowControl w:val="0"/>
        <w:autoSpaceDE w:val="0"/>
        <w:autoSpaceDN w:val="0"/>
        <w:adjustRightInd w:val="0"/>
        <w:rPr>
          <w:rFonts w:ascii="Verdana" w:hAnsi="Verdana" w:cs="Verdana"/>
          <w:sz w:val="22"/>
          <w:szCs w:val="22"/>
        </w:rPr>
      </w:pPr>
    </w:p>
    <w:p w14:paraId="70E15525"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let me know and I'll take it down or modify.</w:t>
      </w:r>
    </w:p>
    <w:p w14:paraId="0F8C61DB" w14:textId="77777777" w:rsidR="0042661E" w:rsidRDefault="0042661E" w:rsidP="0042661E">
      <w:pPr>
        <w:widowControl w:val="0"/>
        <w:autoSpaceDE w:val="0"/>
        <w:autoSpaceDN w:val="0"/>
        <w:adjustRightInd w:val="0"/>
        <w:rPr>
          <w:rFonts w:ascii="Verdana" w:hAnsi="Verdana" w:cs="Verdana"/>
          <w:sz w:val="22"/>
          <w:szCs w:val="22"/>
        </w:rPr>
      </w:pPr>
    </w:p>
    <w:p w14:paraId="1792DA50" w14:textId="77777777" w:rsidR="0042661E" w:rsidRDefault="0042661E" w:rsidP="0042661E">
      <w:pPr>
        <w:widowControl w:val="0"/>
        <w:autoSpaceDE w:val="0"/>
        <w:autoSpaceDN w:val="0"/>
        <w:adjustRightInd w:val="0"/>
        <w:rPr>
          <w:rFonts w:ascii="Verdana" w:hAnsi="Verdana" w:cs="Verdana"/>
          <w:sz w:val="22"/>
          <w:szCs w:val="22"/>
        </w:rPr>
      </w:pPr>
    </w:p>
    <w:p w14:paraId="77CDFB09" w14:textId="77777777" w:rsidR="0042661E" w:rsidRDefault="0042661E" w:rsidP="0042661E">
      <w:pPr>
        <w:widowControl w:val="0"/>
        <w:autoSpaceDE w:val="0"/>
        <w:autoSpaceDN w:val="0"/>
        <w:adjustRightInd w:val="0"/>
        <w:rPr>
          <w:rFonts w:ascii="Verdana" w:hAnsi="Verdana" w:cs="Verdana"/>
          <w:sz w:val="22"/>
          <w:szCs w:val="22"/>
        </w:rPr>
      </w:pPr>
    </w:p>
    <w:p w14:paraId="34248F84" w14:textId="77777777" w:rsidR="0042661E" w:rsidRDefault="0042661E" w:rsidP="0042661E">
      <w:pPr>
        <w:widowControl w:val="0"/>
        <w:autoSpaceDE w:val="0"/>
        <w:autoSpaceDN w:val="0"/>
        <w:adjustRightInd w:val="0"/>
        <w:rPr>
          <w:rFonts w:ascii="Verdana" w:hAnsi="Verdana" w:cs="Verdana"/>
          <w:b/>
          <w:bCs/>
          <w:sz w:val="22"/>
          <w:szCs w:val="22"/>
        </w:rPr>
      </w:pPr>
      <w:r>
        <w:rPr>
          <w:rFonts w:ascii="Verdana" w:hAnsi="Verdana" w:cs="Verdana"/>
          <w:b/>
          <w:bCs/>
          <w:sz w:val="22"/>
          <w:szCs w:val="22"/>
        </w:rPr>
        <w:t>Re: Song Bird</w:t>
      </w:r>
    </w:p>
    <w:p w14:paraId="79A28F8B"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Sent to:</w:t>
      </w:r>
      <w:r>
        <w:rPr>
          <w:rFonts w:ascii="Verdana" w:hAnsi="Verdana" w:cs="Verdana"/>
          <w:sz w:val="22"/>
          <w:szCs w:val="22"/>
        </w:rPr>
        <w:t xml:space="preserve"> </w:t>
      </w:r>
      <w:hyperlink r:id="rId527" w:history="1">
        <w:r>
          <w:rPr>
            <w:rFonts w:ascii="Verdana" w:hAnsi="Verdana" w:cs="Verdana"/>
            <w:color w:val="680000"/>
            <w:sz w:val="22"/>
            <w:szCs w:val="22"/>
          </w:rPr>
          <w:t>cafeRg</w:t>
        </w:r>
      </w:hyperlink>
      <w:r>
        <w:rPr>
          <w:rFonts w:ascii="Verdana" w:hAnsi="Verdana" w:cs="Verdana"/>
          <w:sz w:val="22"/>
          <w:szCs w:val="22"/>
        </w:rPr>
        <w:t xml:space="preserve"> </w:t>
      </w:r>
      <w:r>
        <w:rPr>
          <w:rFonts w:ascii="Verdana" w:hAnsi="Verdana" w:cs="Verdana"/>
          <w:b/>
          <w:bCs/>
          <w:sz w:val="22"/>
          <w:szCs w:val="22"/>
        </w:rPr>
        <w:t>on:</w:t>
      </w:r>
      <w:r>
        <w:rPr>
          <w:rFonts w:ascii="Verdana" w:hAnsi="Verdana" w:cs="Verdana"/>
          <w:sz w:val="22"/>
          <w:szCs w:val="22"/>
        </w:rPr>
        <w:t xml:space="preserve"> June 10, 2012, 09:46 PM »</w:t>
      </w:r>
    </w:p>
    <w:p w14:paraId="6C69CA78" w14:textId="77777777" w:rsidR="0042661E" w:rsidRDefault="0042661E" w:rsidP="0042661E">
      <w:pPr>
        <w:widowControl w:val="0"/>
        <w:numPr>
          <w:ilvl w:val="0"/>
          <w:numId w:val="2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8" w:history="1">
        <w:r>
          <w:rPr>
            <w:rFonts w:ascii="Arial" w:hAnsi="Arial" w:cs="Arial"/>
            <w:b/>
            <w:bCs/>
            <w:color w:val="680000"/>
            <w:sz w:val="22"/>
            <w:szCs w:val="22"/>
          </w:rPr>
          <w:t>Reply</w:t>
        </w:r>
      </w:hyperlink>
    </w:p>
    <w:p w14:paraId="31894AEA" w14:textId="77777777" w:rsidR="0042661E" w:rsidRDefault="0042661E" w:rsidP="0042661E">
      <w:pPr>
        <w:widowControl w:val="0"/>
        <w:numPr>
          <w:ilvl w:val="0"/>
          <w:numId w:val="2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29" w:history="1">
        <w:r>
          <w:rPr>
            <w:rFonts w:ascii="Arial" w:hAnsi="Arial" w:cs="Arial"/>
            <w:b/>
            <w:bCs/>
            <w:color w:val="680000"/>
            <w:sz w:val="22"/>
            <w:szCs w:val="22"/>
          </w:rPr>
          <w:t>Quote</w:t>
        </w:r>
      </w:hyperlink>
    </w:p>
    <w:p w14:paraId="7B0BCD71" w14:textId="77777777" w:rsidR="0042661E" w:rsidRDefault="0042661E" w:rsidP="0042661E">
      <w:pPr>
        <w:widowControl w:val="0"/>
        <w:numPr>
          <w:ilvl w:val="0"/>
          <w:numId w:val="2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color w:val="680000"/>
          <w:sz w:val="22"/>
          <w:szCs w:val="22"/>
        </w:rPr>
        <w:tab/>
      </w:r>
      <w:r>
        <w:rPr>
          <w:rFonts w:ascii="Arial" w:hAnsi="Arial" w:cs="Arial"/>
          <w:b/>
          <w:bCs/>
          <w:color w:val="680000"/>
          <w:sz w:val="22"/>
          <w:szCs w:val="22"/>
        </w:rPr>
        <w:tab/>
      </w:r>
      <w:hyperlink r:id="rId530" w:history="1">
        <w:r>
          <w:rPr>
            <w:rFonts w:ascii="Arial" w:hAnsi="Arial" w:cs="Arial"/>
            <w:b/>
            <w:bCs/>
            <w:color w:val="680000"/>
            <w:sz w:val="22"/>
            <w:szCs w:val="22"/>
          </w:rPr>
          <w:t>Delete</w:t>
        </w:r>
      </w:hyperlink>
    </w:p>
    <w:p w14:paraId="0ED57179" w14:textId="77777777" w:rsidR="0042661E" w:rsidRDefault="0042661E" w:rsidP="0042661E">
      <w:pPr>
        <w:widowControl w:val="0"/>
        <w:numPr>
          <w:ilvl w:val="0"/>
          <w:numId w:val="27"/>
        </w:numPr>
        <w:tabs>
          <w:tab w:val="left" w:pos="220"/>
          <w:tab w:val="left" w:pos="720"/>
        </w:tabs>
        <w:autoSpaceDE w:val="0"/>
        <w:autoSpaceDN w:val="0"/>
        <w:adjustRightInd w:val="0"/>
        <w:ind w:hanging="720"/>
        <w:jc w:val="right"/>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2D6EE788"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lastRenderedPageBreak/>
        <w:t>Was meant to be satire of the idea that poetry needs to be clear.</w:t>
      </w:r>
    </w:p>
    <w:p w14:paraId="12B50534" w14:textId="77777777" w:rsidR="0042661E" w:rsidRDefault="0042661E" w:rsidP="0042661E">
      <w:pPr>
        <w:widowControl w:val="0"/>
        <w:autoSpaceDE w:val="0"/>
        <w:autoSpaceDN w:val="0"/>
        <w:adjustRightInd w:val="0"/>
        <w:rPr>
          <w:rFonts w:ascii="Verdana" w:hAnsi="Verdana" w:cs="Verdana"/>
          <w:sz w:val="22"/>
          <w:szCs w:val="22"/>
        </w:rPr>
      </w:pPr>
    </w:p>
    <w:p w14:paraId="4595699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Haven't been able to respond to this in dialogue, so I thought I would write a poem.</w:t>
      </w:r>
    </w:p>
    <w:p w14:paraId="1000AD8F" w14:textId="77777777" w:rsidR="0042661E" w:rsidRDefault="0042661E" w:rsidP="0042661E">
      <w:pPr>
        <w:widowControl w:val="0"/>
        <w:autoSpaceDE w:val="0"/>
        <w:autoSpaceDN w:val="0"/>
        <w:adjustRightInd w:val="0"/>
        <w:rPr>
          <w:rFonts w:ascii="Verdana" w:hAnsi="Verdana" w:cs="Verdana"/>
          <w:sz w:val="22"/>
          <w:szCs w:val="22"/>
        </w:rPr>
      </w:pPr>
    </w:p>
    <w:p w14:paraId="050F096A"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There's a long tradition of invective poetry.</w:t>
      </w:r>
    </w:p>
    <w:p w14:paraId="2CE8DF68" w14:textId="77777777" w:rsidR="0042661E" w:rsidRDefault="0042661E" w:rsidP="0042661E">
      <w:pPr>
        <w:widowControl w:val="0"/>
        <w:autoSpaceDE w:val="0"/>
        <w:autoSpaceDN w:val="0"/>
        <w:adjustRightInd w:val="0"/>
        <w:rPr>
          <w:rFonts w:ascii="Verdana" w:hAnsi="Verdana" w:cs="Verdana"/>
          <w:sz w:val="22"/>
          <w:szCs w:val="22"/>
        </w:rPr>
      </w:pPr>
    </w:p>
    <w:p w14:paraId="7CCF5F96"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Almost all quotations, btw.</w:t>
      </w:r>
    </w:p>
    <w:p w14:paraId="3A92F048" w14:textId="77777777" w:rsidR="0042661E" w:rsidRDefault="0042661E" w:rsidP="0042661E">
      <w:pPr>
        <w:widowControl w:val="0"/>
        <w:autoSpaceDE w:val="0"/>
        <w:autoSpaceDN w:val="0"/>
        <w:adjustRightInd w:val="0"/>
        <w:rPr>
          <w:rFonts w:ascii="Verdana" w:hAnsi="Verdana" w:cs="Verdana"/>
          <w:sz w:val="22"/>
          <w:szCs w:val="22"/>
        </w:rPr>
      </w:pPr>
    </w:p>
    <w:p w14:paraId="3218DE7D"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But I can take it down, or change the name, or whatever.</w:t>
      </w:r>
    </w:p>
    <w:p w14:paraId="7F1C1D33" w14:textId="77777777" w:rsidR="0042661E" w:rsidRDefault="0042661E" w:rsidP="0042661E">
      <w:pPr>
        <w:widowControl w:val="0"/>
        <w:autoSpaceDE w:val="0"/>
        <w:autoSpaceDN w:val="0"/>
        <w:adjustRightInd w:val="0"/>
        <w:rPr>
          <w:rFonts w:ascii="Verdana" w:hAnsi="Verdana" w:cs="Verdana"/>
          <w:sz w:val="22"/>
          <w:szCs w:val="22"/>
        </w:rPr>
      </w:pPr>
    </w:p>
    <w:p w14:paraId="74992BC7" w14:textId="77777777" w:rsidR="0042661E" w:rsidRDefault="0042661E" w:rsidP="0042661E">
      <w:pPr>
        <w:widowControl w:val="0"/>
        <w:autoSpaceDE w:val="0"/>
        <w:autoSpaceDN w:val="0"/>
        <w:adjustRightInd w:val="0"/>
        <w:rPr>
          <w:rFonts w:ascii="Verdana" w:hAnsi="Verdana" w:cs="Verdana"/>
          <w:sz w:val="22"/>
          <w:szCs w:val="22"/>
        </w:rPr>
      </w:pPr>
      <w:r>
        <w:rPr>
          <w:rFonts w:ascii="Verdana" w:hAnsi="Verdana" w:cs="Verdana"/>
          <w:sz w:val="22"/>
          <w:szCs w:val="22"/>
        </w:rPr>
        <w:t>-Matt</w:t>
      </w:r>
    </w:p>
    <w:p w14:paraId="3331740B" w14:textId="77777777" w:rsidR="0042661E" w:rsidRDefault="0042661E" w:rsidP="0042661E">
      <w:pPr>
        <w:widowControl w:val="0"/>
        <w:autoSpaceDE w:val="0"/>
        <w:autoSpaceDN w:val="0"/>
        <w:adjustRightInd w:val="0"/>
        <w:rPr>
          <w:rFonts w:ascii="Verdana" w:hAnsi="Verdana" w:cs="Verdana"/>
          <w:sz w:val="22"/>
          <w:szCs w:val="22"/>
        </w:rPr>
      </w:pPr>
    </w:p>
    <w:p w14:paraId="0B3DA27D" w14:textId="77777777" w:rsidR="0042661E" w:rsidRDefault="0042661E" w:rsidP="0042661E">
      <w:pPr>
        <w:rPr>
          <w:rFonts w:ascii="Verdana" w:hAnsi="Verdana" w:cs="Verdana"/>
          <w:sz w:val="22"/>
          <w:szCs w:val="22"/>
        </w:rPr>
      </w:pPr>
    </w:p>
    <w:p w14:paraId="568F5CBE" w14:textId="77777777" w:rsidR="0042661E" w:rsidRDefault="0042661E" w:rsidP="0042661E">
      <w:pPr>
        <w:rPr>
          <w:rFonts w:ascii="Verdana" w:hAnsi="Verdana" w:cs="Verdana"/>
          <w:sz w:val="22"/>
          <w:szCs w:val="22"/>
        </w:rPr>
      </w:pPr>
    </w:p>
    <w:p w14:paraId="54E5BBDD" w14:textId="77777777" w:rsidR="0042661E" w:rsidRDefault="0042661E" w:rsidP="0042661E">
      <w:pPr>
        <w:rPr>
          <w:rFonts w:ascii="Verdana" w:hAnsi="Verdana" w:cs="Verdana"/>
          <w:sz w:val="22"/>
          <w:szCs w:val="22"/>
        </w:rPr>
      </w:pPr>
      <w:r>
        <w:rPr>
          <w:rFonts w:ascii="Verdana" w:hAnsi="Verdana" w:cs="Verdana"/>
          <w:sz w:val="22"/>
          <w:szCs w:val="22"/>
        </w:rPr>
        <w:t>*</w:t>
      </w:r>
    </w:p>
    <w:p w14:paraId="0C64FB22" w14:textId="77777777" w:rsidR="0042661E" w:rsidRPr="009A79EE" w:rsidRDefault="0042661E" w:rsidP="0042661E"/>
    <w:p w14:paraId="583144E6" w14:textId="77777777" w:rsidR="0042661E" w:rsidRDefault="0042661E" w:rsidP="0042661E">
      <w:pPr>
        <w:widowControl w:val="0"/>
        <w:autoSpaceDE w:val="0"/>
        <w:autoSpaceDN w:val="0"/>
        <w:adjustRightInd w:val="0"/>
        <w:rPr>
          <w:rFonts w:ascii="Verdana" w:hAnsi="Verdana" w:cs="Verdana"/>
          <w:sz w:val="22"/>
          <w:szCs w:val="22"/>
        </w:rPr>
      </w:pPr>
      <w:bookmarkStart w:id="0" w:name="_GoBack"/>
      <w:bookmarkEnd w:id="0"/>
    </w:p>
    <w:p w14:paraId="39CCE291" w14:textId="77777777" w:rsidR="005876F5" w:rsidRDefault="005876F5"/>
    <w:sectPr w:rsidR="005876F5"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000005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000006A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000007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0000083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000008F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000009C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2"/>
  </w:num>
  <w:num w:numId="3">
    <w:abstractNumId w:val="3"/>
  </w:num>
  <w:num w:numId="4">
    <w:abstractNumId w:val="4"/>
  </w:num>
  <w:num w:numId="5">
    <w:abstractNumId w:val="5"/>
  </w:num>
  <w:num w:numId="6">
    <w:abstractNumId w:val="7"/>
  </w:num>
  <w:num w:numId="7">
    <w:abstractNumId w:val="8"/>
  </w:num>
  <w:num w:numId="8">
    <w:abstractNumId w:val="10"/>
  </w:num>
  <w:num w:numId="9">
    <w:abstractNumId w:val="11"/>
  </w:num>
  <w:num w:numId="10">
    <w:abstractNumId w:val="6"/>
  </w:num>
  <w:num w:numId="11">
    <w:abstractNumId w:val="9"/>
  </w:num>
  <w:num w:numId="12">
    <w:abstractNumId w:val="0"/>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E6D"/>
    <w:rsid w:val="000F57EE"/>
    <w:rsid w:val="001B25A0"/>
    <w:rsid w:val="00301144"/>
    <w:rsid w:val="003404C2"/>
    <w:rsid w:val="0042661E"/>
    <w:rsid w:val="00510B21"/>
    <w:rsid w:val="005876F5"/>
    <w:rsid w:val="006B7701"/>
    <w:rsid w:val="007265F2"/>
    <w:rsid w:val="008F61D6"/>
    <w:rsid w:val="00916D49"/>
    <w:rsid w:val="00994582"/>
    <w:rsid w:val="00996E6D"/>
    <w:rsid w:val="00A1443D"/>
    <w:rsid w:val="00C764E2"/>
    <w:rsid w:val="00CE034B"/>
    <w:rsid w:val="00E24D51"/>
    <w:rsid w:val="00F33D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7AD7B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D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1D6"/>
    <w:pPr>
      <w:ind w:left="720"/>
      <w:contextualSpacing/>
    </w:pPr>
  </w:style>
  <w:style w:type="paragraph" w:styleId="BalloonText">
    <w:name w:val="Balloon Text"/>
    <w:basedOn w:val="Normal"/>
    <w:link w:val="BalloonTextChar"/>
    <w:uiPriority w:val="99"/>
    <w:semiHidden/>
    <w:unhideWhenUsed/>
    <w:rsid w:val="00C764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4E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4D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1D6"/>
    <w:pPr>
      <w:ind w:left="720"/>
      <w:contextualSpacing/>
    </w:pPr>
  </w:style>
  <w:style w:type="paragraph" w:styleId="BalloonText">
    <w:name w:val="Balloon Text"/>
    <w:basedOn w:val="Normal"/>
    <w:link w:val="BalloonTextChar"/>
    <w:uiPriority w:val="99"/>
    <w:semiHidden/>
    <w:unhideWhenUsed/>
    <w:rsid w:val="00C764E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764E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59" Type="http://schemas.openxmlformats.org/officeDocument/2006/relationships/hyperlink" Target="http://www.tinroofalleypoets.org/poetry_boards/index.php/board,57.0.html" TargetMode="External"/><Relationship Id="rId510" Type="http://schemas.openxmlformats.org/officeDocument/2006/relationships/hyperlink" Target="http://www.tinroofalleypoets.org/poetry_boards/index.php?action=pm;sa=pmactions;pm_actions%5B99395%5D=delete;f=sent;start=56;e0f4c77=1304308ca9572ea489de7aed48e0f3e5" TargetMode="External"/><Relationship Id="rId511" Type="http://schemas.openxmlformats.org/officeDocument/2006/relationships/hyperlink" Target="http://www.tinroofalleypoets.org/poetry_boards/index.php?action=profile;u=944" TargetMode="External"/><Relationship Id="rId512" Type="http://schemas.openxmlformats.org/officeDocument/2006/relationships/hyperlink" Target="http://www.tinroofalleypoets.org/poetry_boards/index.php?action=pm;sa=send;f=sent;pmsg=99391;u=3046" TargetMode="External"/><Relationship Id="rId20" Type="http://schemas.openxmlformats.org/officeDocument/2006/relationships/hyperlink" Target="http://www.tinroofalleypoets.org/poetry_boards/index.php/topic,16745.msg124379.html" TargetMode="External"/><Relationship Id="rId21" Type="http://schemas.openxmlformats.org/officeDocument/2006/relationships/hyperlink" Target="http://www.tinroofalleypoets.org/poetry_boards/index.php/board,57.0.html" TargetMode="External"/><Relationship Id="rId22" Type="http://schemas.openxmlformats.org/officeDocument/2006/relationships/hyperlink" Target="http://www.tinroofalleypoets.org/poetry_boards/index.php/topic,16861.msg124490.html" TargetMode="External"/><Relationship Id="rId23" Type="http://schemas.openxmlformats.org/officeDocument/2006/relationships/hyperlink" Target="http://www.tinroofalleypoets.org/poetry_boards/index.php/board,57.0.html" TargetMode="External"/><Relationship Id="rId24" Type="http://schemas.openxmlformats.org/officeDocument/2006/relationships/hyperlink" Target="http://www.tinroofalleypoets.org/poetry_boards/index.php/topic,16861.msg124482.html" TargetMode="External"/><Relationship Id="rId25" Type="http://schemas.openxmlformats.org/officeDocument/2006/relationships/hyperlink" Target="http://www.tinroofalleypoets.org/poetry_boards/index.php/board,57.0.html" TargetMode="External"/><Relationship Id="rId26" Type="http://schemas.openxmlformats.org/officeDocument/2006/relationships/hyperlink" Target="http://www.tinroofalleypoets.org/poetry_boards/index.php/topic,16745.msg124422.html" TargetMode="External"/><Relationship Id="rId27" Type="http://schemas.openxmlformats.org/officeDocument/2006/relationships/hyperlink" Target="http://www.tinroofalleypoets.org/poetry_boards/index.php/board,142.0.html" TargetMode="External"/><Relationship Id="rId28" Type="http://schemas.openxmlformats.org/officeDocument/2006/relationships/hyperlink" Target="http://www.tinroofalleypoets.org/poetry_boards/index.php/topic,16875.msg124645.html" TargetMode="External"/><Relationship Id="rId29" Type="http://schemas.openxmlformats.org/officeDocument/2006/relationships/hyperlink" Target="http://www.tinroofalleypoets.org/poetry_boards/index.php/board,57.0.html" TargetMode="External"/><Relationship Id="rId513" Type="http://schemas.openxmlformats.org/officeDocument/2006/relationships/hyperlink" Target="http://www.tinroofalleypoets.org/poetry_boards/index.php?action=pm;sa=send;f=sent;pmsg=99391;quote" TargetMode="External"/><Relationship Id="rId514" Type="http://schemas.openxmlformats.org/officeDocument/2006/relationships/hyperlink" Target="http://www.tinroofalleypoets.org/poetry_boards/index.php?action=pm;sa=pmactions;pm_actions%5B99391%5D=delete;f=sent;start=56;e0f4c77=1304308ca9572ea489de7aed48e0f3e5" TargetMode="External"/><Relationship Id="rId515" Type="http://schemas.openxmlformats.org/officeDocument/2006/relationships/hyperlink" Target="http://www.tinroofalleypoets.org/poetry_boards/index.php?action=profile;u=608" TargetMode="External"/><Relationship Id="rId516" Type="http://schemas.openxmlformats.org/officeDocument/2006/relationships/hyperlink" Target="http://www.tinroofalleypoets.org/poetry_boards/index.php?action=pm;sa=send;f=sent;pmsg=99174;u=3046" TargetMode="External"/><Relationship Id="rId517" Type="http://schemas.openxmlformats.org/officeDocument/2006/relationships/hyperlink" Target="http://www.tinroofalleypoets.org/poetry_boards/index.php?action=pm;sa=send;f=sent;pmsg=99174;quote" TargetMode="External"/><Relationship Id="rId518" Type="http://schemas.openxmlformats.org/officeDocument/2006/relationships/hyperlink" Target="http://www.tinroofalleypoets.org/poetry_boards/index.php?action=pm;sa=pmactions;pm_actions%5B99174%5D=delete;f=sent;start=56;e0f4c77=1304308ca9572ea489de7aed48e0f3e5" TargetMode="External"/><Relationship Id="rId519" Type="http://schemas.openxmlformats.org/officeDocument/2006/relationships/hyperlink" Target="http://www.tinroofalleypoets.org/poetry_boards/index.php?action=profile;u=65" TargetMode="External"/><Relationship Id="rId170" Type="http://schemas.openxmlformats.org/officeDocument/2006/relationships/hyperlink" Target="http://www.tinroofalleypoets.org/poetry_boards/index.php/board,57.0.html" TargetMode="External"/><Relationship Id="rId171" Type="http://schemas.openxmlformats.org/officeDocument/2006/relationships/hyperlink" Target="http://www.tinroofalleypoets.org/poetry_boards/index.php/topic,16958.msg125681.html" TargetMode="External"/><Relationship Id="rId172" Type="http://schemas.openxmlformats.org/officeDocument/2006/relationships/hyperlink" Target="http://www.tinroofalleypoets.org/poetry_boards/index.php/board,57.0.html" TargetMode="External"/><Relationship Id="rId173" Type="http://schemas.openxmlformats.org/officeDocument/2006/relationships/hyperlink" Target="http://www.tinroofalleypoets.org/poetry_boards/index.php/topic,16947.msg125680.html" TargetMode="External"/><Relationship Id="rId174" Type="http://schemas.openxmlformats.org/officeDocument/2006/relationships/hyperlink" Target="http://www.tinroofalleypoets.org/poetry_boards/index.php/board,142.0.html" TargetMode="External"/><Relationship Id="rId175" Type="http://schemas.openxmlformats.org/officeDocument/2006/relationships/hyperlink" Target="http://www.tinroofalleypoets.org/poetry_boards/index.php/topic,16972.msg125820.html" TargetMode="External"/><Relationship Id="rId176" Type="http://schemas.openxmlformats.org/officeDocument/2006/relationships/hyperlink" Target="http://www.tinroofalleypoets.org/poetry_boards/index.php/board,142.0.html" TargetMode="External"/><Relationship Id="rId177" Type="http://schemas.openxmlformats.org/officeDocument/2006/relationships/hyperlink" Target="http://www.tinroofalleypoets.org/poetry_boards/index.php/topic,16971.msg125817.html" TargetMode="External"/><Relationship Id="rId178" Type="http://schemas.openxmlformats.org/officeDocument/2006/relationships/hyperlink" Target="http://www.tinroofalleypoets.org/poetry_boards/index.php/board,142.0.html" TargetMode="External"/><Relationship Id="rId179" Type="http://schemas.openxmlformats.org/officeDocument/2006/relationships/hyperlink" Target="http://www.tinroofalleypoets.org/poetry_boards/index.php/topic,16971.msg125778.html" TargetMode="External"/><Relationship Id="rId230" Type="http://schemas.openxmlformats.org/officeDocument/2006/relationships/hyperlink" Target="http://www.tinroofalleypoets.org/poetry_boards/index.php/topic,16995.msg126047.html" TargetMode="External"/><Relationship Id="rId231" Type="http://schemas.openxmlformats.org/officeDocument/2006/relationships/hyperlink" Target="http://www.tinroofalleypoets.org/poetry_boards/index.php/board,144.0.html" TargetMode="External"/><Relationship Id="rId232" Type="http://schemas.openxmlformats.org/officeDocument/2006/relationships/hyperlink" Target="http://www.tinroofalleypoets.org/poetry_boards/index.php/topic,16995.msg126041.html" TargetMode="External"/><Relationship Id="rId233" Type="http://schemas.openxmlformats.org/officeDocument/2006/relationships/hyperlink" Target="http://www.tinroofalleypoets.org/poetry_boards/index.php/board,144.0.html" TargetMode="External"/><Relationship Id="rId234" Type="http://schemas.openxmlformats.org/officeDocument/2006/relationships/hyperlink" Target="http://www.tinroofalleypoets.org/poetry_boards/index.php/topic,16995.msg126035.html" TargetMode="External"/><Relationship Id="rId235" Type="http://schemas.openxmlformats.org/officeDocument/2006/relationships/hyperlink" Target="http://www.tinroofalleypoets.org/poetry_boards/index.php/board,57.0.html" TargetMode="External"/><Relationship Id="rId236" Type="http://schemas.openxmlformats.org/officeDocument/2006/relationships/hyperlink" Target="http://www.tinroofalleypoets.org/poetry_boards/index.php/topic,16992.msg126014.html" TargetMode="External"/><Relationship Id="rId237" Type="http://schemas.openxmlformats.org/officeDocument/2006/relationships/hyperlink" Target="http://www.tinroofalleypoets.org/poetry_boards/index.php/board,144.0.html" TargetMode="External"/><Relationship Id="rId238" Type="http://schemas.openxmlformats.org/officeDocument/2006/relationships/hyperlink" Target="http://www.tinroofalleypoets.org/poetry_boards/index.php/topic,16988.msg126011.html" TargetMode="External"/><Relationship Id="rId239" Type="http://schemas.openxmlformats.org/officeDocument/2006/relationships/hyperlink" Target="http://www.tinroofalleypoets.org/poetry_boards/index.php/board,57.0.html" TargetMode="External"/><Relationship Id="rId460" Type="http://schemas.openxmlformats.org/officeDocument/2006/relationships/hyperlink" Target="http://www.tinroofalleypoets.org/poetry_boards/index.php/topic,17092.msg127299.html" TargetMode="External"/><Relationship Id="rId461" Type="http://schemas.openxmlformats.org/officeDocument/2006/relationships/hyperlink" Target="http://www.tinroofalleypoets.org/poetry_boards/index.php/board,57.0.html" TargetMode="External"/><Relationship Id="rId462" Type="http://schemas.openxmlformats.org/officeDocument/2006/relationships/hyperlink" Target="http://www.tinroofalleypoets.org/poetry_boards/index.php/topic,17097.msg127489.html" TargetMode="External"/><Relationship Id="rId463" Type="http://schemas.openxmlformats.org/officeDocument/2006/relationships/hyperlink" Target="http://www.tinroofalleypoets.org/poetry_boards/index.php/board,57.0.html" TargetMode="External"/><Relationship Id="rId464" Type="http://schemas.openxmlformats.org/officeDocument/2006/relationships/hyperlink" Target="http://www.tinroofalleypoets.org/poetry_boards/index.php/topic,17097.msg127447.html" TargetMode="External"/><Relationship Id="rId465" Type="http://schemas.openxmlformats.org/officeDocument/2006/relationships/hyperlink" Target="http://www.tinroofalleypoets.org/poetry_boards/index.php/board,57.0.html" TargetMode="External"/><Relationship Id="rId466" Type="http://schemas.openxmlformats.org/officeDocument/2006/relationships/hyperlink" Target="http://www.tinroofalleypoets.org/poetry_boards/index.php/topic,17100.msg127439.html" TargetMode="External"/><Relationship Id="rId467" Type="http://schemas.openxmlformats.org/officeDocument/2006/relationships/hyperlink" Target="http://www.tinroofalleypoets.org/poetry_boards/index.php/board,57.0.html" TargetMode="External"/><Relationship Id="rId468" Type="http://schemas.openxmlformats.org/officeDocument/2006/relationships/hyperlink" Target="http://www.tinroofalleypoets.org/poetry_boards/index.php/topic,17097.msg127438.html" TargetMode="External"/><Relationship Id="rId469" Type="http://schemas.openxmlformats.org/officeDocument/2006/relationships/hyperlink" Target="http://en.wikipedia.org/wiki/Arcas" TargetMode="External"/><Relationship Id="rId520" Type="http://schemas.openxmlformats.org/officeDocument/2006/relationships/hyperlink" Target="http://www.tinroofalleypoets.org/poetry_boards/index.php?action=pm;sa=send;f=sent;pmsg=99591;u=3046" TargetMode="External"/><Relationship Id="rId521" Type="http://schemas.openxmlformats.org/officeDocument/2006/relationships/hyperlink" Target="http://www.tinroofalleypoets.org/poetry_boards/index.php?action=pm;sa=send;f=sent;pmsg=99591;quote" TargetMode="External"/><Relationship Id="rId522" Type="http://schemas.openxmlformats.org/officeDocument/2006/relationships/hyperlink" Target="http://www.tinroofalleypoets.org/poetry_boards/index.php?action=pm;sa=pmactions;pm_actions%5B99591%5D=delete;f=sent;start=14;e0f4c77=1304308ca9572ea489de7aed48e0f3e5" TargetMode="External"/><Relationship Id="rId30" Type="http://schemas.openxmlformats.org/officeDocument/2006/relationships/hyperlink" Target="http://www.tinroofalleypoets.org/poetry_boards/index.php/topic,16866.msg124639.html" TargetMode="External"/><Relationship Id="rId31" Type="http://schemas.openxmlformats.org/officeDocument/2006/relationships/hyperlink" Target="http://www.youtube.com/watch?v=jHKmcbPozQ0" TargetMode="External"/><Relationship Id="rId32" Type="http://schemas.openxmlformats.org/officeDocument/2006/relationships/hyperlink" Target="http://writing.upenn.edu/pennsound/x/Yellow-Pages.php" TargetMode="External"/><Relationship Id="rId33" Type="http://schemas.openxmlformats.org/officeDocument/2006/relationships/hyperlink" Target="http://www.tinroofalleypoets.org/poetry_boards/index.php/board,57.0.html" TargetMode="External"/><Relationship Id="rId34" Type="http://schemas.openxmlformats.org/officeDocument/2006/relationships/hyperlink" Target="http://www.tinroofalleypoets.org/poetry_boards/index.php/topic,16866.msg124615.html" TargetMode="External"/><Relationship Id="rId35" Type="http://schemas.openxmlformats.org/officeDocument/2006/relationships/hyperlink" Target="http://www.tinroofalleypoets.org/poetry_boards/index.php/board,57.0.html" TargetMode="External"/><Relationship Id="rId36" Type="http://schemas.openxmlformats.org/officeDocument/2006/relationships/hyperlink" Target="http://www.tinroofalleypoets.org/poetry_boards/index.php/topic,16866.msg124592.html" TargetMode="External"/><Relationship Id="rId37" Type="http://schemas.openxmlformats.org/officeDocument/2006/relationships/hyperlink" Target="http://www.tinroofalleypoets.org/poetry_boards/index.php/board,143.0.html" TargetMode="External"/><Relationship Id="rId38" Type="http://schemas.openxmlformats.org/officeDocument/2006/relationships/hyperlink" Target="http://www.tinroofalleypoets.org/poetry_boards/index.php/topic,16872.msg124590.html" TargetMode="External"/><Relationship Id="rId39" Type="http://schemas.openxmlformats.org/officeDocument/2006/relationships/hyperlink" Target="http://www.tinroofalleypoets.org/poetry_boards/index.php/board,57.0.html" TargetMode="External"/><Relationship Id="rId523" Type="http://schemas.openxmlformats.org/officeDocument/2006/relationships/hyperlink" Target="http://www.tinroofalleypoets.org/poetry_boards/index.php?action=profile;u=65" TargetMode="External"/><Relationship Id="rId524" Type="http://schemas.openxmlformats.org/officeDocument/2006/relationships/hyperlink" Target="http://www.tinroofalleypoets.org/poetry_boards/index.php?action=pm;sa=send;f=sent;pmsg=99576;u=3046" TargetMode="External"/><Relationship Id="rId525" Type="http://schemas.openxmlformats.org/officeDocument/2006/relationships/hyperlink" Target="http://www.tinroofalleypoets.org/poetry_boards/index.php?action=pm;sa=send;f=sent;pmsg=99576;quote" TargetMode="External"/><Relationship Id="rId526" Type="http://schemas.openxmlformats.org/officeDocument/2006/relationships/hyperlink" Target="http://www.tinroofalleypoets.org/poetry_boards/index.php?action=pm;sa=pmactions;pm_actions%5B99576%5D=delete;f=sent;start=14;e0f4c77=1304308ca9572ea489de7aed48e0f3e5" TargetMode="External"/><Relationship Id="rId527" Type="http://schemas.openxmlformats.org/officeDocument/2006/relationships/hyperlink" Target="http://www.tinroofalleypoets.org/poetry_boards/index.php?action=profile;u=65" TargetMode="External"/><Relationship Id="rId528" Type="http://schemas.openxmlformats.org/officeDocument/2006/relationships/hyperlink" Target="http://www.tinroofalleypoets.org/poetry_boards/index.php?action=pm;sa=send;f=sent;pmsg=99575;u=3046" TargetMode="External"/><Relationship Id="rId529" Type="http://schemas.openxmlformats.org/officeDocument/2006/relationships/hyperlink" Target="http://www.tinroofalleypoets.org/poetry_boards/index.php?action=pm;sa=send;f=sent;pmsg=99575;quote" TargetMode="External"/><Relationship Id="rId180" Type="http://schemas.openxmlformats.org/officeDocument/2006/relationships/hyperlink" Target="http://www.tinroofalleypoets.org/poetry_boards/index.php/board,144.0.html" TargetMode="External"/><Relationship Id="rId181" Type="http://schemas.openxmlformats.org/officeDocument/2006/relationships/hyperlink" Target="http://www.tinroofalleypoets.org/poetry_boards/index.php/topic,16843.msg125771.html" TargetMode="External"/><Relationship Id="rId182" Type="http://schemas.openxmlformats.org/officeDocument/2006/relationships/hyperlink" Target="https://docs.google.com/open?id=0B-Ej9alohKAWbUJTSFo0ejdVWmc" TargetMode="External"/><Relationship Id="rId183" Type="http://schemas.openxmlformats.org/officeDocument/2006/relationships/hyperlink" Target="http://www.tinroofalleypoets.org/poetry_boards/index.php/board,138.0.html" TargetMode="External"/><Relationship Id="rId184" Type="http://schemas.openxmlformats.org/officeDocument/2006/relationships/hyperlink" Target="http://www.tinroofalleypoets.org/poetry_boards/index.php/topic,2074.msg125763.html" TargetMode="External"/><Relationship Id="rId185" Type="http://schemas.openxmlformats.org/officeDocument/2006/relationships/hyperlink" Target="http://www.tinroofalleypoets.org/poetry_boards/index.php/board,144.0.html" TargetMode="External"/><Relationship Id="rId186" Type="http://schemas.openxmlformats.org/officeDocument/2006/relationships/hyperlink" Target="http://www.tinroofalleypoets.org/poetry_boards/index.php/topic,16843.msg125758.html" TargetMode="External"/><Relationship Id="rId187" Type="http://schemas.openxmlformats.org/officeDocument/2006/relationships/hyperlink" Target="http://www.tinroofalleypoets.org/poetry_boards/index.php/board,57.0.html" TargetMode="External"/><Relationship Id="rId188" Type="http://schemas.openxmlformats.org/officeDocument/2006/relationships/hyperlink" Target="http://www.tinroofalleypoets.org/poetry_boards/index.php/topic,16964.msg125754.html" TargetMode="External"/><Relationship Id="rId189" Type="http://schemas.openxmlformats.org/officeDocument/2006/relationships/hyperlink" Target="http://www.tinroofalleypoets.org/poetry_boards/index.php/board,57.0.html" TargetMode="External"/><Relationship Id="rId240" Type="http://schemas.openxmlformats.org/officeDocument/2006/relationships/hyperlink" Target="http://www.tinroofalleypoets.org/poetry_boards/index.php/topic,16984.msg126009.html" TargetMode="External"/><Relationship Id="rId241" Type="http://schemas.openxmlformats.org/officeDocument/2006/relationships/hyperlink" Target="http://www.tinroofalleypoets.org/poetry_boards/index.php/board,142.0.html" TargetMode="External"/><Relationship Id="rId242" Type="http://schemas.openxmlformats.org/officeDocument/2006/relationships/hyperlink" Target="http://www.tinroofalleypoets.org/poetry_boards/index.php/topic,16994.msg126006.html" TargetMode="External"/><Relationship Id="rId243" Type="http://schemas.openxmlformats.org/officeDocument/2006/relationships/hyperlink" Target="http://www.tinroofalleypoets.org/poetry_boards/index.php/board,142.0.html" TargetMode="External"/><Relationship Id="rId244" Type="http://schemas.openxmlformats.org/officeDocument/2006/relationships/hyperlink" Target="http://www.tinroofalleypoets.org/poetry_boards/index.php/topic,16971.msg126003.html" TargetMode="External"/><Relationship Id="rId245" Type="http://schemas.openxmlformats.org/officeDocument/2006/relationships/hyperlink" Target="http://www.tinroofalleypoets.org/poetry_boards/index.php/topic,17000.msg126122.html" TargetMode="External"/><Relationship Id="rId246" Type="http://schemas.openxmlformats.org/officeDocument/2006/relationships/hyperlink" Target="http://www.tinroofalleypoets.org/poetry_boards/index.php/board,57.0.html" TargetMode="External"/><Relationship Id="rId247" Type="http://schemas.openxmlformats.org/officeDocument/2006/relationships/hyperlink" Target="http://www.tinroofalleypoets.org/poetry_boards/index.php/topic,17002.msg126121.html" TargetMode="External"/><Relationship Id="rId248" Type="http://schemas.openxmlformats.org/officeDocument/2006/relationships/hyperlink" Target="http://www.tinroofalleypoets.org/poetry_boards/index.php/board,144.0.html" TargetMode="External"/><Relationship Id="rId249" Type="http://schemas.openxmlformats.org/officeDocument/2006/relationships/hyperlink" Target="http://www.tinroofalleypoets.org/poetry_boards/index.php/topic,16996.msg126120.html" TargetMode="External"/><Relationship Id="rId300" Type="http://schemas.openxmlformats.org/officeDocument/2006/relationships/hyperlink" Target="http://www.tinroofalleypoets.org/poetry_boards/index.php/board,138.0.html" TargetMode="External"/><Relationship Id="rId301" Type="http://schemas.openxmlformats.org/officeDocument/2006/relationships/hyperlink" Target="http://www.tinroofalleypoets.org/poetry_boards/index.php/topic,2074.msg126664.html" TargetMode="External"/><Relationship Id="rId302" Type="http://schemas.openxmlformats.org/officeDocument/2006/relationships/hyperlink" Target="http://www.tinroofalleypoets.org/poetry_boards/index.php/board,57.0.html" TargetMode="External"/><Relationship Id="rId303" Type="http://schemas.openxmlformats.org/officeDocument/2006/relationships/hyperlink" Target="http://www.tinroofalleypoets.org/poetry_boards/index.php/topic,17023.msg126631.html" TargetMode="External"/><Relationship Id="rId304" Type="http://schemas.openxmlformats.org/officeDocument/2006/relationships/hyperlink" Target="http://www.tinroofalleypoets.org/poetry_boards/index.php/topic,17025.msg126814.html" TargetMode="External"/><Relationship Id="rId305" Type="http://schemas.openxmlformats.org/officeDocument/2006/relationships/hyperlink" Target="http://www.tinroofalleypoets.org/poetry_boards/index.php/board,147.0.html" TargetMode="External"/><Relationship Id="rId306" Type="http://schemas.openxmlformats.org/officeDocument/2006/relationships/hyperlink" Target="http://www.tinroofalleypoets.org/poetry_boards/index.php/topic,17063.msg126813.html" TargetMode="External"/><Relationship Id="rId307" Type="http://schemas.openxmlformats.org/officeDocument/2006/relationships/hyperlink" Target="http://www.tinroofalleypoets.org/poetry_boards/index.php/board,147.0.html" TargetMode="External"/><Relationship Id="rId308" Type="http://schemas.openxmlformats.org/officeDocument/2006/relationships/hyperlink" Target="http://www.tinroofalleypoets.org/poetry_boards/index.php/topic,17058.msg126765.html" TargetMode="External"/><Relationship Id="rId309" Type="http://schemas.openxmlformats.org/officeDocument/2006/relationships/hyperlink" Target="http://www.tinroofalleypoets.org/poetry_boards/index.php/board,147.0.html" TargetMode="External"/><Relationship Id="rId470" Type="http://schemas.openxmlformats.org/officeDocument/2006/relationships/hyperlink" Target="http://www.tinroofalleypoets.org/poetry_boards/index.php/board,57.0.html" TargetMode="External"/><Relationship Id="rId471" Type="http://schemas.openxmlformats.org/officeDocument/2006/relationships/hyperlink" Target="http://www.tinroofalleypoets.org/poetry_boards/index.php/topic,17097.msg127437.html" TargetMode="External"/><Relationship Id="rId472" Type="http://schemas.openxmlformats.org/officeDocument/2006/relationships/hyperlink" Target="http://www.tinroofalleypoets.org/poetry_boards/index.php/board,57.0.html" TargetMode="External"/><Relationship Id="rId473" Type="http://schemas.openxmlformats.org/officeDocument/2006/relationships/hyperlink" Target="http://www.tinroofalleypoets.org/poetry_boards/index.php/topic,17092.msg127436.html" TargetMode="External"/><Relationship Id="rId474" Type="http://schemas.openxmlformats.org/officeDocument/2006/relationships/hyperlink" Target="http://www.tinroofalleypoets.org/poetry_boards/index.php/board,57.0.html" TargetMode="External"/><Relationship Id="rId475" Type="http://schemas.openxmlformats.org/officeDocument/2006/relationships/hyperlink" Target="http://www.tinroofalleypoets.org/poetry_boards/index.php/topic,17097.msg127435.html" TargetMode="External"/><Relationship Id="rId476" Type="http://schemas.openxmlformats.org/officeDocument/2006/relationships/hyperlink" Target="http://www.tinroofalleypoets.org/poetry_boards/index.php/board,57.0.html" TargetMode="External"/><Relationship Id="rId477" Type="http://schemas.openxmlformats.org/officeDocument/2006/relationships/hyperlink" Target="http://www.tinroofalleypoets.org/poetry_boards/index.php/topic,17092.msg127415.html" TargetMode="External"/><Relationship Id="rId478" Type="http://schemas.openxmlformats.org/officeDocument/2006/relationships/image" Target="media/image8.gif"/><Relationship Id="rId479" Type="http://schemas.openxmlformats.org/officeDocument/2006/relationships/hyperlink" Target="http://www.tinroofalleypoets.org/poetry_boards/index.php?action=profile;u=944" TargetMode="External"/><Relationship Id="rId530" Type="http://schemas.openxmlformats.org/officeDocument/2006/relationships/hyperlink" Target="http://www.tinroofalleypoets.org/poetry_boards/index.php?action=pm;sa=pmactions;pm_actions%5B99575%5D=delete;f=sent;start=14;e0f4c77=1304308ca9572ea489de7aed48e0f3e5" TargetMode="External"/><Relationship Id="rId531" Type="http://schemas.openxmlformats.org/officeDocument/2006/relationships/fontTable" Target="fontTable.xml"/><Relationship Id="rId532" Type="http://schemas.openxmlformats.org/officeDocument/2006/relationships/theme" Target="theme/theme1.xml"/><Relationship Id="rId40" Type="http://schemas.openxmlformats.org/officeDocument/2006/relationships/hyperlink" Target="http://www.tinroofalleypoets.org/poetry_boards/index.php/topic,16866.msg124582.html" TargetMode="External"/><Relationship Id="rId41" Type="http://schemas.openxmlformats.org/officeDocument/2006/relationships/hyperlink" Target="http://www.tinroofalleypoets.org/poetry_boards/index.php/topic,16886.msg124735.html" TargetMode="External"/><Relationship Id="rId42" Type="http://schemas.openxmlformats.org/officeDocument/2006/relationships/hyperlink" Target="http://www.tinroofalleypoets.org/poetry_boards/index.php/board,57.0.html" TargetMode="External"/><Relationship Id="rId43" Type="http://schemas.openxmlformats.org/officeDocument/2006/relationships/hyperlink" Target="http://www.tinroofalleypoets.org/poetry_boards/index.php/topic,16879.msg124781.html" TargetMode="External"/><Relationship Id="rId44" Type="http://schemas.openxmlformats.org/officeDocument/2006/relationships/hyperlink" Target="http://www.tinroofalleypoets.org/poetry_boards/index.php/board,57.0.html" TargetMode="External"/><Relationship Id="rId45" Type="http://schemas.openxmlformats.org/officeDocument/2006/relationships/hyperlink" Target="http://www.tinroofalleypoets.org/poetry_boards/index.php/topic,16821.msg124767.html" TargetMode="External"/><Relationship Id="rId46" Type="http://schemas.openxmlformats.org/officeDocument/2006/relationships/hyperlink" Target="http://www.tinroofalleypoets.org/poetry_boards/index.php/board,57.0.html" TargetMode="External"/><Relationship Id="rId47" Type="http://schemas.openxmlformats.org/officeDocument/2006/relationships/hyperlink" Target="http://www.tinroofalleypoets.org/poetry_boards/index.php/topic,16879.msg124905.html" TargetMode="External"/><Relationship Id="rId48" Type="http://schemas.openxmlformats.org/officeDocument/2006/relationships/hyperlink" Target="http://www.tinroofalleypoets.org/poetry_boards/index.php/board,57.0.html" TargetMode="External"/><Relationship Id="rId49" Type="http://schemas.openxmlformats.org/officeDocument/2006/relationships/hyperlink" Target="http://www.tinroofalleypoets.org/poetry_boards/index.php/topic,16895.msg124903.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inroofalleypoets.org/poetry_boards/index.php/topic,16854.msg124416.html" TargetMode="External"/><Relationship Id="rId7" Type="http://schemas.openxmlformats.org/officeDocument/2006/relationships/hyperlink" Target="http://www.tinroofalleypoets.org/poetry_boards/index.php/board,57.0.html" TargetMode="External"/><Relationship Id="rId8" Type="http://schemas.openxmlformats.org/officeDocument/2006/relationships/hyperlink" Target="http://www.tinroofalleypoets.org/poetry_boards/index.php/topic,16852.msg124414.html" TargetMode="External"/><Relationship Id="rId9" Type="http://schemas.openxmlformats.org/officeDocument/2006/relationships/hyperlink" Target="http://www.tinroofalleypoets.org/poetry_boards/index.php/board,57.0.html" TargetMode="External"/><Relationship Id="rId190" Type="http://schemas.openxmlformats.org/officeDocument/2006/relationships/hyperlink" Target="http://www.tinroofalleypoets.org/poetry_boards/index.php/topic,16890.msg125753.html" TargetMode="External"/><Relationship Id="rId191" Type="http://schemas.openxmlformats.org/officeDocument/2006/relationships/hyperlink" Target="http://www.tinroofalleypoets.org/poetry_boards/index.php/board,3.0.html" TargetMode="External"/><Relationship Id="rId192" Type="http://schemas.openxmlformats.org/officeDocument/2006/relationships/hyperlink" Target="http://www.tinroofalleypoets.org/poetry_boards/index.php/topic,16980.msg125870.html" TargetMode="External"/><Relationship Id="rId193" Type="http://schemas.openxmlformats.org/officeDocument/2006/relationships/hyperlink" Target="http://www.tinroofalleypoets.org/poetry_boards/index.php/board,57.0.html" TargetMode="External"/><Relationship Id="rId194" Type="http://schemas.openxmlformats.org/officeDocument/2006/relationships/hyperlink" Target="http://www.tinroofalleypoets.org/poetry_boards/index.php/topic,16945.msg125861.html" TargetMode="External"/><Relationship Id="rId195" Type="http://schemas.openxmlformats.org/officeDocument/2006/relationships/hyperlink" Target="http://www.tinroofalleypoets.org/poetry_boards/index.php/board,57.0.html" TargetMode="External"/><Relationship Id="rId196" Type="http://schemas.openxmlformats.org/officeDocument/2006/relationships/hyperlink" Target="http://www.tinroofalleypoets.org/poetry_boards/index.php/topic,16945.msg125860.html" TargetMode="External"/><Relationship Id="rId197" Type="http://schemas.openxmlformats.org/officeDocument/2006/relationships/hyperlink" Target="http://www.tinroofalleypoets.org/poetry_boards/index.php/board,143.0.html" TargetMode="External"/><Relationship Id="rId198" Type="http://schemas.openxmlformats.org/officeDocument/2006/relationships/hyperlink" Target="http://www.tinroofalleypoets.org/poetry_boards/index.php/topic,16977.msg125859.html" TargetMode="External"/><Relationship Id="rId199" Type="http://schemas.openxmlformats.org/officeDocument/2006/relationships/hyperlink" Target="http://www.tinroofalleypoets.org/poetry_boards/index.php/board,142.0.html" TargetMode="External"/><Relationship Id="rId250" Type="http://schemas.openxmlformats.org/officeDocument/2006/relationships/hyperlink" Target="http://www.tinroofalleypoets.org/poetry_boards/index.php/board,57.0.html" TargetMode="External"/><Relationship Id="rId251" Type="http://schemas.openxmlformats.org/officeDocument/2006/relationships/hyperlink" Target="http://www.tinroofalleypoets.org/poetry_boards/index.php/topic,17002.msg126116.html" TargetMode="External"/><Relationship Id="rId252" Type="http://schemas.openxmlformats.org/officeDocument/2006/relationships/hyperlink" Target="http://www.tinroofalleypoets.org/poetry_boards/index.php/board,57.0.html" TargetMode="External"/><Relationship Id="rId253" Type="http://schemas.openxmlformats.org/officeDocument/2006/relationships/hyperlink" Target="http://www.tinroofalleypoets.org/poetry_boards/index.php/topic,16990.msg126115.html" TargetMode="External"/><Relationship Id="rId254" Type="http://schemas.openxmlformats.org/officeDocument/2006/relationships/hyperlink" Target="http://www.tinroofalleypoets.org/poetry_boards/index.php/board,144.0.html" TargetMode="External"/><Relationship Id="rId255" Type="http://schemas.openxmlformats.org/officeDocument/2006/relationships/hyperlink" Target="http://www.tinroofalleypoets.org/poetry_boards/index.php/topic,16995.msg126053.html" TargetMode="External"/><Relationship Id="rId256" Type="http://schemas.openxmlformats.org/officeDocument/2006/relationships/hyperlink" Target="http://www.tinroofalleypoets.org/poetry_boards/index.php/board,144.0.html" TargetMode="External"/><Relationship Id="rId257" Type="http://schemas.openxmlformats.org/officeDocument/2006/relationships/hyperlink" Target="http://www.tinroofalleypoets.org/poetry_boards/index.php/topic,16995.msg126051.html" TargetMode="External"/><Relationship Id="rId258" Type="http://schemas.openxmlformats.org/officeDocument/2006/relationships/hyperlink" Target="http://www.tinroofalleypoets.org/poetry_boards/index.php/board,144.0.html" TargetMode="External"/><Relationship Id="rId259" Type="http://schemas.openxmlformats.org/officeDocument/2006/relationships/hyperlink" Target="http://www.tinroofalleypoets.org/poetry_boards/index.php/topic,16988.msg126049.html" TargetMode="External"/><Relationship Id="rId310" Type="http://schemas.openxmlformats.org/officeDocument/2006/relationships/hyperlink" Target="http://www.tinroofalleypoets.org/poetry_boards/index.php/topic,17058.msg126757.html" TargetMode="External"/><Relationship Id="rId311" Type="http://schemas.openxmlformats.org/officeDocument/2006/relationships/hyperlink" Target="http://www.tinroofalleypoets.org/poetry_boards/index.php/board,147.0.html" TargetMode="External"/><Relationship Id="rId312" Type="http://schemas.openxmlformats.org/officeDocument/2006/relationships/hyperlink" Target="http://www.tinroofalleypoets.org/poetry_boards/index.php/topic,17058.msg126754.html" TargetMode="External"/><Relationship Id="rId313" Type="http://schemas.openxmlformats.org/officeDocument/2006/relationships/hyperlink" Target="http://www.tinroofalleypoets.org/poetry_boards/index.php/topic,17048.msg126747.html" TargetMode="External"/><Relationship Id="rId314" Type="http://schemas.openxmlformats.org/officeDocument/2006/relationships/hyperlink" Target="http://www.tinroofalleypoets.org/poetry_boards/index.php/board,147.0.html" TargetMode="External"/><Relationship Id="rId315" Type="http://schemas.openxmlformats.org/officeDocument/2006/relationships/hyperlink" Target="http://www.tinroofalleypoets.org/poetry_boards/index.php/topic,17058.msg126742.html" TargetMode="External"/><Relationship Id="rId316" Type="http://schemas.openxmlformats.org/officeDocument/2006/relationships/hyperlink" Target="http://www.tinroofalleypoets.org/poetry_boards/index.php/topic,17048.msg126734.html" TargetMode="External"/><Relationship Id="rId317" Type="http://schemas.openxmlformats.org/officeDocument/2006/relationships/hyperlink" Target="http://www.tinroofalleypoets.org/poetry_boards/index.php/board,57.0.html" TargetMode="External"/><Relationship Id="rId318" Type="http://schemas.openxmlformats.org/officeDocument/2006/relationships/hyperlink" Target="http://www.tinroofalleypoets.org/poetry_boards/index.php/topic,17050.msg126732.html" TargetMode="External"/><Relationship Id="rId319" Type="http://schemas.openxmlformats.org/officeDocument/2006/relationships/hyperlink" Target="http://www.tinroofalleypoets.org/poetry_boards/index.php/board,147.0.html" TargetMode="External"/><Relationship Id="rId480" Type="http://schemas.openxmlformats.org/officeDocument/2006/relationships/image" Target="media/image9.jpeg"/><Relationship Id="rId481" Type="http://schemas.openxmlformats.org/officeDocument/2006/relationships/image" Target="media/image10.gif"/><Relationship Id="rId482" Type="http://schemas.openxmlformats.org/officeDocument/2006/relationships/hyperlink" Target="http://www.tinroofalleypoets.org/poetry_boards/index.php?action=emailuser;sa=email;uid=944" TargetMode="External"/><Relationship Id="rId483" Type="http://schemas.openxmlformats.org/officeDocument/2006/relationships/image" Target="media/image11.gif"/><Relationship Id="rId484" Type="http://schemas.openxmlformats.org/officeDocument/2006/relationships/hyperlink" Target="http://www.tinroofalleypoets.org/poetry_boards/index.php?action=pm;sa=send;u=944" TargetMode="External"/><Relationship Id="rId485" Type="http://schemas.openxmlformats.org/officeDocument/2006/relationships/image" Target="media/image12.gif"/><Relationship Id="rId486" Type="http://schemas.openxmlformats.org/officeDocument/2006/relationships/hyperlink" Target="http://www.tinroofalleypoets.org/poetry_boards/index.php?action=profile;u=3046" TargetMode="External"/><Relationship Id="rId487" Type="http://schemas.openxmlformats.org/officeDocument/2006/relationships/hyperlink" Target="http://www.tinroofalleypoets.org/poetry_boards/index.php?action=pm;sa=send;f=inbox;pmsg=99392;u=944" TargetMode="External"/><Relationship Id="rId488" Type="http://schemas.openxmlformats.org/officeDocument/2006/relationships/hyperlink" Target="http://www.tinroofalleypoets.org/poetry_boards/index.php?action=pm;sa=send;f=inbox;pmsg=99392;quote;u=944" TargetMode="External"/><Relationship Id="rId489" Type="http://schemas.openxmlformats.org/officeDocument/2006/relationships/hyperlink" Target="http://www.tinroofalleypoets.org/poetry_boards/index.php?action=pm;sa=pmactions;pm_actions%5B99392%5D=delete;f=inbox;start=56;e0f4c77=1304308ca9572ea489de7aed48e0f3e5" TargetMode="External"/><Relationship Id="rId50" Type="http://schemas.openxmlformats.org/officeDocument/2006/relationships/hyperlink" Target="http://www.tinroofalleypoets.org/poetry_boards/index.php/board,57.0.html" TargetMode="External"/><Relationship Id="rId51" Type="http://schemas.openxmlformats.org/officeDocument/2006/relationships/hyperlink" Target="http://www.tinroofalleypoets.org/poetry_boards/index.php/topic,16885.msg124902.html" TargetMode="External"/><Relationship Id="rId52" Type="http://schemas.openxmlformats.org/officeDocument/2006/relationships/hyperlink" Target="http://www.tinroofalleypoets.org/poetry_boards/index.php/board,143.0.html" TargetMode="External"/><Relationship Id="rId53" Type="http://schemas.openxmlformats.org/officeDocument/2006/relationships/hyperlink" Target="http://www.tinroofalleypoets.org/poetry_boards/index.php/topic,16840.msg124894.html" TargetMode="External"/><Relationship Id="rId54" Type="http://schemas.openxmlformats.org/officeDocument/2006/relationships/image" Target="media/image1.jpeg"/><Relationship Id="rId55" Type="http://schemas.openxmlformats.org/officeDocument/2006/relationships/hyperlink" Target="http://www.tinroofalleypoets.org/poetry_boards/index.php/board,57.0.html" TargetMode="External"/><Relationship Id="rId56" Type="http://schemas.openxmlformats.org/officeDocument/2006/relationships/hyperlink" Target="http://www.tinroofalleypoets.org/poetry_boards/index.php/topic,16895.msg124832.html" TargetMode="External"/><Relationship Id="rId57" Type="http://schemas.openxmlformats.org/officeDocument/2006/relationships/hyperlink" Target="http://www.tinroofalleypoets.org/poetry_boards/index.php/board,57.0.html" TargetMode="External"/><Relationship Id="rId58" Type="http://schemas.openxmlformats.org/officeDocument/2006/relationships/hyperlink" Target="http://www.tinroofalleypoets.org/poetry_boards/index.php/topic,16890.msg125082.html" TargetMode="External"/><Relationship Id="rId59" Type="http://schemas.openxmlformats.org/officeDocument/2006/relationships/hyperlink" Target="http://www.tinroofalleypoets.org/poetry_boards/index.php/board,57.0.html" TargetMode="External"/><Relationship Id="rId260" Type="http://schemas.openxmlformats.org/officeDocument/2006/relationships/hyperlink" Target="http://www.tinroofalleypoets.org/poetry_boards/index.php/board,144.0.html" TargetMode="External"/><Relationship Id="rId261" Type="http://schemas.openxmlformats.org/officeDocument/2006/relationships/hyperlink" Target="http://www.tinroofalleypoets.org/poetry_boards/index.php/topic,16995.msg126048.html" TargetMode="External"/><Relationship Id="rId262" Type="http://schemas.openxmlformats.org/officeDocument/2006/relationships/hyperlink" Target="http://www.tinroofalleypoets.org/poetry_boards/index.php/topic,16995.msg126189.html" TargetMode="External"/><Relationship Id="rId263" Type="http://schemas.openxmlformats.org/officeDocument/2006/relationships/hyperlink" Target="http://www.tinroofalleypoets.org/poetry_boards/index.php/board,142.0.html" TargetMode="External"/><Relationship Id="rId264" Type="http://schemas.openxmlformats.org/officeDocument/2006/relationships/hyperlink" Target="http://www.tinroofalleypoets.org/poetry_boards/index.php/topic,17000.msg126164.html" TargetMode="External"/><Relationship Id="rId265" Type="http://schemas.openxmlformats.org/officeDocument/2006/relationships/hyperlink" Target="http://www.tinroofalleypoets.org/poetry_boards/index.php/board,142.0.html" TargetMode="External"/><Relationship Id="rId266" Type="http://schemas.openxmlformats.org/officeDocument/2006/relationships/hyperlink" Target="http://www.tinroofalleypoets.org/poetry_boards/index.php/topic,17000.msg126150.html" TargetMode="External"/><Relationship Id="rId267" Type="http://schemas.openxmlformats.org/officeDocument/2006/relationships/hyperlink" Target="http://www.tinroofalleypoets.org/poetry_boards/index.php/board,57.0.html" TargetMode="External"/><Relationship Id="rId268" Type="http://schemas.openxmlformats.org/officeDocument/2006/relationships/hyperlink" Target="http://www.tinroofalleypoets.org/poetry_boards/index.php/topic,16984.msg126298.html" TargetMode="External"/><Relationship Id="rId269" Type="http://schemas.openxmlformats.org/officeDocument/2006/relationships/hyperlink" Target="http://www.tinroofalleypoets.org/poetry_boards/index.php/board,144.0.html" TargetMode="External"/><Relationship Id="rId320" Type="http://schemas.openxmlformats.org/officeDocument/2006/relationships/hyperlink" Target="http://www.tinroofalleypoets.org/poetry_boards/index.php/topic,17043.msg126714.html" TargetMode="External"/><Relationship Id="rId321" Type="http://schemas.openxmlformats.org/officeDocument/2006/relationships/hyperlink" Target="http://www.tinroofalleypoets.org/poetry_boards/index.php/board,57.0.html" TargetMode="External"/><Relationship Id="rId322" Type="http://schemas.openxmlformats.org/officeDocument/2006/relationships/hyperlink" Target="http://www.tinroofalleypoets.org/poetry_boards/index.php/topic,17050.msg126713.html" TargetMode="External"/><Relationship Id="rId323" Type="http://schemas.openxmlformats.org/officeDocument/2006/relationships/hyperlink" Target="http://www.tinroofalleypoets.org/poetry_boards/index.php/board,138.0.html" TargetMode="External"/><Relationship Id="rId324" Type="http://schemas.openxmlformats.org/officeDocument/2006/relationships/hyperlink" Target="http://www.tinroofalleypoets.org/poetry_boards/index.php/topic,2074.msg126705.html" TargetMode="External"/><Relationship Id="rId325" Type="http://schemas.openxmlformats.org/officeDocument/2006/relationships/hyperlink" Target="http://www.tinroofalleypoets.org/poetry_boards/index.php/topic,17075.msg126942.html" TargetMode="External"/><Relationship Id="rId326" Type="http://schemas.openxmlformats.org/officeDocument/2006/relationships/hyperlink" Target="http://www.tinroofalleypoets.org/poetry_boards/index.php/board,142.0.html" TargetMode="External"/><Relationship Id="rId327" Type="http://schemas.openxmlformats.org/officeDocument/2006/relationships/hyperlink" Target="http://www.tinroofalleypoets.org/poetry_boards/index.php/topic,17068.msg126935.html" TargetMode="External"/><Relationship Id="rId328" Type="http://schemas.openxmlformats.org/officeDocument/2006/relationships/hyperlink" Target="http://www.tinroofalleypoets.org/poetry_boards/index.php/board,57.0.html" TargetMode="External"/><Relationship Id="rId329" Type="http://schemas.openxmlformats.org/officeDocument/2006/relationships/hyperlink" Target="http://www.tinroofalleypoets.org/poetry_boards/index.php/topic,17075.msg126933.html" TargetMode="External"/><Relationship Id="rId490" Type="http://schemas.openxmlformats.org/officeDocument/2006/relationships/hyperlink" Target="http://www.tinroofalleypoets.org/poetry_boards/index.php?action=pm;sa=report;l=-1;pmsg=99392" TargetMode="External"/><Relationship Id="rId491" Type="http://schemas.openxmlformats.org/officeDocument/2006/relationships/hyperlink" Target="http://www.tinroofalleypoets.org/poetry_boards/index.php?action=profile;u=944" TargetMode="External"/><Relationship Id="rId492" Type="http://schemas.openxmlformats.org/officeDocument/2006/relationships/hyperlink" Target="http://www.tinroofalleypoets.org/poetry_boards/index.php?action=profile;u=3046" TargetMode="External"/><Relationship Id="rId493" Type="http://schemas.openxmlformats.org/officeDocument/2006/relationships/hyperlink" Target="http://www.tinroofalleypoets.org/poetry_boards/index.php?action=profile;u=608" TargetMode="External"/><Relationship Id="rId494" Type="http://schemas.openxmlformats.org/officeDocument/2006/relationships/image" Target="media/image13.png"/><Relationship Id="rId495" Type="http://schemas.openxmlformats.org/officeDocument/2006/relationships/hyperlink" Target="http://www.tinroofalleypoets.org/poetry_boards/index.php?action=emailuser;sa=email;uid=608" TargetMode="External"/><Relationship Id="rId496" Type="http://schemas.openxmlformats.org/officeDocument/2006/relationships/hyperlink" Target="http://www.tinroofalleypoets.org/poetry_boards/index.php?action=pm;sa=send;u=608" TargetMode="External"/><Relationship Id="rId497" Type="http://schemas.openxmlformats.org/officeDocument/2006/relationships/hyperlink" Target="http://www.tinroofalleypoets.org/poetry_boards/index.php?action=profile;u=3046" TargetMode="External"/><Relationship Id="rId498" Type="http://schemas.openxmlformats.org/officeDocument/2006/relationships/hyperlink" Target="http://www.tinroofalleypoets.org/poetry_boards/index.php?action=pm;sa=send;f=inbox;pmsg=99177;u=608" TargetMode="External"/><Relationship Id="rId499" Type="http://schemas.openxmlformats.org/officeDocument/2006/relationships/hyperlink" Target="http://www.tinroofalleypoets.org/poetry_boards/index.php?action=pm;sa=send;f=inbox;pmsg=99177;quote;u=608" TargetMode="External"/><Relationship Id="rId100" Type="http://schemas.openxmlformats.org/officeDocument/2006/relationships/hyperlink" Target="http://www.tinroofalleypoets.org/poetry_boards/index.php/board,57.0.html" TargetMode="External"/><Relationship Id="rId101" Type="http://schemas.openxmlformats.org/officeDocument/2006/relationships/hyperlink" Target="http://www.tinroofalleypoets.org/poetry_boards/index.php/topic,16821.msg125285.html" TargetMode="External"/><Relationship Id="rId102" Type="http://schemas.openxmlformats.org/officeDocument/2006/relationships/hyperlink" Target="http://www.tinroofalleypoets.org/poetry_boards/index.php/board,57.0.html" TargetMode="External"/><Relationship Id="rId103" Type="http://schemas.openxmlformats.org/officeDocument/2006/relationships/hyperlink" Target="http://www.tinroofalleypoets.org/poetry_boards/index.php/topic,16933.msg125383.html" TargetMode="External"/><Relationship Id="rId104" Type="http://schemas.openxmlformats.org/officeDocument/2006/relationships/hyperlink" Target="http://www.tinroofalleypoets.org/poetry_boards/index.php?action=post;topic=16933.msg125383" TargetMode="External"/><Relationship Id="rId105" Type="http://schemas.openxmlformats.org/officeDocument/2006/relationships/hyperlink" Target="http://www.tinroofalleypoets.org/poetry_boards/index.php?action=post;topic=16933.msg125383;quote=125383" TargetMode="External"/><Relationship Id="rId106" Type="http://schemas.openxmlformats.org/officeDocument/2006/relationships/hyperlink" Target="http://www.tinroofalleypoets.org/poetry_boards/index.php?action=notify;topic=16933.msg125383" TargetMode="External"/><Relationship Id="rId107" Type="http://schemas.openxmlformats.org/officeDocument/2006/relationships/hyperlink" Target="http://www.tinroofalleypoets.org/poetry_boards/index.php/board,57.0.html" TargetMode="External"/><Relationship Id="rId108" Type="http://schemas.openxmlformats.org/officeDocument/2006/relationships/hyperlink" Target="http://www.tinroofalleypoets.org/poetry_boards/index.php/topic,16918.msg125382.html" TargetMode="External"/><Relationship Id="rId109" Type="http://schemas.openxmlformats.org/officeDocument/2006/relationships/hyperlink" Target="http://www.tinroofalleypoets.org/poetry_boards/index.php/board,57.0.html" TargetMode="External"/><Relationship Id="rId60" Type="http://schemas.openxmlformats.org/officeDocument/2006/relationships/hyperlink" Target="http://www.tinroofalleypoets.org/poetry_boards/index.php/topic,16879.msg125081.html" TargetMode="External"/><Relationship Id="rId61" Type="http://schemas.openxmlformats.org/officeDocument/2006/relationships/hyperlink" Target="http://www.tinroofalleypoets.org/poetry_boards/index.php/board,57.0.html" TargetMode="External"/><Relationship Id="rId62" Type="http://schemas.openxmlformats.org/officeDocument/2006/relationships/hyperlink" Target="http://www.tinroofalleypoets.org/poetry_boards/index.php/topic,16821.msg125080.html" TargetMode="External"/><Relationship Id="rId63" Type="http://schemas.openxmlformats.org/officeDocument/2006/relationships/hyperlink" Target="http://www.tinroofalleypoets.org/poetry_boards/index.php/board,143.0.html" TargetMode="External"/><Relationship Id="rId64" Type="http://schemas.openxmlformats.org/officeDocument/2006/relationships/hyperlink" Target="http://www.tinroofalleypoets.org/poetry_boards/index.php/topic,16907.msg125076.html" TargetMode="External"/><Relationship Id="rId65" Type="http://schemas.openxmlformats.org/officeDocument/2006/relationships/hyperlink" Target="http://www.tinroofalleypoets.org/poetry_boards/index.php/topic,16793.msg125136.html" TargetMode="External"/><Relationship Id="rId66" Type="http://schemas.openxmlformats.org/officeDocument/2006/relationships/hyperlink" Target="http://www.tinroofalleypoets.org/poetry_boards/index.php/board,57.0.html" TargetMode="External"/><Relationship Id="rId67" Type="http://schemas.openxmlformats.org/officeDocument/2006/relationships/hyperlink" Target="http://www.tinroofalleypoets.org/poetry_boards/index.php/topic,16861.msg125135.html" TargetMode="External"/><Relationship Id="rId68" Type="http://schemas.openxmlformats.org/officeDocument/2006/relationships/hyperlink" Target="http://www.tinroofalleypoets.org/poetry_boards/index.php/board,57.0.html" TargetMode="External"/><Relationship Id="rId69" Type="http://schemas.openxmlformats.org/officeDocument/2006/relationships/hyperlink" Target="http://www.tinroofalleypoets.org/poetry_boards/index.php/topic,16890.msg125134.html" TargetMode="External"/><Relationship Id="rId270" Type="http://schemas.openxmlformats.org/officeDocument/2006/relationships/hyperlink" Target="http://www.tinroofalleypoets.org/poetry_boards/index.php/topic,16995.msg126295.html" TargetMode="External"/><Relationship Id="rId271" Type="http://schemas.openxmlformats.org/officeDocument/2006/relationships/hyperlink" Target="http://www.tinroofalleypoets.org/poetry_boards/index.php/board,144.0.html" TargetMode="External"/><Relationship Id="rId272" Type="http://schemas.openxmlformats.org/officeDocument/2006/relationships/hyperlink" Target="http://www.tinroofalleypoets.org/poetry_boards/index.php/topic,16995.msg126198.html" TargetMode="External"/><Relationship Id="rId273" Type="http://schemas.openxmlformats.org/officeDocument/2006/relationships/hyperlink" Target="http://www.tinroofalleypoets.org/poetry_boards/index.php/board,140.0.html" TargetMode="External"/><Relationship Id="rId274" Type="http://schemas.openxmlformats.org/officeDocument/2006/relationships/hyperlink" Target="http://www.tinroofalleypoets.org/poetry_boards/index.php/topic,8872.msg126190.html" TargetMode="External"/><Relationship Id="rId275" Type="http://schemas.openxmlformats.org/officeDocument/2006/relationships/hyperlink" Target="http://www.tinroofalleypoets.org/poetry_boards/index.php/topic,16811.msg126514.html" TargetMode="External"/><Relationship Id="rId276" Type="http://schemas.openxmlformats.org/officeDocument/2006/relationships/hyperlink" Target="http://www.tinroofalleypoets.org/poetry_boards/index.php/board,142.0.html" TargetMode="External"/><Relationship Id="rId277" Type="http://schemas.openxmlformats.org/officeDocument/2006/relationships/hyperlink" Target="http://www.tinroofalleypoets.org/poetry_boards/index.php/topic,17000.msg126337.html" TargetMode="External"/><Relationship Id="rId278" Type="http://schemas.openxmlformats.org/officeDocument/2006/relationships/hyperlink" Target="http://www.tinroofalleypoets.org/poetry_boards/index.php/board,103.0.html" TargetMode="External"/><Relationship Id="rId279" Type="http://schemas.openxmlformats.org/officeDocument/2006/relationships/hyperlink" Target="http://www.tinroofalleypoets.org/poetry_boards/index.php/topic,17014.msg126334.html" TargetMode="External"/><Relationship Id="rId330" Type="http://schemas.openxmlformats.org/officeDocument/2006/relationships/hyperlink" Target="http://www.tinroofalleypoets.org/poetry_boards/index.php/board,57.0.html" TargetMode="External"/><Relationship Id="rId331" Type="http://schemas.openxmlformats.org/officeDocument/2006/relationships/hyperlink" Target="http://www.tinroofalleypoets.org/poetry_boards/index.php/topic,17023.msg126843.html" TargetMode="External"/><Relationship Id="rId332" Type="http://schemas.openxmlformats.org/officeDocument/2006/relationships/hyperlink" Target="http://www.tinroofalleypoets.org/poetry_boards/index.php/board,57.0.html" TargetMode="External"/><Relationship Id="rId333" Type="http://schemas.openxmlformats.org/officeDocument/2006/relationships/hyperlink" Target="http://www.tinroofalleypoets.org/poetry_boards/index.php/topic,17050.msg126827.html" TargetMode="External"/><Relationship Id="rId334" Type="http://schemas.openxmlformats.org/officeDocument/2006/relationships/hyperlink" Target="http://khu.sh/songify_4fd3a49a5fd49&amp;v2billssongbirds" TargetMode="External"/><Relationship Id="rId335" Type="http://schemas.openxmlformats.org/officeDocument/2006/relationships/hyperlink" Target="http://www.tinroofalleypoets.org/poetry_boards/index.php/topic,17064.msg127020.html" TargetMode="External"/><Relationship Id="rId336" Type="http://schemas.openxmlformats.org/officeDocument/2006/relationships/hyperlink" Target="http://www.tinroofalleypoets.org/poetry_boards/index.php/board,142.0.html" TargetMode="External"/><Relationship Id="rId337" Type="http://schemas.openxmlformats.org/officeDocument/2006/relationships/hyperlink" Target="http://www.tinroofalleypoets.org/poetry_boards/index.php/topic,17091.msg127017.html" TargetMode="External"/><Relationship Id="rId338" Type="http://schemas.openxmlformats.org/officeDocument/2006/relationships/hyperlink" Target="http://www.tinroofalleypoets.org/poetry_boards/index.php/board,142.0.html" TargetMode="External"/><Relationship Id="rId339" Type="http://schemas.openxmlformats.org/officeDocument/2006/relationships/hyperlink" Target="http://www.tinroofalleypoets.org/poetry_boards/index.php/topic,17091.msg127003.html" TargetMode="External"/><Relationship Id="rId110" Type="http://schemas.openxmlformats.org/officeDocument/2006/relationships/hyperlink" Target="http://www.tinroofalleypoets.org/poetry_boards/index.php/topic,16918.msg125381.html" TargetMode="External"/><Relationship Id="rId111" Type="http://schemas.openxmlformats.org/officeDocument/2006/relationships/hyperlink" Target="http://www.tinroofalleypoets.org/poetry_boards/index.php/board,140.0.html" TargetMode="External"/><Relationship Id="rId112" Type="http://schemas.openxmlformats.org/officeDocument/2006/relationships/hyperlink" Target="http://www.tinroofalleypoets.org/poetry_boards/index.php/topic,8872.msg125376.html" TargetMode="External"/><Relationship Id="rId113" Type="http://schemas.openxmlformats.org/officeDocument/2006/relationships/hyperlink" Target="http://www.tinroofalleypoets.org/poetry_boards/index.php/board,138.0.html" TargetMode="External"/><Relationship Id="rId114" Type="http://schemas.openxmlformats.org/officeDocument/2006/relationships/hyperlink" Target="http://www.tinroofalleypoets.org/poetry_boards/index.php/topic,2074.msg125375.html" TargetMode="External"/><Relationship Id="rId115" Type="http://schemas.openxmlformats.org/officeDocument/2006/relationships/hyperlink" Target="http://www.tinroofalleypoets.org/poetry_boards/index.php/board,57.0.html" TargetMode="External"/><Relationship Id="rId70" Type="http://schemas.openxmlformats.org/officeDocument/2006/relationships/hyperlink" Target="http://www.tinroofalleypoets.org/poetry_boards/index.php/board,57.0.html" TargetMode="External"/><Relationship Id="rId71" Type="http://schemas.openxmlformats.org/officeDocument/2006/relationships/hyperlink" Target="http://www.tinroofalleypoets.org/poetry_boards/index.php/topic,16918.msg125133.html" TargetMode="External"/><Relationship Id="rId72" Type="http://schemas.openxmlformats.org/officeDocument/2006/relationships/hyperlink" Target="http://www.tinroofalleypoets.org/poetry_boards/index.php/board,57.0.html" TargetMode="External"/><Relationship Id="rId73" Type="http://schemas.openxmlformats.org/officeDocument/2006/relationships/hyperlink" Target="http://www.tinroofalleypoets.org/poetry_boards/index.php/topic,16918.msg125125.html" TargetMode="External"/><Relationship Id="rId74" Type="http://schemas.openxmlformats.org/officeDocument/2006/relationships/hyperlink" Target="http://www.tinroofalleypoets.org/poetry_boards/index.php/board,57.0.html" TargetMode="External"/><Relationship Id="rId75" Type="http://schemas.openxmlformats.org/officeDocument/2006/relationships/hyperlink" Target="http://www.tinroofalleypoets.org/poetry_boards/index.php/topic,16918.msg125122.html" TargetMode="External"/><Relationship Id="rId76" Type="http://schemas.openxmlformats.org/officeDocument/2006/relationships/hyperlink" Target="http://www.tinroofalleypoets.org/poetry_boards/index.php/topic,16918.msg125122.html" TargetMode="External"/><Relationship Id="rId77" Type="http://schemas.openxmlformats.org/officeDocument/2006/relationships/hyperlink" Target="http://www.tinroofalleypoets.org/poetry_boards/index.php/board,57.0.html" TargetMode="External"/><Relationship Id="rId78" Type="http://schemas.openxmlformats.org/officeDocument/2006/relationships/hyperlink" Target="http://www.tinroofalleypoets.org/poetry_boards/index.php/topic,16918.msg125192.html" TargetMode="External"/><Relationship Id="rId79" Type="http://schemas.openxmlformats.org/officeDocument/2006/relationships/hyperlink" Target="http://www.tinroofalleypoets.org/poetry_boards/index.php/board,57.0.html" TargetMode="External"/><Relationship Id="rId116" Type="http://schemas.openxmlformats.org/officeDocument/2006/relationships/hyperlink" Target="http://www.tinroofalleypoets.org/poetry_boards/index.php/topic,16918.msg125374.html" TargetMode="External"/><Relationship Id="rId117" Type="http://schemas.openxmlformats.org/officeDocument/2006/relationships/hyperlink" Target="http://www.tinroofalleypoets.org/poetry_boards/index.php?action=dlattach;topic=16918.0;attach=4874;image" TargetMode="External"/><Relationship Id="rId118" Type="http://schemas.openxmlformats.org/officeDocument/2006/relationships/image" Target="media/image2.jpeg"/><Relationship Id="rId119" Type="http://schemas.openxmlformats.org/officeDocument/2006/relationships/hyperlink" Target="http://www.tinroofalleypoets.org/poetry_boards/index.php/board,57.0.html" TargetMode="External"/><Relationship Id="rId280" Type="http://schemas.openxmlformats.org/officeDocument/2006/relationships/hyperlink" Target="http://www.tinroofalleypoets.org/poetry_boards/index.php/topic,17045.msg126620.html" TargetMode="External"/><Relationship Id="rId281" Type="http://schemas.openxmlformats.org/officeDocument/2006/relationships/hyperlink" Target="http://www.tinroofalleypoets.org/poetry_boards/index.php/board,147.0.html" TargetMode="External"/><Relationship Id="rId282" Type="http://schemas.openxmlformats.org/officeDocument/2006/relationships/hyperlink" Target="http://www.tinroofalleypoets.org/poetry_boards/index.php/topic,17046.msg126611.html" TargetMode="External"/><Relationship Id="rId283" Type="http://schemas.openxmlformats.org/officeDocument/2006/relationships/hyperlink" Target="http://www.tinroofalleypoets.org/poetry_boards/index.php/board,147.0.html" TargetMode="External"/><Relationship Id="rId284" Type="http://schemas.openxmlformats.org/officeDocument/2006/relationships/hyperlink" Target="http://www.tinroofalleypoets.org/poetry_boards/index.php/topic,17043.msg126606.html" TargetMode="External"/><Relationship Id="rId285" Type="http://schemas.openxmlformats.org/officeDocument/2006/relationships/hyperlink" Target="https://docs.google.com/document/d/1b4X1r4vC1pJuDLrP5EmXMurum_5eeHPnTMM9q_qZHmc/edit" TargetMode="External"/><Relationship Id="rId286" Type="http://schemas.openxmlformats.org/officeDocument/2006/relationships/hyperlink" Target="http://www.tinroofalleypoets.org/poetry_boards/index.php/board,147.0.html" TargetMode="External"/><Relationship Id="rId287" Type="http://schemas.openxmlformats.org/officeDocument/2006/relationships/hyperlink" Target="http://www.tinroofalleypoets.org/poetry_boards/index.php/topic,17046.msg126595.html" TargetMode="External"/><Relationship Id="rId288" Type="http://schemas.openxmlformats.org/officeDocument/2006/relationships/hyperlink" Target="http://www.tinroofalleypoets.org/poetry_boards/index.php/board,147.0.html" TargetMode="External"/><Relationship Id="rId289" Type="http://schemas.openxmlformats.org/officeDocument/2006/relationships/hyperlink" Target="http://www.tinroofalleypoets.org/poetry_boards/index.php/topic,17046.msg126593.html" TargetMode="External"/><Relationship Id="rId340" Type="http://schemas.openxmlformats.org/officeDocument/2006/relationships/hyperlink" Target="http://www.tinroofalleypoets.org/poetry_boards/index.php/board,142.0.html" TargetMode="External"/><Relationship Id="rId341" Type="http://schemas.openxmlformats.org/officeDocument/2006/relationships/hyperlink" Target="http://www.tinroofalleypoets.org/poetry_boards/index.php/topic,17086.msg126973.html" TargetMode="External"/><Relationship Id="rId342" Type="http://schemas.openxmlformats.org/officeDocument/2006/relationships/hyperlink" Target="http://www.tinroofalleypoets.org/poetry_boards/index.php/board,142.0.html" TargetMode="External"/><Relationship Id="rId343" Type="http://schemas.openxmlformats.org/officeDocument/2006/relationships/hyperlink" Target="http://www.tinroofalleypoets.org/poetry_boards/index.php/topic,17086.msg126953.html" TargetMode="External"/><Relationship Id="rId344" Type="http://schemas.openxmlformats.org/officeDocument/2006/relationships/hyperlink" Target="http://www.tinroofalleypoets.org/poetry_boards/index.php/topic,17091.msg127069.html" TargetMode="External"/><Relationship Id="rId345" Type="http://schemas.openxmlformats.org/officeDocument/2006/relationships/hyperlink" Target="http://www.tinroofalleypoets.org/poetry_boards/index.php/board,142.0.html" TargetMode="External"/><Relationship Id="rId346" Type="http://schemas.openxmlformats.org/officeDocument/2006/relationships/hyperlink" Target="http://www.tinroofalleypoets.org/poetry_boards/index.php/topic,17091.msg127065.html" TargetMode="External"/><Relationship Id="rId347" Type="http://schemas.openxmlformats.org/officeDocument/2006/relationships/hyperlink" Target="http://www.tinroofalleypoets.org/poetry_boards/index.php/board,142.0.html" TargetMode="External"/><Relationship Id="rId348" Type="http://schemas.openxmlformats.org/officeDocument/2006/relationships/hyperlink" Target="http://www.tinroofalleypoets.org/poetry_boards/index.php/topic,17080.msg127059.html" TargetMode="External"/><Relationship Id="rId349" Type="http://schemas.openxmlformats.org/officeDocument/2006/relationships/hyperlink" Target="http://www.tinroofalleypoets.org/poetry_boards/index.php/board,142.0.html" TargetMode="External"/><Relationship Id="rId400" Type="http://schemas.openxmlformats.org/officeDocument/2006/relationships/image" Target="media/image6.jpeg"/><Relationship Id="rId401" Type="http://schemas.openxmlformats.org/officeDocument/2006/relationships/hyperlink" Target="http://www.tinroofalleypoets.org/poetry_boards/index.php/board,144.0.html" TargetMode="External"/><Relationship Id="rId402" Type="http://schemas.openxmlformats.org/officeDocument/2006/relationships/hyperlink" Target="http://www.tinroofalleypoets.org/poetry_boards/index.php/topic,17094.msg127154.html" TargetMode="External"/><Relationship Id="rId403" Type="http://schemas.openxmlformats.org/officeDocument/2006/relationships/hyperlink" Target="http://www.tinroofalleypoets.org/poetry_boards/index.php/topic,17094.msg127139.html" TargetMode="External"/><Relationship Id="rId404" Type="http://schemas.openxmlformats.org/officeDocument/2006/relationships/hyperlink" Target="http://www.tinroofalleypoets.org/poetry_boards/index.php/board,142.0.html" TargetMode="External"/><Relationship Id="rId405" Type="http://schemas.openxmlformats.org/officeDocument/2006/relationships/hyperlink" Target="http://www.tinroofalleypoets.org/poetry_boards/index.php/topic,17091.msg127152.html" TargetMode="External"/><Relationship Id="rId406" Type="http://schemas.openxmlformats.org/officeDocument/2006/relationships/hyperlink" Target="http://www.tinroofalleypoets.org/poetry_boards/index.php/board,144.0.html" TargetMode="External"/><Relationship Id="rId407" Type="http://schemas.openxmlformats.org/officeDocument/2006/relationships/hyperlink" Target="http://www.tinroofalleypoets.org/poetry_boards/index.php/topic,17094.msg127142.html" TargetMode="External"/><Relationship Id="rId408" Type="http://schemas.openxmlformats.org/officeDocument/2006/relationships/hyperlink" Target="http://www.tinroofalleypoets.org/poetry_boards/index.php/board,57.0.html" TargetMode="External"/><Relationship Id="rId409" Type="http://schemas.openxmlformats.org/officeDocument/2006/relationships/hyperlink" Target="http://www.tinroofalleypoets.org/poetry_boards/index.php/topic,17092.msg127138.html" TargetMode="External"/><Relationship Id="rId120" Type="http://schemas.openxmlformats.org/officeDocument/2006/relationships/hyperlink" Target="http://www.tinroofalleypoets.org/poetry_boards/index.php/topic,16918.msg125358.html" TargetMode="External"/><Relationship Id="rId121" Type="http://schemas.openxmlformats.org/officeDocument/2006/relationships/hyperlink" Target="http://www.tinroofalleypoets.org/poetry_boards/index.php/board,57.0.html" TargetMode="External"/><Relationship Id="rId122" Type="http://schemas.openxmlformats.org/officeDocument/2006/relationships/hyperlink" Target="http://www.tinroofalleypoets.org/poetry_boards/index.php/topic,16918.msg125352.html" TargetMode="External"/><Relationship Id="rId123" Type="http://schemas.openxmlformats.org/officeDocument/2006/relationships/hyperlink" Target="http://www.tinroofalleypoets.org/poetry_boards/index.php/topic,16926.msg125425.html" TargetMode="External"/><Relationship Id="rId124" Type="http://schemas.openxmlformats.org/officeDocument/2006/relationships/hyperlink" Target="http://www.tinroofalleypoets.org/poetry_boards/index.php/board,57.0.html" TargetMode="External"/><Relationship Id="rId125" Type="http://schemas.openxmlformats.org/officeDocument/2006/relationships/hyperlink" Target="http://www.tinroofalleypoets.org/poetry_boards/index.php/topic,16918.msg125424.html" TargetMode="External"/><Relationship Id="rId80" Type="http://schemas.openxmlformats.org/officeDocument/2006/relationships/hyperlink" Target="http://www.tinroofalleypoets.org/poetry_boards/index.php/topic,16918.msg125150.html" TargetMode="External"/><Relationship Id="rId81" Type="http://schemas.openxmlformats.org/officeDocument/2006/relationships/hyperlink" Target="http://www.tinroofalleypoets.org/poetry_boards/index.php/board,57.0.html" TargetMode="External"/><Relationship Id="rId82" Type="http://schemas.openxmlformats.org/officeDocument/2006/relationships/hyperlink" Target="http://www.tinroofalleypoets.org/poetry_boards/index.php/topic,16918.msg125148.html" TargetMode="External"/><Relationship Id="rId83" Type="http://schemas.openxmlformats.org/officeDocument/2006/relationships/hyperlink" Target="http://www.tinroofalleypoets.org/poetry_boards/index.php/board,57.0.html" TargetMode="External"/><Relationship Id="rId84" Type="http://schemas.openxmlformats.org/officeDocument/2006/relationships/hyperlink" Target="http://www.tinroofalleypoets.org/poetry_boards/index.php/topic,16918.msg125240.html" TargetMode="External"/><Relationship Id="rId85" Type="http://schemas.openxmlformats.org/officeDocument/2006/relationships/hyperlink" Target="http://www.tinroofalleypoets.org/poetry_boards/index.php/board,57.0.html" TargetMode="External"/><Relationship Id="rId86" Type="http://schemas.openxmlformats.org/officeDocument/2006/relationships/hyperlink" Target="http://www.tinroofalleypoets.org/poetry_boards/index.php/topic,16913.msg125239.html" TargetMode="External"/><Relationship Id="rId87" Type="http://schemas.openxmlformats.org/officeDocument/2006/relationships/hyperlink" Target="http://www.tinroofalleypoets.org/poetry_boards/index.php/board,144.0.html" TargetMode="External"/><Relationship Id="rId88" Type="http://schemas.openxmlformats.org/officeDocument/2006/relationships/hyperlink" Target="http://www.tinroofalleypoets.org/poetry_boards/index.php/topic,16843.msg125236.html" TargetMode="External"/><Relationship Id="rId89" Type="http://schemas.openxmlformats.org/officeDocument/2006/relationships/hyperlink" Target="http://www.youtube.com/watch?v=Z5sB_YvvSS4" TargetMode="External"/><Relationship Id="rId126" Type="http://schemas.openxmlformats.org/officeDocument/2006/relationships/hyperlink" Target="http://www.tinroofalleypoets.org/poetry_boards/index.php/topic,16918.msg125122.html" TargetMode="External"/><Relationship Id="rId127" Type="http://schemas.openxmlformats.org/officeDocument/2006/relationships/hyperlink" Target="http://www.tinroofalleypoets.org/poetry_boards/index.php/topic,16918.msg125122.html" TargetMode="External"/><Relationship Id="rId128" Type="http://schemas.openxmlformats.org/officeDocument/2006/relationships/hyperlink" Target="http://www.tinroofalleypoets.org/poetry_boards/index.php/board,143.0.html" TargetMode="External"/><Relationship Id="rId129" Type="http://schemas.openxmlformats.org/officeDocument/2006/relationships/hyperlink" Target="http://www.tinroofalleypoets.org/poetry_boards/index.php/topic,16943.msg125423.html" TargetMode="External"/><Relationship Id="rId290" Type="http://schemas.openxmlformats.org/officeDocument/2006/relationships/hyperlink" Target="http://www.tinroofalleypoets.org/poetry_boards/index.php/board,147.0.html" TargetMode="External"/><Relationship Id="rId291" Type="http://schemas.openxmlformats.org/officeDocument/2006/relationships/hyperlink" Target="http://www.tinroofalleypoets.org/poetry_boards/index.php/topic,17046.msg126581.html" TargetMode="External"/><Relationship Id="rId292" Type="http://schemas.openxmlformats.org/officeDocument/2006/relationships/hyperlink" Target="http://www.tinroofalleypoets.org/poetry_boards/index.php/topic,2074.msg126693.html" TargetMode="External"/><Relationship Id="rId293" Type="http://schemas.openxmlformats.org/officeDocument/2006/relationships/hyperlink" Target="http://www.tinroofalleypoets.org/poetry_boards/index.php/board,147.0.html" TargetMode="External"/><Relationship Id="rId294" Type="http://schemas.openxmlformats.org/officeDocument/2006/relationships/hyperlink" Target="http://www.tinroofalleypoets.org/poetry_boards/index.php/topic,17046.msg126692.html" TargetMode="External"/><Relationship Id="rId295" Type="http://schemas.openxmlformats.org/officeDocument/2006/relationships/hyperlink" Target="http://www.tinroofalleypoets.org/poetry_boards/index.php/topic,17046.msg126689.html" TargetMode="External"/><Relationship Id="rId296" Type="http://schemas.openxmlformats.org/officeDocument/2006/relationships/hyperlink" Target="http://www.tinroofalleypoets.org/poetry_boards/index.php/board,147.0.html" TargetMode="External"/><Relationship Id="rId297" Type="http://schemas.openxmlformats.org/officeDocument/2006/relationships/hyperlink" Target="http://www.tinroofalleypoets.org/poetry_boards/index.php/topic,17046.msg126685.html" TargetMode="External"/><Relationship Id="rId298" Type="http://schemas.openxmlformats.org/officeDocument/2006/relationships/hyperlink" Target="http://www.tinroofalleypoets.org/poetry_boards/index.php/board,147.0.html" TargetMode="External"/><Relationship Id="rId299" Type="http://schemas.openxmlformats.org/officeDocument/2006/relationships/hyperlink" Target="http://www.tinroofalleypoets.org/poetry_boards/index.php/topic,17046.msg126684.html" TargetMode="External"/><Relationship Id="rId350" Type="http://schemas.openxmlformats.org/officeDocument/2006/relationships/hyperlink" Target="http://www.tinroofalleypoets.org/poetry_boards/index.php/topic,17091.msg127058.html" TargetMode="External"/><Relationship Id="rId351" Type="http://schemas.openxmlformats.org/officeDocument/2006/relationships/hyperlink" Target="http://www.tinroofalleypoets.org/poetry_boards/index.php/board,57.0.html" TargetMode="External"/><Relationship Id="rId352" Type="http://schemas.openxmlformats.org/officeDocument/2006/relationships/hyperlink" Target="http://www.tinroofalleypoets.org/poetry_boards/index.php/topic,17010.msg127056.html" TargetMode="External"/><Relationship Id="rId353" Type="http://schemas.openxmlformats.org/officeDocument/2006/relationships/hyperlink" Target="http://www.tinroofalleypoets.org/poetry_boards/index.php/board,57.0.html" TargetMode="External"/><Relationship Id="rId354" Type="http://schemas.openxmlformats.org/officeDocument/2006/relationships/hyperlink" Target="http://www.tinroofalleypoets.org/poetry_boards/index.php/topic,17064.msg127055.html" TargetMode="External"/><Relationship Id="rId355" Type="http://schemas.openxmlformats.org/officeDocument/2006/relationships/hyperlink" Target="http://www.tinroofalleypoets.org/poetry_boards/index.php/board,57.0.html" TargetMode="External"/><Relationship Id="rId356" Type="http://schemas.openxmlformats.org/officeDocument/2006/relationships/hyperlink" Target="http://www.tinroofalleypoets.org/poetry_boards/index.php/topic,17074.msg127054.html" TargetMode="External"/><Relationship Id="rId357" Type="http://schemas.openxmlformats.org/officeDocument/2006/relationships/hyperlink" Target="http://www.tinroofalleypoets.org/poetry_boards/index.php/board,142.0.html" TargetMode="External"/><Relationship Id="rId358" Type="http://schemas.openxmlformats.org/officeDocument/2006/relationships/hyperlink" Target="http://www.tinroofalleypoets.org/poetry_boards/index.php/topic,17091.msg127052.html" TargetMode="External"/><Relationship Id="rId359" Type="http://schemas.openxmlformats.org/officeDocument/2006/relationships/hyperlink" Target="http://www.tinroofalleypoets.org/poetry_boards/index.php/board,142.0.html" TargetMode="External"/><Relationship Id="rId410" Type="http://schemas.openxmlformats.org/officeDocument/2006/relationships/hyperlink" Target="http://www.tinroofalleypoets.org/poetry_boards/index.php/board,57.0.html" TargetMode="External"/><Relationship Id="rId411" Type="http://schemas.openxmlformats.org/officeDocument/2006/relationships/hyperlink" Target="http://www.tinroofalleypoets.org/poetry_boards/index.php/topic,17075.msg127137.html" TargetMode="External"/><Relationship Id="rId412" Type="http://schemas.openxmlformats.org/officeDocument/2006/relationships/hyperlink" Target="http://www.tinroofalleypoets.org/poetry_boards/index.php/board,144.0.html" TargetMode="External"/><Relationship Id="rId413" Type="http://schemas.openxmlformats.org/officeDocument/2006/relationships/hyperlink" Target="http://www.tinroofalleypoets.org/poetry_boards/index.php/topic,17094.msg127136.html" TargetMode="External"/><Relationship Id="rId414" Type="http://schemas.openxmlformats.org/officeDocument/2006/relationships/hyperlink" Target="mailto:yoursubmission@___.org" TargetMode="External"/><Relationship Id="rId415" Type="http://schemas.openxmlformats.org/officeDocument/2006/relationships/hyperlink" Target="http://www.tinroofalleypoets.org/poetry_boards/index.php/board,144.0.html" TargetMode="External"/><Relationship Id="rId416" Type="http://schemas.openxmlformats.org/officeDocument/2006/relationships/hyperlink" Target="http://www.tinroofalleypoets.org/poetry_boards/index.php/topic,17094.msg127135.html" TargetMode="External"/><Relationship Id="rId417" Type="http://schemas.openxmlformats.org/officeDocument/2006/relationships/image" Target="media/image7.jpeg"/><Relationship Id="rId418" Type="http://schemas.openxmlformats.org/officeDocument/2006/relationships/hyperlink" Target="http://www.gradhacker.org/2011/07/20/on-publication-tips-from-a-poet/" TargetMode="External"/><Relationship Id="rId419" Type="http://schemas.openxmlformats.org/officeDocument/2006/relationships/hyperlink" Target="http://www.pw.org/literary_magazines" TargetMode="External"/><Relationship Id="rId130" Type="http://schemas.openxmlformats.org/officeDocument/2006/relationships/hyperlink" Target="http://www.tinroofalleypoets.org/poetry_boards/index.php/board,57.0.html" TargetMode="External"/><Relationship Id="rId131" Type="http://schemas.openxmlformats.org/officeDocument/2006/relationships/hyperlink" Target="http://www.tinroofalleypoets.org/poetry_boards/index.php/topic,16926.msg125413.html" TargetMode="External"/><Relationship Id="rId132" Type="http://schemas.openxmlformats.org/officeDocument/2006/relationships/hyperlink" Target="http://www.tinroofalleypoets.org/poetry_boards/index.php/board,57.0.html" TargetMode="External"/><Relationship Id="rId133" Type="http://schemas.openxmlformats.org/officeDocument/2006/relationships/hyperlink" Target="http://www.tinroofalleypoets.org/poetry_boards/index.php/topic,16926.msg125409.html" TargetMode="External"/><Relationship Id="rId134" Type="http://schemas.openxmlformats.org/officeDocument/2006/relationships/hyperlink" Target="http://www.tinroofalleypoets.org/poetry_boards/index.php/board,57.0.html" TargetMode="External"/><Relationship Id="rId135" Type="http://schemas.openxmlformats.org/officeDocument/2006/relationships/hyperlink" Target="http://www.tinroofalleypoets.org/poetry_boards/index.php/topic,16926.msg125407.html" TargetMode="External"/><Relationship Id="rId90" Type="http://schemas.openxmlformats.org/officeDocument/2006/relationships/hyperlink" Target="http://www.tinroofalleypoets.org/poetry_boards/index.php/board,57.0.html" TargetMode="External"/><Relationship Id="rId91" Type="http://schemas.openxmlformats.org/officeDocument/2006/relationships/hyperlink" Target="http://www.tinroofalleypoets.org/poetry_boards/index.php/topic,16918.msg125235.html" TargetMode="External"/><Relationship Id="rId92" Type="http://schemas.openxmlformats.org/officeDocument/2006/relationships/hyperlink" Target="http://www.tinroofalleypoets.org/poetry_boards/index.php/board,142.0.html" TargetMode="External"/><Relationship Id="rId93" Type="http://schemas.openxmlformats.org/officeDocument/2006/relationships/hyperlink" Target="http://www.tinroofalleypoets.org/poetry_boards/index.php/topic,16924.msg125232.html" TargetMode="External"/><Relationship Id="rId94" Type="http://schemas.openxmlformats.org/officeDocument/2006/relationships/hyperlink" Target="http://www.youtube.com/watch?v=Z5sB_YvvSS4" TargetMode="External"/><Relationship Id="rId95" Type="http://schemas.openxmlformats.org/officeDocument/2006/relationships/hyperlink" Target="http://www.tinroofalleypoets.org/poetry_boards/index.php/topic,16933.msg125346.html" TargetMode="External"/><Relationship Id="rId96" Type="http://schemas.openxmlformats.org/officeDocument/2006/relationships/hyperlink" Target="http://www.tinroofalleypoets.org/poetry_boards/index.php/board,57.0.html" TargetMode="External"/><Relationship Id="rId97" Type="http://schemas.openxmlformats.org/officeDocument/2006/relationships/hyperlink" Target="http://www.tinroofalleypoets.org/poetry_boards/index.php/topic,16918.msg125343.html" TargetMode="External"/><Relationship Id="rId98" Type="http://schemas.openxmlformats.org/officeDocument/2006/relationships/hyperlink" Target="http://www.tinroofalleypoets.org/poetry_boards/index.php/board,57.0.html" TargetMode="External"/><Relationship Id="rId99" Type="http://schemas.openxmlformats.org/officeDocument/2006/relationships/hyperlink" Target="http://www.tinroofalleypoets.org/poetry_boards/index.php/topic,16821.msg125287.html" TargetMode="External"/><Relationship Id="rId136" Type="http://schemas.openxmlformats.org/officeDocument/2006/relationships/hyperlink" Target="http://www.tinroofalleypoets.org/poetry_boards/index.php/board,57.0.html" TargetMode="External"/><Relationship Id="rId137" Type="http://schemas.openxmlformats.org/officeDocument/2006/relationships/hyperlink" Target="http://www.tinroofalleypoets.org/poetry_boards/index.php/topic,16926.msg125406.html" TargetMode="External"/><Relationship Id="rId138" Type="http://schemas.openxmlformats.org/officeDocument/2006/relationships/hyperlink" Target="http://www.tinroofalleypoets.org/poetry_boards/index.php/board,57.0.html" TargetMode="External"/><Relationship Id="rId139" Type="http://schemas.openxmlformats.org/officeDocument/2006/relationships/hyperlink" Target="http://www.tinroofalleypoets.org/poetry_boards/index.php/topic,16926.msg125392.html" TargetMode="External"/><Relationship Id="rId360" Type="http://schemas.openxmlformats.org/officeDocument/2006/relationships/hyperlink" Target="http://www.tinroofalleypoets.org/poetry_boards/index.php/topic,17091.msg127037.html" TargetMode="External"/><Relationship Id="rId361" Type="http://schemas.openxmlformats.org/officeDocument/2006/relationships/hyperlink" Target="http://www.tinroofalleypoets.org/poetry_boards/index.php/board,142.0.html" TargetMode="External"/><Relationship Id="rId362" Type="http://schemas.openxmlformats.org/officeDocument/2006/relationships/hyperlink" Target="http://www.tinroofalleypoets.org/poetry_boards/index.php/topic,17091.msg127026.html" TargetMode="External"/><Relationship Id="rId363" Type="http://schemas.openxmlformats.org/officeDocument/2006/relationships/hyperlink" Target="http://www.tinroofalleypoets.org/poetry_boards/index.php/board,142.0.html" TargetMode="External"/><Relationship Id="rId364" Type="http://schemas.openxmlformats.org/officeDocument/2006/relationships/hyperlink" Target="http://www.tinroofalleypoets.org/poetry_boards/index.php/topic,17091.msg127025.html" TargetMode="External"/><Relationship Id="rId365" Type="http://schemas.openxmlformats.org/officeDocument/2006/relationships/hyperlink" Target="http://www.tinroofalleypoets.org/poetry_boards/index.php/board,142.0.html" TargetMode="External"/><Relationship Id="rId366" Type="http://schemas.openxmlformats.org/officeDocument/2006/relationships/hyperlink" Target="http://www.tinroofalleypoets.org/poetry_boards/index.php/topic,17091.msg127023.html" TargetMode="External"/><Relationship Id="rId367" Type="http://schemas.openxmlformats.org/officeDocument/2006/relationships/hyperlink" Target="http://www.tinroofalleypoets.org/poetry_boards/index.php/board,142.0.html" TargetMode="External"/><Relationship Id="rId368" Type="http://schemas.openxmlformats.org/officeDocument/2006/relationships/hyperlink" Target="http://www.tinroofalleypoets.org/poetry_boards/index.php/topic,17091.msg127021.html" TargetMode="External"/><Relationship Id="rId369" Type="http://schemas.openxmlformats.org/officeDocument/2006/relationships/hyperlink" Target="http://www.tinroofalleypoets.org/poetry_boards/index.php/topic,16872.0.html" TargetMode="External"/><Relationship Id="rId420" Type="http://schemas.openxmlformats.org/officeDocument/2006/relationships/hyperlink" Target="http://www.rejectionwiki.com/index.php?title=Main_Page" TargetMode="External"/><Relationship Id="rId421" Type="http://schemas.openxmlformats.org/officeDocument/2006/relationships/hyperlink" Target="http://www.tinroofalleypoets.org/poetry_boards/index.php/board,57.0.html" TargetMode="External"/><Relationship Id="rId422" Type="http://schemas.openxmlformats.org/officeDocument/2006/relationships/hyperlink" Target="http://www.tinroofalleypoets.org/poetry_boards/index.php/topic,17092.msg127126.html" TargetMode="External"/><Relationship Id="rId423" Type="http://schemas.openxmlformats.org/officeDocument/2006/relationships/hyperlink" Target="http://www.tinroofalleypoets.org/poetry_boards/index.php/board,142.0.html" TargetMode="External"/><Relationship Id="rId424" Type="http://schemas.openxmlformats.org/officeDocument/2006/relationships/hyperlink" Target="http://www.tinroofalleypoets.org/poetry_boards/index.php/topic,17091.msg127123.html" TargetMode="External"/><Relationship Id="rId425" Type="http://schemas.openxmlformats.org/officeDocument/2006/relationships/hyperlink" Target="http://www.tinroofalleypoets.org/poetry_boards/index.php/topic,17091.msg127120.html" TargetMode="External"/><Relationship Id="rId426" Type="http://schemas.openxmlformats.org/officeDocument/2006/relationships/hyperlink" Target="http://www.tinroofalleypoets.org/poetry_boards/index.php/board,57.0.html" TargetMode="External"/><Relationship Id="rId427" Type="http://schemas.openxmlformats.org/officeDocument/2006/relationships/hyperlink" Target="http://www.tinroofalleypoets.org/poetry_boards/index.php/topic,17100.msg127267.html" TargetMode="External"/><Relationship Id="rId428" Type="http://schemas.openxmlformats.org/officeDocument/2006/relationships/hyperlink" Target="http://www.tinroofalleypoets.org/poetry_boards/index.php/board,57.0.html" TargetMode="External"/><Relationship Id="rId429" Type="http://schemas.openxmlformats.org/officeDocument/2006/relationships/hyperlink" Target="http://www.tinroofalleypoets.org/poetry_boards/index.php/topic,17097.msg127245.html" TargetMode="External"/><Relationship Id="rId140" Type="http://schemas.openxmlformats.org/officeDocument/2006/relationships/hyperlink" Target="http://www.tinroofalleypoets.org/poetry_boards/index.php/board,57.0.html" TargetMode="External"/><Relationship Id="rId141" Type="http://schemas.openxmlformats.org/officeDocument/2006/relationships/hyperlink" Target="http://www.tinroofalleypoets.org/poetry_boards/index.php/topic,16926.msg125387.html" TargetMode="External"/><Relationship Id="rId142" Type="http://schemas.openxmlformats.org/officeDocument/2006/relationships/hyperlink" Target="http://www.tinroofalleypoets.org/poetry_boards/index.php/board,13.0.html" TargetMode="External"/><Relationship Id="rId143" Type="http://schemas.openxmlformats.org/officeDocument/2006/relationships/hyperlink" Target="http://www.tinroofalleypoets.org/poetry_boards/index.php/topic,16934.msg125464.html" TargetMode="External"/><Relationship Id="rId144" Type="http://schemas.openxmlformats.org/officeDocument/2006/relationships/hyperlink" Target="http://www.tinroofalleypoets.org/poetry_boards/index.php/board,57.0.html" TargetMode="External"/><Relationship Id="rId145" Type="http://schemas.openxmlformats.org/officeDocument/2006/relationships/hyperlink" Target="http://www.tinroofalleypoets.org/poetry_boards/index.php/topic,16933.msg125444.html" TargetMode="External"/><Relationship Id="rId146" Type="http://schemas.openxmlformats.org/officeDocument/2006/relationships/hyperlink" Target="http://www.tinroofalleypoets.org/poetry_boards/index.php?action=post;topic=16933.msg125444" TargetMode="External"/><Relationship Id="rId147" Type="http://schemas.openxmlformats.org/officeDocument/2006/relationships/hyperlink" Target="http://www.tinroofalleypoets.org/poetry_boards/index.php?action=post;topic=16933.msg125444;quote=125444" TargetMode="External"/><Relationship Id="rId148" Type="http://schemas.openxmlformats.org/officeDocument/2006/relationships/hyperlink" Target="http://www.tinroofalleypoets.org/poetry_boards/index.php?action=notify;topic=16933.msg125444" TargetMode="External"/><Relationship Id="rId149" Type="http://schemas.openxmlformats.org/officeDocument/2006/relationships/hyperlink" Target="http://www.tinroofalleypoets.org/poetry_boards/index.php/board,142.0.html" TargetMode="External"/><Relationship Id="rId200" Type="http://schemas.openxmlformats.org/officeDocument/2006/relationships/hyperlink" Target="http://www.tinroofalleypoets.org/poetry_boards/index.php/topic,16979.msg125858.html" TargetMode="External"/><Relationship Id="rId201" Type="http://schemas.openxmlformats.org/officeDocument/2006/relationships/hyperlink" Target="https://docs.google.com/open?id=0BweCCve6rs1xdHJYMXpJbHhIMWc" TargetMode="External"/><Relationship Id="rId202" Type="http://schemas.openxmlformats.org/officeDocument/2006/relationships/hyperlink" Target="http://www.tinroofalleypoets.org/poetry_boards/index.php/board,57.0.html" TargetMode="External"/><Relationship Id="rId203" Type="http://schemas.openxmlformats.org/officeDocument/2006/relationships/hyperlink" Target="http://www.tinroofalleypoets.org/poetry_boards/index.php/topic,16945.msg125835.html" TargetMode="External"/><Relationship Id="rId204" Type="http://schemas.openxmlformats.org/officeDocument/2006/relationships/hyperlink" Target="http://www.tinroofalleypoets.org/poetry_boards/index.php/board,140.0.html" TargetMode="External"/><Relationship Id="rId205" Type="http://schemas.openxmlformats.org/officeDocument/2006/relationships/hyperlink" Target="http://www.tinroofalleypoets.org/poetry_boards/index.php/topic,8872.msg125824.html" TargetMode="External"/><Relationship Id="rId206" Type="http://schemas.openxmlformats.org/officeDocument/2006/relationships/hyperlink" Target="http://www.tinroofalleypoets.org/poetry_boards/index.php/board,138.0.html" TargetMode="External"/><Relationship Id="rId207" Type="http://schemas.openxmlformats.org/officeDocument/2006/relationships/hyperlink" Target="http://www.tinroofalleypoets.org/poetry_boards/index.php/topic,2074.msg125823.html" TargetMode="External"/><Relationship Id="rId208" Type="http://schemas.openxmlformats.org/officeDocument/2006/relationships/hyperlink" Target="http://www.tinroofalleypoets.org/poetry_boards/index.php/topic,16993.msg126002.html" TargetMode="External"/><Relationship Id="rId209" Type="http://schemas.openxmlformats.org/officeDocument/2006/relationships/hyperlink" Target="http://www.tinroofalleypoets.org/poetry_boards/index.php/board,3.0.html" TargetMode="External"/><Relationship Id="rId370" Type="http://schemas.openxmlformats.org/officeDocument/2006/relationships/hyperlink" Target="http://www.tinroofalleypoets.org/poetry_boards/index.php/topic,17091.msg127122.html" TargetMode="External"/><Relationship Id="rId371" Type="http://schemas.openxmlformats.org/officeDocument/2006/relationships/hyperlink" Target="http://www.tinroofalleypoets.org/poetry_boards/index.php/topic,17091.msg127117.html" TargetMode="External"/><Relationship Id="rId372" Type="http://schemas.openxmlformats.org/officeDocument/2006/relationships/hyperlink" Target="http://www.tinroofalleypoets.org/poetry_boards/index.php/board,142.0.html" TargetMode="External"/><Relationship Id="rId373" Type="http://schemas.openxmlformats.org/officeDocument/2006/relationships/hyperlink" Target="http://www.tinroofalleypoets.org/poetry_boards/index.php/topic,17091.msg127116.html" TargetMode="External"/><Relationship Id="rId374" Type="http://schemas.openxmlformats.org/officeDocument/2006/relationships/hyperlink" Target="http://www.tinroofalleypoets.org/poetry_boards/index.php/board,142.0.html" TargetMode="External"/><Relationship Id="rId375" Type="http://schemas.openxmlformats.org/officeDocument/2006/relationships/hyperlink" Target="http://www.tinroofalleypoets.org/poetry_boards/index.php/topic,17091.msg127112.html" TargetMode="External"/><Relationship Id="rId376" Type="http://schemas.openxmlformats.org/officeDocument/2006/relationships/hyperlink" Target="http://www.tinroofalleypoets.org/poetry_boards/index.php/topic,17091.msg127006.html" TargetMode="External"/><Relationship Id="rId377" Type="http://schemas.openxmlformats.org/officeDocument/2006/relationships/hyperlink" Target="http://www.tinroofalleypoets.org/poetry_boards/index.php/topic,17091.msg127110.html" TargetMode="External"/><Relationship Id="rId378" Type="http://schemas.openxmlformats.org/officeDocument/2006/relationships/hyperlink" Target="http://www.tinroofalleypoets.org/poetry_boards/index.php/board,142.0.html" TargetMode="External"/><Relationship Id="rId379" Type="http://schemas.openxmlformats.org/officeDocument/2006/relationships/hyperlink" Target="http://www.tinroofalleypoets.org/poetry_boards/index.php/topic,17091.msg127109.html" TargetMode="External"/><Relationship Id="rId430" Type="http://schemas.openxmlformats.org/officeDocument/2006/relationships/hyperlink" Target="http://www.tinroofalleypoets.org/poetry_boards/index.php/board,57.0.html" TargetMode="External"/><Relationship Id="rId431" Type="http://schemas.openxmlformats.org/officeDocument/2006/relationships/hyperlink" Target="http://www.tinroofalleypoets.org/poetry_boards/index.php/topic,17097.msg127229.html" TargetMode="External"/><Relationship Id="rId432" Type="http://schemas.openxmlformats.org/officeDocument/2006/relationships/hyperlink" Target="http://www.tinroofalleypoets.org/poetry_boards/index.php/board,57.0.html" TargetMode="External"/><Relationship Id="rId433" Type="http://schemas.openxmlformats.org/officeDocument/2006/relationships/hyperlink" Target="http://www.tinroofalleypoets.org/poetry_boards/index.php/topic,17097.msg127219.html" TargetMode="External"/><Relationship Id="rId434" Type="http://schemas.openxmlformats.org/officeDocument/2006/relationships/hyperlink" Target="http://www.tinroofalleypoets.org/poetry_boards/index.php/board,144.0.html" TargetMode="External"/><Relationship Id="rId435" Type="http://schemas.openxmlformats.org/officeDocument/2006/relationships/hyperlink" Target="http://www.tinroofalleypoets.org/poetry_boards/index.php/topic,17094.msg127217.html" TargetMode="External"/><Relationship Id="rId436" Type="http://schemas.openxmlformats.org/officeDocument/2006/relationships/hyperlink" Target="http://www.tinroofalleypoets.org/poetry_boards/index.php/board,142.0.html" TargetMode="External"/><Relationship Id="rId437" Type="http://schemas.openxmlformats.org/officeDocument/2006/relationships/hyperlink" Target="http://www.tinroofalleypoets.org/poetry_boards/index.php/topic,17096.msg127214.html" TargetMode="External"/><Relationship Id="rId438" Type="http://schemas.openxmlformats.org/officeDocument/2006/relationships/hyperlink" Target="http://www.wordsinhere.com/versal_home.html" TargetMode="External"/><Relationship Id="rId439" Type="http://schemas.openxmlformats.org/officeDocument/2006/relationships/hyperlink" Target="http://www.tarpaulinsky.com/archive.html" TargetMode="External"/><Relationship Id="rId150" Type="http://schemas.openxmlformats.org/officeDocument/2006/relationships/hyperlink" Target="http://www.tinroofalleypoets.org/poetry_boards/index.php/topic,16944.msg125443.html" TargetMode="External"/><Relationship Id="rId151" Type="http://schemas.openxmlformats.org/officeDocument/2006/relationships/hyperlink" Target="http://www.tinroofalleypoets.org/poetry_boards/index.php/board,57.0.html" TargetMode="External"/><Relationship Id="rId152" Type="http://schemas.openxmlformats.org/officeDocument/2006/relationships/hyperlink" Target="http://www.tinroofalleypoets.org/poetry_boards/index.php/topic,16890.msg125442.html" TargetMode="External"/><Relationship Id="rId153" Type="http://schemas.openxmlformats.org/officeDocument/2006/relationships/hyperlink" Target="http://www.tinroofalleypoets.org/poetry_boards/index.php/board,13.0.html" TargetMode="External"/><Relationship Id="rId154" Type="http://schemas.openxmlformats.org/officeDocument/2006/relationships/hyperlink" Target="http://www.tinroofalleypoets.org/poetry_boards/index.php/topic,16934.msg125435.html" TargetMode="External"/><Relationship Id="rId155" Type="http://schemas.openxmlformats.org/officeDocument/2006/relationships/hyperlink" Target="http://www.tinroofalleypoets.org/poetry_boards/index.php/board,57.0.html" TargetMode="External"/><Relationship Id="rId156" Type="http://schemas.openxmlformats.org/officeDocument/2006/relationships/hyperlink" Target="http://www.tinroofalleypoets.org/poetry_boards/index.php/topic,16918.msg125431.html" TargetMode="External"/><Relationship Id="rId157" Type="http://schemas.openxmlformats.org/officeDocument/2006/relationships/hyperlink" Target="http://www.tinroofalleypoets.org/poetry_boards/index.php/board,57.0.html" TargetMode="External"/><Relationship Id="rId158" Type="http://schemas.openxmlformats.org/officeDocument/2006/relationships/hyperlink" Target="http://www.tinroofalleypoets.org/poetry_boards/index.php/topic,16948.msg125489.html" TargetMode="External"/><Relationship Id="rId159" Type="http://schemas.openxmlformats.org/officeDocument/2006/relationships/hyperlink" Target="http://www.tinroofalleypoets.org/poetry_boards/index.php/board,57.0.html" TargetMode="External"/><Relationship Id="rId210" Type="http://schemas.openxmlformats.org/officeDocument/2006/relationships/hyperlink" Target="http://www.tinroofalleypoets.org/poetry_boards/index.php/topic,16989.msg126001.html" TargetMode="External"/><Relationship Id="rId211" Type="http://schemas.openxmlformats.org/officeDocument/2006/relationships/hyperlink" Target="http://www.tinroofalleypoets.org/poetry_boards/index.php/board,3.0.html" TargetMode="External"/><Relationship Id="rId212" Type="http://schemas.openxmlformats.org/officeDocument/2006/relationships/hyperlink" Target="http://www.tinroofalleypoets.org/poetry_boards/index.php/topic,16987.msg126000.html" TargetMode="External"/><Relationship Id="rId213" Type="http://schemas.openxmlformats.org/officeDocument/2006/relationships/hyperlink" Target="http://www.tinroofalleypoets.org/poetry_boards/index.php/board,144.0.html" TargetMode="External"/><Relationship Id="rId214" Type="http://schemas.openxmlformats.org/officeDocument/2006/relationships/hyperlink" Target="http://www.tinroofalleypoets.org/poetry_boards/index.php/topic,16995.msg125999.html" TargetMode="External"/><Relationship Id="rId215" Type="http://schemas.openxmlformats.org/officeDocument/2006/relationships/hyperlink" Target="http://www.tinroofalleypoets.org/poetry_boards/index.php/board,144.0.html" TargetMode="External"/><Relationship Id="rId216" Type="http://schemas.openxmlformats.org/officeDocument/2006/relationships/hyperlink" Target="http://www.tinroofalleypoets.org/poetry_boards/index.php/topic,16988.msg125998.html" TargetMode="External"/><Relationship Id="rId217" Type="http://schemas.openxmlformats.org/officeDocument/2006/relationships/hyperlink" Target="http://www.tinroofalleypoets.org/poetry_boards/index.php/board,57.0.html" TargetMode="External"/><Relationship Id="rId218" Type="http://schemas.openxmlformats.org/officeDocument/2006/relationships/hyperlink" Target="http://www.tinroofalleypoets.org/poetry_boards/index.php/topic,16951.msg125908.html" TargetMode="External"/><Relationship Id="rId219" Type="http://schemas.openxmlformats.org/officeDocument/2006/relationships/hyperlink" Target="http://www.tinroofalleypoets.org/poetry_boards/index.php/board,142.0.html" TargetMode="External"/><Relationship Id="rId380" Type="http://schemas.openxmlformats.org/officeDocument/2006/relationships/image" Target="media/image4.jpeg"/><Relationship Id="rId381" Type="http://schemas.openxmlformats.org/officeDocument/2006/relationships/hyperlink" Target="http://www.tinroofalleypoets.org/poetry_boards/index.php/board,142.0.html" TargetMode="External"/><Relationship Id="rId382" Type="http://schemas.openxmlformats.org/officeDocument/2006/relationships/hyperlink" Target="http://www.tinroofalleypoets.org/poetry_boards/index.php/topic,17091.msg127108.html" TargetMode="External"/><Relationship Id="rId383" Type="http://schemas.openxmlformats.org/officeDocument/2006/relationships/hyperlink" Target="http://www.tinroofalleypoets.org/poetry_boards/index.php/board,142.0.html" TargetMode="External"/><Relationship Id="rId384" Type="http://schemas.openxmlformats.org/officeDocument/2006/relationships/hyperlink" Target="http://www.tinroofalleypoets.org/poetry_boards/index.php/topic,17091.msg127107.html" TargetMode="External"/><Relationship Id="rId385" Type="http://schemas.openxmlformats.org/officeDocument/2006/relationships/hyperlink" Target="http://www.tinroofalleypoets.org/poetry_boards/index.php/board,142.0.html" TargetMode="External"/><Relationship Id="rId386" Type="http://schemas.openxmlformats.org/officeDocument/2006/relationships/hyperlink" Target="http://www.tinroofalleypoets.org/poetry_boards/index.php/topic,17091.msg127103.html" TargetMode="External"/><Relationship Id="rId387" Type="http://schemas.openxmlformats.org/officeDocument/2006/relationships/image" Target="media/image5.jpeg"/><Relationship Id="rId388" Type="http://schemas.openxmlformats.org/officeDocument/2006/relationships/hyperlink" Target="http://www.tinroofalleypoets.org/poetry_boards/index.php/board,3.0.html" TargetMode="External"/><Relationship Id="rId389" Type="http://schemas.openxmlformats.org/officeDocument/2006/relationships/hyperlink" Target="http://www.tinroofalleypoets.org/poetry_boards/index.php/topic,17078.msg127102.html" TargetMode="External"/><Relationship Id="rId440" Type="http://schemas.openxmlformats.org/officeDocument/2006/relationships/hyperlink" Target="http://www.newamericanwriting.com/current.htm" TargetMode="External"/><Relationship Id="rId441" Type="http://schemas.openxmlformats.org/officeDocument/2006/relationships/hyperlink" Target="http://www.tinroofalleypoets.org/poetry_boards/index.php/board,53.0.html" TargetMode="External"/><Relationship Id="rId442" Type="http://schemas.openxmlformats.org/officeDocument/2006/relationships/hyperlink" Target="http://www.tinroofalleypoets.org/poetry_boards/index.php/topic,17049.msg127213.html" TargetMode="External"/><Relationship Id="rId443" Type="http://schemas.openxmlformats.org/officeDocument/2006/relationships/hyperlink" Target="http://www.tinroofalleypoets.org/poetry_boards/index.php/board,144.0.html" TargetMode="External"/><Relationship Id="rId444" Type="http://schemas.openxmlformats.org/officeDocument/2006/relationships/hyperlink" Target="http://www.tinroofalleypoets.org/poetry_boards/index.php/topic,16843.msg127183.html" TargetMode="External"/><Relationship Id="rId445" Type="http://schemas.openxmlformats.org/officeDocument/2006/relationships/hyperlink" Target="http://www.tinroofalleypoets.org/poetry_boards/index.php/topic,17105.msg127413.html" TargetMode="External"/><Relationship Id="rId446" Type="http://schemas.openxmlformats.org/officeDocument/2006/relationships/hyperlink" Target="http://www.tinroofalleypoets.org/poetry_boards/index.php/board,144.0.html" TargetMode="External"/><Relationship Id="rId447" Type="http://schemas.openxmlformats.org/officeDocument/2006/relationships/hyperlink" Target="http://www.tinroofalleypoets.org/poetry_boards/index.php/topic,17114.msg127412.html" TargetMode="External"/><Relationship Id="rId448" Type="http://schemas.openxmlformats.org/officeDocument/2006/relationships/hyperlink" Target="http://www.tinroofalleypoets.org/poetry_boards/index.php/board,57.0.html" TargetMode="External"/><Relationship Id="rId449" Type="http://schemas.openxmlformats.org/officeDocument/2006/relationships/hyperlink" Target="http://www.tinroofalleypoets.org/poetry_boards/index.php/topic,17092.msg127383.html" TargetMode="External"/><Relationship Id="rId500" Type="http://schemas.openxmlformats.org/officeDocument/2006/relationships/hyperlink" Target="http://www.tinroofalleypoets.org/poetry_boards/index.php?action=pm;sa=pmactions;pm_actions%5B99177%5D=delete;f=inbox;start=56;e0f4c77=1304308ca9572ea489de7aed48e0f3e5" TargetMode="External"/><Relationship Id="rId501" Type="http://schemas.openxmlformats.org/officeDocument/2006/relationships/hyperlink" Target="http://www.tinroofalleypoets.org/poetry_boards/index.php?action=profile;u=3046" TargetMode="External"/><Relationship Id="rId502" Type="http://schemas.openxmlformats.org/officeDocument/2006/relationships/hyperlink" Target="http://www.tinroofalleypoets.org/poetry_boards/index.php?action=pm;sa=send;f=inbox;pmsg=99573;u=65" TargetMode="External"/><Relationship Id="rId10" Type="http://schemas.openxmlformats.org/officeDocument/2006/relationships/hyperlink" Target="http://www.tinroofalleypoets.org/poetry_boards/index.php/topic,16852.msg124403.html" TargetMode="External"/><Relationship Id="rId11" Type="http://schemas.openxmlformats.org/officeDocument/2006/relationships/hyperlink" Target="http://www.tinroofalleypoets.org/poetry_boards/index.php/board,57.0.html" TargetMode="External"/><Relationship Id="rId12" Type="http://schemas.openxmlformats.org/officeDocument/2006/relationships/hyperlink" Target="http://www.tinroofalleypoets.org/poetry_boards/index.php/topic,16745.msg124401.html" TargetMode="External"/><Relationship Id="rId13" Type="http://schemas.openxmlformats.org/officeDocument/2006/relationships/hyperlink" Target="http://www.tinroofalleypoets.org/poetry_boards/index.php/board,57.0.html" TargetMode="External"/><Relationship Id="rId14" Type="http://schemas.openxmlformats.org/officeDocument/2006/relationships/hyperlink" Target="http://www.tinroofalleypoets.org/poetry_boards/index.php/topic,16849.msg124393.html" TargetMode="External"/><Relationship Id="rId15" Type="http://schemas.openxmlformats.org/officeDocument/2006/relationships/hyperlink" Target="http://www.tinroofalleypoets.org/poetry_boards/index.php/board,57.0.html" TargetMode="External"/><Relationship Id="rId16" Type="http://schemas.openxmlformats.org/officeDocument/2006/relationships/hyperlink" Target="http://www.tinroofalleypoets.org/poetry_boards/index.php/topic,16745.msg124388.html" TargetMode="External"/><Relationship Id="rId17" Type="http://schemas.openxmlformats.org/officeDocument/2006/relationships/hyperlink" Target="http://www.tinroofalleypoets.org/poetry_boards/index.php/board,57.0.html" TargetMode="External"/><Relationship Id="rId18" Type="http://schemas.openxmlformats.org/officeDocument/2006/relationships/hyperlink" Target="http://www.tinroofalleypoets.org/poetry_boards/index.php/topic,16745.msg124384.html" TargetMode="External"/><Relationship Id="rId19" Type="http://schemas.openxmlformats.org/officeDocument/2006/relationships/hyperlink" Target="http://www.tinroofalleypoets.org/poetry_boards/index.php/board,57.0.html" TargetMode="External"/><Relationship Id="rId503" Type="http://schemas.openxmlformats.org/officeDocument/2006/relationships/hyperlink" Target="http://www.tinroofalleypoets.org/poetry_boards/index.php?action=pm;sa=send;f=inbox;pmsg=99573;quote;u=65" TargetMode="External"/><Relationship Id="rId504" Type="http://schemas.openxmlformats.org/officeDocument/2006/relationships/hyperlink" Target="http://www.tinroofalleypoets.org/poetry_boards/index.php?action=pm;sa=pmactions;pm_actions%5B99573%5D=delete;f=inbox;start=28;e0f4c77=1304308ca9572ea489de7aed48e0f3e5" TargetMode="External"/><Relationship Id="rId505" Type="http://schemas.openxmlformats.org/officeDocument/2006/relationships/hyperlink" Target="http://www.tinroofalleypoets.org/poetry_boards/index.php?action=pm;sa=report;l=-1;pmsg=99573" TargetMode="External"/><Relationship Id="rId506" Type="http://schemas.openxmlformats.org/officeDocument/2006/relationships/hyperlink" Target="http://www.tinroofalleypoets.org/poetry_boards/index.php?action=pm;sa=send;u=3046" TargetMode="External"/><Relationship Id="rId507" Type="http://schemas.openxmlformats.org/officeDocument/2006/relationships/hyperlink" Target="http://www.tinroofalleypoets.org/poetry_boards/index.php?action=profile;u=944" TargetMode="External"/><Relationship Id="rId508" Type="http://schemas.openxmlformats.org/officeDocument/2006/relationships/hyperlink" Target="http://www.tinroofalleypoets.org/poetry_boards/index.php?action=pm;sa=send;f=sent;pmsg=99395;u=3046" TargetMode="External"/><Relationship Id="rId509" Type="http://schemas.openxmlformats.org/officeDocument/2006/relationships/hyperlink" Target="http://www.tinroofalleypoets.org/poetry_boards/index.php?action=pm;sa=send;f=sent;pmsg=99395;quote" TargetMode="External"/><Relationship Id="rId160" Type="http://schemas.openxmlformats.org/officeDocument/2006/relationships/hyperlink" Target="http://www.tinroofalleypoets.org/poetry_boards/index.php/topic,16948.msg125484.html" TargetMode="External"/><Relationship Id="rId161" Type="http://schemas.openxmlformats.org/officeDocument/2006/relationships/hyperlink" Target="http://www.tinroofalleypoets.org/poetry_boards/index.php/board,144.0.html" TargetMode="External"/><Relationship Id="rId162" Type="http://schemas.openxmlformats.org/officeDocument/2006/relationships/hyperlink" Target="http://www.tinroofalleypoets.org/poetry_boards/index.php/topic,16843.msg125480.html" TargetMode="External"/><Relationship Id="rId163" Type="http://schemas.openxmlformats.org/officeDocument/2006/relationships/hyperlink" Target="http://www.tinroofalleypoets.org/poetry_boards/index.php/board,57.0.html" TargetMode="External"/><Relationship Id="rId164" Type="http://schemas.openxmlformats.org/officeDocument/2006/relationships/hyperlink" Target="http://www.tinroofalleypoets.org/poetry_boards/index.php/topic,16947.msg125475.html" TargetMode="External"/><Relationship Id="rId165" Type="http://schemas.openxmlformats.org/officeDocument/2006/relationships/hyperlink" Target="http://www.tinroofalleypoets.org/poetry_boards/index.php/board,57.0.html" TargetMode="External"/><Relationship Id="rId166" Type="http://schemas.openxmlformats.org/officeDocument/2006/relationships/hyperlink" Target="http://www.tinroofalleypoets.org/poetry_boards/index.php/topic,16947.msg125474.html" TargetMode="External"/><Relationship Id="rId167" Type="http://schemas.openxmlformats.org/officeDocument/2006/relationships/hyperlink" Target="http://www.tinroofalleypoets.org/poetry_boards/index.php?action=dlattach;topic=16947.0;attach=4878;image" TargetMode="External"/><Relationship Id="rId168" Type="http://schemas.openxmlformats.org/officeDocument/2006/relationships/image" Target="media/image3.jpeg"/><Relationship Id="rId169" Type="http://schemas.openxmlformats.org/officeDocument/2006/relationships/hyperlink" Target="http://www.tinroofalleypoets.org/poetry_boards/index.php/topic,2074.msg125752.html" TargetMode="External"/><Relationship Id="rId220" Type="http://schemas.openxmlformats.org/officeDocument/2006/relationships/hyperlink" Target="http://www.tinroofalleypoets.org/poetry_boards/index.php/topic,16983.msg125906.html" TargetMode="External"/><Relationship Id="rId221" Type="http://schemas.openxmlformats.org/officeDocument/2006/relationships/hyperlink" Target="http://www.tinroofalleypoets.org/poetry_boards/index.php?action=post;topic=16983.msg125906" TargetMode="External"/><Relationship Id="rId222" Type="http://schemas.openxmlformats.org/officeDocument/2006/relationships/hyperlink" Target="http://www.tinroofalleypoets.org/poetry_boards/index.php?action=post;topic=16983.msg125906;quote=125906" TargetMode="External"/><Relationship Id="rId223" Type="http://schemas.openxmlformats.org/officeDocument/2006/relationships/hyperlink" Target="http://www.tinroofalleypoets.org/poetry_boards/index.php?action=notify;topic=16983.msg125906" TargetMode="External"/><Relationship Id="rId224" Type="http://schemas.openxmlformats.org/officeDocument/2006/relationships/hyperlink" Target="http://www.tinroofalleypoets.org/poetry_boards/index.php/board,57.0.html" TargetMode="External"/><Relationship Id="rId225" Type="http://schemas.openxmlformats.org/officeDocument/2006/relationships/hyperlink" Target="http://www.tinroofalleypoets.org/poetry_boards/index.php/topic,16951.msg125905.html" TargetMode="External"/><Relationship Id="rId226" Type="http://schemas.openxmlformats.org/officeDocument/2006/relationships/hyperlink" Target="http://www.tinroofalleypoets.org/poetry_boards/index.php/board,57.0.html" TargetMode="External"/><Relationship Id="rId227" Type="http://schemas.openxmlformats.org/officeDocument/2006/relationships/hyperlink" Target="http://www.tinroofalleypoets.org/poetry_boards/index.php/topic,16960.msg125904.html" TargetMode="External"/><Relationship Id="rId228" Type="http://schemas.openxmlformats.org/officeDocument/2006/relationships/hyperlink" Target="http://www.tinroofalleypoets.org/poetry_boards/index.php/board,57.0.html" TargetMode="External"/><Relationship Id="rId229" Type="http://schemas.openxmlformats.org/officeDocument/2006/relationships/hyperlink" Target="http://www.tinroofalleypoets.org/poetry_boards/index.php/topic,16984.msg125902.html" TargetMode="External"/><Relationship Id="rId390" Type="http://schemas.openxmlformats.org/officeDocument/2006/relationships/hyperlink" Target="http://www.tinroofalleypoets.org/poetry_boards/index.php/board,142.0.html" TargetMode="External"/><Relationship Id="rId391" Type="http://schemas.openxmlformats.org/officeDocument/2006/relationships/hyperlink" Target="http://www.tinroofalleypoets.org/poetry_boards/index.php/topic,17091.msg127101.html" TargetMode="External"/><Relationship Id="rId392" Type="http://schemas.openxmlformats.org/officeDocument/2006/relationships/hyperlink" Target="http://www.tinroofalleypoets.org/poetry_boards/index.php/topic,17091.msg127078.html" TargetMode="External"/><Relationship Id="rId393" Type="http://schemas.openxmlformats.org/officeDocument/2006/relationships/hyperlink" Target="http://www.tinroofalleypoets.org/poetry_boards/index.php/board,142.0.html" TargetMode="External"/><Relationship Id="rId394" Type="http://schemas.openxmlformats.org/officeDocument/2006/relationships/hyperlink" Target="http://www.tinroofalleypoets.org/poetry_boards/index.php/topic,17091.msg127089.html" TargetMode="External"/><Relationship Id="rId395" Type="http://schemas.openxmlformats.org/officeDocument/2006/relationships/hyperlink" Target="http://www.tinroofalleypoets.org/poetry_boards/index.php/board,142.0.html" TargetMode="External"/><Relationship Id="rId396" Type="http://schemas.openxmlformats.org/officeDocument/2006/relationships/hyperlink" Target="http://www.tinroofalleypoets.org/poetry_boards/index.php/topic,17091.msg127077.html" TargetMode="External"/><Relationship Id="rId397" Type="http://schemas.openxmlformats.org/officeDocument/2006/relationships/hyperlink" Target="http://www.tinroofalleypoets.org/poetry_boards/index.php/topic,17093.msg127176.html" TargetMode="External"/><Relationship Id="rId398" Type="http://schemas.openxmlformats.org/officeDocument/2006/relationships/hyperlink" Target="http://www.tinroofalleypoets.org/poetry_boards/index.php/board,142.0.html" TargetMode="External"/><Relationship Id="rId399" Type="http://schemas.openxmlformats.org/officeDocument/2006/relationships/hyperlink" Target="http://www.tinroofalleypoets.org/poetry_boards/index.php/topic,17091.msg127167.html" TargetMode="External"/><Relationship Id="rId450" Type="http://schemas.openxmlformats.org/officeDocument/2006/relationships/hyperlink" Target="http://www.tinroofalleypoets.org/poetry_boards/index.php/board,57.0.html" TargetMode="External"/><Relationship Id="rId451" Type="http://schemas.openxmlformats.org/officeDocument/2006/relationships/hyperlink" Target="http://www.tinroofalleypoets.org/poetry_boards/index.php/topic,17092.msg127374.html" TargetMode="External"/><Relationship Id="rId452" Type="http://schemas.openxmlformats.org/officeDocument/2006/relationships/hyperlink" Target="http://www.tinroofalleypoets.org/poetry_boards/index.php/board,57.0.html" TargetMode="External"/><Relationship Id="rId453" Type="http://schemas.openxmlformats.org/officeDocument/2006/relationships/hyperlink" Target="http://www.tinroofalleypoets.org/poetry_boards/index.php/topic,17092.msg127372.html" TargetMode="External"/><Relationship Id="rId454" Type="http://schemas.openxmlformats.org/officeDocument/2006/relationships/hyperlink" Target="http://www.tinroofalleypoets.org/poetry_boards/index.php/topic,16926.msg125403.html" TargetMode="External"/><Relationship Id="rId455" Type="http://schemas.openxmlformats.org/officeDocument/2006/relationships/hyperlink" Target="http://www.tinroofalleypoets.org/poetry_boards/index.php/board,57.0.html" TargetMode="External"/><Relationship Id="rId456" Type="http://schemas.openxmlformats.org/officeDocument/2006/relationships/hyperlink" Target="http://www.tinroofalleypoets.org/poetry_boards/index.php/topic,17093.msg127301.html" TargetMode="External"/><Relationship Id="rId457" Type="http://schemas.openxmlformats.org/officeDocument/2006/relationships/hyperlink" Target="http://www.tinroofalleypoets.org/poetry_boards/index.php/board,147.0.html" TargetMode="External"/><Relationship Id="rId458" Type="http://schemas.openxmlformats.org/officeDocument/2006/relationships/hyperlink" Target="http://www.tinroofalleypoets.org/poetry_boards/index.php/topic,17105.msg1273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169</Pages>
  <Words>43218</Words>
  <Characters>246344</Characters>
  <Application>Microsoft Macintosh Word</Application>
  <DocSecurity>0</DocSecurity>
  <Lines>2052</Lines>
  <Paragraphs>577</Paragraphs>
  <ScaleCrop>false</ScaleCrop>
  <Company/>
  <LinksUpToDate>false</LinksUpToDate>
  <CharactersWithSpaces>288985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15</cp:revision>
  <dcterms:created xsi:type="dcterms:W3CDTF">2012-09-05T22:55:00Z</dcterms:created>
  <dcterms:modified xsi:type="dcterms:W3CDTF">2012-09-06T01:22:00Z</dcterms:modified>
</cp:coreProperties>
</file>